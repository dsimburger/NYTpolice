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Thursday, November 10, 2022 1:31:00 PM EST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183793647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Behind the Phoenix Program Vietnam '67</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Behind the Phoenix Program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In Supreme Court Opinions, Web Links to Nowhere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Police Barrage Still Resounds; Investigators Feud Over Bronx Killings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Los Angeles Agrees to Changes for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Can Body Cameras Improve Policing?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Supreme Court Roundup; Justices Say They Will Rule On Teen-Ager Chastity Law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Charge Against Officer In Stewart Case Is Dropped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Can Body Cameras Improve Policing? on tech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KOCH DEFENDS POLICE AT HEARING ON BRUTALITY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Jury Could Hear Rodney King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Murder Rate and Fears Surge Across Puerto Rico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Los Angeles to Work With U.S. on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G.O.P. Blindsided By Public's Rage At Floyd Killing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Wave of Gun Violence Challenges Seattle 's Notion of Security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Mayor Striving to Back Police and Protesters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The Preacher and the Sheriff Feature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Biden’s Sky-High Promises on Racial Justice On Politics With Lisa Lerer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Democrats frame their arguBiden's Promises on Racial Justice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G.O.P. Scrambles to Respond to Public Demands for Police Overhaul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A Raid at a Club in Texas Leaves a Man in the Hospital and Gay Advocates Angry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Defense Rests Abruptly In Officers' Beating Trial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SUPREME COURT ROUNDUP; Justices Limit Use of Extortion Law Against Officials Getting Contributions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The Preacher and the Sheriff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After a Year of Protests, Portland Grapples With Moving 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After a Year of Protests, Portland Is Ready to Move On. But Where?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Blaming Gun Violence, Seattle Officials Clear City's Police-Free Zone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Police Body Cameras Take First Shift on City's Streets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How Trump's Idea for Photo OP Led to Havoc in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U.S. Jury Indicts 4 Police Officers In King Beating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How Trump’s Idea for a Photo Op Led to Havoc in a Park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Five Days of Unrest That Shaped, and Haunted, Newark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One Stolen Password Gave Hackers Access to New York City 's Deepest Secrets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Police See Through Mr. Trump’s Tough Talk Editorial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Police See Through Mr. Trump's Tough Talk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This Agency’s Computers Hold Secrets. Hackers Got In With One Password.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Police Consider Plan to Bolster Review Board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New York ’s First Police Body Cameras Take to Streets in Upper Manhattan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Eric Holder's Legacy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Injury Claims Against City's Correction Dept. Doubled in 5 Years, Report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Police Department in a Small Pennsylvania City Is in Crisis Over Many Brutality Lawsuits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Warning Signs Overlooked in Hiring for the City's Jails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When Police Call a Car a Weapon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Peaceful Protest Over Istanbul Park Turns Violent as Police Crack Down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Precinct Silence on Louima Is Still Under Investigation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Minneapolis Police Experience Surge of Departures in Aftermath of George Floyd Protests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Ex-Officer Accused of Assault Defends Himself at Trial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Remember the Election? The Daily Newsletter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Menace Grows Commonplace Among G.O.P.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Menace Enters the Republican Mainstream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Unrest on One Side, and Uncertainty on the Other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Civil Conversation Challenge for Teenagers | Issue 4: Race, Gender and Identity Student Opinion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6 Injured When Driver Rams Into Protest Against ICE in Manhattan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When Poor People Are Beaten for Seeking Help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When Poor People Are Beaten for Seeking Help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Officer Whose Bullet Killed a 14-Year-Old Girl Wanted to ‘Change’ the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Officer in Fatal Shooting Was Mentor and Coach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Ex-Officer Charged in Death of George Floyd in Minneapolis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Police Crisis Tempers Buttigieg's National Ascent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Officer Charged With Murder as Minneapolis Calls for Calm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Officials in St. Petersburg Call Racial Unrest 'Calculated'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Judge Assails but Acquits Officer In Man's Choking Death in Bronx</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Exit Academy, Enter Dragon: Police Seek Martial-Arts Edge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After Months of Promises, Now Comes the Hard Part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SOVIET CRACKDOWN: Washington; Bush Appeals to Kremlin Leaders To Refrain From Force in Baltics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Wrongful Conviction Prompts Detroit Police to Videotape Certain Interrogations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Review Board Staff Faults Police on Stop-and-Frisk Reports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Racism of a Rogue Officer Casts Suspicion on Police Nationwide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Chicago Braces as Video of Shooting Is Released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In the Nation; Hanging Tough in 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Looking Ahead to the Winter Olympics, a Terrorist Response Team Trains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Nigeria Denies Formal Talks on Captive Schoolgirls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The Pandemic’s Toll on Los Angeles Museums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Berkeley Crackdown Raises Fear of Move Backward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Police Say Force Used on Suspect Who Died Was Not Excessive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Inquiry Says Ethiopian Troops Killed 193 in Ballot Protests in '05</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Video of Police Beating Black Man in Paris Fuels Debate on Filming Officers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Brown Signs Off, Leaving California as a Bastion of Liberal Ideas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French Fiercely Debate Sharing Videos of Police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Three Reasons This Time Is Different From Ferguson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Austin's Black Population Leaving City, Report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NEW DISSENT IN N.A.A.C.P.; News Analysis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Eric Adams Has Plans for New York , Beyond Public Safety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Biden Answers Cautiously On Court and Taylor Issues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Biden Gives Cautious Answers on Breonna Taylor and the Supreme Court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Why Progressives Should Become Police Officers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Adams Has Plans for City Beyond Secure Streets and Subways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Want to Abolish the Police? Consider Becoming an Officer Instead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Capitol Security Measure Clears House by One Vote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Police Rethink Long Tradition on Using Force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House Narrowly Passes $1.9 Billion Capitol Security Bill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Some Officers Say Giuliani Widens Police-Civilian Gap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Chicago Police Superintendent to Retire. He Guided a Department in 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Iran Leaders Stage Show of Force as Standoff Escalates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Judge Acquits Cleveland Officer Who Fired 49 Shots at Couple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Victim Posed No Threat to Police, Family Says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Swift Apologies in Harsh Arrest of a Tennis Star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5 Takeaways From California Gov. Jerry Brown’s Last Bill Signing Session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San Francisco’s Shoplifting Surge California Today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Lori Lightfoot Promised Change as Chicago Mayor. Now Comes the Hard Part.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police AND United States AND "use of force" OR "excessive force"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Sources: The New York Times; All Content Types: News; Timeline: Jan 01, 1980 to Dec 31, 2021; Geography by Document: North America; Geography by Document: United States</w:t>
            </w:r>
          </w:p>
        </w:tc>
      </w:tr>
    </w:tbl>
    <w:p>
      <w:pPr>
        <w:rPr>
          <w:lang w:val="en-US" w:eastAsia="en-US" w:bidi="ar-SA"/>
        </w:rPr>
        <w:sectPr>
          <w:headerReference w:type="even" r:id="rId105"/>
          <w:headerReference w:type="default" r:id="rId106"/>
          <w:footerReference w:type="even" r:id="rId107"/>
          <w:footerReference w:type="default" r:id="rId108"/>
          <w:headerReference w:type="first" r:id="rId109"/>
          <w:footerReference w:type="first" r:id="rId110"/>
          <w:type w:val="nextPage"/>
          <w:pgMar w:top="840" w:right="1080" w:bottom="840" w:left="1080" w:header="0" w:footer="0"/>
          <w:pgNumType w:fmt="decimal"/>
          <w:cols w:space="720"/>
        </w:sectPr>
      </w:pP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Behind the Phoenix Program; Vietnam '67</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29, 2017 Friday 15:27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EDWARD MILLER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South Vietnam’s role in the controversial counterinsurgency effort offers lessons for today’s wars.</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late December 1967, the government of South Vietnam announced a reorganization of its war effort against the country’s Communist insurgency. Effective immediately, all South Vietnamese counterinsurgency activities became part of a new program known as Phuong Hoang, a reference to a magical bird associated with royalty and power in Vietnamese and Chinese cultural traditions. In response to the South Vietnamese move, American officials in Vietnam began referring to their own counterinsurgency coordination efforts by the name that they deemed the closest Western analogue to the mythical creature: Phoenix.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Phoenix program would become one of the most controversial aspects of America’s war in Vietnam. Sponsored by the C.I.A., Phoenix used paramilitary teams to target undercover Communist operatives in villages throughout South Vietnam. Witnesses claimed that members of the program’s teams and their American advisers routinely carried out torture, murders and assassinations, accusations that American officials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date, the debate over Phoenix has focused mainly on the roles played by the C.I.A. and individual Americans in the program. But a vast majority of Phoenix personnel — soldiers, interrogators and analysts — were Vietnamese. Exploring the South Vietnamese role in Phoenix offers alternative perspectives on its origins and significance.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all the Vietnamese who contributed to Phoenix, perhaps the most influential was a South Vietnamese Army officer named Tran Ngoc Chau. As a young man, Mr. Chau had embraced the Viet Minh independence movement and its charismatic founder, Ho Chi Minh. But he refused to join Ho’s Communist Party, and he became uncomfortable with the Viet Minh’s growing emphasis on class struggle. In 1950, he defected to the French-backed anti-Communist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 eventually attracted the attention of President Ngo Dinh Diem, who assigned him to work on counterinsurgency strategy and tactics. In 1962, Diem appointed Mr. Chau as chief of Kien Hoa, a large province in the Mekong Delta. Mr. Chau spent much of the next three years in Kien Hoa, experimenting with alternative counterinsurgency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Chau quickly saw that the government faced several overlapping problems in Kien Hoa. The province was known as the “cradle of revolution” because Communist cadres had organized one of the first local uprisings against Diem in one of its districts in 1960. Moreover, Mr. Chau later recalled, the government’s intelligence system was “almost a joke” because it depended on informants who had served the state for years and who were often fed disinformation by the enemy. As a result, government forces in Kien Hoa often did not know who the insurgents were or where they were operating. In lieu of targeted strikes based on accurate intelligence, commanders resorted to firepower-intensive operations that killed or wounded local residents. Villagers’ anger was further stoked by local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many of whom were incompetent, corrupt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remedy these problems, Mr. Chau devised the Census-Grievance program. This initiative dispatched teams of cadres to villages and hamlets under government control. After taking a census of the population, team members began conducting daily, compulsory one-on-one interviews with every adult resident. The questions were seemingly innocuous: Have you noticed anything unusual lately? What can the government do to help you and your family? In part, these queries aimed to elicit complaints about abusive local officials, whom Mr. Chau could then discipline or remove. But the ultimate goal was to collect more and better information about the enemy.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Chau’s second innovation was the creation of what he called Counter-Terror teams, a precursor to Phuong Hoang. Created with support from the C.I.A., these teams consisted of small numbers of men trained to conduct clandestine missions in enemy-controlled territory. When Mr. Chau received intelligence on the identities and whereabouts of enemy operatives, he dispatched a Counter-Terror team to kill or capture them. In this way, Mr. Chau and his C.I.A. collaborators hoped to wear down and destroy what they would later call the Vietcong infrastructure — the network of Communist cadres and agents who lived undercover among the rural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 was well aware that his methods were susceptible to abuse. An unscrupulous village business owner might manipulate the Census-Grievance program to persuade the government that his local rival was a Communist. And the members of the Counter-Terror teams, if not properly trained and supervised, might feel and act as if they had a license to commit murder. To guard against such problems, Mr. Chau appointed inspectors to investigate reports of official wrongdoing. He also declared that the use of deadly force would remain a last resort, taken only after efforts to persuade enemy operatives to defect to the government had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Mr. Chau spoke English with a heavy accent, he could present his ideas about counterinsurgency in a plain and common-sensical manner, which made him popular with American advisers. Daniel Ellsberg, the RAND Corporation analyst who later became an antiwar activist, met Mr. Chau in the mid-1960s and considered him “the leading Vietnamese expert on the pacification process.” Mr. Chau also interacted and worked with John Paul Vann, William Colby, Edward Lansdale and other prominent figures in American counterinsurgency circles. These Americans particularly liked Mr. Chau’s insistence that it was possible to conduct counterinsurgency in a humane and ethical way, and to minimize collateral damage to civilian lives and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partly to the support of his American friends, Mr. Chau was assigned in late 1965 to lead a new counterinsurgency training program for South Vietnamese cadres. His promotion was part of a C.I.A. push to devise a nationwide counterinsurgency strategy for South Vietnam — efforts that would eventually produce the Phoenix program. In designing Phoenix, C.I.A. officials incorporated Mr. Chau’s Census-Grievance concept to collect intelligence from villagers. Mr. Chau’s influence was also evident in what became the most controversial component of Phoenix: the elite counterterrorism teams known as Provincial Reconnaissance Units. Recruited and trained by the C.I.A., these units carried out tens of thousands of “capture or kill” missions against enemy operatives from 1968 to 1972.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Somewhat unexpectedly, however, Mr. Chau did not participate in the actual design or fulfillment of Phoenix. As head of the South Vietnamese national cadre training program, he soon became frustrated with the endless political infighting among senior South Vietnamese leaders. In 1967, Mr. Chau left his official position and successfully ran for a seat in the South Vietnamese National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wake of the 1968 Tet offensive, Mr. Chau began to call for a negotiated settlement of the war. This earned him the enmity of the South Vietnamese president, Nguyen Van Thieu, who had Mr. Chau arrested, tried and jailed on charges of treason. He spent the rest of the war in prison or under house arrest. After the North Vietnamese victory over South Vietnam in 1975, he was imprisoned again, this time in a Communist re-education camp. He was released in 1978 and emigrated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decades since the end of the Vietnam War, Mr. Chau and his American supporters have lamented his downfall as both a betrayal and a missed opportunity. In their view, Mr. Chau devised a counterinsurgency formula that worked: By engaging the local population in Kien Hoa via the Census-Grievance program, he won their hearts and minds while also collecting the intelligence that his Counter-Terror teams used to target the enemy’s clandestine networks. Yet Mr. Chau also believed that the senior leadership of the C.I.A. had failed to grasp the core elements of his approach.</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the Phoenix program borrowed some aspects of the Kien Hoa model, he concluded that it placed too much emphasis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not enough on the mobilization of the population. As a result, Mr. Chau and his American friends came to see Phoenix as a “perversion” of his original ideas. Mr. Chau has presented this interpretation in interviews, in his 2012 </w:t>
      </w:r>
      <w:hyperlink r:id="rId118" w:history="1">
        <w:r>
          <w:rPr>
            <w:rFonts w:ascii="arial" w:eastAsia="arial" w:hAnsi="arial" w:cs="arial"/>
            <w:i/>
            <w:color w:val="0077CC"/>
            <w:sz w:val="20"/>
            <w:u w:val="single"/>
            <w:shd w:val="clear" w:color="auto" w:fill="FFFFFF"/>
            <w:lang w:val="en-US" w:eastAsia="en-US" w:bidi="ar-SA"/>
          </w:rPr>
          <w:t>English-language memoir</w:t>
        </w:r>
      </w:hyperlink>
      <w:r>
        <w:rPr>
          <w:rFonts w:ascii="arial" w:eastAsia="arial" w:hAnsi="arial" w:cs="arial"/>
          <w:color w:val="000000"/>
          <w:sz w:val="20"/>
          <w:lang w:val="en-US" w:eastAsia="en-US" w:bidi="ar-SA"/>
        </w:rPr>
        <w:t>, and in the recent documentary film “The Vietnam War” by Ken Burns and Lynn Novick.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what did Mr. Chau actually accomplish in Kien Hoa? His American supporters often cited official statistics to demonstrate his success: During his first year as province chief, the estimates of the number of civilians living in government-controlled areas of the province rose from 80,000 to 220,000 (out of a total population of more than half a million). Yet Mr. Chau himself often noted that such gains counted for very little if local residents could not be persuaded to identify with the government and its claims to national sovereignty — a goal that proved exceedingly difficult in South Vietnam during the mid-1960s. The fleeting quality of Mr. Chau’s achievements was revealed after his departure from Kien Hoa, when Communist forces quickly recovered most of the territory and population they had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Chau’s most tangible achievement in Kien Hoa was the Census-Grievance program. As a C.I.A. historian later noted, the program proved an effective means of generating actionable intelligence on enemy operatives and forces. But its effectiveness derived less from the winning of popular support than from its surveillance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Indeed, the program did not merely collect intelligence on the “Vietcong infrastructure.” It compiled detailed information on every resident of every hamlet and village in which the program operated — information that included data about kinship ties, political and religious affiliations and property ownership. As Mr. Chau acknowledged, this information was often used to pressure families and entire communities to comply with the government’s directives. In this regard, the program was less benign and more coercive than its promoters acknowledged.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use of the Counter-Terror teams in Kien Hoa also sometimes failed to conform to the high-minded principles that Mr. Chau preached. By targeting specific Communist cadres for “neutralization,” the program increased the military and psychological pressure on the enemy. Communist commanders responded by offering special bounties to any of their men who killed a Counter-Terror team member. The struggle between the two sides quickly devolved into community-level internecine warfare in which Mr. Chau’s promise to use violence only as a last resort often went by the boards: When Communist propagandists distributed fliers celebrating a guerrilla sniper who killed an American military adviser in Kien Hoa, Mr. Chau ordered a Counter-Terror team to infiltrate the enemy-controlled hamlet where the sniper lived. Team members killed the sniper by tossing grenades into his house while he slept.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Critics of American counterinsurgency practices in Vietnam would most likely treat the sniper story as proof that Mr. Chau’s activities in Kien Hoa constituted an assassination program, pure and simple. He and his defenders might reply that such killings were necessary and were justified by the Communists’ use of targeted killings, and that his occasional deployment of such tactics should be evaluated in the context of his broader efforts to win “hearts and minds.” But both of these arguments discount critical elements of counterinsurgency warfare as it was practiced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 did not propose to defeat the Communists in Kien Hoa merely by assassinating them. He created the Census-Grievance teams specifically as a means to enlist the population in the fight against the enemy. However, the process by which he proposed to ensure the cooperation of villagers was not one that depended on gaining their consent or willing participation. The Census-Grievance teams provided the government with a way to impose a system of surveillance and control over entire communities and to extract intelligence from individual residents. While Mr. Chau hoped that residents would provide this intelligence voluntarily, his overriding goal was to acquire the information needed to expose and destroy the enemy’s clandestine networks. Moreover, while the pursuit of this goal included efforts to capture enemy operatives or to persuade them to surrender, it also involved plenty of intimidation and deadly force — including some assassinations. In all of these aspects, the model that Mr. Chau devised in Kien Hoa bore more than a passing resemblance to the later Phoenix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 Ngoc Chau’s career points to some larger truths about counterinsurgency in Vietnam, and about the history of counterinsurgency warfare in general. Like his American counterparts, Mr. Chau promoted what is now known as population-centric counterinsurgency — an approach that emphasizes the protection and control of civilian populations. The advocates of this approach invariably portray it as a humane mode of warfare that is entirely in keeping with the laws of war and with American liberal convictions.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Chau’s approach was undoubtedly less destructive than the tactics of South Vietnamese and American commanders who preferred to engage the enemy with artillery and airstrikes. But his methods were far from bloodless, and the victory he aimed to achieve did not turn on the winning of hearts and minds. Instead, his approach relied much more on manipulation, coercion, fear and killing. Americans will do well to remember these qualities when contemplating the counterinsurgency wars that their country continues to wage today.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Subscribe to the </w:t>
      </w:r>
      <w:hyperlink r:id="rId119" w:history="1">
        <w:r>
          <w:rPr>
            <w:rFonts w:ascii="arial" w:eastAsia="arial" w:hAnsi="arial" w:cs="arial"/>
            <w:i/>
            <w:color w:val="0077CC"/>
            <w:sz w:val="20"/>
            <w:u w:val="single"/>
            <w:shd w:val="clear" w:color="auto" w:fill="FFFFFF"/>
            <w:lang w:val="en-US" w:eastAsia="en-US" w:bidi="ar-SA"/>
          </w:rPr>
          <w:t>Vietnam '67 newsletter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2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121"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122"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Edward Miller is an associate professor of history at Dartmouth College and the author of “Misalliance: Ngo Dinh Diem,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and the Fate of South Vietnam.”</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59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23"/>
          <w:headerReference w:type="default" r:id="rId124"/>
          <w:footerReference w:type="even" r:id="rId125"/>
          <w:footerReference w:type="default" r:id="rId126"/>
          <w:headerReference w:type="first" r:id="rId127"/>
          <w:footerReference w:type="first" r:id="rId128"/>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9" w:history="1">
        <w:r>
          <w:rPr>
            <w:rFonts w:ascii="arial" w:eastAsia="arial" w:hAnsi="arial" w:cs="arial"/>
            <w:b/>
            <w:bCs/>
            <w:i/>
            <w:color w:val="0077CC"/>
            <w:kern w:val="32"/>
            <w:sz w:val="28"/>
            <w:szCs w:val="32"/>
            <w:u w:val="single"/>
            <w:shd w:val="clear" w:color="auto" w:fill="FFFFFF"/>
            <w:lang w:val="en-US" w:eastAsia="en-US" w:bidi="ar-SA"/>
          </w:rPr>
          <w:t>Behind the Phoenix Program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2017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 on the Web</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 Column 0; OpEd; Pg. ; VIETNAM '67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EDWARD MILLER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Edward Miller is an associate professor of history at Dartmouth College and the author of ''Misalliance: Ngo Dinh Diem,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and the Fate of South Vietnam.''</w:t>
      </w:r>
    </w:p>
    <w:p>
      <w:pPr>
        <w:keepNext/>
        <w:spacing w:before="240" w:after="0" w:line="340" w:lineRule="atLeast"/>
        <w:ind w:left="0" w:right="0" w:firstLine="0"/>
        <w:jc w:val="left"/>
        <w:rPr>
          <w:lang w:val="en-US" w:eastAsia="en-US" w:bidi="ar-SA"/>
        </w:rPr>
      </w:pPr>
      <w:bookmarkStart w:id="3" w:name="Body_0"/>
      <w:bookmarkEnd w:id="3"/>
      <w:r>
        <w:rPr>
          <w:rFonts w:ascii="arial" w:eastAsia="arial" w:hAnsi="arial" w:cs="arial"/>
          <w:b/>
          <w:color w:val="000000"/>
          <w:sz w:val="28"/>
          <w:lang w:val="en-US" w:eastAsia="en-US" w:bidi="ar-SA"/>
        </w:rPr>
        <w:t>Body</w:t>
      </w:r>
    </w:p>
    <w:p>
      <w:pPr>
        <w:spacing w:line="60" w:lineRule="exact"/>
        <w:rPr>
          <w:lang w:val="en-US" w:eastAsia="en-US" w:bidi="ar-SA"/>
        </w:rPr>
      </w:pPr>
      <w:r>
        <w:pict>
          <v:line id="_x0000_s1030"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late December 1967, the government of South Vietnam announced a reorganization of its war effort against the country's Communist insurgency. Effective immediately, all South Vietnamese counterinsurgency activities became part of a new program known as Phuong Hoang, a reference to a magical bird associated with royalty and power in Vietnamese and Chinese cultural traditions. In response to the South Vietnamese move, American officials in Vietnam began referring to their own counterinsurgency coordination efforts by the name that they deemed the closest Western analogue to the mythical creature: Phoenix.</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Phoenix program would become one of the most controversial aspects of America's war in Vietnam. Sponsored by the C.I.A., Phoenix used paramilitary teams to target undercover Communist operatives in villages throughout South Vietnam. Witnesses claimed that members of the program's teams and their American advisers routinely carried out torture, murders and assassinations, accusations that American officials denied.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date, the debate over Phoenix has focused mainly on the roles played by the C.I.A. and individual Americans in the program. But a vast majority of Phoenix personnel -- soldiers, interrogators and analysts -- were Vietnamese. Exploring the South Vietnamese role in Phoenix offers alternative perspectives on its origins and significance.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all the Vietnamese who contributed to Phoenix, perhaps the most influential was a South Vietnamese Army officer named Tran Ngoc Chau. As a young man, Mr. Chau had embraced the Viet Minh independence movement and its charismatic founder, Ho Chi Minh. But he refused to join Ho's Communist Party, and he became uncomfortable with the Viet Minh's growing emphasis on class struggle. In 1950, he defected to the French-backed anti-Communist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 eventually attracted the attention of President Ngo Dinh Diem, who assigned him to work on counterinsurgency strategy and tactics. In 1962, Diem appointed Mr. Chau as chief of Kien Hoa, a large province in the Mekong Delta. Mr. Chau spent much of the next three years in Kien Hoa, experimenting with alternative counterinsurgency methods.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 quickly saw that the government faced several overlapping problems in Kien Hoa. The province was known as the ''cradle of revolution'' because Communist cadres had organized one of the first local uprisings against Diem in one of its districts in 1960. Moreover, Mr. Chau later recalled, the government's intelligence system was ''almost a joke'' because it depended on informants who had served the state for years and who were often fed disinformation by the enemy. As a result, government forces in Kien Hoa often did not know who the insurgents were or where they were operating. In lieu of targeted strikes based on accurate intelligence, commanders resorted to firepower-intensive operations that killed or wounded local residents. Villagers' anger was further stoked by local officials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many of whom were incompetent, corrupt or both.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remedy these problems, Mr. Chau devised the Census-Grievance program. This initiative dispatched teams of cadres to villages and hamlets under government control. After taking a census of the population, team members began conducting daily, compulsory one-on-one interviews with every adult resident. The questions were seemingly innocuous: Have you noticed anything unusual lately? What can the government do to help you and your family? In part, these queries aimed to elicit complaints about abusive local officials, whom Mr. Chau could then discipline or remove. But the ultimate goal was to collect more and better information about the enemy.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Chau's second innovation was the creation of what he called Counter-Terror teams, a precursor to Phuong Hoang. Created with support from the C.I.A., these teams consisted of small numbers of men trained to conduct clandestine missions in enemy-controlled territory. When Mr. Chau received intelligence on the identities and whereabouts of enemy operatives, he dispatched a Counter-Terror team to kill or capture them. In this way, Mr. Chau and his C.I.A. collaborators hoped to wear down and destroy what they would later call the Vietcong infrastructure -- the network of Communist cadres and agents who lived undercover among the rural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 was well aware that his methods were susceptible to abuse. An unscrupulous village business owner might manipulate the Census-Grievance program to persuade the government that his local rival was a Communist. And the members of the Counter-Terror teams, if not properly trained and supervised, might feel and act as if they had a license to commit murder. To guard against such problems, Mr. Chau appointed inspectors to investigate reports of official wrongdoing. He also declared that the use of deadly force would remain a last resort, taken only after efforts to persuade enemy operatives to defect to the government had failed.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Mr. Chau spoke English with a heavy accent, he could present his ideas about counterinsurgency in a plain and common-sensical manner, which made him popular with American advisers. Daniel Ellsberg, the RAND Corporation analyst who later became an antiwar activist, met Mr. Chau in the mid-1960s and considered him ''the leading Vietnamese expert on the pacification process.'' Mr. Chau also interacted and worked with John Paul Vann, William Colby, Edward Lansdale and other prominent figures in American counterinsurgency circles. These Americans particularly liked Mr. Chau's insistence that it was possible to conduct counterinsurgency in a humane and ethical way, and to minimize collateral damage to civilian lives and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 partly to the support of his American friends, Mr. Chau was assigned in late 1965 to lead a new counterinsurgency training program for South Vietnamese cadres. His promotion was part of a C.I.A. push to devise a nationwide counterinsurgency strategy for South Vietnam -- efforts that would eventually produce the Phoenix program. In designing Phoenix, C.I.A. officials incorporated Mr. Chau's Census-Grievance concept to collect intelligence from villagers. Mr. Chau's influence was also evident in what became the most controversial component of Phoenix: the elite counterterrorism teams known as Provincial Reconnaissance Units. Recruited and trained by the C.I.A., these units carried out tens of thousands of ''capture or kill'' missions against enemy operatives from 1968 to 1972.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Somewhat unexpectedly, however, Mr. Chau did not participate in the actual design or fulfillment of Phoenix. As head of the South Vietnamese national cadre training program, he soon became frustrated with the endless political infighting among senior South Vietnamese leaders. In 1967, Mr. Chau left his official position and successfully ran for a seat in the South Vietnamese National Assembly.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wake of the 1968 Tet offensive, Mr. Chau began to call for a negotiated settlement of the war. This earned him the enmity of the South Vietnamese president, Nguyen Van Thieu, who had Mr. Chau arrested, tried and jailed on charges of treason. He spent the rest of the war in prison or under house arrest. After the North Vietnamese victory over South Vietnam in 1975, he was imprisoned again, this time in a Communist re-education camp. He was released in 1978 and emigrated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 his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decades since the end of the Vietnam War, Mr. Chau and his American supporters have lamented his downfall as both a betrayal and a missed opportunity. In their view, Mr. Chau devised a counterinsurgency formula that worked: By engaging the local population in Kien Hoa via the Census-Grievance program, he won their hearts and minds while also collecting the intelligence that his Counter-Terror teams used to target the enemy's clandestine networks. Yet Mr. Chau also believed that the senior leadership of the C.I.A. had failed to grasp the core elements of his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 Phoenix program borrowed some aspects of the Kien Hoa model, he concluded that it placed too much emphasis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not enough on the mobilization of the population. As a result, Mr. Chau and his American friends came to see Phoenix as a ''perversion'' of his original ideas. Mr. Chau has presented this interpretation in interviews, in his 2012 English-language memoir, and in the recent documentary film ''The Vietnam War'' by Ken Burns and Lynn Novick.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what did Mr. Chau actually accomplish in Kien Hoa? His American supporters often cited official statistics to demonstrate his success: During his first year as province chief, the estimates of the number of civilians living in government-controlled areas of the province rose from 80,000 to 220,000 (out of a total population of more than half a million). Yet Mr. Chau himself often noted that such gains counted for very little if local residents could not be persuaded to identify with the government and its claims to national sovereignty -- a goal that proved exceedingly difficult in South Vietnam during the mid-1960s. The fleeting quality of Mr. Chau's achievements was revealed after his departure from Kien Hoa, when Communist forces quickly recovered most of the territory and population they had lost.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Chau's most tangible achievement in Kien Hoa was the Census-Grievance program. As a C.I.A. historian later noted, the program proved an effective means of generating actionable intelligence on enemy operatives and forces. But its effectiveness derived less from the winning of popular support than from its surveillance of the population.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Indeed, the program did not merely collect intelligence on the ''Vietcong infrastructure.'' It compiled detailed information on every resident of every hamlet and village in which the program operated -- information that included data about kinship ties, political and religious affiliations and property ownership. As Mr. Chau acknowledged, this information was often used to pressure families and entire communities to comply with the government's directives. In this regard, the program was less benign and more coercive than its promoters acknowledged.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use of the Counter-Terror teams in Kien Hoa also sometimes failed to conform to the high-minded principles that Mr. Chau preached. By targeting specific Communist cadres for ''neutralization,'' the program increased the military and psychological pressure on the enemy. Communist commanders responded by offering special bounties to any of their men who killed a Counter-Terror team member. The struggle between the two sides quickly devolved into community-level internecine warfare in which Mr. Chau's promise to use violence only as a last resort often went by the boards: When Communist propagandists distributed fliers celebrating a guerrilla sniper who killed an American military adviser in Kien Hoa, Mr. Chau ordered a Counter-Terror team to infiltrate the enemy-controlled hamlet where the sniper lived. Team members killed the sniper by tossing grenades into his house while he slept.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of American counterinsurgency practices in Vietnam would most likely treat the sniper story as proof that Mr. Chau's activities in Kien Hoa constituted an assassination program, pure and simple. He and his defenders might reply that such killings were necessary and were justified by the Communists' use of targeted killings, and that his occasional deployment of such tactics should be evaluated in the context of his broader efforts to win ''hearts and minds.'' But both of these arguments discount critical elements of counterinsurgency warfare as it was practiced in Vietnam.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 did not propose to defeat the Communists in Kien Hoa merely by assassinating them. He created the Census-Grievance teams specifically as a means to enlist the population in the fight against the enemy. However, the process by which he proposed to ensure the cooperation of villagers was not one that depended on gaining their consent or willing participation. The Census-Grievance teams provided the government with a way to impose a system of surveillance and control over entire communities and to extract intelligence from individual residents. While Mr. Chau hoped that residents would provide this intelligence voluntarily, his overriding goal was to acquire the information needed to expose and destroy the enemy's clandestine networks. Moreover, while the pursuit of this goal included efforts to capture enemy operatives or to persuade them to surrender, it also involved plenty of intimidation and deadly force -- including some assassinations. In all of these aspects, the model that Mr. Chau devised in Kien Hoa bore more than a passing resemblance to the later Phoenix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 Ngoc Chau's career points to some larger truths about counterinsurgency in Vietnam, and about the history of counterinsurgency warfare in general. Like his American counterparts, Mr. Chau promoted what is now known as population-centric counterinsurgency -- an approach that emphasizes the protection and control of civilian populations. The advocates of this approach invariably portray it as a humane mode of warfare that is entirely in keeping with the laws of war and with American liberal convictions.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Chau's approach was undoubtedly less destructive than the tactics of South Vietnamese and American commanders who preferred to engage the enemy with artillery and airstrikes. But his methods were far from bloodless, and the victory he aimed to achieve did not turn on the winning of hearts and minds. Instead, his approach relied much more on manipulation, coercion, fear and killing. Americans will do well to remember these qualities when contemplating the counterinsurgency wars that their country continues to wage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Subscribe to the Vietnam '67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(@NYTopinion),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130" w:history="1">
        <w:r>
          <w:rPr>
            <w:rFonts w:ascii="arial" w:eastAsia="arial" w:hAnsi="arial" w:cs="arial"/>
            <w:i/>
            <w:color w:val="0077CC"/>
            <w:sz w:val="20"/>
            <w:u w:val="single"/>
            <w:shd w:val="clear" w:color="auto" w:fill="FFFFFF"/>
            <w:lang w:val="en-US" w:eastAsia="en-US" w:bidi="ar-SA"/>
          </w:rPr>
          <w:t>https://www.nytimes.com/2017/12/29/opinion/behind-the-phoenix-program.html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30,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6613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1"/>
          <w:headerReference w:type="default" r:id="rId132"/>
          <w:footerReference w:type="even" r:id="rId133"/>
          <w:footerReference w:type="default" r:id="rId134"/>
          <w:headerReference w:type="first" r:id="rId135"/>
          <w:footerReference w:type="first" r:id="rId136"/>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7" w:history="1">
        <w:r>
          <w:rPr>
            <w:rFonts w:ascii="arial" w:eastAsia="arial" w:hAnsi="arial" w:cs="arial"/>
            <w:b/>
            <w:bCs/>
            <w:i/>
            <w:color w:val="0077CC"/>
            <w:kern w:val="32"/>
            <w:sz w:val="28"/>
            <w:szCs w:val="32"/>
            <w:u w:val="single"/>
            <w:shd w:val="clear" w:color="auto" w:fill="FFFFFF"/>
            <w:lang w:val="en-US" w:eastAsia="en-US" w:bidi="ar-SA"/>
          </w:rPr>
          <w:t>In Supreme Court Opinions, Web Links to Nowhere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2013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 SIDEBAR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LIPTAK</w:t>
      </w:r>
    </w:p>
    <w:p>
      <w:pPr>
        <w:keepNext/>
        <w:spacing w:before="240" w:after="0" w:line="340" w:lineRule="atLeast"/>
        <w:ind w:left="0" w:right="0" w:firstLine="0"/>
        <w:jc w:val="left"/>
        <w:rPr>
          <w:lang w:val="en-US" w:eastAsia="en-US" w:bidi="ar-SA"/>
        </w:rPr>
      </w:pPr>
      <w:bookmarkStart w:id="5" w:name="Body_1"/>
      <w:bookmarkEnd w:id="5"/>
      <w:r>
        <w:rPr>
          <w:rFonts w:ascii="arial" w:eastAsia="arial" w:hAnsi="arial" w:cs="arial"/>
          <w:b/>
          <w:color w:val="000000"/>
          <w:sz w:val="28"/>
          <w:lang w:val="en-US" w:eastAsia="en-US" w:bidi="ar-SA"/>
        </w:rPr>
        <w:t>Body</w:t>
      </w:r>
    </w:p>
    <w:p>
      <w:pPr>
        <w:spacing w:line="60" w:lineRule="exact"/>
        <w:rPr>
          <w:lang w:val="en-US" w:eastAsia="en-US" w:bidi="ar-SA"/>
        </w:rPr>
      </w:pPr>
      <w:r>
        <w:pict>
          <v:line id="_x0000_s1033"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Supreme Court opinions have come down with a bad case of link rot. According to a new study, 49 percent of the hyperlinks in Supreme Court decisions no longer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can sometimes be amusing. A link in a 2011 Supreme Court opinion about violent video games by Justice Samuel A. Alito Jr. now leads to a mischievous error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''Aren't you glad you didn't cite to this Web page?'' it asks. ''If you had, like Justice Alito did, the original content would have long since disappeared and someone else might have come along and purchased the domain in order to make a comment about the transience of linked information in the Internet 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prankster has a point. The modern Supreme Court opinion is increasingly built on sand.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Hyperlinks are a huge and welcome convenience, of course, said Jonathan Zittrain, who teaches law and computer science at Harvard and who prepared the study with Kendra Albert, a law student there. ''Things are readily accessible,'' he said, ''until they aren't.''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is lost, Professor Zittrain said, can be crucial. ''Often the footnotes and citations,'' he said, ''are where the action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most of the Supreme Court's history, its citations have been to static, permanent sources, typically books. Those citations allowed lawyers and scholars to find, understand and assess the court's evidence and reasoning.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Since 1996, though, justices have cited materials found on the Internet 555 times, the study found. Those citations are very often ephemeral.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disturbing that even at the Supreme Court, where creating and citing precedent is of the utmost importance, citations often fail to point the researcher to the authority on which the court based its decision,'' Raizel Liebler and June Liebert, librarians at the John Marshall Law School in Chicago, wrote in a second recent look at the topic, ''Something Rotten in the State of Legal Citation.'' It was published in The Yale Journal of Law and Technology.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links to the Supreme Court's own Web site have stopped working. One is to a video of what Justice Antonin Scalia called ''the scariest chase I ever saw since 'The French Connection.'''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chase ended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rammed the vehicle of a fleeing suspect, leaving him paralyzed. The driver sued, saying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in 2007 the Supreme Court ruled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posted the video. ''I suggest that the interested reader take advantage of the link in the court's opinion, and watch it,'' Justice Stephen G. Breyer wrote in a concurrence.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Good luck: the link does not work. ''The fact that the Supreme Court itself has links to its own Web site that no longer function shows the depth of the link rot problem,'' Ms. Liebler and Ms. Liebert wrote, noting that the video could still be found with a little hunting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were scores of links in the term that ended in June. For proof that many dog owners use six-foot leashes, for instance, Justice Alito included a link to About.com.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(Should justices conduct independent Internet research of the sort that might appear in a high school research paper? In an article last year in The Virginia Law Review, Allison Orr Larsen, a professor at William &amp; Mary Law School, called the trend worrisome. Judge Richard A. Posner of the federal appeals court in Chicago defended the practice in a new book, ''Reflections on Judging,'' saying that ''the Web is an incredible compendium of data and a potentially invaluable resource for lawyers and judges.'')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Links in Supreme Court opinions are less likely to work as they get older. But even some recent links are broken. A decision from February, for instance, included a citation to statistics from the Ohio court system; the link leads to a dead 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working links may be problematic, as many Web sites are routinely altered. In April 2008, for instance, the court issued an important decision in a case concerning the lethal chemicals used to execute inmates, linking to a draft article. The link now delivers the reader to an article that indicates it was last revised in August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has taken modest steps to address the matter. Its opinions note the date each site was last visited, and its clerk keeps a hard copy of those materials. In an interview, Ms. Liebler said the court should do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half measure to put a piece of paper in a court file,'' she said. ''This is the Supreme Court, and it's their responsibility to make these things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Ninth Circuit, in San Francisco, could serve as a model. It maintains an electronic archive of what it calls ''webcites'' in the PDF format.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Professor Zittrain and his colleagues are at work on a more ambitious solution, Perma.cc, a platform built and run by a consortium of law libraries. It allows writers and editors to capture and fix transient information on the Web with a new, permanent link.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project is initially focused on legal scholarship. And there is no reason, Professor Zittrain said, why it could not also work for the Supreme Court.</w:t>
      </w:r>
    </w:p>
    <w:p>
      <w:pPr>
        <w:keepNext w:val="0"/>
        <w:spacing w:before="240" w:after="0" w:line="260" w:lineRule="atLeast"/>
        <w:ind w:left="0" w:right="0" w:firstLine="0"/>
        <w:jc w:val="left"/>
        <w:rPr>
          <w:lang w:val="en-US" w:eastAsia="en-US" w:bidi="ar-SA"/>
        </w:rPr>
      </w:pPr>
      <w:r>
        <w:rPr>
          <w:lang w:val="en-US" w:eastAsia="en-US" w:bidi="ar-SA"/>
        </w:rPr>
        <w:br/>
      </w:r>
      <w:hyperlink r:id="rId138" w:history="1">
        <w:r>
          <w:rPr>
            <w:rFonts w:ascii="arial" w:eastAsia="arial" w:hAnsi="arial" w:cs="arial"/>
            <w:i/>
            <w:color w:val="0077CC"/>
            <w:sz w:val="20"/>
            <w:u w:val="single"/>
            <w:shd w:val="clear" w:color="auto" w:fill="FFFFFF"/>
            <w:lang w:val="en-US" w:eastAsia="en-US" w:bidi="ar-SA"/>
          </w:rPr>
          <w:t>http://www.nytimes.com/2013/09/24/us/politics/in-supreme-court-opinions-clicks-that-lead-nowhere.html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4" style="position:absolute;z-index:2516633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Justice Samuel A. Alito Jr. (PHOTOGRAPH BY STEPHAN SAVOIA/ASSOCIATED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5" style="position:absolute;z-index:251664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45" w:history="1">
        <w:r>
          <w:rPr>
            <w:rFonts w:ascii="arial" w:eastAsia="arial" w:hAnsi="arial" w:cs="arial"/>
            <w:b/>
            <w:bCs/>
            <w:i/>
            <w:color w:val="0077CC"/>
            <w:kern w:val="32"/>
            <w:sz w:val="28"/>
            <w:szCs w:val="32"/>
            <w:u w:val="single"/>
            <w:shd w:val="clear" w:color="auto" w:fill="FFFFFF"/>
            <w:lang w:val="en-US" w:eastAsia="en-US" w:bidi="ar-SA"/>
          </w:rPr>
          <w:t xml:space="preserve"> Barrage Still Resounds;</w:t>
        </w:r>
      </w:hyperlink>
      <w:r>
        <w:rPr>
          <w:rFonts w:ascii="Arial" w:hAnsi="Arial" w:cs="Arial"/>
          <w:b/>
          <w:bCs/>
          <w:kern w:val="32"/>
          <w:sz w:val="32"/>
          <w:szCs w:val="32"/>
          <w:lang w:val="en-US" w:eastAsia="en-US" w:bidi="ar-SA"/>
        </w:rPr>
        <w:br/>
      </w:r>
      <w:hyperlink r:id="rId145" w:history="1">
        <w:r>
          <w:rPr>
            <w:rFonts w:ascii="arial" w:eastAsia="arial" w:hAnsi="arial" w:cs="arial"/>
            <w:b/>
            <w:bCs/>
            <w:i/>
            <w:color w:val="0077CC"/>
            <w:kern w:val="32"/>
            <w:sz w:val="28"/>
            <w:szCs w:val="32"/>
            <w:u w:val="single"/>
            <w:shd w:val="clear" w:color="auto" w:fill="FFFFFF"/>
            <w:lang w:val="en-US" w:eastAsia="en-US" w:bidi="ar-SA"/>
          </w:rPr>
          <w:t>Investigators Feud Over Bronx Killings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1995, Sunday,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35;  Column 2;  Metropolitan Desk;  Second Front; Column 2; ; Second Front</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MATTHEW PURDY and GARRY PIERRE-PIERRE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MATTHEW PURDY and GARRY PIERRE-PIERRE </w:t>
      </w:r>
    </w:p>
    <w:p>
      <w:pPr>
        <w:keepNext/>
        <w:spacing w:before="240" w:after="0" w:line="340" w:lineRule="atLeast"/>
        <w:ind w:left="0" w:right="0" w:firstLine="0"/>
        <w:jc w:val="left"/>
        <w:rPr>
          <w:lang w:val="en-US" w:eastAsia="en-US" w:bidi="ar-SA"/>
        </w:rPr>
      </w:pPr>
      <w:bookmarkStart w:id="7" w:name="Body_2"/>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7"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shooting inside the cramped Bronx apartment on the night of Jan. 12 was fast and furious.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detectives, staking out the Morris Heights apartment after a tip that a robbery would take place, unleashed a fusillade of 28 bullets at three armed men, killing two of them, Anthony Rosario, 18, and Hilton Vega, 21, and wounding the third.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leaders of the detectives' union have said the shooting was justified, a result of a confrontation in which the suspects did not obey orders to drop to the ground. "The officers were in imminent danger," said Detective Thomas J. Scotto, president of the Detectives' Endowment Association. In March, a Bronx grand jury cleared the 46th Precinct detectives, Patrick J. Brosnan and James Crowe, of criminal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shooting has resounded far beyond Apartment 114 of 1740 Grand Avenue, kept alive by new investigations, by a grieving mother's crusade and by the gnawing questions of why so many shots were fired, particularly into the victims' backs.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which touches on elements as disparate as illegal marriage brokering and the politics of who monitors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has angered some residents of the Bronx, where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have risen sharply in the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month before the shootings, a man playing football with his brothers in the University Heights section died while being subdued by an officer from the 46th Precinct, who has been indicted in the death. And in May, 15 officers from the neighboring 48th Precinct were indicted in an investigation of brutality against drug suspects.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cases are unrelated, they have fueled suspicion in the largely Hispanic neighborhoods of the central and South Bronx that some officers, particularly those who are white and live outside the city, treat residents with little respect and in some cases, abuse.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Grand Avenue apartment,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detectives fired after at least one man went for his gun. But the confrontation that followed was one-sided. The three men never fired a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Civilian Complaint Review Board, which monitors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found that one of the three men had scuffled with a detective, but board members said in interviews they were troubled at the finding that the bullets that had missed the men were lodged in the floor -- raising speculation that the men were shot while lying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"Why weren't the bullets in the walls?" one board member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report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last month, the board concluded the detectives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in recent weeks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Manhattan opened an investigation to determine whether the victims' civil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Margarita Rosario said that her son, Anthony, and her nephew, Mr. Vega, were "slaughtered like they were dogs" and that she would not rest until the detectives were behind bars.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July, Mrs. Rosario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had a noisy public confrontation over the case during a town meeting in the Bronx. Mr. Bratton was later criticized for saying that Mrs. Rosario's supporters that evening were "acting like fools."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Mr. Bratton's comments were directed at the heckling and booing, they also betrayed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annoyance at the second-guessing of the two veteran detectives and at Mrs. Rosario's portrayal of her son and the two other men as innocent victims. All three were armed,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point out, and all three had arrest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tension over the two versions of the shooting has become so great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and civilian review board investigators have accused each other of trying to manipulate the major witness, Jorge Rodriguez, who lived in the apartment where the shooting occurred. At one point,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even used listening devices to monitor the activities of board investigators, according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Ultimately, the truth lies with the five who survived the shooting. None agreed to be interview for this article. Even the investigators have had trouble determining what happened in the apartment. One review board official, who spoke on the condition of anonymity, said, "Everybody has a reason to lie."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Dispute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Collection Or a Robbery?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Hermilinda Rodriguez, the companion of Mr. Rodriguez, used their first-floor apartment to arrange sham marriages between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citizens and illegal immigrants, allowing them to get legal status,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For $4,500, investigators and friends say, she would arrange the marriages at the Bronx County Courthouse, then hold a party at her apartment and take photographs for authenticity.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citizen she used was Mr. Vega's girlfriend, Jessica Gomez, 24. Poor and with two daughters, Ms. Gomez agreed last year to marry a Dominican man for $2,500. In an interview, she said she was to be paid $1,000 before the ceremony and receive the rest after the man was granted legal status.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 March 17, 1994, when the couple went to the courthouse to be married, Ms. Rodriguez handed her only $800, promising $200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months later, she had still not received the $200 and Mr. Vega decided to collect, Ms. Gomez said. "I told him to forget about it,"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Rodriguez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on the night of Jan. 11, as he and Ms. Rodriguez were watching television, Mr. Vega called to demand the money. A little later, he and Mr. Rosario, who were cousins, arrived at the apartment. Ms. Rodriguez gave them $50, but they said they would return the next night for the rest. Mr. Vega flashed a gun as a warning, Mr. Rodriguez told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men returned the next night, joined by Freddie Bonilla, 18, who lived across Claflin Avenue in the Bronx from Mr. Rosario and was attending night school with him. In 1994 the two men were arrested together on attempted robbery charges; court records show they pleaded guilty to disorderly conduct, a misdemeanor.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it was his girlfriend who was owed the money, Mr. Vega, who had served nine months in prison in 1992 for grand larceny, led the group that night, according to a statement Mr. Bonilla gave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walked to Tremont Avenue. "At that point, Hilton gave me a silver auto gun," Mr. Bonilla said in the statement, referring to Mr. Vega. "I checked to see if it was loaded. It was. I put the gun in my waistband."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they got to the apartment, "Hilton knocked on the door and someone looked through the peephole," Mr. Bonilla said. "The man behind the door said, 'Who?' Hilton replied, 'Hilton.'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Detectives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Ex-Bodyguards For Giuliani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Waiting inside with the Rodriguezes were Patrick Brosnan and James Crowe, detectives in the 46th Precinct's Robbery Investigation Program. Each had served for more than 10 years, and as a team they had accumulated nearly 2,000 arrests. Both had served as volunteer bodyguards for Rudolph W. Giuliani during his 1993 mayoral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Detective Brosnan, a bodybuilder described by one investigator as "a cowboy" who carries two guns,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 the Year in 1991 by Gov. Mario M. Cuomo for his "extraordinary level of valor, dedication and integrity."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have been rough spots for him as well. In 1993 Officer Scott Thompson filed a complaint saying the detective attacked him without provocation at a Washington Heights bar while both men were off duty, Bonita E. Zelman, a lawyer for Officer Thompson, said. Officer Thompson faces departmental charges in the incident, his lawyer said; Detective Brosnan was not charged.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night of the shooting, the two detectives had been called to the apartment believing they were going to stop a robbery. They knew nothing about Ms. Rodriguez's marriage service, or the debt Mr. Vega said he was owed,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About 11 P.M., Mr. Vega and the two other men knocked on the Rodriguez's apartment door. The detectives had been inside for more than two hours. They told Mr. Rodriguez to open the door, ordered Ms. Rodriguez into a bedroom and then hid behind a door,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the men entered, the plainclothes detectives identified themselves, drew their guns and screamed for the men to lie down on the floor, Sgt. Ray Brickley of the 46th Precinct said after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Bonilla said in his statement: "I went right to the floor and laid out with my hands out. I heard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yelling over again for everyone to lay down. At this point I heard a lot of shots being fired. I had closed my eyes with my hands still out and said nothing."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for the review board determined that Mr. Vega "had a scuffle with one of the detectives and that resulted in the shooting spree," a board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account has Mr. Rosario on the floor when the shooting started, then moving for his gun, which he had dropped at the detectives' orders. Mr. Vega had drawn his gun, the detectives told investigators. Three unregistered guns were recovered, and Mr. Bonilla was charged with criminal possession of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Medical Examiner's report shows that Mr. Vega was hit with eight bullets -- five in the back, one in the buttocks, one in the back of the head and one in the front left forearm. The report said Mr. Rosario was hit with 14 bullets -- six in the back, one in the back of the right shoulder, one in the right armpit, two in the side, two in the right arm, one in the buttocks and one in the left hip. Mr. Bonilla was shot in the left ankle.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review board raised questions about why Mr. Rosario was shot and why so many rounds were fired. 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that it is not uncommon for officers to shoot every round once they begin firing.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so, the number of shots fired caught the attention of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brass. Walter S. Mack Jr., who at the time was head of the department's Internal Affairs Bureau, said, "There was a view at I.A.B., which I shared, that given the number of rounds expended that there would be questions raised about whether it was a good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Mack, who was dismissed from the department in late January after a dispute with Commissioner Bratton, said that he had no evidence that the officers acted improperly but that he wanted his detectives to investigate. He said they were told by department officials at the scene that borough detectives would handle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Mr. Giuliani heard about the shooting that night, he called the station house and spoke to the detectives. A lawyer for the families of the two dead men said the Mayor appeared to have been interjecting himself into the case. But the Mayor defended the call recently. "As I do on many occasions, I talked to those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because they were in trauma,"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Fight for Control Of Major Witness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was an objective witness in the investigation, it was Mr. Rodriguez,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detectives and investigators for the independent review board have fought one another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Review board investigators, who said they suspected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trying to keep Mr. Rodriguez under their control,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helped the Rodriguezes move out of the apartment where the shooting occurred and helped Mr. Rodriguez find a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when Mr. Rodriguez and his sister, Sonia Rodriguez, complained to detectives about the behavior of review board investigators, the accusations were written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memo alleging "multiple acts of misconduct," then referred to the Department of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Sonia Rodriguez told detectives that in April, four review board investigators went to her apartment looking for her brother and saying his life was in danger. That led agents from the Bronx District Attorney's office to put recorders in her apartment to monitor future contact with the board investigators, the memo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memo also said that on July 1, board investigators harassed Mr.  Rodriguez by pulling him out of his car, pushing him up against a wall and telling him that they had talked to his parole officer and landlord and that he "would have no trouble if he helped him get the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days later, Mr. Rodriguez called the detectives and said five or six investigators were banging furiously on his door.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one of the investigators accused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 interfering with their work of urging Mr. Rodriguez not to cooperate, the memo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detailing obvious damage to Mr. Rodriguez's front door," the detectives left, the memo said, "followed by C.C.R.B. personnel who video-taped their departure." The review board has refused to make any official comment on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board concluded in July that the officers had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Mr. Bratton said he would not even read its report until the Federal investigation was finished.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message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don't take the C.C.R.B.'s work seriously," said Elba Montalvo, who until last month was a member of the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Bronx, Detectives Brosnan and Crowe, cleared by the grand jury, remain at work. Their supporters say they reacted like trained officers to an unfortunate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Margarita Rosario is reacting to the death of her son, Anthony, in her own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bought a set of white adhesive letters and turned her deep blue Ford into a mobile memorial, inscribing the back with the words that now have transformed her life: ANTHONY ROSARIO -- KILLED BY COPS. Pictures of her son and nephew and a wreath are posted on the windowsill of her brick house in University Heights.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is waiting for the Federal investigation to answer the question of what happened inside Apartment 114.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Until then, Mrs. Rosario said, she will continue her crusade because "they took part of my life."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38" style="position:absolute;z-index:2516664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The exterior of 1740 Grand Avenue in the Bronx, above, where three men were shot in January. (V&amp;P News); At left, Margarita Rosario, whose son was killed. (Angel Franco/The New York Times); Detective Patrick J. Brosnan was named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of the Year by Gov. Mario M. Cuomo in 1991. (Spring 3100 Magazine, 1991) (pg. 35); Detectives and an officer outside a Bronx apartment on Jan. 13, after two suspects were killed. The fusillade of 28 bullets, 11 in the suspects' backs, has led to tension between officers and the civilian review board. (V &amp; P News) (pg. 41)</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"2 Deaths, 22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the Medical Examiner's report, two robbery suspects, Anthony Rosario, 18, and Hilton Vega, 21, died of multiple gunshot wounds in thier confrontations with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detectives on Jan. 12. Mr. Rosario was hit with 14 bullets, including six bullets in his back. Mr. Vega was shot eight times, including five in the back. (pg. 35)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9" style="position:absolute;z-index:2516674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Los Angeles Agrees to Changes for </w:t>
        </w:r>
      </w:hyperlink>
      <w:hyperlink r:id="rId152"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2000,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18; Column 1; National Desk ; Column 1;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TODD S. PURDUM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TODD S. PURDUM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Sept. 20</w:t>
      </w:r>
    </w:p>
    <w:p>
      <w:pPr>
        <w:keepNext/>
        <w:spacing w:before="240" w:after="0" w:line="340" w:lineRule="atLeast"/>
        <w:ind w:left="0" w:right="0" w:firstLine="0"/>
        <w:jc w:val="left"/>
        <w:rPr>
          <w:lang w:val="en-US" w:eastAsia="en-US" w:bidi="ar-SA"/>
        </w:rPr>
      </w:pPr>
      <w:bookmarkStart w:id="9" w:name="Body_3"/>
      <w:bookmarkEnd w:id="9"/>
      <w:r>
        <w:rPr>
          <w:rFonts w:ascii="arial" w:eastAsia="arial" w:hAnsi="arial" w:cs="arial"/>
          <w:b/>
          <w:color w:val="000000"/>
          <w:sz w:val="28"/>
          <w:lang w:val="en-US" w:eastAsia="en-US" w:bidi="ar-SA"/>
        </w:rPr>
        <w:t>Body</w:t>
      </w:r>
    </w:p>
    <w:p>
      <w:pPr>
        <w:spacing w:line="60" w:lineRule="exact"/>
        <w:rPr>
          <w:lang w:val="en-US" w:eastAsia="en-US" w:bidi="ar-SA"/>
        </w:rPr>
      </w:pPr>
      <w:r>
        <w:pict>
          <v:line id="_x0000_s1041"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Bowing to the inevitable, Los Angeles city officials have agreed to accept a federal court agreement that would require a series of long-sought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and training to head off a threatened civil rights lawsuit over what the Justice Department has called a systemic pattern of abusive conduct by officers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Council voted 10 to 2 on Tuesday to accept a binding federal consent decree, after Mayor Richard J. Riordan rescinded his threat of a veto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Bernard C. Parks reluctantly dropped his opposition. Mr. Riordan won office in 1993 on a pledge to expand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did so, only to find himself over the past year facing the threat of the lawsuit, plus a separate local investigation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and evidence-tampering that amounts to the worst such scandal in decades.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agreement, which has yet to be given final approval by the Justice Department and a federal court, would require the department to collect data on the race of people stopped by officers in an effort to determine the extent of racial profiling, install a computerized tracking system to track complaints and disciplinary actions against officers, strengthen the civilian board of commissioners that oversees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create a special department unit to investigate shootings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it's just terrific as a first step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 said Erwin Chemerinsky, a constitutional law professor at the University of Southern California and the author of a report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that recommended accepting the consent decree and adopting similar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only caution is that it's just a first step," Professor Chemerinsky said. "I think it's very important that this not be the occasion for declaring victory and moving on, because there's a lot it doesn't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has been a major civic and political issue here at least since the videotaped beating of the motorist Rodney G. King in 1991 and a subsequent inquiry by Warren M. Christopher, which recommended broad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management, some of which, like the tracking system for problem officers, have been delayed and argued over since. One goal of the threatened lawsuit, which federal officials announced in May, has been to force such changes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Lann Lee, assistant attorney general for civil rights, expressed satisfaction at the vote. "This is yet another positive step, and we look forward to working with the negotiating team to reach a final agreement," Mr. Lee said in a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has been conducting its inquiry since 1996, centering on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It is operating under a 1994 federal law inspired by the King beating and the 1992 riots sparked by the acquittal of officers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authorizes federal prosecutors to go to court to force changes in the operations of local departments if it finds a "pattern and practice" of misconduct. Los Angeles would be the largest city to come under such supervision but the Justice Department has already reached consent decrees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Pittsburgh and Steubenville, Ohio, and with the New Jersey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where the aim was to bar racial profiling in traffic stops by troopers.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has amassed what officials call evidence of systemwide problems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handling of brutality complaints, and the office is pressing New York for changes with the threat of a similar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attorney and a majority of the Democratic-controlled City Council here, many of whose members have been seeking changes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years, had favored a consent decree, which would be overseen by an independent monitor and supervised by a federal judge. But Mr. Riordan, a Republican, and Mr. Parks had bitterly resisted any measure that smacked of ceding local control and resisted collecting data on racial profiling. Mr. Riordan agreed to support an agreement as long as it included language aimed at ensuring that city officials would retain management of the department, that paperwork for officers would be minimized and that the consent decree would expire after five years unless the Justice Department sought to extend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Officially, the department reports to a board of civilian commissioners appointed by the mayor, but it has long enjoyed an unusual degree of autonomy and regularly resisted civilian oversight. Voters approved creation of the office of an inspector general, recommended by Mr. Christopher's commission, to review department conduct, but the first two incumbents in that post complained that the department resisted requests for documents and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 question about the consent decree is will Parks comply," said Joe Domanick, the author of "To Protect and to Serve," a 1994 history of the department. "Because it goes against his entire professional and temperamental grain. But I do think it'll have to be a bit different now, because if the chief doesn't comply, then the monitor can take the department to federal court and order him to comply."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elements the Justice Department has said would be part of an agreement are tightened controls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units that monitor gangs, stricter guidelines for the use of confidential informants and a campaign of "community outreach" aimed at restoring public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last fall, the city has been shaken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that came to light after a rogue former officer in an antigang unit confessed to shooting an unarmed suspect and leaving him paralyzed, then testifying falsely at trial to send him to jail. More than 100 convictions have been thrown out by judges and prosecutors and 20 officers have left active duty. Officials say they expect more than 250 lawsuits to be filed by people wrongly accused of crimes, with potential legal costs to the city running into the hundreds of millions of dollars.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2" style="position:absolute;z-index:251669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54"/>
          <w:headerReference w:type="default" r:id="rId155"/>
          <w:footerReference w:type="even" r:id="rId156"/>
          <w:footerReference w:type="default" r:id="rId157"/>
          <w:headerReference w:type="first" r:id="rId158"/>
          <w:footerReference w:type="first" r:id="rId159"/>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0" w:history="1">
        <w:r>
          <w:rPr>
            <w:rFonts w:ascii="arial" w:eastAsia="arial" w:hAnsi="arial" w:cs="arial"/>
            <w:b/>
            <w:bCs/>
            <w:i/>
            <w:color w:val="0077CC"/>
            <w:kern w:val="32"/>
            <w:sz w:val="28"/>
            <w:szCs w:val="32"/>
            <w:u w:val="single"/>
            <w:shd w:val="clear" w:color="auto" w:fill="FFFFFF"/>
            <w:lang w:val="en-US" w:eastAsia="en-US" w:bidi="ar-SA"/>
          </w:rPr>
          <w:t xml:space="preserve">Can Body Cameras Improve </w:t>
        </w:r>
      </w:hyperlink>
      <w:hyperlink r:id="rId160"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60" w:history="1">
        <w:r>
          <w:rPr>
            <w:rFonts w:ascii="arial" w:eastAsia="arial" w:hAnsi="arial" w:cs="arial"/>
            <w:b/>
            <w:bCs/>
            <w:i/>
            <w:color w:val="0077CC"/>
            <w:kern w:val="32"/>
            <w:sz w:val="28"/>
            <w:szCs w:val="32"/>
            <w:u w:val="single"/>
            <w:shd w:val="clear" w:color="auto" w:fill="FFFFFF"/>
            <w:lang w:val="en-US" w:eastAsia="en-US" w:bidi="ar-SA"/>
          </w:rPr>
          <w: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17,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 ON TECH</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Shira Ovide</w:t>
      </w:r>
    </w:p>
    <w:p>
      <w:pPr>
        <w:keepNext/>
        <w:spacing w:before="240" w:after="0" w:line="340" w:lineRule="atLeast"/>
        <w:ind w:left="0" w:right="0" w:firstLine="0"/>
        <w:jc w:val="left"/>
        <w:rPr>
          <w:lang w:val="en-US" w:eastAsia="en-US" w:bidi="ar-SA"/>
        </w:rPr>
      </w:pPr>
      <w:bookmarkStart w:id="11" w:name="Body_4"/>
      <w:bookmarkEnd w:id="11"/>
      <w:r>
        <w:rPr>
          <w:rFonts w:ascii="arial" w:eastAsia="arial" w:hAnsi="arial" w:cs="arial"/>
          <w:b/>
          <w:color w:val="000000"/>
          <w:sz w:val="28"/>
          <w:lang w:val="en-US" w:eastAsia="en-US" w:bidi="ar-SA"/>
        </w:rPr>
        <w:t>Body</w:t>
      </w:r>
    </w:p>
    <w:p>
      <w:pPr>
        <w:spacing w:line="60" w:lineRule="exact"/>
        <w:rPr>
          <w:lang w:val="en-US" w:eastAsia="en-US" w:bidi="ar-SA"/>
        </w:rPr>
      </w:pPr>
      <w:r>
        <w:pict>
          <v:line id="_x0000_s1044"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Body cameras are brimming with possibility, but they're not a magic remedy for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article is part of the On Tech newsletter. You can sign up here to receive it weekdays.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more watchful eyes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make law enforcement more accountable and make everyone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 safer?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are central questions concerning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-worn body cameras, but evidence has been mixed that they alter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improve trust between law enforcement and citizens, or are worth the cost and other downsides.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Ashley Southall, my colleague who covers crime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New York, recently wrote about the nuanced findings of a yearlong pilot study of body cameras. The research found that wearing the cameras led to a higher reporting of the bogus stops that have fueled accusations of racial bias and harassment against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enabling more transparency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finding doesn't tell the whole story. Ashley spoke with me about the benefits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and where hopes for the technology fall short.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Shira: The report found that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wore body cameras reported almost 40 percent more stops of people on the street. Why?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Ashley: The federal monitor who oversees stop-and-frisk changes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believed that officers weren't always sure if they did the right thing when they stopped someone to look for criminal activity. Those stops -- when supervisors or the federal monitor reviewed them -- were more likely to be questionable and sometimes even unlawful than reported stops that weren't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officers knew they could get in trouble if they didn't document these stops. The monitor believed that concern was weighing on officers' minds when they were wearing a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Did wearing the body cameras make it less likely that the officers would use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this research found the body cameras had no significant effect on arrests or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 previous study in Washington came to similar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are the hopes about body cameras, and what's the reality?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big hopes is that the public might see an independent record of questionable or deadly encounters.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those expectations aren't always fulfilled.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 footage exists, it's not always made available quickly or in full to the public. If it is, sometimes the video is not conclusive, and it leaves a void that gets filled by accusations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hiding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about body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rank-and-file officers, body cameras can be a blessing or a curse.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an officer working with his best understanding of the law might stop and search someone without meeting the standard of reasonable suspicion. If the person files a complaint, body-camera video can make it more likely for an error to lead to punitive discipline. On the other hand, if someone files a false complaint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body-camera footage can affirm that the officer was doing his or her job correctly.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Are there examples of body cameras helping to change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beginning to change how the N.Y.P.D. handles emergency calls.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groups including the New York Lawyers for the Public Interest have pushed for mental health professionals or crisis workers,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the first ones responding to nonviolent people in emotional or mental health crises. New York recently announced a pilot program to do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factors influenced the policy, but body-camera footage of officers killing people in emotional distress helped make it untenable for the city to continue as is. The footage also made it easier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that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your lesson from this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big takeaways are that body cameras are brimming with possibility but you have to do something with the technology. And it's not a magic remedy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or a lack of public confidence in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Requiring body cameras, requiring officers to turn them on and ensuring the videos are reviewed can be tremendously helpful. But the effectiveness depends on how willing law enforcement is to use the videos, share them and learn from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more on the potential benefits and drawbacks of technology in law enforcement, check out my colleague Cade Metz's article about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using drones to respond to emergencies.)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Dumb stuff is better sometimes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York Times's consumer technology columnist, Brian X. Chen, is back with a thought exercise before you buy an internet-connected home gadget.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a ''smart'' version of just about every household device you can think of, including doorbells, thermostats, coffee makers and light switches.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before you buy an internet-connected whatever for yourself or your loved ones this holiday season, ask yourself: When is a dumb thing better? Here are some smart products I believe are useful, and some that are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Worth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Light bulbs: When you're ready to go to bed, saying, ''Alexa, turn off the lights,'' beats getting up to hit the light switch across the 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Plugs: It's handy to control anything plugged into a power outlet with a smartphone app. I schedule my space heater to turn off while I'm asleep and turn on just as I wake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Thermostats: Devices like the Nest can detect when no one is home and turn off the air-conditioner, helping reduce your bills and energy consumption.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here are some smart products I hate: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Large kitchen appliances: Refrigerators with screens and cameras to alert you when you're low on milk are an eyesore and will be expensive to repair when they inevitably break. I have never wished my refrigerator were connected to the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 consoles: I prefer a stereo system with physical knobs and a phone mount to look at a map on my smartphone. Those large touch-screen consoles are taking your eyes away from the road.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Doorbells: The Ring doorbell, which includes an internet-connected security camera, became a popular way to document package thefts, but it doesn't seem to reduce the problem -- and comes with a loss of privacy. I recently installed a dumb $30 wireless doorbell that recharges itself with each button press. How neat is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check out the smart home devices recommended by the staff at Wirecutter, the product recommendation site that's part of The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we 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''Everyone is preparing for the worst and holding their breath'': My colleagues Michael Corkery and Sapna Maheshwari detailed how retailers and delivery companies are trying to manage the online orders that will course through America's already pandemic-stretched delivery networks this month. They wrote that by one accounting, 7.2 million more packages need to be shipped each day this holiday season than the system has the capacity to handle. (I'll have more on this in Tuesday's newsletter.)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''Facebook moms'' and the ''Malarkey Factory'': The Times tech columnist Kevin Roose dug into the digital strategy of Joe Biden's presidential campaign. The tactics included devoting attention to women who shared a lot of uplifting material on Facebook, and being selective about when to combat false rumors that were amplified by the Trump campaign and its allies.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Hacking technology for good: To help his Army veteran dad with PTSD symptoms, Tyler Skluzacek designed a smartwatch app that recognizes traumatic nightmares and gently vibrates to interrupt the bad dream, Tyler and his father, Patrick, recounted to NPR. The app was recently approved by the Food and Drug Administration to treat PTSD-related nightmare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Yes, you're right! A number of readers took issue with my point in Friday's newsletter that there was something unique in services such as HBO Max and Netflix that give entertainment companies end-to-end control of their programming. They pointed out that Hollywood companies also used to own movie theaters and had exclusive contracts with writers, actors, directors and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still believe what's happening now is different because of the ability to distribute online entertainment to people's homes. But thank you, readers, for reminding me that what seems entirely novel often isn't.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Hugs to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mama moose and her calf cuddle in the snow.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hear from you. Tell us what you think of this newsletter and what else you'd like us to explore. You can reach us at </w:t>
      </w:r>
      <w:hyperlink r:id="rId161" w:history="1">
        <w:r>
          <w:rPr>
            <w:rFonts w:ascii="arial" w:eastAsia="arial" w:hAnsi="arial" w:cs="arial"/>
            <w:i/>
            <w:color w:val="0077CC"/>
            <w:sz w:val="20"/>
            <w:u w:val="single"/>
            <w:shd w:val="clear" w:color="auto" w:fill="FFFFFF"/>
            <w:lang w:val="en-US" w:eastAsia="en-US" w:bidi="ar-SA"/>
          </w:rPr>
          <w:t>ontech@nytimes.com</w:t>
        </w:r>
      </w:hyperlink>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don't already get this newsletter in your inbox, please sign up here.</w:t>
      </w:r>
    </w:p>
    <w:p>
      <w:pPr>
        <w:keepNext w:val="0"/>
        <w:spacing w:before="240" w:after="0" w:line="260" w:lineRule="atLeast"/>
        <w:ind w:left="0" w:right="0" w:firstLine="0"/>
        <w:jc w:val="left"/>
        <w:rPr>
          <w:lang w:val="en-US" w:eastAsia="en-US" w:bidi="ar-SA"/>
        </w:rPr>
      </w:pPr>
      <w:r>
        <w:rPr>
          <w:lang w:val="en-US" w:eastAsia="en-US" w:bidi="ar-SA"/>
        </w:rPr>
        <w:br/>
      </w:r>
      <w:hyperlink r:id="rId162" w:history="1">
        <w:r>
          <w:rPr>
            <w:rFonts w:ascii="arial" w:eastAsia="arial" w:hAnsi="arial" w:cs="arial"/>
            <w:i/>
            <w:color w:val="0077CC"/>
            <w:sz w:val="20"/>
            <w:u w:val="single"/>
            <w:shd w:val="clear" w:color="auto" w:fill="FFFFFF"/>
            <w:lang w:val="en-US" w:eastAsia="en-US" w:bidi="ar-SA"/>
          </w:rPr>
          <w:t>https://www.nytimes.com/2020/12/07/technology/body-cameras-</w:t>
        </w:r>
      </w:hyperlink>
      <w:hyperlink r:id="rId162" w:history="1">
        <w:r>
          <w:rPr>
            <w:rFonts w:ascii="arial" w:eastAsia="arial" w:hAnsi="arial" w:cs="arial"/>
            <w:b/>
            <w:i/>
            <w:color w:val="0077CC"/>
            <w:sz w:val="20"/>
            <w:u w:val="single"/>
            <w:shd w:val="clear" w:color="auto" w:fill="FFFFFF"/>
            <w:lang w:val="en-US" w:eastAsia="en-US" w:bidi="ar-SA"/>
          </w:rPr>
          <w:t>police</w:t>
        </w:r>
      </w:hyperlink>
      <w:hyperlink r:id="rId162"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5" style="position:absolute;z-index:2516715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Rank-and-file officers have had mixed reactions regarding the use of body cameras. (PHOTOGRAPH BY SAM HODGSON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6725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w:eastAsia="arial" w:hAnsi="arial" w:cs="arial"/>
            <w:b/>
            <w:bCs/>
            <w:i/>
            <w:color w:val="0077CC"/>
            <w:kern w:val="32"/>
            <w:sz w:val="28"/>
            <w:szCs w:val="32"/>
            <w:u w:val="single"/>
            <w:shd w:val="clear" w:color="auto" w:fill="FFFFFF"/>
            <w:lang w:val="en-US" w:eastAsia="en-US" w:bidi="ar-SA"/>
          </w:rPr>
          <w:t>Supreme Court Roundup;</w:t>
        </w:r>
      </w:hyperlink>
      <w:r>
        <w:rPr>
          <w:rFonts w:ascii="Arial" w:hAnsi="Arial" w:cs="Arial"/>
          <w:b/>
          <w:bCs/>
          <w:kern w:val="32"/>
          <w:sz w:val="32"/>
          <w:szCs w:val="32"/>
          <w:lang w:val="en-US" w:eastAsia="en-US" w:bidi="ar-SA"/>
        </w:rPr>
        <w:br/>
      </w:r>
      <w:hyperlink r:id="rId169" w:history="1">
        <w:r>
          <w:rPr>
            <w:rFonts w:ascii="arial" w:eastAsia="arial" w:hAnsi="arial" w:cs="arial"/>
            <w:b/>
            <w:bCs/>
            <w:i/>
            <w:color w:val="0077CC"/>
            <w:kern w:val="32"/>
            <w:sz w:val="28"/>
            <w:szCs w:val="32"/>
            <w:u w:val="single"/>
            <w:shd w:val="clear" w:color="auto" w:fill="FFFFFF"/>
            <w:lang w:val="en-US" w:eastAsia="en-US" w:bidi="ar-SA"/>
          </w:rPr>
          <w:t>Justices Say They Will Rule On Teen-Ager Chastity Law</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10, 1987,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24, Column 1;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Associated PressAP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Nov. 9</w:t>
      </w:r>
    </w:p>
    <w:p>
      <w:pPr>
        <w:keepNext/>
        <w:spacing w:before="240" w:after="0" w:line="340" w:lineRule="atLeast"/>
        <w:ind w:left="0" w:right="0" w:firstLine="0"/>
        <w:jc w:val="left"/>
        <w:rPr>
          <w:lang w:val="en-US" w:eastAsia="en-US" w:bidi="ar-SA"/>
        </w:rPr>
      </w:pPr>
      <w:bookmarkStart w:id="13" w:name="Body_5"/>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8"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agreed today to decide whether a law intended to encourage chastity among unmarried teen-agers violates the Constitution by promoting religion.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will decide whether Congress unlawfully promoted religion when it passed the Adolescent Family Life Act of 1981. The law allows religious organizations to be among groups receiving funds from the Department of Health and Human Services for promoting self-discipline as a form of birth control for teen-agers. Millions of dollars have been distributed under the law's provisions.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requires programs applying for funds to describe how, in providing services, they will ''involve religious and charitable organizations, voluntary associations and other groups in the private sector.''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was held unconstitutional last April 15 by a Federal district judge on a challenge brought by members of the clergy, a group of taxpayers and the American Jewish Congress. The judge, Charles R. Richey, agreed with their argument that the law violates the constitutionally required separation of church and state.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Ruling Termed 'Deeply Flawed'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ruling is believed to mark the first time in the nation's history that any court has invalidated an act of Congress as an impermissible establishment of religion.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Reagan Administration appealed the ruling to the Supreme Court, calling the decision ''deeply flawed.''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Former Senator Jeremiah Denton, an Alabama Republican who was a leading sponsor of the law, said in an interview Monday that about $14 million a year in Federal funds was at stake. Mr. Denton said he introduced the legislation to provide ''an alternative to Planned Parenthood,'' which offers family planning counseling that includes contraception and abortion as alternatives.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Attorneys for the American Civil Liberties Union say the law ''authorizes the use of Federal funds to subsidize religious indoctrination as a means of opposing premarital sex, abortion and birth control for teen-agers.''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'Excessive Entanglement'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lower court ruling, Judge Richey said the law had a valid purpose but struck it down because it also had ''the primary effect of advancing religion and fosters excessive entanglement between government and religion.''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''The statute explicitly permits religious organizations to be grantees, and envisions a direct role for those organizations in the education and counseling components of A.F.L.A. grants.''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Janet Benshoof, director of the civil liberties union's Reproductive Freedom Project, said in an interview today that religious organizations, including agencies of the Roman Catholic Church, have received money under the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parochial school was using Federal money in its religious education classes,'' she said. ''The chastity act allowed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appeal acted on today, government lawyers said Judge Richey's ruling ''rests on brittle legal premises,'' adding, ''As a consequence, large numbers of unmarried teen-agers, some pregnant and others likely to become so, may lose vital benefits that Congress intended them to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Judge Richey had ordered that no Federal money be given to religious organizations, but Chief Justice William H. Rehnquist earlier postponed the effect of that order until the Supreme Court considered the Government's appeal (Bowen v. Kendrick, No. 87-253).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Justices will also study an A.C.L.U. cross appeal of Judge Richey's ruling that the law could be salvaged by halting all financing of religious organizations.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other matters, the Court took these actions: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agreed to decide in a Wisconsin case how difficult it should be to sue in state courts public officials accused of violating Federal civil rights laws. The case is an appeal by a black man who said white Milwaukee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falsely arrested him (Felder v. Casey, No. 87-526).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Price Controls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turned away an appeal by an Alabama oil company executive ordered to pay the Government about $20 million for violating Federal price controls in the 1973-74 oil embargo (Chamberlain v.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No. 87-140).</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Drunken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left intact a ruling that New Jersey officials say will make it more difficult to prosecute alleged drunken drivers after they have been cleared of more serious charges in traffic accidents (New Jersey v. DeLuca, No. 87-506).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Prison Libraries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refused to limit the right of prison inmates to visit libraries when researching their own legal cases (Monge v. Straub, 87-375).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9" style="position:absolute;z-index:2516746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70"/>
          <w:headerReference w:type="default" r:id="rId171"/>
          <w:footerReference w:type="even" r:id="rId172"/>
          <w:footerReference w:type="default" r:id="rId173"/>
          <w:headerReference w:type="first" r:id="rId174"/>
          <w:footerReference w:type="first" r:id="rId175"/>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6" w:history="1">
        <w:r>
          <w:rPr>
            <w:rFonts w:ascii="arial" w:eastAsia="arial" w:hAnsi="arial" w:cs="arial"/>
            <w:b/>
            <w:bCs/>
            <w:i/>
            <w:color w:val="0077CC"/>
            <w:kern w:val="32"/>
            <w:sz w:val="28"/>
            <w:szCs w:val="32"/>
            <w:u w:val="single"/>
            <w:shd w:val="clear" w:color="auto" w:fill="FFFFFF"/>
            <w:lang w:val="en-US" w:eastAsia="en-US" w:bidi="ar-SA"/>
          </w:rPr>
          <w:t>Charge Against Officer In Stewart Case Is Dropped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1987, Wednesday,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5, Column 1;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RICHARD LEVINE</w:t>
      </w:r>
    </w:p>
    <w:p>
      <w:pPr>
        <w:keepNext/>
        <w:spacing w:before="240" w:after="0" w:line="340" w:lineRule="atLeast"/>
        <w:ind w:left="0" w:right="0" w:firstLine="0"/>
        <w:jc w:val="left"/>
        <w:rPr>
          <w:lang w:val="en-US" w:eastAsia="en-US" w:bidi="ar-SA"/>
        </w:rPr>
      </w:pPr>
      <w:bookmarkStart w:id="15" w:name="Body_6"/>
      <w:bookmarkEnd w:id="15"/>
      <w:r>
        <w:rPr>
          <w:rFonts w:ascii="arial" w:eastAsia="arial" w:hAnsi="arial" w:cs="arial"/>
          <w:b/>
          <w:color w:val="000000"/>
          <w:sz w:val="28"/>
          <w:lang w:val="en-US" w:eastAsia="en-US" w:bidi="ar-SA"/>
        </w:rPr>
        <w:t>Body</w:t>
      </w:r>
    </w:p>
    <w:p>
      <w:pPr>
        <w:spacing w:line="60" w:lineRule="exact"/>
        <w:rPr>
          <w:lang w:val="en-US" w:eastAsia="en-US" w:bidi="ar-SA"/>
        </w:rPr>
      </w:pPr>
      <w:r>
        <w:pict>
          <v:line id="_x0000_s1051"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Metropolitan Transportation Authority reversed itself yesterday and abandoned its attempt to prosecute a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on a departmental charge in connection with the arrest and death of Michael Stewart.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board acted after receiving a report from Anderson, Russell, Kill &amp; Olick, a law firm hired to try John Kostick, the arresting officer in the case. The 20-page report concluded that it ''would be virtually impossible to prove'' that Officer Kostick had lied when he said he heard Mr. Stewart breathing while he was transported hogtied in the back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to Bellevue Hospital Center the night of his arrest.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charge was the last against any of the officers involved in the four-year-old case, in which Mr. Stewart, a 25-year-old black man, was arrested for scrawling graffiti in a subway station, lapsed into a coma and eventually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incident prompted charges of brutality and racism and spawned two grand jury investigations, a five-month criminal trial, an inquiry by a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and two more investigations commissioned by the transportation authority.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Had No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elated,'' said William McKechnie, president of the Patrolmen's Benevolent Association for transit officers, when told of the law firm's conclusion. ''All along we said they had no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the 11 transit officers involved in Mr. Stewart's arrest still face a $40 million civil suit filed by the Stewart family, which also names among the defendants the Transit Authority, a division of the M.T.A. According to Mr. McKechnie,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has reached an agreement with the agency under which five lawyers will represent the officers, with costs to be shared by the agency and the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Stewart was arrested at 2:30 A.M. on Sept. 15, 1983, at the subway station at 14th Street and First Avenue in Manhattan. At several points, he tried to escape and was restrained.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van carrying him arrived at Bellevue, a nurse noted that he had turned blue and stopped breathing. He died 13 days later.  Six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including Officer Kostick, were charged with negligent homicide or perjury in the incident. During the 1985 trial, some witnesses testified that Mr. Stewart had been struck and kicked by the officers. There were contradictions among the accounts, however, and other witnesses said they did not see the officers beat Mr. Stewart.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Investigation Sought by Koch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six officers were acquitted, Mayor Koch, saying he believed that the ''criminal courts have not done their job,'' called for further investigation. The M.T.A. asked a retired Federal judge, Harold R. Tyler Jr., to review the case and determine whether any of the officers should face departmental charges or any procedures should be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report, issued after a yearlong review of trial transcripts and interviews, concluded that the officers had indeed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restraining Mr. Stewart and that the chief of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failed to investigate the case properly after he had been told that Mr. Stewart was brain-dead.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However, the Tyler report was unable to conclude whether any officer had beaten Mr. Stewart or contributed to his death. It recommended only that a departmental perjury charge be initiated against Officer Kostick for testifying that he heard Mr. Stewart breathing while in the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the Tyler report, Officer Kostick's assertion was contradicted by medical evidence that suggested that Mr. Stewart had stopped breathing perhaps 15 minutes before he was examined at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Transit Authority hired an outside law firm to prosecute the case to avoid the appearance of bias, according to M.T.A.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firm's report, only one of seven medical experts consulted during its preparations for the case corroborated the finding that Mr. Stewart had stopped breathing 15 minutes before his arrival at the hospital. The other doctors concluded that ''it was certainly medically possible that Mr. Stewart was breathing in the van,'' and some of the doctors ''offered scenarios that would support Mr. Kostick's account,''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cited the grand jury testimony of a nurse at the hospital, Ellen Tershak, who said she had seen a man fitting Mr. Stewart's description in the emergency room ''writhing around and struggling against his restraints.''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 investigators who prepared the Tyler report were aware of the nurse's account, it apparently was not included in the report because it was believed to contradict medical evidence, according to M.T.A. board members who reviewed the Tyler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''Obviously, if Ms. Tershak is correct and Mr. Stewart was thrashing about and struggling against his restraints while in the Bellevue Hospital emergency room waiting area, then it would be impossbile to prove that Officer Kostick was lying when he stated that he heartd Mr. Stewart breathing in the van several minutes earlier,'' the law firm's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several points, the report stressed Ms. Tershak's credibility.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board's 7-1 vote to withdraw the departmental charge was announced by the M.T.A. chairman, Robert R. Kiley, after a 2 1/2-hour private board meeting in which the civil suit was also discussed. Mr. Kiley said he did not know what impact the decision would have on the suit. Lawrence R. Bailey, vice chairman of the M.T.A., cast the vote against dropping the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According to a spokesman for the Transit Authority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Albert O'Leary, Officer Kostick has been on modified duty since June 1984 and on fully paid sick leave since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Kiley said he did not know enough about the officer's ''personal circumstances'' to comment on whether he might return to duty.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2" style="position:absolute;z-index:2516766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 Lawrence R. Bailey (NYT); Robert R. Kiley with Mortimer L. Downey (NYT/Nancy Kaye)</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6776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77"/>
          <w:headerReference w:type="default" r:id="rId178"/>
          <w:footerReference w:type="even" r:id="rId179"/>
          <w:footerReference w:type="default" r:id="rId180"/>
          <w:headerReference w:type="first" r:id="rId181"/>
          <w:footerReference w:type="first" r:id="rId18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6" w:name="Bookmark_9"/>
      <w:bookmarkEnd w:id="16"/>
    </w:p>
    <w:p>
      <w:pPr>
        <w:rPr>
          <w:rFonts w:ascii="arial" w:eastAsia="arial" w:hAnsi="arial" w:cs="arial"/>
          <w:sz w:val="20"/>
          <w:lang w:val="en-US" w:eastAsia="en-US" w:bidi="ar-SA"/>
        </w:rPr>
      </w:pPr>
      <w:r>
        <w:pict>
          <v:shape id="_x0000_i105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83" w:history="1">
        <w:r>
          <w:rPr>
            <w:rFonts w:ascii="arial" w:eastAsia="arial" w:hAnsi="arial" w:cs="arial"/>
            <w:b/>
            <w:bCs/>
            <w:i/>
            <w:color w:val="0077CC"/>
            <w:kern w:val="32"/>
            <w:sz w:val="28"/>
            <w:szCs w:val="32"/>
            <w:u w:val="single"/>
            <w:shd w:val="clear" w:color="auto" w:fill="FFFFFF"/>
            <w:lang w:val="en-US" w:eastAsia="en-US" w:bidi="ar-SA"/>
          </w:rPr>
          <w:t xml:space="preserve">Can Body Cameras Improve </w:t>
        </w:r>
      </w:hyperlink>
      <w:hyperlink r:id="rId183" w:history="1">
        <w:r>
          <w:rPr>
            <w:rFonts w:ascii="arial" w:eastAsia="arial" w:hAnsi="arial" w:cs="arial"/>
            <w:b/>
            <w:bCs/>
            <w:i/>
            <w:color w:val="0077CC"/>
            <w:kern w:val="32"/>
            <w:sz w:val="28"/>
            <w:szCs w:val="32"/>
            <w:u w:val="single"/>
            <w:shd w:val="clear" w:color="auto" w:fill="FFFFFF"/>
            <w:lang w:val="en-US" w:eastAsia="en-US" w:bidi="ar-SA"/>
          </w:rPr>
          <w:t>Policing</w:t>
        </w:r>
      </w:hyperlink>
      <w:hyperlink r:id="rId183" w:history="1">
        <w:r>
          <w:rPr>
            <w:rFonts w:ascii="arial" w:eastAsia="arial" w:hAnsi="arial" w:cs="arial"/>
            <w:b/>
            <w:bCs/>
            <w:i/>
            <w:color w:val="0077CC"/>
            <w:kern w:val="32"/>
            <w:sz w:val="28"/>
            <w:szCs w:val="32"/>
            <w:u w:val="single"/>
            <w:shd w:val="clear" w:color="auto" w:fill="FFFFFF"/>
            <w:lang w:val="en-US" w:eastAsia="en-US" w:bidi="ar-SA"/>
          </w:rPr>
          <w:t>?; on tech</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December 7, 2020 Monday 23:00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TECHNOLOGY</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1436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Shira Ovide</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Body cameras are brimming with possibility, but they’re not a magic remedy for misconduct.</w:t>
      </w:r>
    </w:p>
    <w:p>
      <w:pPr>
        <w:keepNext/>
        <w:spacing w:before="240" w:after="0" w:line="340" w:lineRule="atLeast"/>
        <w:ind w:left="0" w:right="0" w:firstLine="0"/>
        <w:jc w:val="left"/>
        <w:rPr>
          <w:rFonts w:ascii="arial" w:eastAsia="arial" w:hAnsi="arial" w:cs="arial"/>
          <w:sz w:val="20"/>
          <w:lang w:val="en-US" w:eastAsia="en-US" w:bidi="ar-SA"/>
        </w:rPr>
      </w:pPr>
      <w:bookmarkStart w:id="17" w:name="Body_7"/>
      <w:bookmarkEnd w:id="17"/>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55" style="position:absolute;z-index:2516787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Body cameras are brimming with possibility, but they’re not a magic remedy for misconduct.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is part of the On Tech newsletter. You can </w:t>
      </w:r>
      <w:hyperlink r:id="rId184"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receive it weekdays.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more watchful eyes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make law enforcement more accountable and make everyone —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public — safer?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Those are central questions concerning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-worn body cameras, but </w:t>
      </w:r>
      <w:hyperlink r:id="rId184" w:history="1">
        <w:r>
          <w:rPr>
            <w:rFonts w:ascii="arial" w:eastAsia="arial" w:hAnsi="arial" w:cs="arial"/>
            <w:i/>
            <w:color w:val="0077CC"/>
            <w:sz w:val="20"/>
            <w:u w:val="single"/>
            <w:shd w:val="clear" w:color="auto" w:fill="FFFFFF"/>
            <w:lang w:val="en-US" w:eastAsia="en-US" w:bidi="ar-SA"/>
          </w:rPr>
          <w:t>evidence has been mixed</w:t>
        </w:r>
      </w:hyperlink>
      <w:r>
        <w:rPr>
          <w:rFonts w:ascii="arial" w:eastAsia="arial" w:hAnsi="arial" w:cs="arial"/>
          <w:color w:val="000000"/>
          <w:sz w:val="20"/>
          <w:lang w:val="en-US" w:eastAsia="en-US" w:bidi="ar-SA"/>
        </w:rPr>
        <w:t xml:space="preserve"> that they alter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improve trust between law enforcement and citizens, or are </w:t>
      </w:r>
      <w:hyperlink r:id="rId184" w:history="1">
        <w:r>
          <w:rPr>
            <w:rFonts w:ascii="arial" w:eastAsia="arial" w:hAnsi="arial" w:cs="arial"/>
            <w:i/>
            <w:color w:val="0077CC"/>
            <w:sz w:val="20"/>
            <w:u w:val="single"/>
            <w:shd w:val="clear" w:color="auto" w:fill="FFFFFF"/>
            <w:lang w:val="en-US" w:eastAsia="en-US" w:bidi="ar-SA"/>
          </w:rPr>
          <w:t>worth the cost and other downsides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hyperlink r:id="rId184" w:history="1">
        <w:r>
          <w:rPr>
            <w:rFonts w:ascii="arial" w:eastAsia="arial" w:hAnsi="arial" w:cs="arial"/>
            <w:i/>
            <w:color w:val="0077CC"/>
            <w:sz w:val="20"/>
            <w:u w:val="single"/>
            <w:shd w:val="clear" w:color="auto" w:fill="FFFFFF"/>
            <w:lang w:val="en-US" w:eastAsia="en-US" w:bidi="ar-SA"/>
          </w:rPr>
          <w:t>Ashley Southall</w:t>
        </w:r>
      </w:hyperlink>
      <w:r>
        <w:rPr>
          <w:rFonts w:ascii="arial" w:eastAsia="arial" w:hAnsi="arial" w:cs="arial"/>
          <w:color w:val="000000"/>
          <w:sz w:val="20"/>
          <w:lang w:val="en-US" w:eastAsia="en-US" w:bidi="ar-SA"/>
        </w:rPr>
        <w:t xml:space="preserve">, my colleague who covers crime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New York, </w:t>
      </w:r>
      <w:hyperlink r:id="rId184" w:history="1">
        <w:r>
          <w:rPr>
            <w:rFonts w:ascii="arial" w:eastAsia="arial" w:hAnsi="arial" w:cs="arial"/>
            <w:i/>
            <w:color w:val="0077CC"/>
            <w:sz w:val="20"/>
            <w:u w:val="single"/>
            <w:shd w:val="clear" w:color="auto" w:fill="FFFFFF"/>
            <w:lang w:val="en-US" w:eastAsia="en-US" w:bidi="ar-SA"/>
          </w:rPr>
          <w:t>recently wrote about the nuanced findings</w:t>
        </w:r>
      </w:hyperlink>
      <w:r>
        <w:rPr>
          <w:rFonts w:ascii="arial" w:eastAsia="arial" w:hAnsi="arial" w:cs="arial"/>
          <w:color w:val="000000"/>
          <w:sz w:val="20"/>
          <w:lang w:val="en-US" w:eastAsia="en-US" w:bidi="ar-SA"/>
        </w:rPr>
        <w:t xml:space="preserve"> of a yearlong pilot study of body cameras. The research found that wearing the cameras led to a higher reporting of the </w:t>
      </w:r>
      <w:hyperlink r:id="rId184" w:history="1">
        <w:r>
          <w:rPr>
            <w:rFonts w:ascii="arial" w:eastAsia="arial" w:hAnsi="arial" w:cs="arial"/>
            <w:i/>
            <w:color w:val="0077CC"/>
            <w:sz w:val="20"/>
            <w:u w:val="single"/>
            <w:shd w:val="clear" w:color="auto" w:fill="FFFFFF"/>
            <w:lang w:val="en-US" w:eastAsia="en-US" w:bidi="ar-SA"/>
          </w:rPr>
          <w:t>bogus stops</w:t>
        </w:r>
      </w:hyperlink>
      <w:r>
        <w:rPr>
          <w:rFonts w:ascii="arial" w:eastAsia="arial" w:hAnsi="arial" w:cs="arial"/>
          <w:color w:val="000000"/>
          <w:sz w:val="20"/>
          <w:lang w:val="en-US" w:eastAsia="en-US" w:bidi="ar-SA"/>
        </w:rPr>
        <w:t xml:space="preserve"> that have fueled accusations of racial bias and harassment against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enabling more transparency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finding doesn’t tell the whole story. Ashley spoke with me about the benefits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and where hopes for the technology fall short.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Shira: The report found that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wore body cameras reported almost 40 percent more stops of people on the street. Why?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Ashley: The federal monitor </w:t>
      </w:r>
      <w:hyperlink r:id="rId184" w:history="1">
        <w:r>
          <w:rPr>
            <w:rFonts w:ascii="arial" w:eastAsia="arial" w:hAnsi="arial" w:cs="arial"/>
            <w:i/>
            <w:color w:val="0077CC"/>
            <w:sz w:val="20"/>
            <w:u w:val="single"/>
            <w:shd w:val="clear" w:color="auto" w:fill="FFFFFF"/>
            <w:lang w:val="en-US" w:eastAsia="en-US" w:bidi="ar-SA"/>
          </w:rPr>
          <w:t>who oversees stop-and-frisk changes</w:t>
        </w:r>
      </w:hyperlink>
      <w:r>
        <w:rPr>
          <w:rFonts w:ascii="arial" w:eastAsia="arial" w:hAnsi="arial" w:cs="arial"/>
          <w:color w:val="000000"/>
          <w:sz w:val="20"/>
          <w:lang w:val="en-US" w:eastAsia="en-US" w:bidi="ar-SA"/>
        </w:rPr>
        <w:t xml:space="preserv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believed that officers weren’t always sure if they did the right thing when they stopped someone to look for criminal activity. Those stops — when supervisors or the federal monitor reviewed them — were more likely to be questionable and sometimes even unlawful than reported stops that weren’t recorded.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officers knew they could get in trouble if they didn’t document these stops. The monitor believed that concern was weighing on officers’ minds when they were wearing a camera.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Did wearing the body cameras make it less likely that the officers would use force?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this research found the body cameras had no significant effect on arrests or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 </w:t>
      </w:r>
      <w:hyperlink r:id="rId184" w:history="1">
        <w:r>
          <w:rPr>
            <w:rFonts w:ascii="arial" w:eastAsia="arial" w:hAnsi="arial" w:cs="arial"/>
            <w:i/>
            <w:color w:val="0077CC"/>
            <w:sz w:val="20"/>
            <w:u w:val="single"/>
            <w:shd w:val="clear" w:color="auto" w:fill="FFFFFF"/>
            <w:lang w:val="en-US" w:eastAsia="en-US" w:bidi="ar-SA"/>
          </w:rPr>
          <w:t>previous study in Washington</w:t>
        </w:r>
      </w:hyperlink>
      <w:r>
        <w:rPr>
          <w:rFonts w:ascii="arial" w:eastAsia="arial" w:hAnsi="arial" w:cs="arial"/>
          <w:color w:val="000000"/>
          <w:sz w:val="20"/>
          <w:lang w:val="en-US" w:eastAsia="en-US" w:bidi="ar-SA"/>
        </w:rPr>
        <w:t xml:space="preserve"> came to similar conclusions.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hopes about body cameras, and what’s the reality?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big hopes is that the public might see an independent record of questionable or deadly encounters.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those expectations aren’t always fulfilled.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body-camera footage exists, it’s </w:t>
      </w:r>
      <w:hyperlink r:id="rId184" w:history="1">
        <w:r>
          <w:rPr>
            <w:rFonts w:ascii="arial" w:eastAsia="arial" w:hAnsi="arial" w:cs="arial"/>
            <w:i/>
            <w:color w:val="0077CC"/>
            <w:sz w:val="20"/>
            <w:u w:val="single"/>
            <w:shd w:val="clear" w:color="auto" w:fill="FFFFFF"/>
            <w:lang w:val="en-US" w:eastAsia="en-US" w:bidi="ar-SA"/>
          </w:rPr>
          <w:t>not always made available quickly or in full to the public</w:t>
        </w:r>
      </w:hyperlink>
      <w:r>
        <w:rPr>
          <w:rFonts w:ascii="arial" w:eastAsia="arial" w:hAnsi="arial" w:cs="arial"/>
          <w:color w:val="000000"/>
          <w:sz w:val="20"/>
          <w:lang w:val="en-US" w:eastAsia="en-US" w:bidi="ar-SA"/>
        </w:rPr>
        <w:t xml:space="preserve">. If it is, sometimes the video is not conclusive, and it leaves a void that gets filled by accusations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hiding something.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do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say about body cameras?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rank-and-file officers, body cameras can be a blessing or a curse.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an officer working with his best understanding of the law might stop and search someone without meeting the standard of reasonable suspicion. If the person files a complaint, body-camera video can make it more likely for an error to lead to punitive discipline. On the other hand, if someone files a false complaint of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body-camera footage can affirm that the officer was doing his or her job correctly.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Are there examples of body cameras helping to change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They’re beginning to change how the N.Y.P.D. handles emergency calls.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years, groups </w:t>
      </w:r>
      <w:hyperlink r:id="rId184" w:history="1">
        <w:r>
          <w:rPr>
            <w:rFonts w:ascii="arial" w:eastAsia="arial" w:hAnsi="arial" w:cs="arial"/>
            <w:i/>
            <w:color w:val="0077CC"/>
            <w:sz w:val="20"/>
            <w:u w:val="single"/>
            <w:shd w:val="clear" w:color="auto" w:fill="FFFFFF"/>
            <w:lang w:val="en-US" w:eastAsia="en-US" w:bidi="ar-SA"/>
          </w:rPr>
          <w:t>including</w:t>
        </w:r>
      </w:hyperlink>
      <w:r>
        <w:rPr>
          <w:rFonts w:ascii="arial" w:eastAsia="arial" w:hAnsi="arial" w:cs="arial"/>
          <w:color w:val="000000"/>
          <w:sz w:val="20"/>
          <w:lang w:val="en-US" w:eastAsia="en-US" w:bidi="ar-SA"/>
        </w:rPr>
        <w:t xml:space="preserve"> the New York Lawyers for the Public Interest have pushed for mental health professionals or crisis workers, rather than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be the first ones responding to nonviolent people in emotional or mental health crises. New York recently </w:t>
      </w:r>
      <w:hyperlink r:id="rId184" w:history="1">
        <w:r>
          <w:rPr>
            <w:rFonts w:ascii="arial" w:eastAsia="arial" w:hAnsi="arial" w:cs="arial"/>
            <w:i/>
            <w:color w:val="0077CC"/>
            <w:sz w:val="20"/>
            <w:u w:val="single"/>
            <w:shd w:val="clear" w:color="auto" w:fill="FFFFFF"/>
            <w:lang w:val="en-US" w:eastAsia="en-US" w:bidi="ar-SA"/>
          </w:rPr>
          <w:t>announced a pilot program to do that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factors influenced the policy, but body-camera footage of </w:t>
      </w:r>
      <w:hyperlink r:id="rId184" w:history="1">
        <w:r>
          <w:rPr>
            <w:rFonts w:ascii="arial" w:eastAsia="arial" w:hAnsi="arial" w:cs="arial"/>
            <w:i/>
            <w:color w:val="0077CC"/>
            <w:sz w:val="20"/>
            <w:u w:val="single"/>
            <w:shd w:val="clear" w:color="auto" w:fill="FFFFFF"/>
            <w:lang w:val="en-US" w:eastAsia="en-US" w:bidi="ar-SA"/>
          </w:rPr>
          <w:t>officers killing people in emotional distress</w:t>
        </w:r>
      </w:hyperlink>
      <w:r>
        <w:rPr>
          <w:rFonts w:ascii="arial" w:eastAsia="arial" w:hAnsi="arial" w:cs="arial"/>
          <w:color w:val="000000"/>
          <w:sz w:val="20"/>
          <w:lang w:val="en-US" w:eastAsia="en-US" w:bidi="ar-SA"/>
        </w:rPr>
        <w:t xml:space="preserve"> helped make it untenable for the city to continue as is. The footage also made it easier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see that for themselves.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What’s your lesson from this research?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big takeaways are that body cameras are brimming with possibility but you have to do something with the technology. And it’s </w:t>
      </w:r>
      <w:hyperlink r:id="rId184" w:history="1">
        <w:r>
          <w:rPr>
            <w:rFonts w:ascii="arial" w:eastAsia="arial" w:hAnsi="arial" w:cs="arial"/>
            <w:i/>
            <w:color w:val="0077CC"/>
            <w:sz w:val="20"/>
            <w:u w:val="single"/>
            <w:shd w:val="clear" w:color="auto" w:fill="FFFFFF"/>
            <w:lang w:val="en-US" w:eastAsia="en-US" w:bidi="ar-SA"/>
          </w:rPr>
          <w:t>not a magic remedy</w:t>
        </w:r>
      </w:hyperlink>
      <w:r>
        <w:rPr>
          <w:rFonts w:ascii="arial" w:eastAsia="arial" w:hAnsi="arial" w:cs="arial"/>
          <w:color w:val="000000"/>
          <w:sz w:val="20"/>
          <w:lang w:val="en-US" w:eastAsia="en-US" w:bidi="ar-SA"/>
        </w:rPr>
        <w:t xml:space="preserve">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or a lack of public confidence in law enforcement.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Requiring body cameras, requiring officers to turn them on and ensuring the videos are reviewed can be tremendously helpful. But the effectiveness depends on how willing law enforcement is to use the videos, share them and learn from them.</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more on the potential benefits and drawbacks of technology in law enforcement, check out my colleague Cade Metz’s article about </w:t>
      </w:r>
      <w:hyperlink r:id="rId184" w:history="1">
        <w:r>
          <w:rPr>
            <w:rFonts w:ascii="arial" w:eastAsia="arial" w:hAnsi="arial" w:cs="arial"/>
            <w:i/>
            <w:color w:val="0077CC"/>
            <w:sz w:val="20"/>
            <w:u w:val="single"/>
            <w:shd w:val="clear" w:color="auto" w:fill="FFFFFF"/>
            <w:lang w:val="en-US" w:eastAsia="en-US" w:bidi="ar-SA"/>
          </w:rPr>
          <w:t xml:space="preserve">some </w:t>
        </w:r>
      </w:hyperlink>
      <w:hyperlink r:id="rId184" w:history="1">
        <w:r>
          <w:rPr>
            <w:rFonts w:ascii="arial" w:eastAsia="arial" w:hAnsi="arial" w:cs="arial"/>
            <w:b/>
            <w:i/>
            <w:color w:val="0077CC"/>
            <w:sz w:val="20"/>
            <w:u w:val="single"/>
            <w:shd w:val="clear" w:color="auto" w:fill="FFFFFF"/>
            <w:lang w:val="en-US" w:eastAsia="en-US" w:bidi="ar-SA"/>
          </w:rPr>
          <w:t>police</w:t>
        </w:r>
      </w:hyperlink>
      <w:hyperlink r:id="rId184" w:history="1">
        <w:r>
          <w:rPr>
            <w:rFonts w:ascii="arial" w:eastAsia="arial" w:hAnsi="arial" w:cs="arial"/>
            <w:i/>
            <w:color w:val="0077CC"/>
            <w:sz w:val="20"/>
            <w:u w:val="single"/>
            <w:shd w:val="clear" w:color="auto" w:fill="FFFFFF"/>
            <w:lang w:val="en-US" w:eastAsia="en-US" w:bidi="ar-SA"/>
          </w:rPr>
          <w:t xml:space="preserve"> departments using drones to respond to emergencies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Dumb stuff is better sometimes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Times’s consumer technology columnist, </w:t>
      </w:r>
      <w:hyperlink r:id="rId184" w:history="1">
        <w:r>
          <w:rPr>
            <w:rFonts w:ascii="arial" w:eastAsia="arial" w:hAnsi="arial" w:cs="arial"/>
            <w:i/>
            <w:color w:val="0077CC"/>
            <w:sz w:val="20"/>
            <w:u w:val="single"/>
            <w:shd w:val="clear" w:color="auto" w:fill="FFFFFF"/>
            <w:lang w:val="en-US" w:eastAsia="en-US" w:bidi="ar-SA"/>
          </w:rPr>
          <w:t>Brian X. Chen</w:t>
        </w:r>
      </w:hyperlink>
      <w:r>
        <w:rPr>
          <w:rFonts w:ascii="arial" w:eastAsia="arial" w:hAnsi="arial" w:cs="arial"/>
          <w:color w:val="000000"/>
          <w:sz w:val="20"/>
          <w:lang w:val="en-US" w:eastAsia="en-US" w:bidi="ar-SA"/>
        </w:rPr>
        <w:t>, is back with a thought exercise before you buy an internet-connected home gadget.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“smart” version of just about every household device you can think of, including doorbells, thermostats, coffee makers and light switches.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before you buy an internet-connected whatever for yourself or your loved ones this holiday season, ask yourself: </w:t>
      </w:r>
      <w:hyperlink r:id="rId184" w:history="1">
        <w:r>
          <w:rPr>
            <w:rFonts w:ascii="arial" w:eastAsia="arial" w:hAnsi="arial" w:cs="arial"/>
            <w:i/>
            <w:color w:val="0077CC"/>
            <w:sz w:val="20"/>
            <w:u w:val="single"/>
            <w:shd w:val="clear" w:color="auto" w:fill="FFFFFF"/>
            <w:lang w:val="en-US" w:eastAsia="en-US" w:bidi="ar-SA"/>
          </w:rPr>
          <w:t>When is a dumb thing better</w:t>
        </w:r>
      </w:hyperlink>
      <w:r>
        <w:rPr>
          <w:rFonts w:ascii="arial" w:eastAsia="arial" w:hAnsi="arial" w:cs="arial"/>
          <w:color w:val="000000"/>
          <w:sz w:val="20"/>
          <w:lang w:val="en-US" w:eastAsia="en-US" w:bidi="ar-SA"/>
        </w:rPr>
        <w:t>? Here are some smart products I believe are useful, and some that are not: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Worth it:</w:t>
      </w:r>
    </w:p>
    <w:p>
      <w:pPr>
        <w:keepNext w:val="0"/>
        <w:numPr>
          <w:numId w:val="1"/>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 bulbs: When you’re ready to go to bed, saying, “Alexa, turn off the lights,” beats getting up to hit the light switch across the room.</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Plugs: It’s handy to control anything plugged into a power outlet with a smartphone app. I schedule my space heater to turn off while I’m asleep and turn on just as I wake up.</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Thermostats: Devices like the Nest can detect when no one is home and turn off the air-conditioner, helping reduce your bills and energy consumption.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here are some smart products I hate:</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Large kitchen appliances: Refrigerators with screens and cameras to alert you when you’re low on milk are an eyesore and will be expensive to repair when they inevitably break. I have never wished my refrigerator were connected to the internet.</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Car consoles: I prefer a stereo system with physical knobs and a phone mount to look at a map on my smartphone. Those large touch-screen consoles are taking your eyes away from the road.</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Doorbells: The Ring doorbell, which includes an internet-connected security camera, became a popular way to </w:t>
      </w:r>
      <w:hyperlink r:id="rId184" w:history="1">
        <w:r>
          <w:rPr>
            <w:rFonts w:ascii="arial" w:eastAsia="arial" w:hAnsi="arial" w:cs="arial"/>
            <w:i/>
            <w:color w:val="0077CC"/>
            <w:sz w:val="20"/>
            <w:u w:val="single"/>
            <w:shd w:val="clear" w:color="auto" w:fill="FFFFFF"/>
            <w:lang w:val="en-US" w:eastAsia="en-US" w:bidi="ar-SA"/>
          </w:rPr>
          <w:t>document package thefts</w:t>
        </w:r>
      </w:hyperlink>
      <w:r>
        <w:rPr>
          <w:rFonts w:ascii="arial" w:eastAsia="arial" w:hAnsi="arial" w:cs="arial"/>
          <w:color w:val="000000"/>
          <w:sz w:val="20"/>
          <w:lang w:val="en-US" w:eastAsia="en-US" w:bidi="ar-SA"/>
        </w:rPr>
        <w:t xml:space="preserve">, but it doesn’t seem to reduce the problem — and comes with </w:t>
      </w:r>
      <w:hyperlink r:id="rId184" w:history="1">
        <w:r>
          <w:rPr>
            <w:rFonts w:ascii="arial" w:eastAsia="arial" w:hAnsi="arial" w:cs="arial"/>
            <w:i/>
            <w:color w:val="0077CC"/>
            <w:sz w:val="20"/>
            <w:u w:val="single"/>
            <w:shd w:val="clear" w:color="auto" w:fill="FFFFFF"/>
            <w:lang w:val="en-US" w:eastAsia="en-US" w:bidi="ar-SA"/>
          </w:rPr>
          <w:t>a loss of privacy</w:t>
        </w:r>
      </w:hyperlink>
      <w:r>
        <w:rPr>
          <w:rFonts w:ascii="arial" w:eastAsia="arial" w:hAnsi="arial" w:cs="arial"/>
          <w:color w:val="000000"/>
          <w:sz w:val="20"/>
          <w:lang w:val="en-US" w:eastAsia="en-US" w:bidi="ar-SA"/>
        </w:rPr>
        <w:t>. I recently installed a dumb $30 wireless doorbell that recharges itself with each button press. How neat is that?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check out </w:t>
      </w:r>
      <w:hyperlink r:id="rId184" w:history="1">
        <w:r>
          <w:rPr>
            <w:rFonts w:ascii="arial" w:eastAsia="arial" w:hAnsi="arial" w:cs="arial"/>
            <w:i/>
            <w:color w:val="0077CC"/>
            <w:sz w:val="20"/>
            <w:u w:val="single"/>
            <w:shd w:val="clear" w:color="auto" w:fill="FFFFFF"/>
            <w:lang w:val="en-US" w:eastAsia="en-US" w:bidi="ar-SA"/>
          </w:rPr>
          <w:t>the smart home devices recommended by the staff at Wirecutter</w:t>
        </w:r>
      </w:hyperlink>
      <w:r>
        <w:rPr>
          <w:rFonts w:ascii="arial" w:eastAsia="arial" w:hAnsi="arial" w:cs="arial"/>
          <w:color w:val="000000"/>
          <w:sz w:val="20"/>
          <w:lang w:val="en-US" w:eastAsia="en-US" w:bidi="ar-SA"/>
        </w:rPr>
        <w:t>, the product recommendation site that’s part of The Times.)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we go …</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“Everyone is preparing for the worst and holding their breath”: My colleagues Michael Corkery and Sapna Maheshwari detailed </w:t>
      </w:r>
      <w:hyperlink r:id="rId184" w:history="1">
        <w:r>
          <w:rPr>
            <w:rFonts w:ascii="arial" w:eastAsia="arial" w:hAnsi="arial" w:cs="arial"/>
            <w:i/>
            <w:color w:val="0077CC"/>
            <w:sz w:val="20"/>
            <w:u w:val="single"/>
            <w:shd w:val="clear" w:color="auto" w:fill="FFFFFF"/>
            <w:lang w:val="en-US" w:eastAsia="en-US" w:bidi="ar-SA"/>
          </w:rPr>
          <w:t>how retailers and delivery companies are trying to manage</w:t>
        </w:r>
      </w:hyperlink>
      <w:r>
        <w:rPr>
          <w:rFonts w:ascii="arial" w:eastAsia="arial" w:hAnsi="arial" w:cs="arial"/>
          <w:color w:val="000000"/>
          <w:sz w:val="20"/>
          <w:lang w:val="en-US" w:eastAsia="en-US" w:bidi="ar-SA"/>
        </w:rPr>
        <w:t xml:space="preserve"> the online orders that will course through America’s already pandemic-stretched delivery networks this month. They wrote that by one accounting, 7.2 million more packages need to be shipped each day this holiday season than the system has the capacity to handle. (I’ll have more on this in Tuesday’s newsletter.)</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“Facebook moms” and the “Malarkey Factory”: The Times tech columnist Kevin Roose dug into the </w:t>
      </w:r>
      <w:hyperlink r:id="rId184" w:history="1">
        <w:r>
          <w:rPr>
            <w:rFonts w:ascii="arial" w:eastAsia="arial" w:hAnsi="arial" w:cs="arial"/>
            <w:i/>
            <w:color w:val="0077CC"/>
            <w:sz w:val="20"/>
            <w:u w:val="single"/>
            <w:shd w:val="clear" w:color="auto" w:fill="FFFFFF"/>
            <w:lang w:val="en-US" w:eastAsia="en-US" w:bidi="ar-SA"/>
          </w:rPr>
          <w:t>digital strategy of Joe Biden’s presidential campaign.</w:t>
        </w:r>
      </w:hyperlink>
      <w:r>
        <w:rPr>
          <w:rFonts w:ascii="arial" w:eastAsia="arial" w:hAnsi="arial" w:cs="arial"/>
          <w:color w:val="000000"/>
          <w:sz w:val="20"/>
          <w:lang w:val="en-US" w:eastAsia="en-US" w:bidi="ar-SA"/>
        </w:rPr>
        <w:t xml:space="preserve"> The tactics included devoting attention to women who shared a lot of uplifting material on Facebook, and being selective about when to combat false rumors that were amplified by the Trump campaign and its allies.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Hacking technology for good: To help his Army veteran dad with PTSD symptoms, Tyler Skluzacek designed a smartwatch app that recognizes traumatic nightmares and gently vibrates to interrupt the bad dream, Tyler and his father, Patrick, </w:t>
      </w:r>
      <w:hyperlink r:id="rId184" w:history="1">
        <w:r>
          <w:rPr>
            <w:rFonts w:ascii="arial" w:eastAsia="arial" w:hAnsi="arial" w:cs="arial"/>
            <w:i/>
            <w:color w:val="0077CC"/>
            <w:sz w:val="20"/>
            <w:u w:val="single"/>
            <w:shd w:val="clear" w:color="auto" w:fill="FFFFFF"/>
            <w:lang w:val="en-US" w:eastAsia="en-US" w:bidi="ar-SA"/>
          </w:rPr>
          <w:t>recounted to NPR</w:t>
        </w:r>
      </w:hyperlink>
      <w:r>
        <w:rPr>
          <w:rFonts w:ascii="arial" w:eastAsia="arial" w:hAnsi="arial" w:cs="arial"/>
          <w:color w:val="000000"/>
          <w:sz w:val="20"/>
          <w:lang w:val="en-US" w:eastAsia="en-US" w:bidi="ar-SA"/>
        </w:rPr>
        <w:t>. The app was recently approved by the Food and Drug Administration to treat PTSD-related nightmare disorder.</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Yes, you’re right! A number of readers took issue with my point </w:t>
      </w:r>
      <w:hyperlink r:id="rId184" w:history="1">
        <w:r>
          <w:rPr>
            <w:rFonts w:ascii="arial" w:eastAsia="arial" w:hAnsi="arial" w:cs="arial"/>
            <w:i/>
            <w:color w:val="0077CC"/>
            <w:sz w:val="20"/>
            <w:u w:val="single"/>
            <w:shd w:val="clear" w:color="auto" w:fill="FFFFFF"/>
            <w:lang w:val="en-US" w:eastAsia="en-US" w:bidi="ar-SA"/>
          </w:rPr>
          <w:t>in Friday’s newsletter</w:t>
        </w:r>
      </w:hyperlink>
      <w:r>
        <w:rPr>
          <w:rFonts w:ascii="arial" w:eastAsia="arial" w:hAnsi="arial" w:cs="arial"/>
          <w:color w:val="000000"/>
          <w:sz w:val="20"/>
          <w:lang w:val="en-US" w:eastAsia="en-US" w:bidi="ar-SA"/>
        </w:rPr>
        <w:t xml:space="preserve"> that there was something unique in services such as HBO Max and Netflix that give entertainment companies end-to-end control of their programming. They pointed out that Hollywood companies also used to own movie theaters and had exclusive contracts with writers, actors, directors and others.I still believe </w:t>
      </w:r>
      <w:hyperlink r:id="rId184" w:history="1">
        <w:r>
          <w:rPr>
            <w:rFonts w:ascii="arial" w:eastAsia="arial" w:hAnsi="arial" w:cs="arial"/>
            <w:i/>
            <w:color w:val="0077CC"/>
            <w:sz w:val="20"/>
            <w:u w:val="single"/>
            <w:shd w:val="clear" w:color="auto" w:fill="FFFFFF"/>
            <w:lang w:val="en-US" w:eastAsia="en-US" w:bidi="ar-SA"/>
          </w:rPr>
          <w:t>what’s happening now</w:t>
        </w:r>
      </w:hyperlink>
      <w:r>
        <w:rPr>
          <w:rFonts w:ascii="arial" w:eastAsia="arial" w:hAnsi="arial" w:cs="arial"/>
          <w:color w:val="000000"/>
          <w:sz w:val="20"/>
          <w:lang w:val="en-US" w:eastAsia="en-US" w:bidi="ar-SA"/>
        </w:rPr>
        <w:t xml:space="preserve"> is different because of the ability to distribute online entertainment to people’s homes. But thank you, readers, for reminding me that what seems entirely novel often isn’t.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Hugs to this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hyperlink r:id="rId184" w:history="1">
        <w:r>
          <w:rPr>
            <w:rFonts w:ascii="arial" w:eastAsia="arial" w:hAnsi="arial" w:cs="arial"/>
            <w:i/>
            <w:color w:val="0077CC"/>
            <w:sz w:val="20"/>
            <w:u w:val="single"/>
            <w:shd w:val="clear" w:color="auto" w:fill="FFFFFF"/>
            <w:lang w:val="en-US" w:eastAsia="en-US" w:bidi="ar-SA"/>
          </w:rPr>
          <w:t>mama moose and her calf cuddle in the snow</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want to hear from you. Tell us what you think of this newsletter and what else you’d like us to explore. You can reach us at </w:t>
      </w:r>
      <w:hyperlink r:id="rId184" w:history="1">
        <w:r>
          <w:rPr>
            <w:rFonts w:ascii="arial" w:eastAsia="arial" w:hAnsi="arial" w:cs="arial"/>
            <w:i/>
            <w:color w:val="0077CC"/>
            <w:sz w:val="20"/>
            <w:u w:val="single"/>
            <w:shd w:val="clear" w:color="auto" w:fill="FFFFFF"/>
            <w:lang w:val="en-US" w:eastAsia="en-US" w:bidi="ar-SA"/>
          </w:rPr>
          <w:t>ontech@nytimes.com.</w:t>
        </w:r>
      </w:hyperlink>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you don’t already get this newsletter in your inbox, </w:t>
      </w:r>
      <w:hyperlink r:id="rId184" w:history="1">
        <w:r>
          <w:rPr>
            <w:rFonts w:ascii="arial" w:eastAsia="arial" w:hAnsi="arial" w:cs="arial"/>
            <w:i/>
            <w:color w:val="0077CC"/>
            <w:sz w:val="20"/>
            <w:u w:val="single"/>
            <w:shd w:val="clear" w:color="auto" w:fill="FFFFFF"/>
            <w:lang w:val="en-US" w:eastAsia="en-US" w:bidi="ar-SA"/>
          </w:rPr>
          <w:t>please sign up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Rank-and-file officers have had mixed reactions regarding the use of body cameras. (PHOTOGRAPH BY SAM HODGSON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6797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85"/>
          <w:headerReference w:type="default" r:id="rId186"/>
          <w:footerReference w:type="even" r:id="rId187"/>
          <w:footerReference w:type="default" r:id="rId188"/>
          <w:headerReference w:type="first" r:id="rId189"/>
          <w:footerReference w:type="first" r:id="rId190"/>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1" w:history="1">
        <w:r>
          <w:rPr>
            <w:rFonts w:ascii="arial" w:eastAsia="arial" w:hAnsi="arial" w:cs="arial"/>
            <w:b/>
            <w:bCs/>
            <w:i/>
            <w:color w:val="0077CC"/>
            <w:kern w:val="32"/>
            <w:sz w:val="28"/>
            <w:szCs w:val="32"/>
            <w:u w:val="single"/>
            <w:shd w:val="clear" w:color="auto" w:fill="FFFFFF"/>
            <w:lang w:val="en-US" w:eastAsia="en-US" w:bidi="ar-SA"/>
          </w:rPr>
          <w:t xml:space="preserve">KOCH DEFENDS </w:t>
        </w:r>
      </w:hyperlink>
      <w:hyperlink r:id="rId191" w:history="1">
        <w:r>
          <w:rPr>
            <w:rFonts w:ascii="arial" w:eastAsia="arial" w:hAnsi="arial" w:cs="arial"/>
            <w:b/>
            <w:bCs/>
            <w:i/>
            <w:color w:val="0077CC"/>
            <w:kern w:val="32"/>
            <w:sz w:val="28"/>
            <w:szCs w:val="32"/>
            <w:u w:val="single"/>
            <w:shd w:val="clear" w:color="auto" w:fill="FFFFFF"/>
            <w:lang w:val="en-US" w:eastAsia="en-US" w:bidi="ar-SA"/>
          </w:rPr>
          <w:t>POLICE</w:t>
        </w:r>
      </w:hyperlink>
      <w:hyperlink r:id="rId191" w:history="1">
        <w:r>
          <w:rPr>
            <w:rFonts w:ascii="arial" w:eastAsia="arial" w:hAnsi="arial" w:cs="arial"/>
            <w:b/>
            <w:bCs/>
            <w:i/>
            <w:color w:val="0077CC"/>
            <w:kern w:val="32"/>
            <w:sz w:val="28"/>
            <w:szCs w:val="32"/>
            <w:u w:val="single"/>
            <w:shd w:val="clear" w:color="auto" w:fill="FFFFFF"/>
            <w:lang w:val="en-US" w:eastAsia="en-US" w:bidi="ar-SA"/>
          </w:rPr>
          <w:t xml:space="preserve"> AT HEARING ON BRUTALITY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29, 1983, Tuesday,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1, Column 1;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SAM ROBERTS</w:t>
      </w:r>
    </w:p>
    <w:p>
      <w:pPr>
        <w:keepNext/>
        <w:spacing w:before="240" w:after="0" w:line="340" w:lineRule="atLeast"/>
        <w:ind w:left="0" w:right="0" w:firstLine="0"/>
        <w:jc w:val="left"/>
        <w:rPr>
          <w:lang w:val="en-US" w:eastAsia="en-US" w:bidi="ar-SA"/>
        </w:rPr>
      </w:pPr>
      <w:bookmarkStart w:id="19" w:name="Body_8"/>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807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Testifying for almost two hours yesterday before a Congressional committee, Mayor Koch defended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acknowledged that charges of illegal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represented a problem that ''cannot be dismissed merely as one of perception.''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coupled that concession, however, with a challenge to the chairman of the committee to ''produce so much as a scintilla of evidence''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systemic or condoned by his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Koch was the leadoff witness in a second-floor courtroom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House in Brooklyn as the House Subcommittee on Criminal Justice, led by Representative John Conyers Jr., reconvened. It was an eight- hour sequel to the marathon hearing into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that it held two months ago in Harlem and was the third such hearing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apart from the Mayor and his aides and Philip Caruso, the president of the Patrolmen's Benevolent Association, virtually every witness complained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They said that verbal and physical abuse was pervasive and that both black citizens and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dealt with differently by the department than were whites.</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Mayor Koch defends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but acknowledges that charges of illegal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represent problem that 'cannot be dismissed merely as one of perception,' testimony at House subcommittee hearing; challenges Chmn John Conyers Jr to produce evidence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is systemic or condoned by his administration; many witnesses charge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is pervasive and that black citizens and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treated differently than whites; photos (M)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Caruso stalked out of the hearing after branding cases of brutality as ''aberrational and isolated.''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the witnesses were community activists, clergymen, lawyers, people who described themselves as victims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their relatives, and present and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are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Cousar, the former head of the Guardians, a group of black officers, criticized the department's recruitment policies and ''double standard of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Jacques Maurice, the president of the Grand Council of Guardians, said that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can't tell the difference between black crooks and black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Conyers, a Michigan Democrat, said his statements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was systemic and ''condoned by the leadership outside the department'' merely reflected what he had heard at the September hearing and were not intended to ''foreclose'' subsequent testimony or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did not mean to cast any slander on an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Mr. Conyers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spectator disrupted the first hearing last July, at the State Office Building in Harlem, before the Mayor was able to deliver his speech, and Mr. Koch boycotted the second hearing, at the state armory in Harlem, because he considered the site unsuitable.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Koch has since announced the appointment of the city's Correction Commissioner, Benjamin Ward, who is black, to succeed Robert J. McGuire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And a Manhattan grand jury has found no wrongdoing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an incident last spring that sparked the Congressional investigation.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Complaints Are Handled The Mayor pledged yesterday to ''continue to look for ways to improve our performance'' and said he had ordered Mr. McGuire, who is leaving as Commissioner at the end of next month after serving six years, to review how the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Housing Authority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handle civilian complaints against their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said the percentage of claims substantiated by the Civilian Complaint Review Board, whose members are civilian employees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matched the record of a board composed of civilians from outside the department that was scrapped after five months following a referendum in 1966.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it would ask local prosecutors to investigate allegations raised at yesterday's hearing that white officers carry blackjacks, knives and other weapons illegally. Witnesses did not specify when they believed such weapons had been used or by whom.</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Some Jeers for Rebuttal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Except for a smattering of jeers, the crowd of more than 200 at the hearing was silent as the Mayor read his formal rebuttal and then jousted with Mr. Conyers and Democratic Representatives Charles B. Rangel of Manhattan and Major R. Owens of Brooklyn.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indicated today, as I have stated time and time again both before and after these hearings,'' the Mayor said, ''that I will stand behind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when they are right and condemn them when they are wrong. To suggest that the policy of this city is otherwise is false, inflammatory and highly destructive of the critical confidence which must exist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community in any just and civilized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Koch said that ''as in any civilized society,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the right to use lawful, reasonable force in carrying out their job'' and that ''there will be times when accusations of unlawful force are false, put forward as a smokescreen by the guilty or as a slander by inveterate critics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who were not present, have no real idea of what happened and who seek to undermine public trust.''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other hand, having said this certainly does not mean that charges of illegal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unworthy of attention by responsible officials,'' he said. ''The problem cannot be dismissed merely as one of perception. There doubtless are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abuse their trust and even one such incident of brutality is one incident too much.''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Quoting conciliatory passages from his undelivered speech prepared for the hearing last July, Mr. Koch said, ''I personally know that words do sting and words of prejudice sting worst of all. Any racial remark by an officer of the law is intolerable.''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Mayor also recognized what he described as ''honestly held concerns in the minority community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and the exercise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power,'' concerns that, he said, were ''an echo of the ugly history of racism in our own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''Neither our country, nor our city,'' he said, ''has yet to overcome that history. But we are going to keep on moving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issue is far too important to allow polemics, procedural impropriety or politics to get in the way of the merits,'' the Mayor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Racist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Koch's historical perspective was echoed by William R. Bracey, former chief of patrol, who is black. Mr. Bracey, who drew applause when he acknowledged that some brutality did exist, said that ''unfortunately this nation has developed a racist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said ''unequivocally''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abuse of authority, discourtesy and ethnic slurs are not widespread, are not condoned and are not systemic.''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am also certain,'' he said, ''that a great deal of progress has been made by the department in the past decade in dealing with these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Commissioner McGuire angrily accused Representative Conyers of a ''premature and politically motivated judgment'' that ''recklessly injured the reputation'' of a department that, Mr. McGuire said, has demonstrated ''professional restraint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racial sensitivity in dealing with all sections of the public.''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Questioned by Mr. Conyers about the number of homicides by officers, the hiring and promotional policies of the department and how it handles civilian complaints, Mr. Koch and Mr. McGuire cited statistics from a briefing book passed along the witness table from Frederick A. O. Schwarz Jr., the city's Corporation Counsel.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stunned to find the majority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Harlem are not black,'' Mr. Conyers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 not assign cops on the basis of their race,'' Mr. Koch replied.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Contrasting the eyewitness allegations of brutality presented at the September hearing with the Mayor's response yesterday, Mr. Conyers said that ''somewhere between these two diametrically opposed sets of testimony this subcommittee is charged with ferreting out the truth.''</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59" style="position:absolute;z-index:2516817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of Mayor Koch and Robert McGuire (page B4); photo of John Conyers Jr. and Rev. Herbert Daughtry (page B4)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6828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2"/>
          <w:headerReference w:type="default" r:id="rId193"/>
          <w:footerReference w:type="even" r:id="rId194"/>
          <w:footerReference w:type="default" r:id="rId195"/>
          <w:headerReference w:type="first" r:id="rId196"/>
          <w:footerReference w:type="first" r:id="rId197"/>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6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8" w:history="1">
        <w:r>
          <w:rPr>
            <w:rFonts w:ascii="arial" w:eastAsia="arial" w:hAnsi="arial" w:cs="arial"/>
            <w:b/>
            <w:bCs/>
            <w:i/>
            <w:color w:val="0077CC"/>
            <w:kern w:val="32"/>
            <w:sz w:val="28"/>
            <w:szCs w:val="32"/>
            <w:u w:val="single"/>
            <w:shd w:val="clear" w:color="auto" w:fill="FFFFFF"/>
            <w:lang w:val="en-US" w:eastAsia="en-US" w:bidi="ar-SA"/>
          </w:rPr>
          <w:t>Jury Could Hear Rodney King Today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9, 1993,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12; Column 4; National Desk; Column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March 8</w:t>
      </w:r>
    </w:p>
    <w:p>
      <w:pPr>
        <w:keepNext/>
        <w:spacing w:before="240" w:after="0" w:line="340" w:lineRule="atLeast"/>
        <w:ind w:left="0" w:right="0" w:firstLine="0"/>
        <w:jc w:val="left"/>
        <w:rPr>
          <w:lang w:val="en-US" w:eastAsia="en-US" w:bidi="ar-SA"/>
        </w:rPr>
      </w:pPr>
      <w:bookmarkStart w:id="21" w:name="Body_9"/>
      <w:bookmarkEnd w:id="21"/>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appearing frightened and reclusive, clearly burdened by his role as a symbol, Rodney G. King has had only a few stumbling words to say in public since he was beaten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two years ago. And in private, talking about the beating to investigators, he has sometimes contradicted himself.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in the prosecution's biggest gamble, he is expected as early as Tuesday to testify for the first time against the four officers accused of violating his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 testimony could change the course of the trial, but nobody knows just what he will say. Innocent victim or aggressive felon, the man the jurors see on the stand could influence the way they view the videotaped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King's pain and bewilderment were evident in his emotional statement at the height of the riots last May 1. "People," he began, "I just want to say, can we all get along? Can we get along?" And he concluded: "We've just got to, just got to. We're all stuck here for a while. Let's try to work it out. Let's try to work it out."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No Stranger to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more frequently, the 27-year-old unemployed construction worker has been seen here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once accused of drunken driving, once accused of beating his wife and once for driving his car at an undercover officer after being surprised with a transvestite prostitute. No charges were filed in any of the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 trial of the four officers last year, prosecutors chose to avoid the risks of bringing Mr. King to the witness stand and trusted instead in the power of the videotape that shows him being beaten and kicked for 81 seconds.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gap in their presentation left the way open for defense lawyers to portray Mr. King as "an animal," a dangerous, almost superhumanly strong felon, sweating, grunting, violent and impervious to pain.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Sgt. Stacey C. Koon, Officers Laurence M. Powell and Theodore J. Briseno and former Officer Timothy E. Wind were acquitted of assualt charges last April 29, touching off days of rioting. They now face possible 10-year prison terms on civil rights charges that they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when they arrested Mr. King for speeding.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'Real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jurors had the defendants as real human beings to identify with and sympathize with but no human being on the prosecution side of the case," said Erwin Chemerinsky, a law professor at the University of Southern California. "Rodney King could provide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Mr. King does have a criminal record, for armed robbery, and his actions on March 3, 1991, did contribute to the events that followed, all elements that defense lawyers are likely to focus on. One of them said today he expects Mr. King to undergo cross-examination for at least a full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Aware of the risks, the prosecutors have gone out of their way to play down Mr. King's testimony, sandwiching his appearance between those of expert witnesses and acknowledging his problems to the jury from the start.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will tell you that he was on parole and that he broke the law on the night of the incident," said a prosecutor, Steven D. Clymer, in his opening statement Feb. 25. "He was drunk while driving, and he was speeding as he tried to get away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.When they tried to handcuff him, he resisted."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Very Poor Memory'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Furthermore, said Mr. Clymer, an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 expect Rodney King will tell you that because of the beating he has a very poor memory of the incident. He has made several statements that are inconsistent, with different versions of the events."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 emphasized: "Rodney King is not on trial. The issue of whether he was guilty or innocent that night is not the issue in this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statements are part of a prosecution tactic, said Peter Arenella, a law professor at the University of California,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basic message the prosecution wants to send to the jury is that they do not have to choose between King and the officers as to who is ultimately more sympathetic and appealing," he said. "They are going to do their best to educate the jury that even a criminal who is clearly resisting lawful authority retains the constitutional right to be free from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King's few public statements since the beating, including his remarks during the rioting, portray a man struggling to understand his role in the events that have grown from the beating captured on amateur videotape.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Kept Out of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remained sequestered by his lawyer, Milton Grimes, living at an undisclosed location and rarely appearing in public. People who have talked with him describe him as nervous and sometimes confused.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December, Mr. Grimes announced that he was raising Mr. King's profile and would take him on speaking tours around the country. But this plan ended after one visit to a school classroom and one appearance on a call-in show at a local black radio station, KJLH-FM.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that appearance, Mr. King gave brief, sometimes one-word answers to questions and seemed uncomfortable in a public setting. His one unforced moment came in a burst of spontaneous laughter over his discovery last year that the prostitute in his car was a transvestite.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is recognized in public, he said, he sometimes gets the feeling, especially from white people, that he is a problem to them, a cause of the city's turmoil. But he was unable to find words to express his reaction to finding his name linked to the devastating rioting.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'Like a Crushed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King's formal statements about the beating have been inconsistent regarding his drinking that night, about possible racial epithets used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about other details, including when he was handcuffed.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grand jury testimony last July, he told one of the prosecutors, Barry F. Kowalski, that he could not remember the order in which events occurred. But he did not hesitate when Mr. Kowalski asked him how he felt at the end of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just felt horrible," Mr. King said, in a glimpse of the sort of testimony he may give in court. "I felt beat up and like a crushed can. That's what I felt like, like a crushed can all over, and my spirits were down, real low."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beating, he told the grand jury, the officers taunted him, saying repeatedly, "What's up? What's up, killer? How you feel now, killer?" In a separate earlier statement to investigators he said the officers also repeatedly used a racial epithet.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Crucial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portrait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if it is accepted by the jurors, would suggest that the officers were meting out summary punishment to a man who had angered them, as the prosecutors charge. This point is important because the prosecutors need to prove that the officers intentionally harmed Mr. King in violation of his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for his own actions, Mr. King said he never attacked the officers but was trying to protect himself from the relentless baton blows and jolts of electricity from a Taser stun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earlier interview, with the District Attorney's office four months after the beating, Mr. King said: "What was I doing? Saying to myself, it's going to be over, it's going to be over, it's going to, just hang in there, just hang in there, it's going to be over soon."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finally was over, Mr. King said, he was left alone in a hospital bed thinking the thoughts of a beaten 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"Damn, I felt so defenseless, useless," he said in the same interview.  "Who am I, who am I to say I'm not -- who am I to say I didn't do this? That's what I was thinking about when I was lying in the bed sick. Who's going to believe you? Who's going to believe you?"</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9,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3" style="position:absolute;z-index:251684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199"/>
          <w:headerReference w:type="default" r:id="rId200"/>
          <w:footerReference w:type="even" r:id="rId201"/>
          <w:footerReference w:type="default" r:id="rId202"/>
          <w:headerReference w:type="first" r:id="rId203"/>
          <w:footerReference w:type="first" r:id="rId204"/>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5" w:history="1">
        <w:r>
          <w:rPr>
            <w:rFonts w:ascii="arial" w:eastAsia="arial" w:hAnsi="arial" w:cs="arial"/>
            <w:b/>
            <w:bCs/>
            <w:i/>
            <w:color w:val="0077CC"/>
            <w:kern w:val="32"/>
            <w:sz w:val="28"/>
            <w:szCs w:val="32"/>
            <w:u w:val="single"/>
            <w:shd w:val="clear" w:color="auto" w:fill="FFFFFF"/>
            <w:lang w:val="en-US" w:eastAsia="en-US" w:bidi="ar-SA"/>
          </w:rPr>
          <w:t>Murder Rate and Fears Surge Across Puerto Rico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21, 2011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LIZETTE ALVAREZ</w:t>
      </w:r>
    </w:p>
    <w:p>
      <w:pPr>
        <w:keepNext/>
        <w:spacing w:before="240" w:after="0" w:line="340" w:lineRule="atLeast"/>
        <w:ind w:left="0" w:right="0" w:firstLine="0"/>
        <w:jc w:val="left"/>
        <w:rPr>
          <w:lang w:val="en-US" w:eastAsia="en-US" w:bidi="ar-SA"/>
        </w:rPr>
      </w:pPr>
      <w:bookmarkStart w:id="23" w:name="Body_10"/>
      <w:bookmarkEnd w:id="23"/>
      <w:r>
        <w:rPr>
          <w:rFonts w:ascii="arial" w:eastAsia="arial" w:hAnsi="arial" w:cs="arial"/>
          <w:b/>
          <w:color w:val="000000"/>
          <w:sz w:val="28"/>
          <w:lang w:val="en-US" w:eastAsia="en-US" w:bidi="ar-SA"/>
        </w:rPr>
        <w:t>Body</w:t>
      </w:r>
    </w:p>
    <w:p>
      <w:pPr>
        <w:spacing w:line="60" w:lineRule="exact"/>
        <w:rPr>
          <w:lang w:val="en-US" w:eastAsia="en-US" w:bidi="ar-SA"/>
        </w:rPr>
      </w:pPr>
      <w:r>
        <w:pict>
          <v:line id="_x0000_s1065"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LOIZA, P.R. -- As people strolled past the Alambique liquor store here recently, the puddle of blood and the bullet-shattered storefront behind it scarcely merited a glance. Yet another young man had been shot. Yet another tally would be added to the record books.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Roberto Clemente, who lives down the street from the crime scene, such casual acceptance illustrates just how deeply Puerto Ricans have been shaken by the island's murder wave.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''Enough is enough,'' said Mr. Clemente, 59, who works for the town doing cleanup duties, as he motioned toward the liquor store. ''We live unsafely in our homes. The cops know who did what, but there are no witnesses. Even if you see who did it, you stay quiet.''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plagued by a steadily worsening murder rate, more Puerto Ricans are second-guessing their evening plans, contemplating moving to the mainland and sending away for gun permits in larger numbers to protect themselves.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rolling out new strategies they hope will bring things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this year, there have been 525 murders in Puerto Rico, a number that is outpacing last year's 983 homicides, the second-highest ever, and the 995 in 1994. New York City, with a population a bit over twice that of Puerto Rico, reported 199 murders through the middle of this month, with a total of 536 in 2010.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High murder rates are not unusual in Puerto Rico. Between 1980 to 2005 the average annual homicide rate was 19 per 100,000 in Puerto Rico and 8 per 100,000 on the mainland.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Murders on the island declined early last decade, only to spike again recently for the same reasons they did 20 years ago, when drug trafficking, gangs and carjackings rocked Puerto Rico.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 Figueroa Sancha, a former Federal Bureau of Investigation agent who is now superintendent of the Puerto Rico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 17,000-member force (second largest in the country, after New York's) is now using CompStat, a computer system for tracking crime patterns that was first used successfully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transforming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reorganizing them,'' Mr. Figueroa said at his headquarters. ''We will give them the weapons they need and also the technology we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year, Gov. Luis Fortuno deployed the National Guard to try to curb the killings, a tactic used in the early 1990s. But the extra patrols proved ineffective.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homicide plague predominates in poor areas, the concern has become acute this year because it has occasionally spilled into San Juan's tourist areas and crossed into wealthy districts. It has also broken into the open, with shootouts occurring on city streets and major thoroughfares.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Wednesday, for example, Maurice Joseph Spagnoletti, an executive vice president of Doral Bank in Puerto Rico, was shot to death as he drove his Lexus down a busy road in San Juan shortly after evening rush. The assailant fired three shots into his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Puerto Rico say that nearly half of all homicides on the island -- a popular way station for narcotics shipped from South American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 are connected to drug-trafficking turf wars. Of the other half, 18 so far this year were related to domestic violence and 18 involved people who were gay or transgender.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murders were recently reported in Condado, a tourist section, but Puerto Rico has seen no decline in bookings, said Clarisa Jiminez, the head of the Puerto Rico Hotel and Tourism Association. ''It is true we have faced some situations in the past,'' she said, ''but the tourist areas are very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Recognizing that the island's homicide rate is unacceptably high and spiraling higher, Governor Fortuno has labeled it a priority while underscoring that the incidence of other crimes, like robbery and burglary, has decreased. Puerto 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are also working more closely with federal agencies to bring down the murder rate.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intends to extend training to seven months and beef up instruction on topics like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civil rights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Mr. Figueroa said. The department will also begin a system of data collection on episodes that involve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 new anonymous tip line and Web site were inaugurated recently.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been under investigation by the Department of Justice since 2008, and the American Civil Liberties Union has been pressing the government to finish.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 important component of this is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relationship with the community,'' Mr. Figueroa acknowledged. ''There have been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especially in the Dominican and gay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A.C.L.U. has compiled its own report listing accusations of abuse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against Puerto Ricans, including the poor, students and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past 18 months have seen an increase in the number of protests by Puerto Rican workers and students against the government, which has cut 23,000 jobs and raised university tuition.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reacted forcefully to protesters, in some instances using tear gas, Tasers and night sticks. Several protesters have reported being beaten, the A.C.L.U.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it is nothing new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had carte blanche in their dealings with the low-income and immigrant community, it's the first time it has broken through to dissidents, students and the middle class,'' said Anthony D. Romero, the A.C.L.U.'s executive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Romero said he applauded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recent efforts to address these longstanding problems. ''But until the reforms are implemented, it's hard to know how serious the reforms are,''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worry is palpable in and around San Juan, even as far away as Ponce, that the problem is getting worse, not better. One woman, a crime victim who was too afraid to give her name, said she was still panicked by an attempted carjacking she experienced nearly three years ago, as the wave was beginning anew.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man walked up to her Lexus as she was parked in a wealthy neighborhood and pointed a gun at her face. Her two children sat in the backseat. He tried to open her doors. Instead, she put the car in reverse and fled quickly.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wound up running the man over without realizing it and killing him. He had had more than two dozen charges against him and had been responsible for several other carjackings that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the situation not improving quickly enough, the woman has considered moving to the mainland.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Loiza most residents don't have that option. They have grown fatalistic about the homicides and violence, in general, which has residents avoiding whole swaths of their own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we leave it to God,'' said Antonio Ramos Garcia, 59, a lifelong resident who works for the local election board.</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66" style="position:absolute;z-index:251686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murder scene in Loiza, P.R. ''Even if you see who did it, you stay quiet,'' a resident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Jose Figueroa Sancha,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superintendent. (PHOTOGRAPHS BY DENNIS RIVERA FOR THE NEW YORK TIMES) MAPS: There have been 525 murders in Puerto Rico so far this year.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21,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7" style="position:absolute;z-index:251687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06"/>
          <w:headerReference w:type="default" r:id="rId207"/>
          <w:footerReference w:type="even" r:id="rId208"/>
          <w:footerReference w:type="default" r:id="rId209"/>
          <w:headerReference w:type="first" r:id="rId210"/>
          <w:footerReference w:type="first" r:id="rId211"/>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2" w:history="1">
        <w:r>
          <w:rPr>
            <w:rFonts w:ascii="arial" w:eastAsia="arial" w:hAnsi="arial" w:cs="arial"/>
            <w:b/>
            <w:bCs/>
            <w:i/>
            <w:color w:val="0077CC"/>
            <w:kern w:val="32"/>
            <w:sz w:val="28"/>
            <w:szCs w:val="32"/>
            <w:u w:val="single"/>
            <w:shd w:val="clear" w:color="auto" w:fill="FFFFFF"/>
            <w:lang w:val="en-US" w:eastAsia="en-US" w:bidi="ar-SA"/>
          </w:rPr>
          <w:t xml:space="preserve">Los Angeles to Work With U.S. on </w:t>
        </w:r>
      </w:hyperlink>
      <w:hyperlink r:id="rId2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12" w:history="1">
        <w:r>
          <w:rPr>
            <w:rFonts w:ascii="arial" w:eastAsia="arial" w:hAnsi="arial" w:cs="arial"/>
            <w:b/>
            <w:bCs/>
            <w:i/>
            <w:color w:val="0077CC"/>
            <w:kern w:val="32"/>
            <w:sz w:val="28"/>
            <w:szCs w:val="32"/>
            <w:u w:val="single"/>
            <w:shd w:val="clear" w:color="auto" w:fill="FFFFFF"/>
            <w:lang w:val="en-US" w:eastAsia="en-US" w:bidi="ar-SA"/>
          </w:rPr>
          <w:t xml:space="preserve"> - Correction Appended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after="0" w:line="240" w:lineRule="atLeast"/>
        <w:ind w:right="0"/>
        <w:jc w:val="both"/>
        <w:rPr>
          <w:lang w:val="en-US" w:eastAsia="en-US" w:bidi="ar-SA"/>
        </w:rPr>
      </w:pPr>
    </w:p>
    <w:p>
      <w:pPr>
        <w:keepNext w:val="0"/>
        <w:spacing w:after="0" w:line="260" w:lineRule="atLeast"/>
        <w:ind w:left="0" w:right="0" w:firstLine="0"/>
        <w:jc w:val="left"/>
        <w:rPr>
          <w:lang w:val="en-US" w:eastAsia="en-US" w:bidi="ar-SA"/>
        </w:rPr>
      </w:pPr>
      <w:r>
        <w:rPr>
          <w:lang w:val="en-US" w:eastAsia="en-US" w:bidi="ar-SA"/>
        </w:rPr>
        <w:br/>
      </w:r>
      <w:r>
        <w:pict>
          <v:shape id="_x0000_i1069" type="#_x0000_t75" alt="Notice" style="width:10.5pt;height:12.75pt">
            <v:imagedata r:id="rId213" o:title=""/>
          </v:shape>
        </w:pict>
      </w:r>
      <w:r>
        <w:rPr>
          <w:rFonts w:ascii="arial" w:eastAsia="arial" w:hAnsi="arial" w:cs="arial"/>
          <w:color w:val="000000"/>
          <w:sz w:val="20"/>
          <w:lang w:val="en-US" w:eastAsia="en-US" w:bidi="ar-SA"/>
        </w:rPr>
        <w:t xml:space="preserve"> </w:t>
      </w:r>
      <w:r>
        <w:rPr>
          <w:rFonts w:ascii="arial" w:eastAsia="arial" w:hAnsi="arial" w:cs="arial"/>
          <w:b/>
          <w:color w:val="BE161D"/>
          <w:sz w:val="20"/>
          <w:lang w:val="en-US" w:eastAsia="en-US" w:bidi="ar-SA"/>
        </w:rPr>
        <w:t>Correction Appended</w:t>
      </w: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16; Column 4; National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TODD S. PURDUM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TODD S. PURDUM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May 8</w:t>
      </w:r>
    </w:p>
    <w:p>
      <w:pPr>
        <w:keepNext/>
        <w:spacing w:before="240" w:after="0" w:line="340" w:lineRule="atLeast"/>
        <w:ind w:left="0" w:right="0" w:firstLine="0"/>
        <w:jc w:val="left"/>
        <w:rPr>
          <w:lang w:val="en-US" w:eastAsia="en-US" w:bidi="ar-SA"/>
        </w:rPr>
      </w:pPr>
      <w:bookmarkStart w:id="25" w:name="Body_11"/>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Adding new drama to a growing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scandal 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agreed today with the nation's top civil rights enforcement officer to begin negotiations about long-sought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and procedures in an effort to avert a federal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Bill Lann Lee, the acting assistant attorney general for civil rights, briefed local officials on the results of the Justice Department's four-year investigation into allegations of abusive behavior and racial discrimination by Los Angeles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Lee said the inquiry found there was enough evidence of civil rights violations to file a "pattern and practice discrimination" suit contending systemic failings. Such a suit could give the federal government final say over major policies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a two-hour meeting, Mr. Lee issued a statement saying the Justice Department was "willing to defer filing suit to allow the city the opportunity to work toward a voluntary settlement."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the city had accepted that offer to begin discussing a resolution of the matter and had agreed to schedule a meeting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Such a lawsuit would be a huge political and legal black eye for the leadership of the nation's second largest city, which is already reeling from charges of brutality, corruption and evidence fabrication that have led to the dismissal or suspension of some 30 officers and the overturning of more than 80 convictions.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became public after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confessed to handcuffing and shooting an unarmed gang member, then planting a gun near his paralyzed body.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Federal and local officials, speaking on condition of anonymity, said Mr. Lee had arrived in Los Angeles with a letter outlining the department's findings. One possible outcome, the officials said, would be for Los Angeles to promise a series of changes, in the form of a consent decree similar to those the Justice Department has already reached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Pittsburgh and Steubenville, Ohio, and with the New Jersey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where the aim was to bar racial profiling in traffic stops by troopers.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Angeles would be the biggest city to come under such direct federal scrutiny, though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Brooklyn has amassed what officials call evidence of systemwide problems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handling of brutality complaints, and is pressing New York for changes with the threat of a similar 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Local officials said that Mr. Lee told them of the meeting only on Friday, and that it had been arranged with such apparent haste that Mayor Richard J. Riordan, a Republican, was not even in town. The city attorney,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president of the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and representatives of Mr. Riordan did attend the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 has conducted its inquiry since 1996, centering on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 under a 1994 federal law that authorized federal prosecutors to go to court to seek changes in the operations of local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was inspired by a tumultuous period here that saw the beating of a black motorist, Rodney King, the subsequent acquittal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the case and the resulting riots that tore the city apart in 1992. In the wake of the King case, a blue-ribbon commission recommended a host of changes in department policy, including a new system for tracking "problem" officers who amassed large numbers of misconduct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allocated money to help finance the system, but in recent months it has become clear that efforts to establish it fell victim to bureaucratic errors, infuriating Justice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Meanwhile, last fall,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local district attorney made public their own sweeping investigations into contentions of evidence-tampering, false testimony and brutality among officers in the gritty Rampart division on the western edge of downtown, in the city's worst corruption case in half a century. As that inquiry has grown, it has led to bitter infighting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Bernard Parks and District Attorney Gil Garcetti, with Mr. Riordan at one point reduced to accusing them of behaving like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Department's investigation had failed to uncover the Rampart case, which local officials here said left the federal government feeling pressure to step up its inquiry. In March, Mr. Lee told local officials that the department was ratcheting up its civil rights investigation. But according to one city official, Mr. Lee said then that the federal government had "no interest in running the department," though the Justice Department had a "role to play" in helping introduce reforms that had worked in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country.      </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bookmarkStart w:id="26" w:name="Correction"/>
      <w:bookmarkEnd w:id="26"/>
      <w:r>
        <w:rPr>
          <w:rFonts w:ascii="arial" w:eastAsia="arial" w:hAnsi="arial" w:cs="arial"/>
          <w:b/>
          <w:color w:val="000000"/>
          <w:sz w:val="28"/>
          <w:lang w:val="en-US" w:eastAsia="en-US" w:bidi="ar-SA"/>
        </w:rPr>
        <w:t>Correction</w:t>
      </w:r>
    </w:p>
    <w:p>
      <w:pPr>
        <w:spacing w:line="60" w:lineRule="exact"/>
        <w:rPr>
          <w:lang w:val="en-US" w:eastAsia="en-US" w:bidi="ar-SA"/>
        </w:rPr>
      </w:pPr>
      <w:r>
        <w:pict>
          <v:line id="_x0000_s1071" style="position:absolute;z-index:251689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An article on Tuesday about a federal investigation into accusations of misconduct and civil rights violations by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referred imprecisely to the grounds of a lawsuit the Justice Department has threatened to bring if the city does not change training and procedures. The suit would assert a pattern and practice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Justice Department is still reviewing accusations of racial discrimination and has made no conclusion on that issue.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Correction-Date:</w:t>
      </w:r>
      <w:r>
        <w:rPr>
          <w:rFonts w:ascii="arial" w:eastAsia="arial" w:hAnsi="arial" w:cs="arial"/>
          <w:color w:val="000000"/>
          <w:sz w:val="20"/>
          <w:lang w:val="en-US" w:eastAsia="en-US" w:bidi="ar-SA"/>
        </w:rPr>
        <w:t> May 11, 2000, Thursday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9,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691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14"/>
          <w:headerReference w:type="default" r:id="rId215"/>
          <w:footerReference w:type="even" r:id="rId216"/>
          <w:footerReference w:type="default" r:id="rId217"/>
          <w:headerReference w:type="first" r:id="rId218"/>
          <w:footerReference w:type="first" r:id="rId219"/>
          <w:type w:val="nextPage"/>
          <w:pgSz w:w="12240" w:h="15840"/>
          <w:pgMar w:top="840" w:right="1000" w:bottom="840" w:left="1000" w:header="400" w:footer="400"/>
          <w:pgNumType w:fmt="decimal"/>
          <w:cols w:space="720"/>
          <w:titlePg/>
        </w:sectPr>
      </w:pPr>
    </w:p>
    <w:p>
      <w:pPr>
        <w:rPr>
          <w:lang w:val="en-US" w:eastAsia="en-US" w:bidi="ar-SA"/>
        </w:rPr>
      </w:pPr>
      <w:bookmarkStart w:id="27" w:name="Bookmark_14"/>
      <w:bookmarkEnd w:id="27"/>
    </w:p>
    <w:p>
      <w:pPr>
        <w:rPr>
          <w:lang w:val="en-US" w:eastAsia="en-US" w:bidi="ar-SA"/>
        </w:rPr>
      </w:pPr>
      <w:r>
        <w:pict>
          <v:shape id="_x0000_i107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0" w:history="1">
        <w:r>
          <w:rPr>
            <w:rFonts w:ascii="arial" w:eastAsia="arial" w:hAnsi="arial" w:cs="arial"/>
            <w:b/>
            <w:bCs/>
            <w:i/>
            <w:color w:val="0077CC"/>
            <w:kern w:val="32"/>
            <w:sz w:val="28"/>
            <w:szCs w:val="32"/>
            <w:u w:val="single"/>
            <w:shd w:val="clear" w:color="auto" w:fill="FFFFFF"/>
            <w:lang w:val="en-US" w:eastAsia="en-US" w:bidi="ar-SA"/>
          </w:rPr>
          <w:t>G.O.P. Blindsided By Public's Rage At Floyd Killing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Catie Edmondson and Nicholas Fandos</w:t>
      </w:r>
    </w:p>
    <w:p>
      <w:pPr>
        <w:keepNext/>
        <w:spacing w:before="240" w:after="0" w:line="340" w:lineRule="atLeast"/>
        <w:ind w:left="0" w:right="0" w:firstLine="0"/>
        <w:jc w:val="left"/>
        <w:rPr>
          <w:lang w:val="en-US" w:eastAsia="en-US" w:bidi="ar-SA"/>
        </w:rPr>
      </w:pPr>
      <w:bookmarkStart w:id="28" w:name="Body_12"/>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have been startled by the extent to which public opinion has shifted in recent days after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protests that have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Congressional Republicans, caught flat-footed by an election-year groundswell of public support for overhauling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to address systemic racism, are struggling to coalesce around a legislative response.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Having long fashioned themselves as the party of law and order, Republicans have been startled by the speed and extent to which public opinion has shifted under their feet in recent days after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protests that have followed. The abrupt turn has placed them on the defensive.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Adding to their challenge, President Trump has offered only an incendiary response, repeatedly invoking ''law and order,'' calling for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crackdowns on protesters, promoting conspiracy theories, and returning time and again to the false claim that Democrats agitating for change are simply bent on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Republicans on Capitol Hill rushed to distance themselves from that approach, publicly making clear that they would lay out their own legislation and refraining from attacking a sweeping Democratic bill unveiled this week aimed at combating racial bias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measure, which House Democrats plan to push through this month, would make it easier to track, prosecute and punish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ban chokeholds and restrict the use of deadly force by officers, as well as condition federal grants on anti-bias training and other practices to combat racial profiling and discrimination.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Mitch McConnell, Republican of Kentucky and the majority leader, pressed on whether his party would embrace such steps, said on Tuesday that Republicans had yet to fashion their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still wrestling with America's original sin,'' Mr. McConnell told reporters on Capitol Hill. ''We try to get better, but every now and then, it is perfectly clear we are a long way from the finish line. And I think the best way for Senate Republicans to go forward on this is to listen to one of our own who has had these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that he had tasked the Republicans' lone black member, Tim Scott of South Carolina, to lead a group of senators to draft a conservative response that they could get behind. Ignoring repeated questions from reporters about Mr. Trump's views, Mr. McConnell said senators would pursue ''what we think is the appropriate response,'' a notable shift from his customary refusal to bring up any legislation without an assurance that the president would embrace and sign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House, a group of Republicans on the Judiciary Committee -- led by Representative Jim Jordan of Ohio -- was looking at its own plans to reimagine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increase accountability for officers who use improper force or violate the rights of civilians, and collect new data to track the behavior by departments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privately, Republican lawmakers and aides conceded they had few proposals ready to offer and were instead racing to reach a consensus about how to proceed. Late Tuesday afternoon, Mark Meadows, the White House chief of staff, rushed to Capitol Hill with Jared Kushner, Mr. Trump's son-in-law and senior adviser, to huddle with Republicans about what they could quickly agree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Meadows told reporters after that meeting that Mr. Trump was in favor of overhauling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laws ''sooner rather than later.'' But he declined to name any specific legislative priorities the White House would support, saying the administration would be ''responsive'' to suggestions made by ''stakeholders'' on Capitol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dilemma for Republicans is urgent. For decades, their party has been built on the legacy of the ''Southern strategy,'' in which candidates sought to win over onetime Democrats by portraying themselves as tough on crime and disorder.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years, some Republicans have used the issue to traffic in racial stereotypes and fear-mongering, like when George Bush and his supporters highlighted the case of a black murderer named Willie Horton, who raped a white woman and assaulted her boyfriend while on a prison furlough, to portray Gov. Michael S. Dukakis of Massachusetts, his Democratic presidential rival, as insufficiently tough on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 has sought to stir up white grievance as well, calling immigrants criminals, berating professional African-American football players for kneeling during the national anthem, and calling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black Americans ''thugs.'' But polls now show that huge majorities of the country, including whites, believe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must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every survey, you see intensity, determination and unity among African-Americans that the time for statements is done and the time for meaningful, measurable action is now,'' said Frank Luntz, a Republican pollster and messaging consultant. ''The turning point is among white respondents, who not only acknowledge that injustice has happened, but now also agree that action, not words, are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Washington Post poll conducted over the past week indicated that nearly 70 percent of Americans viewed the killing of George Floyd -- the black man whose death last month after an encounter with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as indicative of a broader problem with law enforcement, rather than an isolated episode. The figure was significantly higher than those who said the same nearly six years ago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killed an unarmed black man in Ferguson, 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yet unclear what kind of action Mr. Trump, who has embraced law enforcement as he eyes an increasingly treacherous political landscape, might be willing to support. Trying to polarize the electorate before the fall campaign, the president instead has spent much of the past two days posting messages on Twitter that called for ''LAW &amp; ORDER.'' And, on Tuesday morning, he veered into the conspiratorial, claiming that a 75-year-old protester shoved violently to the pavement and injured by Buffalo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could have been ''a set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Uncertainty about whether Mr. Trump would ultimately sign a bill could create havoc down the line, when Republicans on Capitol Hill put forward a proposal that the White House does not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example, some congressional Republicans have voiced an openness to changing the legal doctrine known as qualified immunity that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Mike Braun of Indiana said he was interested in revisiting the issue, even though a day earlier, Kayleigh McEnany, the White House press secretary, said the issue was likely to be a ''nonstarter'' and noted that Attorney General William P. Barr, who embodies the tough-on-crime approach Republicans traditionally embrace, was opposed.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''That'd be the one thing that shows our conference means business,'' Mr. Braun said. ''You never know, this might be a watershed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prospect of a messy intraparty split is one reason that Mr. McConnell generally refuses to bring up legislation that has not been preapproved by Mr. Trump, but Republicans appear to see more potential risk in waiting around for the White House to move than in crossing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on a separate track from the White House,'' Mr. Scott told reporters, a few hours before meeting on Capitol Hill with Mr. Meadows and Mr. Kushner.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are also feeling pressure from a newly confident Democratic Party, which believes it has finally reclaimed ground when it comes to public trust around law and safety. Many of them fear that Democrats will brand any compromise that Republicans would be willing to accept as insufficient, and use the issue instead to score political points in an election year that appears increasingly promising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brief interview on Tuesday, Speaker Nancy Pelosi said she saw no reason that Republicans should not support the Democrats' bill if the public does. She compared the political dynamic with gun safety, where Republicans have seen public opinion surpass their appetite to legislate and the difference undermine them electorally in suburban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hope it is better than what they did on their own proposal with gun safety,'' she said of whatever Mr. McConnell and Mr. Scott were putting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the Democratic-led House Judiciary Committee will hold a hearing examining the changes proposed in their legislation. Philonise Floyd, the brother of George Floyd, will testify. A House vote is expected by the end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pressure mounting, a number of Senate Republicans indicated during a private luncheon on Tuesday that they were eager to pass some sort of overhaul package. Senator Tom Cotton, Republican of Arkansas, who has recently made the case for the military to be brought in amid the protests, stood to urge his colleagues to be ''sensitive'' to the experience that black men have with law enforcement and called on lawmakers to change that relationship, according to two people familiar with the private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Bill Cassidy, Republican of Louisiana, also pressed for his party to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''Judging by emails, phone calls to the office and conversations, there's a great sense of sorrow regarding George Floyd's death,'' Mr. Cassidy said. ''One law enforcement officer told me that big departments cannot reform from within. They need an external influence for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Scott shared a preliminary proposal during the lunch, but lawmakers said it would continue to evolve.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the Democrats' bill, Mr. Scott's would make lynching a federal hate crime, allocate new funds to promote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and potentially penalize those who do not use them, set up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study to determine the national best practices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push law enforcement agencies to report more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were key differences as well, in line with a conservative philosophy that states and cities should have control over their forces. Mr. Scott said the Democrats' legislation bordered on ''a nationalization of some of the underlying issues or techniques'' that he would reject. And he said that while he shared the goal of outlawing techniques like chokeholds and ''no knock'' warrants in drug cases, he preferred collecting data to better understand their use to Democrats' proposed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''Time is of the essence,'' Mr. Scott told reporters. ''I think it is important for this nation to take a very powerful stand and position that says, look, we're hearing and we're reacting in a very positive, constructive manner that doesn't create a binary choice between supporting law enforcement and supporting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Kevin McCarthy of California, the House Republican leader, has privately indicated that his conference could support proposals to collect more data about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create new training standards for officers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give departments the ability to more easily fire problematic officers, according to people familiar with his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Emily Cochrane, Luke Broadwater and Jonathan Martin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221" w:history="1">
        <w:r>
          <w:rPr>
            <w:rFonts w:ascii="arial" w:eastAsia="arial" w:hAnsi="arial" w:cs="arial"/>
            <w:i/>
            <w:color w:val="0077CC"/>
            <w:sz w:val="20"/>
            <w:u w:val="single"/>
            <w:shd w:val="clear" w:color="auto" w:fill="FFFFFF"/>
            <w:lang w:val="en-US" w:eastAsia="en-US" w:bidi="ar-SA"/>
          </w:rPr>
          <w:t>https://www.nytimes.com/2020/06/09/us/politics/republicans-</w:t>
        </w:r>
      </w:hyperlink>
      <w:hyperlink r:id="rId221" w:history="1">
        <w:r>
          <w:rPr>
            <w:rFonts w:ascii="arial" w:eastAsia="arial" w:hAnsi="arial" w:cs="arial"/>
            <w:b/>
            <w:i/>
            <w:color w:val="0077CC"/>
            <w:sz w:val="20"/>
            <w:u w:val="single"/>
            <w:shd w:val="clear" w:color="auto" w:fill="FFFFFF"/>
            <w:lang w:val="en-US" w:eastAsia="en-US" w:bidi="ar-SA"/>
          </w:rPr>
          <w:t>police</w:t>
        </w:r>
      </w:hyperlink>
      <w:hyperlink r:id="rId221" w:history="1">
        <w:r>
          <w:rPr>
            <w:rFonts w:ascii="arial" w:eastAsia="arial" w:hAnsi="arial" w:cs="arial"/>
            <w:i/>
            <w:color w:val="0077CC"/>
            <w:sz w:val="20"/>
            <w:u w:val="single"/>
            <w:shd w:val="clear" w:color="auto" w:fill="FFFFFF"/>
            <w:lang w:val="en-US" w:eastAsia="en-US" w:bidi="ar-SA"/>
          </w:rPr>
          <w:t>-reform.html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5" style="position:absolute;z-index:251693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Senator Tim Scott will lead a G.O.P. effort to tackle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on a separate track from the White House,'' Senator Tim Scott of South Carolina, left, said of G.O.P. plans to address systemic racism. Mitch McConnell, the majority leader, said Republicans would pursue ''what we think is the appropriate response.'' (PHOTOGRAPHS BY ERIN SCHAFF/THE NEW YORK TIMES) (A18)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694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2"/>
          <w:headerReference w:type="default" r:id="rId223"/>
          <w:footerReference w:type="even" r:id="rId224"/>
          <w:footerReference w:type="default" r:id="rId225"/>
          <w:headerReference w:type="first" r:id="rId226"/>
          <w:footerReference w:type="first" r:id="rId227"/>
          <w:type w:val="nextPage"/>
          <w:pgSz w:w="12240" w:h="15840"/>
          <w:pgMar w:top="840" w:right="1000" w:bottom="840" w:left="1000" w:header="400" w:footer="400"/>
          <w:pgNumType w:fmt="decimal"/>
          <w:cols w:space="720"/>
          <w:titlePg/>
        </w:sectPr>
      </w:pPr>
    </w:p>
    <w:p>
      <w:pPr>
        <w:rPr>
          <w:lang w:val="en-US" w:eastAsia="en-US" w:bidi="ar-SA"/>
        </w:rPr>
      </w:pPr>
      <w:bookmarkStart w:id="29" w:name="Bookmark_15"/>
      <w:bookmarkEnd w:id="29"/>
    </w:p>
    <w:p>
      <w:pPr>
        <w:rPr>
          <w:lang w:val="en-US" w:eastAsia="en-US" w:bidi="ar-SA"/>
        </w:rPr>
      </w:pPr>
      <w:r>
        <w:pict>
          <v:shape id="_x0000_i107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8" w:history="1">
        <w:r>
          <w:rPr>
            <w:rFonts w:ascii="arial" w:eastAsia="arial" w:hAnsi="arial" w:cs="arial"/>
            <w:b/>
            <w:bCs/>
            <w:i/>
            <w:color w:val="0077CC"/>
            <w:kern w:val="32"/>
            <w:sz w:val="28"/>
            <w:szCs w:val="32"/>
            <w:u w:val="single"/>
            <w:shd w:val="clear" w:color="auto" w:fill="FFFFFF"/>
            <w:lang w:val="en-US" w:eastAsia="en-US" w:bidi="ar-SA"/>
          </w:rPr>
          <w:t>Wave of Gun Violence Challenges Seattle's Notion of Security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2012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KIRK JOHNSON</w:t>
      </w:r>
    </w:p>
    <w:p>
      <w:pPr>
        <w:keepNext/>
        <w:spacing w:before="240" w:after="0" w:line="340" w:lineRule="atLeast"/>
        <w:ind w:left="0" w:right="0" w:firstLine="0"/>
        <w:jc w:val="left"/>
        <w:rPr>
          <w:lang w:val="en-US" w:eastAsia="en-US" w:bidi="ar-SA"/>
        </w:rPr>
      </w:pPr>
      <w:bookmarkStart w:id="30" w:name="Body_13"/>
      <w:bookmarkEnd w:id="30"/>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SEATTLE -- The worst surge of gun violence in years, culminating last week in six deaths over the course of an otherwise unremarkable Wednesday morning-into-afternoon, has deeply stressed this city, where many neighborhoods normally feel as safe as living rooms.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timing of the crime wave is almost as jarring. It comes in the middle of a complex political dance between the city and the Department of Justice over how the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should change its practices and policies after a series of high-profile incidents that showed what federal investigators called ''a pattern or practice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killings last week -- four in a coffee shop and another across town in a carjacking by the same man, who later shot himself when surrounded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the number of homicides in just five months in Seattle reached 21, as many as in all of last year. What connects the dots -- in the community debate about overhauling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now in the sense of vulnerability in a city that usually feels tidy, if not a tad smug, behind its liberal ramparts -- is a riptide of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Wednesday's rampage, a man who had been kicked out of Cafe Racer near the University of Washington campus, denied service because of his erratic behavior, returned with a .45-caliber semiautomatic pistol.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look back over the shootings we've had this year and the prior year, you can see many of them are related to the belief that it's O.K. to carry a gun somewhere to solve a dispute,'' Mayor Mike McGinn said at a news conference on Thursday. ''We have to look at what we can do to redouble our efforts in this regard.''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Jennifer Keys, 41, a human resources manager who lives near Cafe Racer, was more succinct.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neighbors are freaking out,'' said Ms. Keys, who has long been involved in local politics. And with anxieties running so high, she said she expected a blizzard of back and forth about what should happen next on everything from gun control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patrols. ''Some responses are going to be irrational,''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in the best of times,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Seattle, a generally low-crime city, live under something of a bell jar of scrutiny. Widespread libertarian sentiments about personal liberty -- and a small but vocal anarchist community ready on short notice to throw epithets, or sometimes rocks,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often bump up against expectations of personal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also tested by an average of 100 to 300 political demonstrations a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that efforts used in some other cities to get guns off the street -- notably the New York's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''stop, question and frisk'' program, which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latitude to stop people officers think might be carrying a weapon or other contraband -- would simply not be accepted here, despite a record of success as measured in seized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community has probably a lower tolerance than New York City does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intervention,'' Mike Sanford, an assistant chief at the Patrol Operations Bureau, said in an interview 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But with the recent shootings, he said, there are now genuine safety issues in some neighborhoods, and people are reaching out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seeking reassurance and a greater presence.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genuinely afraid, I'm afraid and I don't want to be, in my neighborhood. I want you there -- I want you doing everything possible,'' he said, paraphrasing a woman who lived near one of the recent homicides.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Sanford is also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point man for a city program called 20/20, which aims to overhaul the department -- from training and supervision to community relations -- over the next two years. That effort will go forward, he said, no matter what is settled with federal investigators, who said in a report issued late last year that officers too frequently resorted to force and were poorly trained and supervised.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federal investigation began last year after an officer shot and killed John T. Williams, a woodcarver who was a member of a First Nations tribe of Canada and a fixture of downtown Seattle's street scene. Mr. Williams, who sometimes drank heavily and was hard of hearing, was shot in August 2010 after refusing to put down his carving knife.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spokesman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Seattle declined to comment on the negotiations with the city about the changes that investigators have said are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interviews last week, some city residents said they were worried that the latest wave of gun violence could lead to a toughening up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the very antithesis of what federal investigators said the department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 do fear that,'' said Alexis Nelson, 30, who moved here from the Minneapolis-St. Paul area eight years ago and works at the University of Washington. ''I think people in Seattle are pretty leery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residents said the federal investigation was handicapping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the worst possible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Seattle cops know the city better than the feds do, and they know what needs to be done -- but the D.O.J. comes in here and says, 'Oh, no, you can't do this, you can't do that,' '' said Dale Todd, 55, who was riding his bicycle on Wednesday around the cordoned-off crime scene near the university. At one point, he stopped in front of an officer manning an intersection blocked with yellow caution 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behind you guys,'' Mr. Todd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''Tell the mayor,'' the officer responded.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neighborhood around the Cafe Racer, pain was the dominant emotion. The place is a hangout for musicians, and two of those who died played klezmer, the bouncing, joyous dance romp rooted in Eastern European folk, and in a Racer house band called ''God's Favorite Beefcake.''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dead included Joseph Albanese, 52, a bass player who performed as Meshuguna Joe, and Andrew Keriakedes, 49, a singer known on stage as Schmootzi the Clod, both Beefcake regulars.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the gunman as Ian Stawicki, 40. Also killed were Kimberly Layfield, 36, and Gloria Leonidas, 52, in the carjacking. The King County medical examiner's office has not yet released details about the other victim, but he was identified by The Seattle Times as Donald Largen, 57.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front porch of a house a block from the cafe, where a Racer employee lived, cases of beer were stacked on Wednesday afternoon -- a cold one handed, in ceremony or sacrament, to new mourners as they approached.</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79" style="position:absolute;z-index:251696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entering a neighborhood last Wednesday where a suspect in a fatal shooting lived. The number of homicides in the city this year has already matched last year's total, 21. (PHOTOGRAPH BY TED S. WARREN/ASSOCIATED PRESS) (A17)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2012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697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29"/>
          <w:headerReference w:type="default" r:id="rId230"/>
          <w:footerReference w:type="even" r:id="rId231"/>
          <w:footerReference w:type="default" r:id="rId232"/>
          <w:headerReference w:type="first" r:id="rId233"/>
          <w:footerReference w:type="first" r:id="rId234"/>
          <w:type w:val="nextPage"/>
          <w:pgSz w:w="12240" w:h="15840"/>
          <w:pgMar w:top="840" w:right="1000" w:bottom="840" w:left="1000" w:header="400" w:footer="400"/>
          <w:pgNumType w:fmt="decimal"/>
          <w:cols w:space="720"/>
          <w:titlePg/>
        </w:sectPr>
      </w:pPr>
    </w:p>
    <w:p>
      <w:pPr>
        <w:rPr>
          <w:lang w:val="en-US" w:eastAsia="en-US" w:bidi="ar-SA"/>
        </w:rPr>
      </w:pPr>
      <w:bookmarkStart w:id="31" w:name="Bookmark_16"/>
      <w:bookmarkEnd w:id="31"/>
    </w:p>
    <w:p>
      <w:pPr>
        <w:rPr>
          <w:lang w:val="en-US" w:eastAsia="en-US" w:bidi="ar-SA"/>
        </w:rPr>
      </w:pPr>
      <w:r>
        <w:pict>
          <v:shape id="_x0000_i108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5" w:history="1">
        <w:r>
          <w:rPr>
            <w:rFonts w:ascii="arial" w:eastAsia="arial" w:hAnsi="arial" w:cs="arial"/>
            <w:b/>
            <w:bCs/>
            <w:i/>
            <w:color w:val="0077CC"/>
            <w:kern w:val="32"/>
            <w:sz w:val="28"/>
            <w:szCs w:val="32"/>
            <w:u w:val="single"/>
            <w:shd w:val="clear" w:color="auto" w:fill="FFFFFF"/>
            <w:lang w:val="en-US" w:eastAsia="en-US" w:bidi="ar-SA"/>
          </w:rPr>
          <w:t xml:space="preserve">Mayor Striving to Back </w:t>
        </w:r>
      </w:hyperlink>
      <w:hyperlink r:id="rId23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35" w:history="1">
        <w:r>
          <w:rPr>
            <w:rFonts w:ascii="arial" w:eastAsia="arial" w:hAnsi="arial" w:cs="arial"/>
            <w:b/>
            <w:bCs/>
            <w:i/>
            <w:color w:val="0077CC"/>
            <w:kern w:val="32"/>
            <w:sz w:val="28"/>
            <w:szCs w:val="32"/>
            <w:u w:val="single"/>
            <w:shd w:val="clear" w:color="auto" w:fill="FFFFFF"/>
            <w:lang w:val="en-US" w:eastAsia="en-US" w:bidi="ar-SA"/>
          </w:rPr>
          <w:t xml:space="preserve"> and Protesters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5, 2014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1089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 FLEGENHEIMER and J. DAVID GOODMAN; Al Baker contributed reporting.</w:t>
      </w:r>
    </w:p>
    <w:p>
      <w:pPr>
        <w:keepNext/>
        <w:spacing w:before="240" w:after="0" w:line="340" w:lineRule="atLeast"/>
        <w:ind w:left="0" w:right="0" w:firstLine="0"/>
        <w:jc w:val="left"/>
        <w:rPr>
          <w:lang w:val="en-US" w:eastAsia="en-US" w:bidi="ar-SA"/>
        </w:rPr>
      </w:pPr>
      <w:bookmarkStart w:id="32" w:name="Body_14"/>
      <w:bookmarkEnd w:id="32"/>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Bill de Blasio swept to victory last year with a promise to salve the wounds of New Yorkers who distrusted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His critics warned that crime would soar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far, neither has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as protests over the Eric Garner case course through New York City and beyond, Mr. de Blasio's pledge to bridge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-community divide has become, with escalating urgency, perhaps the foremost challenge of his mayoralty. It is a cause with an audience from Ferguson, Mo., to Capitol Hill to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precincts, where some rank-and-file officers remain wary of the mayor's calls for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 he outlined a series of planned changes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a day after a Staten Island grand jury declined to indict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in July performed a chokehold on Mr. Garner, an unarmed black man who died after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will be taught strategies to control ego and adrenaline and urged to suppress profanity, city officials said. Officers will be exposed to the culture of the communities they are asked to patrol and given new guidance on how to persuade suspects to comply with arrest without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''People need to know that black lives and brown lives matter as much as white lives,'' Mr. de Blasio said at the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Queens.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all responsible now,'' he added. ''The weight of history can't be our excuse.''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Garner episode has forced Mr. de Blasio, a Democrat, atop a tightrope of sorts -- balancing sympathy for protesters with support for the officers in charge of keeping the city safe.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case laid bare even before the grand jury's decision, the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of those they serve remains as fraught as ever.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heels of the protests in Ferguson, where another white officer was cleared by a grand jury after a fatal encounter with an unarmed black man, community leaders in New York and elsewhere have professed a flagging faith in the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Others have chafed at the pace of change under Mr. de Blasio and questioned whether his proposals, like a pilot program to place body cameras on officers and a less stringent marijuana policy, would prove sufficient.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mayor's blessing, officers continue to pursue low-level crime aggressively as part of a ''broken windows'' strategy long championed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Mr. Garner had been accused of selling loose cigarettes, a subject of community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feel for the mayor; he's in a bind,'' Councilman Ritchie Torres of the Bronx said. ''On the ground, I'm sensing a level of anger and a level of suspicion toward the N.Y.P.D. that I've never seen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has spoken passionately of the pain wrought by the Garner case, repeatedly invoking his son, Dante, who is biracial, when describing his reaction. But he has not explicitly denounced the grand jury decision, as fellow elected officials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an effort to trumpet accomplishments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 the mayor moved up a series of events this week, including an announcement about reduced crime rates, to coincide with the Garner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lawmakers have welcomed the changes announced so far, and have acknowledged that cultural shifts at the department will take time, Mr. Garner's example has inspired pitched calls for more immediate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''Retraining is nothing to sneeze at,'' Councilman Jumaane D. Williams of Brooklyn said. ''I think the frustration is, what can we do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Williams has also been critical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 the death last month of Akai Gurley, an unarmed black man shot by an officer patrolling a public housing staircase in Brooklyn with his gun drawn. Mr. Williams, as well as civil rights leaders, have tied that shooting to Mr. Garner's death as twin examples of a disregard for the lives of black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episodes have intensified the spotlight on the most scrutinized relationship in city government: that of the mayor and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many ways, Mr. Bratton's return to New York, after serving in the job under Mayor Rudolph W. Giuliani, a Republican, has been a sharp departure from his tenure in the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his introductory news conference, he displayed a 1956 children's book,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intended to signal a gentler approach. He has held aloft a bag of oregano to demonstrate how much marijuana New Yorkers could carry while remaining eligible for a mere summons. In a speech in October, Mr. Bratton vowed to rid the department of ''the brutal, the corrupt, the racist, the incompetent.''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night of the grand jury decision in Ferguson, Mr. Bratton headed to Times Square where demonstrators gathered, close enough that one protester doused him and several other officers with fake blood.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Wednesday night, he spent about two hours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command center, watching images of protests around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Mr. Bratton's reputation has afforded Mr. de Blasio a measure of cover with law enforcement, many officers remain skeptical of the mayor's designs.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J. Lynch, the head of the patrolman's union, said on Thursday that Mr. de Blasio had thrown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''under the bus'' in his remarks after the grand jury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have been more measured. Roy T. Richter, the president of the Captains Endowment Association, which represents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upper echelon,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mayor deserved credit for managing the protests on Wednesday night. But he echoed a sense of embattlement expressed by many officers in recent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I was in the car with my 10-year-old listening to a group of congressmen at a press conference and then the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talking about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 way that was very negative,'' Mr. Richter said. ''It was not a good feeling.''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officials affirmed on Thursday that an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 as well as a federal inquiry, were 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Torres, the co-sponsor of a bill requiring officers to identify themselves during exchanges with civilians and to give a reason for the encounters, said the department's continued focus on low-level crime suggested ''post-traumatic stress from the 1990s.''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A. Reppetto, a historian of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former president of the city's Citizen's Crime Commission, likened the adherence to the ''broken windows'' model to an outmoded military strategy.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ready to fight the last war because that's the one they won,'' he said. ''That's the one they know well.''</w:t>
      </w:r>
    </w:p>
    <w:p>
      <w:pPr>
        <w:keepNext w:val="0"/>
        <w:spacing w:before="240" w:after="0" w:line="260" w:lineRule="atLeast"/>
        <w:ind w:left="0" w:right="0" w:firstLine="0"/>
        <w:jc w:val="left"/>
        <w:rPr>
          <w:lang w:val="en-US" w:eastAsia="en-US" w:bidi="ar-SA"/>
        </w:rPr>
      </w:pPr>
      <w:r>
        <w:rPr>
          <w:lang w:val="en-US" w:eastAsia="en-US" w:bidi="ar-SA"/>
        </w:rPr>
        <w:br/>
      </w:r>
      <w:hyperlink r:id="rId236" w:history="1">
        <w:r>
          <w:rPr>
            <w:rFonts w:ascii="arial" w:eastAsia="arial" w:hAnsi="arial" w:cs="arial"/>
            <w:i/>
            <w:color w:val="0077CC"/>
            <w:sz w:val="20"/>
            <w:u w:val="single"/>
            <w:shd w:val="clear" w:color="auto" w:fill="FFFFFF"/>
            <w:lang w:val="en-US" w:eastAsia="en-US" w:bidi="ar-SA"/>
          </w:rPr>
          <w:t>http://www.nytimes.com/2014/12/05/nyregion/mayor-de-blasio-striving-to-back-</w:t>
        </w:r>
      </w:hyperlink>
      <w:hyperlink r:id="rId236" w:history="1">
        <w:r>
          <w:rPr>
            <w:rFonts w:ascii="arial" w:eastAsia="arial" w:hAnsi="arial" w:cs="arial"/>
            <w:b/>
            <w:i/>
            <w:color w:val="0077CC"/>
            <w:sz w:val="20"/>
            <w:u w:val="single"/>
            <w:shd w:val="clear" w:color="auto" w:fill="FFFFFF"/>
            <w:lang w:val="en-US" w:eastAsia="en-US" w:bidi="ar-SA"/>
          </w:rPr>
          <w:t>police</w:t>
        </w:r>
      </w:hyperlink>
      <w:hyperlink r:id="rId236" w:history="1">
        <w:r>
          <w:rPr>
            <w:rFonts w:ascii="arial" w:eastAsia="arial" w:hAnsi="arial" w:cs="arial"/>
            <w:i/>
            <w:color w:val="0077CC"/>
            <w:sz w:val="20"/>
            <w:u w:val="single"/>
            <w:shd w:val="clear" w:color="auto" w:fill="FFFFFF"/>
            <w:lang w:val="en-US" w:eastAsia="en-US" w:bidi="ar-SA"/>
          </w:rPr>
          <w:t>-and-protesters-in-eric-garner-case.html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3" style="position:absolute;z-index:251699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Mayor Bill de Blasio and Commissioner William Bratton outlined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plans Thursday. (PHOTOGRAPH BY TODD HEISLER/THE NEW YORK TIMES) (A28)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5,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0022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33" w:name="Bookmark_17"/>
      <w:bookmarkEnd w:id="33"/>
    </w:p>
    <w:p>
      <w:pPr>
        <w:rPr>
          <w:rFonts w:ascii="arial" w:eastAsia="arial" w:hAnsi="arial" w:cs="arial"/>
          <w:sz w:val="20"/>
          <w:lang w:val="en-US" w:eastAsia="en-US" w:bidi="ar-SA"/>
        </w:rPr>
      </w:pPr>
      <w:r>
        <w:pict>
          <v:shape id="_x0000_i108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The Preacher and the Sheriff; Feature</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8, 2017 Wednesday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MAGAZINE</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6737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NATHANIEL RICH</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A young, shackled black man is shot to death —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 he killed himself. The resulting investigation has pitted the victim’s father against the most powerful man in New Iberia, La.</w:t>
      </w:r>
    </w:p>
    <w:p>
      <w:pPr>
        <w:keepNext/>
        <w:spacing w:before="240" w:after="0" w:line="340" w:lineRule="atLeast"/>
        <w:ind w:left="0" w:right="0" w:firstLine="0"/>
        <w:jc w:val="left"/>
        <w:rPr>
          <w:rFonts w:ascii="arial" w:eastAsia="arial" w:hAnsi="arial" w:cs="arial"/>
          <w:sz w:val="20"/>
          <w:lang w:val="en-US" w:eastAsia="en-US" w:bidi="ar-SA"/>
        </w:rPr>
      </w:pPr>
      <w:bookmarkStart w:id="34" w:name="Body_15"/>
      <w:bookmarkEnd w:id="34"/>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086" style="position:absolute;z-index:25170124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Appended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one would tell The Rev. Victor White how his son died. Everyone seemed to know — but no one would tell him.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a detective from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 to him at sunrise on a Monday morning, she wouldn’t say much; she said his son was dead and his body transported to a hospital. White, in disbelief, did not give the full story to his wife, Vanessa, but he could tell she feared the worst. During the two-hour drive to New Iberia, where his son and his son’s infant daughter lived, neither parent spoke.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Iberia Medical Center, nobody would answer White’s questions. An administrator directed him to the admitting doctor, who directed him to the attending state trooper, who directed him to an investigator from the coroner’s office, who directed him back to the trooper. White left Vanessa sobbing in the waiting room and at last was taken to the morgue. He was allowed to view the corpse only from the neck up, but that was enough; he could see that his son had been beaten. A bruise extended from his left eyebrow to his jaw. His lips and nose were swollen, and, White says, his left eye was bashed in. When White returned to the waiting room, his wife was gone. She had been taken away to be sedated.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coroner’s investigator approached White. “It was like he wanted to say something, without saying it,” White says. “He said: ‘I’m so sorry.’ ” White said the investigator mumbled this repeatedly for several minutes. “I can’t say anything,” the official said finally, “but you should look into your son’s death.” (A lawyer for the coroner’s office, citing litigation, declined to respond to questions for this article.)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did tell White what happened to his son. He learned of their account through a news release posted online that evening, March 3, 2014.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Victor White III, while detained in the back seat of a locked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his hands shackled behind his back, had committed suicide by shooting himself in the back with a handgun that an officer had not found during an earlier search.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New Iberia, a small city surrounded by sugar cane 100 miles west of New Orleans, is bisected by railroad tracks. North of the tracks, where residents are predominantly white, most believed that Victor White III committed suicide. In the largely black neighborhoods south of the tracks, most residents shared the Whites’ conviction that their son was executed by the cops. In the months of heartbreak and rage that followed, New Iberians tended to believe the official account of the “Houdini suicide” to the extent that they approved of the performance of Louis Ackal, the sheriff of Iberia Parish.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Ackal — who declined multiple requests for comment for this article — was the most powerful man in town and perhaps the most popular. A fourth-generation New Iberian, he was a southern Louisiana politician in the old mold: charismatic and irascible, given to country bromides and plain-spoken provocations, antagonistic to the regional press and civil-liberties groups, chummy with the political class, a friend to many and a bully to the rest. He smoked cigars and kicked his boots onto his desk during meetings. He had come to office as a reformer, pledging to bring integrity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criminals to justice — to, as he put it in a campaign speech, clean up “a terrible mess.” To the satisfaction of a plurality of voters, he had succeeded.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At Ackal’s request,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investigation into the death. Additional investigations were later started by the F.B.I.,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Western District of Louisiana and the Justice Department’s civil rights division. But the man best suited to investigate the strange death of Victor White III — the man with the most intimate knowledge of New Iberia, its legacy of racial conspiracy, the inner workings of the sheriff’s office — was the victim’s father. The Rev. Victor White was motivated by grief, anger and a desire for justice, but that was not all. He was also haunted by the fear that his own actions, his own history in New Iberia, might have led to his son’s death.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Victor White III, whom everyone called Little Vic, was the sixth of nine children and the Whites’ youngest son. (One of the older brothers, Victor White Jr., is known as Junior.) Little Vic inherited his father’s tall, rangy stature; his large, expressive eyes; his exuberant manner. When the brothers got in trouble — when, for instance, they were caught playing in the attic with a sword their father brought back from Korea — Little Vic always took the blame, though he was a terrible liar. He did manage to convince his parents of one thing: After attending a Baptist service and witnessing all the jumping, shouting and singing, he begged his parents to change denominations. Not only did they agree, but Victor Sr., a mental-health and substance-abuse counselor, became ordained as a Baptist minister.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Whites are not from New Iberia but the longleaf pine region of central Louisiana. They lived in Alexandria, a somewhat larger city with a somewhat broader perspective on questions of class and race. White can trace his family line back to a plantation outside the nearby town of Cheneyville. “My grandmother,” he told me, “was a slave. She was born around 1900. She worked in the cotton field and worked domestic as well.” I took this to mean that she worked under slavelike conditions. White responded forcefully: “She was a slave.”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late 2006, a pastor in New Iberia called White with a desperate request. The city, which had a long history of racial brutality, was in the throes of a new crisis. The source of the tension, as it had been so many times before, was the annual Louisiana Sugar Cane Festival. The festival was really two festivals: The official festival, held downtown, featured parades, a boat procession down the Bayou Teche and a fais do-do, presided over by the members of a royal court, many drawn from the ancien régime families of prominent planters. The second festival was held across the tracks in the West End, on land that once belonged to the Hopkins sugar plantation. During the Jim Crow era, this second celebration was formalized as the Brown Sugar Festival, with its own parade and a Queen Brown Sugar. In recent years, it had been a looser affair, an occasion for block parties, D.J. sets and joy riding down Hopkins Street, past the shacks with rusted tin roofs, the overgrown lots, the bodegas advertising daiquiris and Wings cigarettes.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final day of that year’s festival, after traffic on Hopkins Street came to a standstill, deputies of the New Iberia sheriff’s office fired grenades of tear gas into the black crowds. The sheriff, Sid Hebert, claimed his deputies gassed the revelers out of concern for their health. “It was only a matter of minutes,” he said, “before someone in the crowd would fire a weapon.” In a federal lawsuit, later dismissed, 160 West End residents claimed to have suffered injuries. The oldest claimants grew up under Jim Crow; the youngest was 8 months old.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Hebert expressed remorse about the incident and agreed to meet with local ministers to improve his department’s relationship with the West End. White, who had developed a reputation among Baptist ministers in southern Louisiana for engaging law enforcement on civil rights issues, was asked to serve as mediator. In early 2007, he moved his family to New Iberia. Little Vic was 15.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White helped to open a community center on Hopkins and ran a substance-abuse program that attracted clients from both sides of the tracks, including members of some of the most prominent white families. He began to understand the nature of power in New Iberia and the sinuous channels it pursued. He wanted to make sure his children understood too. He made a point of taking them to the Sugar Cane Festival. Almost immediately, they were stopped and questioned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took them for a loop,” White says. “They’d never seen stuff like that in Alexandria. They said: ‘Daddy, what are they stopping us for?’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Whites rented a house just off Hopkins; there was a working sugar-cane field at the end of their block. They held barbecues and kept their doors open. They spoke about the need to establish a public-transportation system, to rebuild the local elementary school, to encourage children to develop professional ambitions. “If we could get those kids,” White says, “we could get their parents.” White felt he was making progress, particularly when it came to restoring faith in the Sheriff’s Department. He had the sheriff’s cellphone number and called it often. He says he provided leads for criminal investigations and complained when cops behaved arrogantly. But Hebert’s term was up in 2008, and a new sheriff came to town.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downtown New Iberia, where the millionaires lived, and in the less ostentatious, leafy City Park neighborhood, north of the Bayou Teche, Louis Ackal was welcomed home in 2008 as a savior. Most New Iberians grew up knowing his family, which arrived in south Louisiana in the late 1880s, during the first wave of Lebanese immigration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For 60 years, the Ackals owned a department store and a shoe store on Main Street. A local bridge that spans the Teche is named for Elias Ackal Jr., known as Bo, who served for more than two decades in the Louisiana House of Representatives. “They were part of the old guard,” says Jarrod Alleman, an oil-field safety specialist who attended school with members of the Ackal family. “All of our elected officials came out of a pool of people who were connected, and it had been like that forever. He was part of the ruling elite.” Yet Alleman, like many on the north side, saw Ackal as a reformer. “He was worldly. He had been places, had done other things. He seemed like a professional, not just someone’s brother-in-law.”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Ackal passed for worldly in New Iberia because he left town three decades earlier to work as a state trooper, serving at one point in the governor’s office, before retiring to a small mountain town in northwest Colorado. He came out of retirement, he said, because he was disturbed by the “horror stories” he had heard about residents’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hometown. There was a sense in the community that crime rates were unusually high for a place the size of New Iberia. “I’m not a big fan of politics,” Ackal said in a campaign speech. “The reason I ran was because people told me they were scared in their own homes.” Besides, he added, he missed the “crawfish and crabs and gumbo, and Cajun music.” Ackal ran as a change candidate, pledging to strengthen the internal-affairs unit and repair the relationship between the Sheriff’s Department and residents. He vowed to hire a public-information officer to communicate regularly with the press. He promised transparency, professionalism, strength.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lot of people had faith in him,” Julie Comeaux, a stay-at-home mother in the City Park neighborhood, told me. “People looked to him to move us forward.” If anyone could move the community forward, it was the sheriff. Louisiana sheriffs have a staggering measure of power and few checks on it. They collect taxes, run the jails and command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the smaller cities and parishes, they often hold greater political clout than mayors, parish presidents and businessmen — a power that derives in no small part from their ability to pursue criminal investigations of mayors, parish presidents and businessmen. As Sheriff Harry Lee of Jefferson Parish once put it, when asked why he declined to run for statewide office: “Why would I want to be governor when I can be king?”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helped that Ackal’s family was respected on both sides of town. “The Ackals I knew were just wonderful people, personable, sweet,” says Phebe Hayes, a former professor at the University of Louisiana at Lafayette and amateur historian of African-American life in the parish. “They didn’t feel very Old South. More Old World.” Two generations earlier, when black-owned restaurants, upholstery shops and pharmacies thrived in the West End and Count Basie and Ella Fitzgerald played in the nightclubs, before it fell into an eerie dilapidated vacancy, the Ackals ran a general store on Hopkins. Ackal boasted of the store while stumping for votes on the West End, White says, which made him suspicious.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intimidating, very arrogant,” White says. “He walked into peoples’ yards. He’d say: ‘My grandfather owned that store. When y’all went in to go shopping, who you think it was? That was my people. We were helping y’all. Y’all owe me.’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was appalled to find that this argument was persuasive among his neighbors. They told him that he didn’t understand, because he was an outsider. “I said: ‘I do understand. This is what I’m trying to get you out of. Y’all are 40 years behind Alexandria.’ But they thought he was going to help them. That was when I became the villain.”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White met Ackal for the first time at the community center, shortly after the election. It was a brief conversation. “I’m going in a different direction,” White says Ackal told him. Ackal reassigned the West End community liaison, installed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substation within the community center and fought to increase the size of the jail. White, refusing to concede defeat, remained in New Iberia, working as a substance-abuse counselor.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north side of town, many residents felt that Ackal was making good on his promises. He bought new uniforms and squad cars, to which he affixed bumper stickers reading, “In God We Trust.” When the American Civil Liberties Union complained, Ackal defended the stickers by saying that his officers had accepted God into their lives. “If there is no God,” he said, “then we don’t have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 we?” There were rumors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though most people on the north side didn’t know anyone who had suffered. “We figured he was corrupt,” says Jarrod Alleman. “We started hearing that things were going on. But they weren’t happening where we were. When I got pulled over for speeding, the cop took a look at my license and said: ‘You live on Oak? I grew up down the street.’ If I were someone else, maybe of a different color, and lived in the West End, I’m 100 percent positive it would have gone down differently.”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did go down differently in the West End,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to be seen as an occupying army. The jail population surged, the cells becoming so overcrowded that inmates were forced to sleep on the floor. Following Arizona’s Sheriff Joe Arpaio, Ackal punished prisoners by dressing them in hot pink jumpsuits and making them sleep in a pink cell he called the Flamingo Hotel. He boasted about denying ice to inmates in hot weather. “A state inspector came in and said: ‘Sheriff Ackal, you need to put ice chests, ice buckets and scoops in the cells,’ ” he told a crowd of supporters, to laughter. “I said: ‘Lady, I don’t know where you come from, but this is not the [Hotel] Monteleone. It’s the Iberia Parish Jail.’ ” At the 2011 Sugar Cane Festival, Ackal sent his officers to the West End to break up the celebration. They blasted sirens to drown out the music and, once again, fired tear gas into the crowd.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finally gave up and moved his family back to Alexandria. Little Vic and his brother Leonard were unhappy: Each had a girlfriend from Iberia Parish who didn’t want to leave. In 2013, after the birth of his daughter, Arianna, and against his parents’ desperate warnings, Little Vic returned.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could not believe that his son committed suicide, because every aspect of Little Vic’s life seemed oriented toward the future. Upon returning to New Iberia, he enrolled in a welding program at the local community college, planning to work on offshore rigs. He took a job at a Waffle House, often pulling double shifts. His final conversation with his father took place at 7 a.m. on the last morning of his life. Little Vic had just received a tax rebate and was eager to buy a used Chrysler from a man who fixed up broken-down cars. He had taken cash with him — $1,400 — but after a test drive, he suspected there was a problem with the transmission. White warned him to wait until the seller provided a warranty. “O.K., Dad,” said Little Vic. That was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Little Vic’s only previous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returning to New Iberia occurred about five months before, in November, when he was stopped for making an illegal U-turn. He did as his father had told him: He announced that he was the son of the Rev. Victor White and demanded the cops call his father. The officers, unmoved, arrested him. “When Little Vic knows he’s right,” says Vanessa, who speaks of her son in the present tense, “he has a way of getting under your skin.”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officers who arrested him were named Justin Ortis and Jason Javier. The same men stopped Little Vic near the train tracks that split New Iberia at 11:31 p.m. on the night of March 2, 2014. Minutes earlier, Little Vic and an acquaintance named Isaiah Lewis were buying cigarillos at a nearby Texaco gas station when a fight broke out in the parking lot. Ortis, suspecting that White and Lewis were involved, patted them down. Nothing was found on Lewis, and he was released.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that,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version of events, officers found a small quantity of narcotics — marijuana and cocaine — in White’s pocket, and he was detained. Because he asked to speak with narcotics detectives, the officers did not take him to the Iberia Parish Jail, where arrestees are booked, but to the patrol center downtown. When they arrived,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statements, White “became uncooperative and refused to exit the deputy’s patrol vehicle.” He wanted them to promise that he would not be sent to jail. When a deputy said he could not make that promise, White said to “tell his people that he loved them.” He said: “I don’t want to go to jail,” and “I’m gone.” Next, the deputies claim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they heard a gunshot.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later claimed that Leonard White volunteered to investigators that his brother was carrying a .25-caliber pistol that night that matched the description of the weapon found next to Little Vic’s body in the back seat. (White’s family denies this.)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Victor White, not trusting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immediately began his own investigation of the case. He uncovered a number of apparent inconsistencies in the official narrative. Among the most glaring was the assertion that Little Vic had shot himself in the back. Before making the autopsy results public, the parish coroner at the time, Carl Ditch, told White that the bullet entered his son’s chest, White says, contradicting the original news release. Ditch noted that the bullet had entered the side of his chest, beneath the right nipple, and exited under his left armpit. But Little Vic was left-handed. White was incredulous: “You’re trying to tell me that my son, while handcuffed, reached his left hand all the way around the front of his chest and shot himself from the right? I said: ‘No, sir.’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inauspicious coincidences. The incident took place in a part of the patrol-center parking lot that had no surveillance cameras. The back-seat camera in the cruiser in which White died was turned off, as was the microphone. When White picked up his son’s possessions, Little Vic’s wallet contained only $91. But White believed that his son was carrying about $1,400. When White told the officer that there had been a mistake, she withdrew the bag and disappeared momentarily into the property room, exclaiming: “Oh! I must have missed these before.” She pulled a pair of $100 bills from the wallet. “I just looked at her,” White says. “I said: ‘Ma’am, do you really think I believe that?’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cleared the Sheriff’s Department of wrongdoing, Louis Ackal released a statement. “In my opinion,” he said, “this was a tragic loss of life, and it is difficult to understand why it happened.” Ackal extended “his deepest sympathy” to the White family.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says that he was not surprised by what he believes happened to his son. “Not at all,” he says. “Because I knew the type of person Louis Ackal was.”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White’s family filed a civil suit against Ackal and Ortis. (In court papers, Ackal and Ortis, who is no longer employed by the sheriff’s office, denied White’s allegations. A lawyer representing the defendants declined to comment.) White shared the results of his investigation with F.B.I. agents, and he said they assured him that they would follow up on his findings. But in December 2015, 21 months after his son’s death, the Justice Department announced that it had not found sufficient evidence “to prove beyond a reasonable doubt that any officer fired a weapon at Mr. White.” It declined to prosecute.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White family’s attorney, Carol Powell Lexing, pushed for an explanation, the federal officers conceded that they had accepted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conclusions at face value. Powell Lexing found this “crazy,” because she believed that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incentive to protect Ackal, their colleague for 23 years. Powell Lexing says federal officers “admitted they never saw the gun. They only saw a picture of the gun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Based on a picture, how could you link it to White?” (At the time this article went to press, the Department of Justice had declined to provide, in response to Freedom of Information Act requests filed last May, any documents that might explain its decision. Spokespeople for the F.B.I. and the Department of Justice had no comment.)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the Justice Department investigated the White case, Powell Lexing was frequently contacted by New Iberians eager to tell of abuse suffered at the hands of the Sheriff’s Department. She forwarded these accounts to the F.B.I. White was at least the eighth person to die in custody during Sheriff Ackal’s administration. She didn’t think this was a coincidence.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Three months after declining White’s case, the Justice Department announced it was indicting Louis Ackal on charges of deprivation of rights and conspiracy against rights — in about a dozen incidents unrelated to White’s. Eight of Ackal’s officers had pleaded guilty to civil rights violations and agreed to testify in exchange for reduced sentences. The indictment described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operated like an organized-crime syndicate, with Ackal as kingpin.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 to court papers, Ackal ordered deputies to beat at least five pretrial detainees inside the Iberia Parish Jail. Many of the beatings took place in the prison’s chapel — not because the officers had accepted God into their lives but, the indictment claimed, because the chapel was one of the few places in the prison without surveillance cameras. One inmate was targeted for making what the indictment described as a “lewd comment,” another for sending letters complaining of poor conditions in the jail. An inmate accused of “looking” at a guard was attacked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a grisly episode captured on video later leaked to the press. The indictment described an incident in which three drunk off-duty cops beat up a couple of young black men for kicks, a second in which Ackal ordered the assault of a personal rival and a third in which Ackal’s former chief of staff, Lt. Col. Gerald Savoy, known as Bubba, was accused of having ordered the arrest of a man who punched him at a bar. His officers beat the man, shackled him to a bench and ordered him to lick his own blood off the wall.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judge stripped Ackal of his gun, but he continued to serve as sheriff — even after, according to court papers, he was recorded threatening to shoot a federal attorney prosecuting his case, Mark Blumberg, “right between your [expletive] Jewish-eyes-look-like-opossum bastard.” Last May, after White helped to organize a protest demanding he leave office, Ackal released a one-sentence statement: “It’ll be a cold day in hell when I resign.”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a hot day last July, White joined a fledgling effort to recall Ackal. He needed to collect the signatures of 16,000 registered voters — about a third of the population of Iberia Parish — by the end of the year to put the measure on a ballot. It was a long shot, and not only because of Louisiana’s high thresholds for political recalls: Though Ackal’s popularity had declined, he had still managed in 2015 to win a runoff election to his third consecutive term as sheriff. White did not care. He drove each weekend to New Iberia and set up a table with voter-registration forms and signature sheets in a West End parking lot. He wore a T-shirt bearing an oversize photograph of his son across his chest.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parking lot, opposite a red-brick public housing development and framed by abandoned storefronts, belonged to Kevin Broussard, a barbershop owner and school-bus driver who served as the unofficial mayor of his corner of the neighborhood. “So many people are afraid,” Broussard said. “They don’t know their rights.” He had voted for Ackal twice, though he grew suspicious on the night of the sheriff’s first re-election. “It was like a dream. He drove by in a limo, sticking a cigar out the window like Lex Luthor. I said: ‘This dude has too much paper.’ You get to be king, you don’t think no one can stop you.”</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Many passing through the lot spoke of regular raids by the narcotics unit, which functioned as a kind of paramilitary force within the sheriff’s office. “They called it ‘Jump-Out Boys Days,’ ” Broussard said. “In other words, jump out on the black boys. They’d say: ‘How much money you made this week? You made enough for me to hit you up?’ That’s how bold they were.” He said narcotics officers barged into homes without warrants, stealing most of the cash they found.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“They’d kick in your door, tear your house up,” said a large man named Whitney Lee. “They would come back here with assault rifles and bulletproof vests in their little Desert Storm outfits like they’re coming to war.” He gave the rueful laugh that tended to accompany discussions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West End. “I ain’t going to lie, I was scared of them. Because I know they could just as soon kill 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Lee has filed a civil suit against Ackal and two of his deputies, one of 30 or so that have been filed since he took office; at least 10 have been settled, for a cumulative sum of about $1.1 million. Lee’s suit involved an episode that occurred while he was serving time. He was taken to the recreation yard while prison officials searched his cell for contraband, and he was told to lie on the ground and put “your ass in the air for your girlfriend.” Lee, citing his asthma, complained that he couldn’t breathe and was beaten. (In court papers, the defendants’ lawyer denied the charges.)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Broussard waved a laminated paper with a photograph of Victor White III and other men who had died in custody, surrounded by photographs of the indicted officers. He had titled the page “Organized Crime.” Beside the officers’ heads, he had written nicknames for them. Byron Benjamin Lassalle, who pleaded guilty to forcing an inmate to fellate a baton, was Crazy Boy. Ackal was the Don. There was little known publicly about the inner workings of the sheriff’s office, but everyone in New Iberia was connected to everyone else; everyone had secret stories. Since his son’s death, White had received periodic text messages from an anonymous phone number with tips from within the Sheriff’s Department. Oneal Davis, an officer who had recently retired from Ackal’s department, told me the most corrupt, violent cops were the ones Ackal chose for promotion, a system that encouraged ever-increasing levels of brutality, a pyramid scheme of violence.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court papers, Ackal has denied that he failed to properly supervise the sheriff’s office. The public-information officer for the sheriff’s office wrote, in emailed statements: “If there is a question of possible wrongdoing by members of our agency, Sheriff Ackal will welcome an independent investigation from an outside law-enforcement agency. Sheriff Ackal does not condone any illegal activities by his employees and will not hesitate to have an employee arrested if it is proved that they are involved in illegal activities.” The officer added that “Sheriff Ackal strives for all of his deputies to be as professional as possible and expects them to treat every citizen within his jurisdiction equally.”)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pictured on Broussard’s sheet was Michael Jones, a mentally ill inmate who, according to court papers, died after an outburst in which he ran from his cell naked and screaming. Two former officers, Wesley and Jesse Hayes, along with a former warden, slammed him to the floor, beat him, handcuffed him, put him in a chokehold and sat on top of him until he died. The Hayes brothers had a side career as Da Bayou Boys, a tag-team wrestling duo; after victories, they stuffed their opponents’ mouths with boudin sausage. A judge awarded Jones’s family $61,000 in a wrongful-death suit. In Ackal’s federal case, the Hayes brothers pleaded guilty to other incidents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Wesley filed a whistle-blower suit claiming that he was fired for reporting misconduct.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petition organizers working with White, Khadijah Rashad, has for more than 20 years kept in a roller suitcase, locked in a secret compartment of her bedroom closet, an archive of racial violence in the parish. Ackal is the third consecutive sheriff to be taken to court on alleged civil rights violations. Before Hebert’s stunt at the 2006 Sugar Cane Festival, his predecessor, Errol Romero, settled a lawsuit in which he and his jail warden were indicted on charges related to their forcing prisoners to sit in restraint chairs for weeks at a time, and hogtying prisoners with their mouths taped and football helmets placed backward over their heads.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five hours, White was still leaping through traffic, hailing passers-by, collecting signatures. The recall event had expanded into a more general protest — a protest of parish history, Louisiana history, national history. “You got these ignorant people in positions of power, and they’re abusing it,” Whitney Lee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call it corruption,” Rashad said. “I call it racism.”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Though neither the Iberia parish president nor the mayor of New Iberia called for Ackal’s removal from office, the Louisiana Sugar Cane Festival replaced his department on the security detail for last year’s festival with officers from Youngsville, a small town 15 miles northwest. Ackal, by then, had bigger problems. He had asked the judge to reconsider the decision to confiscate his gun “in view of what’s happening across the country,” referring to the recent shootings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two months earlier, Louisiana passed a Blue Lives Matter law, the first in the nation, which gave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hate-crime protections. The judge was unsympathetic to Ackal’s argument. A week before the festival, federal prosecutors added additional details to the indictment, charging that Ackal had ordered the destruction of the department’s internal-affairs files and routinely instructed his officers to falsify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the parades marched downtown, the West End was in a circumspect mood. A few blocks from Kevin Broussard’s parking lot, three women sat in a field next to two homes and a beauty salon that had flooded to a height of four feet during the major Louisiana rain event a month earlier. The homes and the salon belonged to twin sisters named Wonderful and Wonderlynn Galentine. Repairs to the properties were funded by the West End Council of Neighborhoods Association, a nonprofit organization that serves the West End. It formed in 2008, when Ackal took office. “Wecna is here to do those things that government is not doing,” said Eva Lewis, the association’s president, who was checking on the progress to Wonderful’s home. She was joined by Robby Carrier-Bethel, a Wecna member and second-generation activist — her mother, Clara Lee DeGay Carrier, a member of the school board, was the first African-American elected to office in the parish. “There is a huge breakdown in the West End,” Carrier-Bethel said. “Everybody who lives in Iberia Parish has to bear some shame. We have to ask ourselves: How could anyone know anything and turn a blind eye?”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Carrier-Bethel is pursuing a criminal-justice degree; the previous night, she stayed up late to finish a paper about Kantian moral philosophy. “In order to get justice, you need to have truth.” she said. “Children should not have to live in fear of law enforcement. That is the worst thing that could ever happen to a community.” She began to cry. “You have to watch what you say and who you say it to. You have to swallow it. And you know that, as hard as you try, things are not getting better.”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women hadn’t attended the Sugar Cane Festival for years. “What they’re celebrating is not very respectful to what African-Americans experienced in this parish,” Carrier-Bethel said, measuring her words. As recently as the late 1960s, some sugar-plantation workers were paid in scrip that could be exchanged only at plantation-owned stores. “The history is not the scary part. It’s the ignorance of the history. You hope that things change, but when you go to a parade and you see a sea of whiteness, it reminds you that there’s still a lack of respect for who you are as a person. Until we begin to be brutally honest about what is happening in our parish — what is happening in America — it will always be a sea of whiteness.”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Across town, following the 4-H Live Stock Show and Sale and the Blessing of the Crops, the 75th annual Sugar Cane Festival reached its culmination with the coronation of Queen Sugar. The pageant was held at the festival’s own theater in City Park, which quickly filled to capacity. The men wore oxford shirts in shades of violet, gray and white, with ties and without jackets; the women wore pearls, floral-patterned gowns, bouffant hair. Some had brooches identifying them as “Former Queen Sugar.” The atmosphere was galvanized, giddy. It seemed that everyone knew nearly everyone else. It seemed that every single person was white.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curtain opened on the Sugar Lumps, a troupe of middle-aged women dressed in black spandex and emerald sequin vests performing a synchronized dance to Pitbull’s “Celebrate.” On the stage behind them, stands of sugar cane were set against silver draping. In the center stood a throne for King Sucrose and Queen Sugar, who magnanimously waved their scepters.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followed a procession of visiting queens: Miss Cajun Hot Sauce Queen, Miss Creole Gumbo Queen, Miss Crawfish Queen, Miss Gonzales Jambalaya Queen. After the entrance of the three judges, each a representative of the sugar industry, the contestants for Queen Sugar introduced themselves: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sugar cane grows in all directions, and our two mills process it in sweet confections, the cane may be much taller than me, but I can promise you that I’m just as sweet. Proudly representing Assumption Parish, I am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“We’re going to make your life sooo sweet, when you shake it on down to sugar town. Feel free to stomp your feet to that good old Cajun beat. Proudly representing Terrebonne Parish, I am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daughters of the old planter families held elaborate curtsies while announcers read their biographical statements. When asked whom they would most like to meet, three contestants chose Jean Étienne de Boré, who made sugar cane commercially viable in Louisiana in 1795.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last the M.C. requested the envelope. The contestants smiled bravely. The audience quivered in anticipation. The winner was announced: Caroline Marcello of Lafourche Parish. She was handed a bouquet of roses, a silver tiara with bejeweled sugar-cane stalks, a cape embroidered with glittering white petals. The audience stood as one. In the back row, an ecstatic woman tried to get the attention of an elderly man beside her. He was confused; he had not heard the result.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won!” the woman shouted, putting her arms around the man’s neck. “She won! We won!”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late October, five days before the trial was set to begin, Bubba Savoy pleaded guilty to striking an inmate in the testicles with his baton, leaving only Ackal to stand trial. During his officers’ testimony, Ackal sat passively, spitting tobacco into a foam cup. Narcotics officers testified that Ackal encouraged them to terrorize the West End, lie in depositions to cover up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beat whomever they liked. “He wanted to take the streets back from the [expletive],” said the former narcotics officer Marion Borel. “They were animals,” explained a former deputy, Jason Comeaux, “and they needed to be treated like animals.” He recalled an interrogation in which a supervising officer pointed at a discoloration on the floor and told the suspect: “You see that stain there? That’s from the last [expletive] I shot.” When asked how it felt, beating up black people, a former officer named Jacob Huckaby called it “liberating, I guess, to have a little extra power on somebody.” One federal prosecutor estimated that hundreds of victims had been beaten on Ackal’s watch.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deputies testified for four days. On the fifth day, Ackal’s lawyer, John McLindon, argued that the narcotics unit was a rogue division within the department, operating without Ackal’s knowledge. He said that no one ever claimed that Ackal himself beat an inmate.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four hours of deliberation, the jury found Ackal not guilty on all counts. “God bless it,” Ackal said, after court was adjourned. “Our judicial system worked today.”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Carol Powell Lexing was poleaxed. “You’ve got the most corrupt Sheriff’s Department in the state of Louisiana, probably in the country, and you have the deputies testify about all the corruption — and he still gets off. It’s totally incredible.” She denied that she was discouraged about her own case, which is scheduled for trial in August. “I feel encouraged, more than ever. Because now you have the deputies’ testimony about the culture of corruption and violence in the department.”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White was stunned. “I don’t understand how the jury could have acquitted,” he said. “It was like they weren’t paying attention.”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effort to recall Ackal failed to secure enough signatures by the deadline. As White awaits the civil trial, he continues to organize protests against Ackal through an organization he has formed to fight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It’s called Justice for Victor White. I asked whether he thought justice for his son was possible. “True justice,” he said, “would be to bring my son’s life back.”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Ackal, meanwhile, was triumphant. He spoke of cleaning house, of greater transparency. He emphasized the need for better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West End. “We’re losing our black children,” he told a reporter.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Then he returned to the sheriff’s office, where he was given back his gun.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Sign up for </w:t>
      </w:r>
      <w:hyperlink r:id="rId244" w:history="1">
        <w:r>
          <w:rPr>
            <w:rFonts w:ascii="arial" w:eastAsia="arial" w:hAnsi="arial" w:cs="arial"/>
            <w:i/>
            <w:color w:val="0077CC"/>
            <w:sz w:val="20"/>
            <w:u w:val="single"/>
            <w:shd w:val="clear" w:color="auto" w:fill="FFFFFF"/>
            <w:lang w:val="en-US" w:eastAsia="en-US" w:bidi="ar-SA"/>
          </w:rPr>
          <w:t>our newsletter</w:t>
        </w:r>
      </w:hyperlink>
      <w:r>
        <w:rPr>
          <w:rFonts w:ascii="arial" w:eastAsia="arial" w:hAnsi="arial" w:cs="arial"/>
          <w:color w:val="000000"/>
          <w:sz w:val="20"/>
          <w:lang w:val="en-US" w:eastAsia="en-US" w:bidi="ar-SA"/>
        </w:rPr>
        <w:t xml:space="preserve"> to get the best of The New York Times Magazine delivered to your inbox every week.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Nathaniel Rich is a writer at large for the magazine and the author of “Odds Against Tomorrow.” He last wrote for the magazine about the Aliso Canyon methane-gas leak.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Correction: February 26, 2017, Sunday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article has been revised to reflect the following correction: A picture caption with an article on Feb. 12 about Sheriff Louis Ackal carried a credit that misspelled the given name of the photographer. The picture of Sheriff Ackal was taken by Dwayne Fatherree, not Duane.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PHOTOS: The Rev. Victor White at the railroad tracks that divide New Iberia. (MM28-MM29); The Hop-In Texaco station where Little Vic and Isaiah Lewis bought cigarillos before being picked up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Iberia, La. (PHOTOGRAPHS BY RUDDY ROYE FOR THE NEW YORK TIMES) (MM31); From left: The activist Khadijah Rashad at home in Lafayette, La.; Kevin Broussard, a community leader, outside his home in New Iberia; an emotional Robby Carrier-Bethel, a West End resident and neighborhood activist; Little Vic with his niece Aurielle Conley in 2013. (PHOTOGRAPHS BY RUDDY ROYE FOR THE NEW YORK TIMES; VICTOR WHITE.) (MM32; MM33); Sheriff Louis Ackal leaving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Lafayette, La., after being arraigned in March 2016. (PHOTOGRAPH BY DUANE FATHERREE/THE DAILY IBERIAN VIA AP) (MM35)</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1"/>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245" w:history="1">
        <w:r>
          <w:rPr>
            <w:rFonts w:ascii="arial" w:eastAsia="arial" w:hAnsi="arial" w:cs="arial"/>
            <w:i/>
            <w:color w:val="0077CC"/>
            <w:sz w:val="20"/>
            <w:u w:val="single"/>
            <w:shd w:val="clear" w:color="auto" w:fill="FFFFFF"/>
            <w:lang w:val="en-US" w:eastAsia="en-US" w:bidi="ar-SA"/>
          </w:rPr>
          <w:t xml:space="preserve">Father Seeks Answers in Death of Son, Who </w:t>
        </w:r>
      </w:hyperlink>
      <w:hyperlink r:id="rId245" w:history="1">
        <w:r>
          <w:rPr>
            <w:rFonts w:ascii="arial" w:eastAsia="arial" w:hAnsi="arial" w:cs="arial"/>
            <w:b/>
            <w:i/>
            <w:color w:val="0077CC"/>
            <w:sz w:val="20"/>
            <w:u w:val="single"/>
            <w:shd w:val="clear" w:color="auto" w:fill="FFFFFF"/>
            <w:lang w:val="en-US" w:eastAsia="en-US" w:bidi="ar-SA"/>
          </w:rPr>
          <w:t>Police</w:t>
        </w:r>
      </w:hyperlink>
      <w:hyperlink r:id="rId245" w:history="1">
        <w:r>
          <w:rPr>
            <w:rFonts w:ascii="arial" w:eastAsia="arial" w:hAnsi="arial" w:cs="arial"/>
            <w:i/>
            <w:color w:val="0077CC"/>
            <w:sz w:val="20"/>
            <w:u w:val="single"/>
            <w:shd w:val="clear" w:color="auto" w:fill="FFFFFF"/>
            <w:lang w:val="en-US" w:eastAsia="en-US" w:bidi="ar-SA"/>
          </w:rPr>
          <w:t xml:space="preserve"> Say Shot Himself While Cuffed</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7" style="position:absolute;z-index:2517022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46"/>
          <w:headerReference w:type="default" r:id="rId247"/>
          <w:footerReference w:type="even" r:id="rId248"/>
          <w:footerReference w:type="default" r:id="rId249"/>
          <w:headerReference w:type="first" r:id="rId250"/>
          <w:footerReference w:type="first" r:id="rId251"/>
          <w:type w:val="nextPage"/>
          <w:pgSz w:w="12240" w:h="15840"/>
          <w:pgMar w:top="840" w:right="1000" w:bottom="840" w:left="1000" w:header="400" w:footer="400"/>
          <w:pgNumType w:fmt="decimal"/>
          <w:cols w:space="720"/>
          <w:titlePg/>
        </w:sectPr>
      </w:pPr>
    </w:p>
    <w:p>
      <w:pPr>
        <w:rPr>
          <w:lang w:val="en-US" w:eastAsia="en-US" w:bidi="ar-SA"/>
        </w:rPr>
      </w:pPr>
      <w:bookmarkStart w:id="35" w:name="Bookmark_18"/>
      <w:bookmarkEnd w:id="35"/>
    </w:p>
    <w:p>
      <w:pPr>
        <w:rPr>
          <w:lang w:val="en-US" w:eastAsia="en-US" w:bidi="ar-SA"/>
        </w:rPr>
      </w:pPr>
      <w:r>
        <w:pict>
          <v:shape id="_x0000_i10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2" w:history="1">
        <w:r>
          <w:rPr>
            <w:rFonts w:ascii="arial" w:eastAsia="arial" w:hAnsi="arial" w:cs="arial"/>
            <w:b/>
            <w:bCs/>
            <w:i/>
            <w:color w:val="0077CC"/>
            <w:kern w:val="32"/>
            <w:sz w:val="28"/>
            <w:szCs w:val="32"/>
            <w:u w:val="single"/>
            <w:shd w:val="clear" w:color="auto" w:fill="FFFFFF"/>
            <w:lang w:val="en-US" w:eastAsia="en-US" w:bidi="ar-SA"/>
          </w:rPr>
          <w:t>Biden’s Sky-High Promises on Racial Justice; On Politics With Lisa Lerer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24, 2021 Saturday 23:57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1381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Lerer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 president evolves on civil rights along with the country.</w:t>
      </w:r>
    </w:p>
    <w:p>
      <w:pPr>
        <w:keepNext/>
        <w:spacing w:before="240" w:after="0" w:line="340" w:lineRule="atLeast"/>
        <w:ind w:left="0" w:right="0" w:firstLine="0"/>
        <w:jc w:val="left"/>
        <w:rPr>
          <w:lang w:val="en-US" w:eastAsia="en-US" w:bidi="ar-SA"/>
        </w:rPr>
      </w:pPr>
      <w:bookmarkStart w:id="36" w:name="Body_16"/>
      <w:bookmarkEnd w:id="36"/>
      <w:r>
        <w:rPr>
          <w:rFonts w:ascii="arial" w:eastAsia="arial" w:hAnsi="arial" w:cs="arial"/>
          <w:b/>
          <w:color w:val="000000"/>
          <w:sz w:val="28"/>
          <w:lang w:val="en-US" w:eastAsia="en-US" w:bidi="ar-SA"/>
        </w:rPr>
        <w:t>Body</w:t>
      </w:r>
    </w:p>
    <w:p>
      <w:pPr>
        <w:spacing w:line="60" w:lineRule="exact"/>
        <w:rPr>
          <w:lang w:val="en-US" w:eastAsia="en-US" w:bidi="ar-SA"/>
        </w:rPr>
      </w:pPr>
      <w:r>
        <w:pict>
          <v:line id="_x0000_s1089" style="position:absolute;z-index:2517032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president evolves on civil rights along with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 Welcome to </w:t>
      </w:r>
      <w:hyperlink r:id="rId253" w:history="1">
        <w:r>
          <w:rPr>
            <w:rFonts w:ascii="arial" w:eastAsia="arial" w:hAnsi="arial" w:cs="arial"/>
            <w:i/>
            <w:color w:val="0077CC"/>
            <w:sz w:val="20"/>
            <w:u w:val="single"/>
            <w:shd w:val="clear" w:color="auto" w:fill="FFFFFF"/>
            <w:lang w:val="en-US" w:eastAsia="en-US" w:bidi="ar-SA"/>
          </w:rPr>
          <w:t>On Politics</w:t>
        </w:r>
      </w:hyperlink>
      <w:r>
        <w:rPr>
          <w:rFonts w:ascii="arial" w:eastAsia="arial" w:hAnsi="arial" w:cs="arial"/>
          <w:color w:val="000000"/>
          <w:sz w:val="20"/>
          <w:lang w:val="en-US" w:eastAsia="en-US" w:bidi="ar-SA"/>
        </w:rPr>
        <w:t xml:space="preserve">, your wrap-up of the week in national politics. I’m Lisa Lerer, </w:t>
      </w:r>
      <w:hyperlink r:id="rId253" w:history="1">
        <w:r>
          <w:rPr>
            <w:rFonts w:ascii="arial" w:eastAsia="arial" w:hAnsi="arial" w:cs="arial"/>
            <w:i/>
            <w:color w:val="0077CC"/>
            <w:sz w:val="20"/>
            <w:u w:val="single"/>
            <w:shd w:val="clear" w:color="auto" w:fill="FFFFFF"/>
            <w:lang w:val="en-US" w:eastAsia="en-US" w:bidi="ar-SA"/>
          </w:rPr>
          <w:t>your host</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college student, Joseph R. Biden Jr. was </w:t>
      </w:r>
      <w:hyperlink r:id="rId253" w:history="1">
        <w:r>
          <w:rPr>
            <w:rFonts w:ascii="arial" w:eastAsia="arial" w:hAnsi="arial" w:cs="arial"/>
            <w:i/>
            <w:color w:val="0077CC"/>
            <w:sz w:val="20"/>
            <w:u w:val="single"/>
            <w:shd w:val="clear" w:color="auto" w:fill="FFFFFF"/>
            <w:lang w:val="en-US" w:eastAsia="en-US" w:bidi="ar-SA"/>
          </w:rPr>
          <w:t>more consumed with Corvettes</w:t>
        </w:r>
      </w:hyperlink>
      <w:r>
        <w:rPr>
          <w:rFonts w:ascii="arial" w:eastAsia="arial" w:hAnsi="arial" w:cs="arial"/>
          <w:color w:val="000000"/>
          <w:sz w:val="20"/>
          <w:lang w:val="en-US" w:eastAsia="en-US" w:bidi="ar-SA"/>
        </w:rPr>
        <w:t xml:space="preserve"> than with civil rights. A little more than a decade later, he made common cause with Southern Republicans in the Senate to slow school desegregation. One of his most significant legislative achievements was a 1994 crime bill that </w:t>
      </w:r>
      <w:hyperlink r:id="rId253" w:history="1">
        <w:r>
          <w:rPr>
            <w:rFonts w:ascii="arial" w:eastAsia="arial" w:hAnsi="arial" w:cs="arial"/>
            <w:i/>
            <w:color w:val="0077CC"/>
            <w:sz w:val="20"/>
            <w:u w:val="single"/>
            <w:shd w:val="clear" w:color="auto" w:fill="FFFFFF"/>
            <w:lang w:val="en-US" w:eastAsia="en-US" w:bidi="ar-SA"/>
          </w:rPr>
          <w:t>helped lay the groundwork</w:t>
        </w:r>
      </w:hyperlink>
      <w:r>
        <w:rPr>
          <w:rFonts w:ascii="arial" w:eastAsia="arial" w:hAnsi="arial" w:cs="arial"/>
          <w:color w:val="000000"/>
          <w:sz w:val="20"/>
          <w:lang w:val="en-US" w:eastAsia="en-US" w:bidi="ar-SA"/>
        </w:rPr>
        <w:t xml:space="preserve"> for the mass incarceration that has devastated America’s Black communities. And as vice president, he often ceded discussion of the complex dynamics of race to Barack Obama, the country’s first Black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Yet through it all, Mr. Biden cast himself as staunch ally of racial justice, captivated and inspired at a young age by the battle for civil rights.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wasn’t at the bridge at Selma,” he said </w:t>
      </w:r>
      <w:hyperlink r:id="rId253" w:history="1">
        <w:r>
          <w:rPr>
            <w:rFonts w:ascii="arial" w:eastAsia="arial" w:hAnsi="arial" w:cs="arial"/>
            <w:i/>
            <w:color w:val="0077CC"/>
            <w:sz w:val="20"/>
            <w:u w:val="single"/>
            <w:shd w:val="clear" w:color="auto" w:fill="FFFFFF"/>
            <w:lang w:val="en-US" w:eastAsia="en-US" w:bidi="ar-SA"/>
          </w:rPr>
          <w:t>in an interview in 2008</w:t>
        </w:r>
      </w:hyperlink>
      <w:r>
        <w:rPr>
          <w:rFonts w:ascii="arial" w:eastAsia="arial" w:hAnsi="arial" w:cs="arial"/>
          <w:color w:val="000000"/>
          <w:sz w:val="20"/>
          <w:lang w:val="en-US" w:eastAsia="en-US" w:bidi="ar-SA"/>
        </w:rPr>
        <w:t>, “but the struggle for civil rights was the animating political element of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 that was then. Thirteen years later, race is an issue that Mr. Biden can no longer finesse quite as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killing of George Floyd last year reignited a civil rights movement, plunging the country into a deep reckoning over race. As president, Mr. Biden now leads a party that has made racial justice a defining element of its coalition, offering the country sweeping pledges to combat deep-seated prejudice and reform the criminal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Unlike any other period in recent history, Democrats have infused their agenda with a focus on racial inequality, upending decades of conventional party wisdom that such appeals could prove politically risky.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dream of justice for all will be deferred no longer,” Mr. Biden said during his inauguration address. “We can deliver racial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 Mr. Biden is promising big things. Very big things, like correcting more than 400 years of systemic racism in America. Now that Democrats control Washington, how far they can move the government to make good on that vow offers one of the first tests of their campaign pledges.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Activists say that Mr. Biden’s embrace of racial justice reflects how the country has changed. The president has always positioned himself at the center of his party, shifting his positions as Democrats marched to the left on issues including abortion, gun rights, criminal justice and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“Biden is actually being Biden by being inside of all of the ways in which the current landscape is sending him messages,” said Rashad Robinson, the president of Color of Change, a racial justice organization that was skeptical of Mr. Biden during the Democratic primary race but now praised some successes while believing much more needs to be done.  “That is good, but I don’t want to be classifying this as some sort of out-front radical leadership. That would really not represent everything that could be possible if we leaned in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the Democratic decision to embrace racial issues is not without political peril, given how deeply these matters have come to be defined by partisan divides. While the country’s views on race have shifted, </w:t>
      </w:r>
      <w:hyperlink r:id="rId253" w:history="1">
        <w:r>
          <w:rPr>
            <w:rFonts w:ascii="arial" w:eastAsia="arial" w:hAnsi="arial" w:cs="arial"/>
            <w:i/>
            <w:color w:val="0077CC"/>
            <w:sz w:val="20"/>
            <w:u w:val="single"/>
            <w:shd w:val="clear" w:color="auto" w:fill="FFFFFF"/>
            <w:lang w:val="en-US" w:eastAsia="en-US" w:bidi="ar-SA"/>
          </w:rPr>
          <w:t>it’s an open question</w:t>
        </w:r>
      </w:hyperlink>
      <w:r>
        <w:rPr>
          <w:rFonts w:ascii="arial" w:eastAsia="arial" w:hAnsi="arial" w:cs="arial"/>
          <w:color w:val="000000"/>
          <w:sz w:val="20"/>
          <w:lang w:val="en-US" w:eastAsia="en-US" w:bidi="ar-SA"/>
        </w:rPr>
        <w:t xml:space="preserve"> as to how much white liberals and independents would support efforts to truly unwind some of the broader systems — like segregated schools and neighborhoods — that reinforce racial inequality.</w:t>
      </w:r>
    </w:p>
    <w:p>
      <w:pPr>
        <w:keepNext w:val="0"/>
        <w:spacing w:before="240" w:after="0" w:line="260" w:lineRule="atLeast"/>
        <w:ind w:left="0" w:right="0" w:firstLine="0"/>
        <w:jc w:val="both"/>
        <w:rPr>
          <w:lang w:val="en-US" w:eastAsia="en-US" w:bidi="ar-SA"/>
        </w:rPr>
      </w:pPr>
      <w:hyperlink r:id="rId253" w:history="1">
        <w:r>
          <w:rPr>
            <w:rFonts w:ascii="arial" w:eastAsia="arial" w:hAnsi="arial" w:cs="arial"/>
            <w:i/>
            <w:color w:val="0077CC"/>
            <w:sz w:val="20"/>
            <w:u w:val="single"/>
            <w:shd w:val="clear" w:color="auto" w:fill="FFFFFF"/>
            <w:lang w:val="en-US" w:eastAsia="en-US" w:bidi="ar-SA"/>
          </w:rPr>
          <w:t>A new paper by political scientists at Yale</w:t>
        </w:r>
      </w:hyperlink>
      <w:r>
        <w:rPr>
          <w:rFonts w:ascii="arial" w:eastAsia="arial" w:hAnsi="arial" w:cs="arial"/>
          <w:color w:val="000000"/>
          <w:sz w:val="20"/>
          <w:lang w:val="en-US" w:eastAsia="en-US" w:bidi="ar-SA"/>
        </w:rPr>
        <w:t xml:space="preserve"> found that support for progressive policies — like raising the minimum wage, forgiving student loan debt and the Green New Deal — actually declines when Democrats frame their arguments in racial terms, despite the shift in public opinion on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use of racial frames in describing their progressive policies may inadvertently make it harder for them to adopt public policies that will advance racial justice,” the Yale researchers write.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 is far from the only Democrat speaking more explicitly about race. After George Floyd, many Democratic voters and politicians found themselves getting a crash course in racial inequality. Some of the efforts to show solidarity were ham-handed, at best: When Democrats released legislation to overhaul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last June, they did so </w:t>
      </w:r>
      <w:hyperlink r:id="rId253" w:history="1">
        <w:r>
          <w:rPr>
            <w:rFonts w:ascii="arial" w:eastAsia="arial" w:hAnsi="arial" w:cs="arial"/>
            <w:i/>
            <w:color w:val="0077CC"/>
            <w:sz w:val="20"/>
            <w:u w:val="single"/>
            <w:shd w:val="clear" w:color="auto" w:fill="FFFFFF"/>
            <w:lang w:val="en-US" w:eastAsia="en-US" w:bidi="ar-SA"/>
          </w:rPr>
          <w:t>draped in cringe-worthy</w:t>
        </w:r>
      </w:hyperlink>
      <w:r>
        <w:rPr>
          <w:rFonts w:ascii="arial" w:eastAsia="arial" w:hAnsi="arial" w:cs="arial"/>
          <w:color w:val="000000"/>
          <w:sz w:val="20"/>
          <w:lang w:val="en-US" w:eastAsia="en-US" w:bidi="ar-SA"/>
        </w:rPr>
        <w:t xml:space="preserve"> kente cloth stoles. Even this past week, Speaker Nancy Pelosi offered a tone-deaf response to the guilty verdict against Derek Chauvin by thanking Mr. Floyd for “sacrificing” his life, seeming to imply that the victim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had a choice in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during the campaign, Mr. Biden “did the work,” as liberal activists would say, despite his occasional gaffes when talking about race and Black Americans. He apologized for portions of the 1994 crime bill. His campaign released a </w:t>
      </w:r>
      <w:hyperlink r:id="rId253" w:history="1">
        <w:r>
          <w:rPr>
            <w:rFonts w:ascii="arial" w:eastAsia="arial" w:hAnsi="arial" w:cs="arial"/>
            <w:i/>
            <w:color w:val="0077CC"/>
            <w:sz w:val="20"/>
            <w:u w:val="single"/>
            <w:shd w:val="clear" w:color="auto" w:fill="FFFFFF"/>
            <w:lang w:val="en-US" w:eastAsia="en-US" w:bidi="ar-SA"/>
          </w:rPr>
          <w:t>comprehensive plan</w:t>
        </w:r>
      </w:hyperlink>
      <w:r>
        <w:rPr>
          <w:rFonts w:ascii="arial" w:eastAsia="arial" w:hAnsi="arial" w:cs="arial"/>
          <w:color w:val="000000"/>
          <w:sz w:val="20"/>
          <w:lang w:val="en-US" w:eastAsia="en-US" w:bidi="ar-SA"/>
        </w:rPr>
        <w:t xml:space="preserve"> to address racial disparities on issues ranging from health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with a particular focus on advancing economic equality, increasing access to affordable housing and education and reforming the criminal justice system.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taking office, Mr. Biden has vowed to </w:t>
      </w:r>
      <w:hyperlink r:id="rId253" w:history="1">
        <w:r>
          <w:rPr>
            <w:rFonts w:ascii="arial" w:eastAsia="arial" w:hAnsi="arial" w:cs="arial"/>
            <w:i/>
            <w:color w:val="0077CC"/>
            <w:sz w:val="20"/>
            <w:u w:val="single"/>
            <w:shd w:val="clear" w:color="auto" w:fill="FFFFFF"/>
            <w:lang w:val="en-US" w:eastAsia="en-US" w:bidi="ar-SA"/>
          </w:rPr>
          <w:t>make racial equity central</w:t>
        </w:r>
      </w:hyperlink>
      <w:r>
        <w:rPr>
          <w:rFonts w:ascii="arial" w:eastAsia="arial" w:hAnsi="arial" w:cs="arial"/>
          <w:color w:val="000000"/>
          <w:sz w:val="20"/>
          <w:lang w:val="en-US" w:eastAsia="en-US" w:bidi="ar-SA"/>
        </w:rPr>
        <w:t xml:space="preserve"> to every element of his agenda — from his response to the coronavirus pandemic to where infrastructure is built to how climate policies are crafted.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the </w:t>
      </w:r>
      <w:hyperlink r:id="rId253" w:history="1">
        <w:r>
          <w:rPr>
            <w:rFonts w:ascii="arial" w:eastAsia="arial" w:hAnsi="arial" w:cs="arial"/>
            <w:i/>
            <w:color w:val="0077CC"/>
            <w:sz w:val="20"/>
            <w:u w:val="single"/>
            <w:shd w:val="clear" w:color="auto" w:fill="FFFFFF"/>
            <w:lang w:val="en-US" w:eastAsia="en-US" w:bidi="ar-SA"/>
          </w:rPr>
          <w:t>Justice Department</w:t>
        </w:r>
      </w:hyperlink>
      <w:r>
        <w:rPr>
          <w:rFonts w:ascii="arial" w:eastAsia="arial" w:hAnsi="arial" w:cs="arial"/>
          <w:color w:val="000000"/>
          <w:sz w:val="20"/>
          <w:lang w:val="en-US" w:eastAsia="en-US" w:bidi="ar-SA"/>
        </w:rPr>
        <w:t xml:space="preserve"> announced a sweeping investigation into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sign that the Biden administration will apply stricter federal oversight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in a </w:t>
      </w:r>
      <w:hyperlink r:id="rId253" w:history="1">
        <w:r>
          <w:rPr>
            <w:rFonts w:ascii="arial" w:eastAsia="arial" w:hAnsi="arial" w:cs="arial"/>
            <w:i/>
            <w:color w:val="0077CC"/>
            <w:sz w:val="20"/>
            <w:u w:val="single"/>
            <w:shd w:val="clear" w:color="auto" w:fill="FFFFFF"/>
            <w:lang w:val="en-US" w:eastAsia="en-US" w:bidi="ar-SA"/>
          </w:rPr>
          <w:t>speech</w:t>
        </w:r>
      </w:hyperlink>
      <w:r>
        <w:rPr>
          <w:rFonts w:ascii="arial" w:eastAsia="arial" w:hAnsi="arial" w:cs="arial"/>
          <w:color w:val="000000"/>
          <w:sz w:val="20"/>
          <w:lang w:val="en-US" w:eastAsia="en-US" w:bidi="ar-SA"/>
        </w:rPr>
        <w:t xml:space="preserve"> on Tuesday night, Mr. Biden </w:t>
      </w:r>
      <w:hyperlink r:id="rId253" w:history="1">
        <w:r>
          <w:rPr>
            <w:rFonts w:ascii="arial" w:eastAsia="arial" w:hAnsi="arial" w:cs="arial"/>
            <w:i/>
            <w:color w:val="0077CC"/>
            <w:sz w:val="20"/>
            <w:u w:val="single"/>
            <w:shd w:val="clear" w:color="auto" w:fill="FFFFFF"/>
            <w:lang w:val="en-US" w:eastAsia="en-US" w:bidi="ar-SA"/>
          </w:rPr>
          <w:t>formally called on lawmakers to resurrect</w:t>
        </w:r>
      </w:hyperlink>
      <w:r>
        <w:rPr>
          <w:rFonts w:ascii="arial" w:eastAsia="arial" w:hAnsi="arial" w:cs="arial"/>
          <w:color w:val="000000"/>
          <w:sz w:val="20"/>
          <w:lang w:val="en-US" w:eastAsia="en-US" w:bidi="ar-SA"/>
        </w:rPr>
        <w:t xml:space="preserve"> the Democratic bill known as the </w:t>
      </w:r>
      <w:hyperlink r:id="rId253" w:history="1">
        <w:r>
          <w:rPr>
            <w:rFonts w:ascii="arial" w:eastAsia="arial" w:hAnsi="arial" w:cs="arial"/>
            <w:i/>
            <w:color w:val="0077CC"/>
            <w:sz w:val="20"/>
            <w:u w:val="single"/>
            <w:shd w:val="clear" w:color="auto" w:fill="FFFFFF"/>
            <w:lang w:val="en-US" w:eastAsia="en-US" w:bidi="ar-SA"/>
          </w:rPr>
          <w:t xml:space="preserve">George Floyd Justice in </w:t>
        </w:r>
      </w:hyperlink>
      <w:hyperlink r:id="rId253" w:history="1">
        <w:r>
          <w:rPr>
            <w:rFonts w:ascii="arial" w:eastAsia="arial" w:hAnsi="arial" w:cs="arial"/>
            <w:b/>
            <w:i/>
            <w:color w:val="0077CC"/>
            <w:sz w:val="20"/>
            <w:u w:val="single"/>
            <w:shd w:val="clear" w:color="auto" w:fill="FFFFFF"/>
            <w:lang w:val="en-US" w:eastAsia="en-US" w:bidi="ar-SA"/>
          </w:rPr>
          <w:t>Policing</w:t>
        </w:r>
      </w:hyperlink>
      <w:hyperlink r:id="rId253" w:history="1">
        <w:r>
          <w:rPr>
            <w:rFonts w:ascii="arial" w:eastAsia="arial" w:hAnsi="arial" w:cs="arial"/>
            <w:i/>
            <w:color w:val="0077CC"/>
            <w:sz w:val="20"/>
            <w:u w:val="single"/>
            <w:shd w:val="clear" w:color="auto" w:fill="FFFFFF"/>
            <w:lang w:val="en-US" w:eastAsia="en-US" w:bidi="ar-SA"/>
          </w:rPr>
          <w:t xml:space="preserve"> Act</w:t>
        </w:r>
      </w:hyperlink>
      <w:r>
        <w:rPr>
          <w:rFonts w:ascii="arial" w:eastAsia="arial" w:hAnsi="arial" w:cs="arial"/>
          <w:color w:val="000000"/>
          <w:sz w:val="20"/>
          <w:lang w:val="en-US" w:eastAsia="en-US" w:bidi="ar-SA"/>
        </w:rPr>
        <w:t xml:space="preserve">, which seeks to address racial discrimination and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president pledged to sign it into law “as quickly as possible.”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fair number of voters believe those actions aren’t enough: Forty-two percent of Americans say Mr. Biden is doing “too little”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the country, while 32 percent say he has done the right amount and 15 percent say he has done “too much,” according to a new </w:t>
      </w:r>
      <w:hyperlink r:id="rId253" w:history="1">
        <w:r>
          <w:rPr>
            <w:rFonts w:ascii="arial" w:eastAsia="arial" w:hAnsi="arial" w:cs="arial"/>
            <w:i/>
            <w:color w:val="0077CC"/>
            <w:sz w:val="20"/>
            <w:u w:val="single"/>
            <w:shd w:val="clear" w:color="auto" w:fill="FFFFFF"/>
            <w:lang w:val="en-US" w:eastAsia="en-US" w:bidi="ar-SA"/>
          </w:rPr>
          <w:t>Washington Post-ABC News poll</w:t>
        </w:r>
      </w:hyperlink>
      <w:r>
        <w:rPr>
          <w:rFonts w:ascii="arial" w:eastAsia="arial" w:hAnsi="arial" w:cs="arial"/>
          <w:color w:val="000000"/>
          <w:sz w:val="20"/>
          <w:lang w:val="en-US" w:eastAsia="en-US" w:bidi="ar-SA"/>
        </w:rPr>
        <w:t>. Nearly half of Black Americans and Democrats say Biden has done too little on the issue, a significant break from their strong support of his agenda on other issues.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see an opportunity to campaign on some of those fears. In 2020, the party found some success by characterizing moderate Democrats in swing districts as anti-law-enforcement and supportive of violent protests, saying they supported calls from the left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then, Republicans have leaned into that messaging, with G.O.P.-controlled state legislatures passing bills to reduce voting access, empower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w:t>
      </w:r>
      <w:hyperlink r:id="rId253" w:history="1">
        <w:r>
          <w:rPr>
            <w:rFonts w:ascii="arial" w:eastAsia="arial" w:hAnsi="arial" w:cs="arial"/>
            <w:i/>
            <w:color w:val="0077CC"/>
            <w:sz w:val="20"/>
            <w:u w:val="single"/>
            <w:shd w:val="clear" w:color="auto" w:fill="FFFFFF"/>
            <w:lang w:val="en-US" w:eastAsia="en-US" w:bidi="ar-SA"/>
          </w:rPr>
          <w:t>target protesters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response to Mr. Floyd’s killing provided more evidence that Republicans see political opportunities in this moment of reckoning. While many Republicans stayed silent on the Chauvin verdict, some of those who responded showed an unwillingness to let reality get in the way of what they see as a good political talking point. Even as </w:t>
      </w:r>
      <w:hyperlink r:id="rId253" w:history="1">
        <w:r>
          <w:rPr>
            <w:rFonts w:ascii="arial" w:eastAsia="arial" w:hAnsi="arial" w:cs="arial"/>
            <w:i/>
            <w:color w:val="0077CC"/>
            <w:sz w:val="20"/>
            <w:u w:val="single"/>
            <w:shd w:val="clear" w:color="auto" w:fill="FFFFFF"/>
            <w:lang w:val="en-US" w:eastAsia="en-US" w:bidi="ar-SA"/>
          </w:rPr>
          <w:t>worries of unrest dissipated into a pained sort of celebration</w:t>
        </w:r>
      </w:hyperlink>
      <w:r>
        <w:rPr>
          <w:rFonts w:ascii="arial" w:eastAsia="arial" w:hAnsi="arial" w:cs="arial"/>
          <w:color w:val="000000"/>
          <w:sz w:val="20"/>
          <w:lang w:val="en-US" w:eastAsia="en-US" w:bidi="ar-SA"/>
        </w:rPr>
        <w:t>, some in the G.O.P. kept their focus firmly on the violence that didn’t happen on Tuesday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Fox News, Gov. Ron DeSantis of Florida implied that the guilty verdict could have happened because “the jury is scared of what a mob may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idea that rioting “is going to influence how the rule of law is applied — would be a total disaster if that idea takes hold,”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Drop us a 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want to hear from our readers. Have a question? We’ll try to answer it. Have a comment? We’re all ears. Email us at </w:t>
      </w:r>
      <w:hyperlink r:id="rId253" w:history="1">
        <w:r>
          <w:rPr>
            <w:rFonts w:ascii="arial" w:eastAsia="arial" w:hAnsi="arial" w:cs="arial"/>
            <w:i/>
            <w:color w:val="0077CC"/>
            <w:sz w:val="20"/>
            <w:u w:val="single"/>
            <w:shd w:val="clear" w:color="auto" w:fill="FFFFFF"/>
            <w:lang w:val="en-US" w:eastAsia="en-US" w:bidi="ar-SA"/>
          </w:rPr>
          <w:t>onpolitics@nytimes.com</w:t>
        </w:r>
      </w:hyperlink>
      <w:r>
        <w:rPr>
          <w:rFonts w:ascii="arial" w:eastAsia="arial" w:hAnsi="arial" w:cs="arial"/>
          <w:color w:val="000000"/>
          <w:sz w:val="20"/>
          <w:lang w:val="en-US" w:eastAsia="en-US" w:bidi="ar-SA"/>
        </w:rPr>
        <w:t xml:space="preserve"> or message me on Twitter at </w:t>
      </w:r>
      <w:hyperlink r:id="rId253" w:history="1">
        <w:r>
          <w:rPr>
            <w:rFonts w:ascii="arial" w:eastAsia="arial" w:hAnsi="arial" w:cs="arial"/>
            <w:i/>
            <w:color w:val="0077CC"/>
            <w:sz w:val="20"/>
            <w:u w:val="single"/>
            <w:shd w:val="clear" w:color="auto" w:fill="FFFFFF"/>
            <w:lang w:val="en-US" w:eastAsia="en-US" w:bidi="ar-SA"/>
          </w:rPr>
          <w:t>@llerer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the numbers: 20,000</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That’s the number</w:t>
        </w:r>
      </w:hyperlink>
      <w:r>
        <w:rPr>
          <w:rFonts w:ascii="arial" w:eastAsia="arial" w:hAnsi="arial" w:cs="arial"/>
          <w:color w:val="000000"/>
          <w:sz w:val="20"/>
          <w:lang w:val="en-US" w:eastAsia="en-US" w:bidi="ar-SA"/>
        </w:rPr>
        <w:t xml:space="preserve"> of adult Tyrannosaurus rexes that once roamed North America.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Seriously</w:t>
      </w:r>
    </w:p>
    <w:p>
      <w:pPr>
        <w:keepNext w:val="0"/>
        <w:spacing w:before="240" w:after="0" w:line="260" w:lineRule="atLeast"/>
        <w:ind w:left="0" w:right="0" w:firstLine="0"/>
        <w:jc w:val="both"/>
        <w:rPr>
          <w:lang w:val="en-US" w:eastAsia="en-US" w:bidi="ar-SA"/>
        </w:rPr>
      </w:pPr>
      <w:hyperlink r:id="rId253" w:history="1">
        <w:r>
          <w:rPr>
            <w:rFonts w:ascii="arial" w:eastAsia="arial" w:hAnsi="arial" w:cs="arial"/>
            <w:i/>
            <w:color w:val="0077CC"/>
            <w:sz w:val="20"/>
            <w:u w:val="single"/>
            <w:shd w:val="clear" w:color="auto" w:fill="FFFFFF"/>
            <w:lang w:val="en-US" w:eastAsia="en-US" w:bidi="ar-SA"/>
          </w:rPr>
          <w:t>Peak Florida man (or woman)</w:t>
        </w:r>
      </w:hyperlink>
      <w:r>
        <w:rPr>
          <w:rFonts w:ascii="arial" w:eastAsia="arial" w:hAnsi="arial" w:cs="arial"/>
          <w:color w:val="000000"/>
          <w:sz w:val="20"/>
          <w:lang w:val="en-US" w:eastAsia="en-US" w:bidi="ar-SA"/>
        </w:rPr>
        <w:t xml:space="preserve">. The news outlet Insider </w:t>
      </w:r>
      <w:hyperlink r:id="rId253" w:history="1">
        <w:r>
          <w:rPr>
            <w:rFonts w:ascii="arial" w:eastAsia="arial" w:hAnsi="arial" w:cs="arial"/>
            <w:i/>
            <w:color w:val="0077CC"/>
            <w:sz w:val="20"/>
            <w:u w:val="single"/>
            <w:shd w:val="clear" w:color="auto" w:fill="FFFFFF"/>
            <w:lang w:val="en-US" w:eastAsia="en-US" w:bidi="ar-SA"/>
          </w:rPr>
          <w:t>got to the bottom of it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Thanks for reading. On Politics is your guide to the political news cycle, delivering clarity from the chaos.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Politics is also available as a newsletter. </w:t>
      </w:r>
      <w:hyperlink r:id="rId253"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get it delivered to your inbox.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there anything you think we’re missing? Anything you want to see more of? We’d love to hear from you. Email us at </w:t>
      </w:r>
      <w:hyperlink r:id="rId253" w:history="1">
        <w:r>
          <w:rPr>
            <w:rFonts w:ascii="arial" w:eastAsia="arial" w:hAnsi="arial" w:cs="arial"/>
            <w:i/>
            <w:color w:val="0077CC"/>
            <w:sz w:val="20"/>
            <w:u w:val="single"/>
            <w:shd w:val="clear" w:color="auto" w:fill="FFFFFF"/>
            <w:lang w:val="en-US" w:eastAsia="en-US" w:bidi="ar-SA"/>
          </w:rPr>
          <w:t>onpolitics@nytimes.com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President Biden speaking about his agenda on racial issues at the White House in January. (PHOTOGRAPH BY Doug Mills/Getty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0" style="position:absolute;z-index:2517043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54"/>
          <w:headerReference w:type="default" r:id="rId255"/>
          <w:footerReference w:type="even" r:id="rId256"/>
          <w:footerReference w:type="default" r:id="rId257"/>
          <w:headerReference w:type="first" r:id="rId258"/>
          <w:footerReference w:type="first" r:id="rId259"/>
          <w:type w:val="nextPage"/>
          <w:pgSz w:w="12240" w:h="15840"/>
          <w:pgMar w:top="840" w:right="1000" w:bottom="840" w:left="1000" w:header="400" w:footer="400"/>
          <w:pgNumType w:fmt="decimal"/>
          <w:cols w:space="720"/>
          <w:titlePg/>
        </w:sectPr>
      </w:pPr>
    </w:p>
    <w:p>
      <w:pPr>
        <w:rPr>
          <w:lang w:val="en-US" w:eastAsia="en-US" w:bidi="ar-SA"/>
        </w:rPr>
      </w:pPr>
      <w:bookmarkStart w:id="37" w:name="Bookmark_19"/>
      <w:bookmarkEnd w:id="37"/>
    </w:p>
    <w:p>
      <w:pPr>
        <w:rPr>
          <w:lang w:val="en-US" w:eastAsia="en-US" w:bidi="ar-SA"/>
        </w:rPr>
      </w:pPr>
      <w:r>
        <w:pict>
          <v:shape id="_x0000_i10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0" w:history="1">
        <w:r>
          <w:rPr>
            <w:rFonts w:ascii="arial" w:eastAsia="arial" w:hAnsi="arial" w:cs="arial"/>
            <w:b/>
            <w:bCs/>
            <w:i/>
            <w:color w:val="0077CC"/>
            <w:kern w:val="32"/>
            <w:sz w:val="28"/>
            <w:szCs w:val="32"/>
            <w:u w:val="single"/>
            <w:shd w:val="clear" w:color="auto" w:fill="FFFFFF"/>
            <w:lang w:val="en-US" w:eastAsia="en-US" w:bidi="ar-SA"/>
          </w:rPr>
          <w:t>Democrats frame their arguBiden's Promises on Racial Justice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25,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21; ON POLITICS WITH LISA LERER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Lisa Lerer</w:t>
      </w:r>
    </w:p>
    <w:p>
      <w:pPr>
        <w:keepNext/>
        <w:spacing w:before="240" w:after="0" w:line="340" w:lineRule="atLeast"/>
        <w:ind w:left="0" w:right="0" w:firstLine="0"/>
        <w:jc w:val="left"/>
        <w:rPr>
          <w:lang w:val="en-US" w:eastAsia="en-US" w:bidi="ar-SA"/>
        </w:rPr>
      </w:pPr>
      <w:bookmarkStart w:id="38" w:name="Body_17"/>
      <w:bookmarkEnd w:id="38"/>
      <w:r>
        <w:rPr>
          <w:rFonts w:ascii="arial" w:eastAsia="arial" w:hAnsi="arial" w:cs="arial"/>
          <w:b/>
          <w:color w:val="000000"/>
          <w:sz w:val="28"/>
          <w:lang w:val="en-US" w:eastAsia="en-US" w:bidi="ar-SA"/>
        </w:rPr>
        <w:t>Body</w:t>
      </w:r>
    </w:p>
    <w:p>
      <w:pPr>
        <w:spacing w:line="60" w:lineRule="exact"/>
        <w:rPr>
          <w:lang w:val="en-US" w:eastAsia="en-US" w:bidi="ar-SA"/>
        </w:rPr>
      </w:pPr>
      <w:r>
        <w:pict>
          <v:line id="_x0000_s1092" style="position:absolute;z-index:2517053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president evolves on civil rights along with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 Welcome to On Politics, your wrap-up of the week in national politics. I'm Lisa Lerer, your host.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college student, Joseph R. Biden Jr. was more consumed with Corvettes than with civil rights. A little more than a decade later, he made common cause with Southern Republicans in the Senate to slow school desegregation. One of his most significant legislative achievements was a 1994 crime bill that helped lay the groundwork for the mass incarceration that has devastated America's Black communities. And as vice president, he often ceded discussion of the complex dynamics of race to Barack Obama, the country's first Black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through it all, Mr. Biden cast himself as staunch ally of racial justice, captivated and inspired at a young age by the battle for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wasn't at the bridge at Selma,'' he said in an interview in 2008, ''but the struggle for civil rights was the animating political element of my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Well, that was then. Thirteen years later, race is an issue that Mr. Biden can no longer finesse quite as easily.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killing of George Floyd last year reignited a civil rights movement, plunging the country into a deep reckoning over race. As president, Mr. Biden now leads a party that has made racial justice a defining element of its coalition, offering the country sweeping pledges to combat deep-seated prejudice and reform the criminal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any other period in recent history, Democrats have infused their agenda with a focus on racial inequality, upending decades of conventional party wisdom that such appeals could prove politically risky.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dream of justice for all will be deferred no longer,'' Mr. Biden said during his inauguration address. ''We can deliver racial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Mr. Biden is promising big things. Very big things, like correcting more than 400 years of systemic racism in America. Now that Democrats control Washington, how far they can move the government to make good on that vow offers one of the first tests of their campaign pledges.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Activists say that Mr. Biden's embrace of racial justice reflects how the country has changed. The president has always positioned himself at the center of his party, shifting his positions as Democrats marched to the left on issues including abortion, gun rights, criminal justice and race.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''Biden is actually being Biden by being inside of all of the ways in which the current landscape is sending him messages,'' said Rashad Robinson, the president of Color of Change, a racial justice organization that was skeptical of Mr. Biden during the Democratic primary race but now praised some successes while believing much more needs to be done.  ''That is good, but I don't want to be classifying this as some sort of out-front radical leadership. That would really not represent everything that could be possible if we leaned in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the Democratic decision to embrace racial issues is not without political peril, given how deeply these matters have come to be defined by partisan divides. While the country's views on race have shifted, it's an open question as to how much white liberals and independents would support efforts to truly unwind some of the broader systems -- like segregated schools and neighborhoods -- that reinforce racial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paper by political scientists at Yale found that support for progressive policies -- like raising the minimum wage, forgiving student loan debt and the Green New Deal -- actually declines when Democrats frame their arguments in racial terms, despite the shift in public opinion on the topic.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''Democrats' use of racial frames in describing their progressive policies may inadvertently make it harder for them to adopt public policies that will advance racial justice,'' the Yale researchers write.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is far from the only Democrat speaking more explicitly about race. After George Floyd, many Democratic voters and politicians found themselves getting a crash course in racial inequality. Some of the efforts to show solidarity were ham-handed, at best: When Democrats released legislation to overhaul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last June, they did so draped in cringe-worthy kente cloth stoles. Even this past week, Speaker Nancy Pelosi offered a tone-deaf response to the guilty verdict against Derek Chauvin by thanking Mr. Floyd for ''sacrificing'' his life, seeming to imply that the victim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had a choice in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during the campaign, Mr. Biden ''did the work,'' as liberal activists would say, despite his occasional gaffes when talking about race and Black Americans. He apologized for portions of the 1994 crime bill. His campaign released a comprehensive plan to address racial disparities on issues ranging from health to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with a particular focus on advancing economic equality, increasing access to affordable housing and education and reforming the criminal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taking office, Mr. Biden has vowed to make racial equity central to every element of his agenda -- from his response to the coronavirus pandemic to where infrastructure is built to how climate policies are crafted.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week, the Justice Department announced a sweeping investigation into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 sign that the Biden administration will apply stricter federal oversight to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And in a speech on Tuesday night, Mr. Biden formally called on lawmakers to resurrect the Democratic bill known as the George Floyd Justice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Act, which seeks to address racial discrimination and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president pledged to sign it into law ''as quickly as possible.''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fair number of voters believe those actions aren't enough: Forty-two percent of Americans say Mr. Biden is doing ''too little''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in the country, while 32 percent say he has done the right amount and 15 percent say he has done ''too much,'' according to a new Washington Post-ABC News poll. Nearly half of Black Americans and Democrats say Biden has done too little on the issue, a significant break from their strong support of his agenda on other issues.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see an opportunity to campaign on some of those fears. In 2020, the party found some success by characterizing moderate Democrats in swing districts as anti-law-enforcement and supportive of violent protests, saying they supported calls from the left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Since then, Republicans have leaned into that messaging, with G.O.P.-controlled state legislatures passing bills to reduce voting access, empower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target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response to Mr. Floyd's killing provided more evidence that Republicans see political opportunities in this moment of reckoning. While many Republicans stayed silent on the Chauvin verdict, some of those who responded showed an unwillingness to let reality get in the way of what they see as a good political talking point. Even as worries of unrest dissipated into a pained sort of celebration, some in the G.O.P. kept their focus firmly on the violence that didn't happen on Tuesday evening.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Fox News, Gov. Ron DeSantis of Florida implied that the guilty verdict could have happened because ''the jury is scared of what a mob may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idea that rioting ''is going to influence how the rule of law is applied -- would be a total disaster if that idea takes hold,''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Drop us a line!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want to hear from our readers. Have a question? We'll try to answer it. Have a comment? We're all ears. Email us at </w:t>
      </w:r>
      <w:hyperlink r:id="rId261" w:history="1">
        <w:r>
          <w:rPr>
            <w:rFonts w:ascii="arial" w:eastAsia="arial" w:hAnsi="arial" w:cs="arial"/>
            <w:i/>
            <w:color w:val="0077CC"/>
            <w:sz w:val="20"/>
            <w:u w:val="single"/>
            <w:shd w:val="clear" w:color="auto" w:fill="FFFFFF"/>
            <w:lang w:val="en-US" w:eastAsia="en-US" w:bidi="ar-SA"/>
          </w:rPr>
          <w:t>onpolitics@nytimes.com</w:t>
        </w:r>
      </w:hyperlink>
      <w:r>
        <w:rPr>
          <w:rFonts w:ascii="arial" w:eastAsia="arial" w:hAnsi="arial" w:cs="arial"/>
          <w:color w:val="000000"/>
          <w:sz w:val="20"/>
          <w:lang w:val="en-US" w:eastAsia="en-US" w:bidi="ar-SA"/>
        </w:rPr>
        <w:t xml:space="preserve"> or message me on Twitter at @llerer.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the numbers: 20,000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That's the number of adult Tyrannosaurus rexes that once roamed North America. (Maybe.)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Peak Florida man (or woman). The news outlet Insider got to the bottom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Thanks for reading. On Politics is your guide to the political news cycle, delivering clarity from the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Politics is also available as a newsletter. Sign up here to get it delivered to your inbox.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there anything you think we're missing? Anything you want to see more of? We'd love to hear from you. Email us at </w:t>
      </w:r>
      <w:hyperlink r:id="rId261" w:history="1">
        <w:r>
          <w:rPr>
            <w:rFonts w:ascii="arial" w:eastAsia="arial" w:hAnsi="arial" w:cs="arial"/>
            <w:i/>
            <w:color w:val="0077CC"/>
            <w:sz w:val="20"/>
            <w:u w:val="single"/>
            <w:shd w:val="clear" w:color="auto" w:fill="FFFFFF"/>
            <w:lang w:val="en-US" w:eastAsia="en-US" w:bidi="ar-SA"/>
          </w:rPr>
          <w:t>onpolitics@nytimes.com</w:t>
        </w:r>
      </w:hyperlink>
    </w:p>
    <w:p>
      <w:pPr>
        <w:keepNext w:val="0"/>
        <w:spacing w:before="240" w:after="0" w:line="260" w:lineRule="atLeast"/>
        <w:ind w:left="0" w:right="0" w:firstLine="0"/>
        <w:jc w:val="left"/>
        <w:rPr>
          <w:lang w:val="en-US" w:eastAsia="en-US" w:bidi="ar-SA"/>
        </w:rPr>
      </w:pPr>
      <w:r>
        <w:rPr>
          <w:lang w:val="en-US" w:eastAsia="en-US" w:bidi="ar-SA"/>
        </w:rPr>
        <w:br/>
      </w:r>
      <w:hyperlink r:id="rId262" w:history="1">
        <w:r>
          <w:rPr>
            <w:rFonts w:ascii="arial" w:eastAsia="arial" w:hAnsi="arial" w:cs="arial"/>
            <w:i/>
            <w:color w:val="0077CC"/>
            <w:sz w:val="20"/>
            <w:u w:val="single"/>
            <w:shd w:val="clear" w:color="auto" w:fill="FFFFFF"/>
            <w:lang w:val="en-US" w:eastAsia="en-US" w:bidi="ar-SA"/>
          </w:rPr>
          <w:t>https://www.nytimes.com/2021/04/24/us/politics/biden-racial-justice.html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93" style="position:absolute;z-index:2517063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President Biden speaking about his agenda on racial issues at the White House in January. (PHOTOGRAPH BY Doug Mills/Getty Images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25,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4" style="position:absolute;z-index:2517073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63"/>
          <w:headerReference w:type="default" r:id="rId264"/>
          <w:footerReference w:type="even" r:id="rId265"/>
          <w:footerReference w:type="default" r:id="rId266"/>
          <w:headerReference w:type="first" r:id="rId267"/>
          <w:footerReference w:type="first" r:id="rId268"/>
          <w:type w:val="nextPage"/>
          <w:pgSz w:w="12240" w:h="15840"/>
          <w:pgMar w:top="840" w:right="1000" w:bottom="840" w:left="1000" w:header="400" w:footer="400"/>
          <w:pgNumType w:fmt="decimal"/>
          <w:cols w:space="720"/>
          <w:titlePg/>
        </w:sectPr>
      </w:pPr>
    </w:p>
    <w:p>
      <w:pPr>
        <w:rPr>
          <w:lang w:val="en-US" w:eastAsia="en-US" w:bidi="ar-SA"/>
        </w:rPr>
      </w:pPr>
      <w:bookmarkStart w:id="39" w:name="Bookmark_20"/>
      <w:bookmarkEnd w:id="39"/>
    </w:p>
    <w:p>
      <w:pPr>
        <w:rPr>
          <w:lang w:val="en-US" w:eastAsia="en-US" w:bidi="ar-SA"/>
        </w:rPr>
      </w:pPr>
      <w:r>
        <w:pict>
          <v:shape id="_x0000_i109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9" w:history="1">
        <w:r>
          <w:rPr>
            <w:rFonts w:ascii="arial" w:eastAsia="arial" w:hAnsi="arial" w:cs="arial"/>
            <w:b/>
            <w:bCs/>
            <w:i/>
            <w:color w:val="0077CC"/>
            <w:kern w:val="32"/>
            <w:sz w:val="28"/>
            <w:szCs w:val="32"/>
            <w:u w:val="single"/>
            <w:shd w:val="clear" w:color="auto" w:fill="FFFFFF"/>
            <w:lang w:val="en-US" w:eastAsia="en-US" w:bidi="ar-SA"/>
          </w:rPr>
          <w:t xml:space="preserve">G.O.P. Scrambles to Respond to Public Demands for </w:t>
        </w:r>
      </w:hyperlink>
      <w:hyperlink r:id="rId26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269" w:history="1">
        <w:r>
          <w:rPr>
            <w:rFonts w:ascii="arial" w:eastAsia="arial" w:hAnsi="arial" w:cs="arial"/>
            <w:b/>
            <w:bCs/>
            <w:i/>
            <w:color w:val="0077CC"/>
            <w:kern w:val="32"/>
            <w:sz w:val="28"/>
            <w:szCs w:val="32"/>
            <w:u w:val="single"/>
            <w:shd w:val="clear" w:color="auto" w:fill="FFFFFF"/>
            <w:lang w:val="en-US" w:eastAsia="en-US" w:bidi="ar-SA"/>
          </w:rPr>
          <w:t xml:space="preserve"> Overhaul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2020 Thursday 16:16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Catie Edmondson and Nicholas Fandos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Republicans have been startled by the extent to which public opinion has shifted in recent days after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protests that have followed.</w:t>
      </w:r>
    </w:p>
    <w:p>
      <w:pPr>
        <w:keepNext/>
        <w:spacing w:before="240" w:after="0" w:line="340" w:lineRule="atLeast"/>
        <w:ind w:left="0" w:right="0" w:firstLine="0"/>
        <w:jc w:val="left"/>
        <w:rPr>
          <w:lang w:val="en-US" w:eastAsia="en-US" w:bidi="ar-SA"/>
        </w:rPr>
      </w:pPr>
      <w:bookmarkStart w:id="40" w:name="Body_18"/>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96"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have been startled by the extent to which public opinion has shifted in recent days after the killings of unarmed black 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protests that have followed.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Congressional Republicans, caught flat-footed by an election-year groundswell of public support for overhauling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America to address systemic racism, are struggling to coalesce around a legislative response.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long fashioned themselves as the party of law and order, Republicans have been startled by the speed and extent to which public opinion has shifted under their feet in recent days after the killings of unarmed black Americans by the </w:t>
      </w:r>
      <w:hyperlink r:id="rId27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and the </w:t>
      </w:r>
      <w:hyperlink r:id="rId270" w:history="1">
        <w:r>
          <w:rPr>
            <w:rFonts w:ascii="arial" w:eastAsia="arial" w:hAnsi="arial" w:cs="arial"/>
            <w:i/>
            <w:color w:val="0077CC"/>
            <w:sz w:val="20"/>
            <w:u w:val="single"/>
            <w:shd w:val="clear" w:color="auto" w:fill="FFFFFF"/>
            <w:lang w:val="en-US" w:eastAsia="en-US" w:bidi="ar-SA"/>
          </w:rPr>
          <w:t>protests that have followed</w:t>
        </w:r>
      </w:hyperlink>
      <w:r>
        <w:rPr>
          <w:rFonts w:ascii="arial" w:eastAsia="arial" w:hAnsi="arial" w:cs="arial"/>
          <w:color w:val="000000"/>
          <w:sz w:val="20"/>
          <w:lang w:val="en-US" w:eastAsia="en-US" w:bidi="ar-SA"/>
        </w:rPr>
        <w:t>. The abrupt turn has placed them on the defensive.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Adding to their challenge, President Trump has offered only an incendiary response, repeatedly invoking “law and order,” calling for military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crackdowns on protesters, promoting conspiracy theories, and returning time and again to the false claim that Democrats agitating for change are simply bent on defunding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Tuesday, Republicans on Capitol Hill rushed to distance themselves from that approach, publicly making clear that they would lay out their own legislation and refraining from attacking a sweeping Democratic bill unveiled this week aimed at combating racial bias and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measure, which House Democrats plan to push through this month, would make it easier to track, prosecute and punish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ban chokeholds and restrict the use of deadly force by officers, as well as condition federal grants on anti-bias training and other practices to combat racial profiling and discrimination.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w:t>
      </w:r>
      <w:hyperlink r:id="rId270" w:history="1">
        <w:r>
          <w:rPr>
            <w:rFonts w:ascii="arial" w:eastAsia="arial" w:hAnsi="arial" w:cs="arial"/>
            <w:i/>
            <w:color w:val="0077CC"/>
            <w:sz w:val="20"/>
            <w:u w:val="single"/>
            <w:shd w:val="clear" w:color="auto" w:fill="FFFFFF"/>
            <w:lang w:val="en-US" w:eastAsia="en-US" w:bidi="ar-SA"/>
          </w:rPr>
          <w:t>Mitch McConnell</w:t>
        </w:r>
      </w:hyperlink>
      <w:r>
        <w:rPr>
          <w:rFonts w:ascii="arial" w:eastAsia="arial" w:hAnsi="arial" w:cs="arial"/>
          <w:color w:val="000000"/>
          <w:sz w:val="20"/>
          <w:lang w:val="en-US" w:eastAsia="en-US" w:bidi="ar-SA"/>
        </w:rPr>
        <w:t>, Republican of Kentucky and the majority leader, pressed on whether his party would embrace such steps, said on Tuesday that Republicans had yet to fashion their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still wrestling with America’s original sin,” Mr. McConnell told reporters on Capitol Hill. “We try to get better, but every now and then, it is perfectly clear we are a long way from the finish line. And I think the best way for Senate Republicans to go forward on this is to listen to one of our own who has had these experiences.”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he had tasked the Republicans’ lone black member, Tim Scott of South Carolina, to lead a group of senators to draft a conservative response that they could get behind. Ignoring repeated questions from reporters about Mr. Trump’s views, Mr. McConnell said senators would pursue “what we think is the appropriate response,” a notable shift from his customary refusal to bring up any legislation without an assurance that the president would embrace and sign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House, a group of Republicans on the Judiciary Committee — led by Representative Jim Jordan of Ohio — was looking at its own plans to reimagine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increase accountability for officers who use improper force or violate the rights of civilians, and collect new data to track the behavior by departments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privately, Republican lawmakers and aides conceded they had few proposals ready to offer and were instead racing to reach a consensus about how to proceed. Late Tuesday afternoon, Mark Meadows, the White House chief of staff, rushed to Capitol Hill with Jared Kushner, Mr. Trump’s son-in-law and senior adviser, to huddle with Republicans about what they could quickly agree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Meadows told reporters after that meeting that Mr. Trump was in favor of overhauling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laws “sooner rather than later.” But he declined to name any specific legislative priorities the White House would support, saying the administration would be “responsive” to suggestions made by “stakeholders” on Capitol Hill.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dilemma for Republicans is urgent. For decades, their party has been built on the legacy of the “Southern strategy,” in which candidates sought to win over onetime Democrats by portraying themselves as tough on crime and disorder.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years, some Republicans have used the issue to traffic in racial stereotypes and fear-mongering, like when George H.W. Bush and his supporters highlighted the case of a black murderer </w:t>
      </w:r>
      <w:hyperlink r:id="rId270" w:history="1">
        <w:r>
          <w:rPr>
            <w:rFonts w:ascii="arial" w:eastAsia="arial" w:hAnsi="arial" w:cs="arial"/>
            <w:i/>
            <w:color w:val="0077CC"/>
            <w:sz w:val="20"/>
            <w:u w:val="single"/>
            <w:shd w:val="clear" w:color="auto" w:fill="FFFFFF"/>
            <w:lang w:val="en-US" w:eastAsia="en-US" w:bidi="ar-SA"/>
          </w:rPr>
          <w:t>named Willie Horton</w:t>
        </w:r>
      </w:hyperlink>
      <w:r>
        <w:rPr>
          <w:rFonts w:ascii="arial" w:eastAsia="arial" w:hAnsi="arial" w:cs="arial"/>
          <w:color w:val="000000"/>
          <w:sz w:val="20"/>
          <w:lang w:val="en-US" w:eastAsia="en-US" w:bidi="ar-SA"/>
        </w:rPr>
        <w:t>, who raped a white woman and assaulted her boyfriend while on a prison furlough, to portray Gov. Michael S. Dukakis of Massachusetts, his Democratic presidential rival, as insufficiently tough on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Trump has sought to </w:t>
      </w:r>
      <w:hyperlink r:id="rId270" w:history="1">
        <w:r>
          <w:rPr>
            <w:rFonts w:ascii="arial" w:eastAsia="arial" w:hAnsi="arial" w:cs="arial"/>
            <w:i/>
            <w:color w:val="0077CC"/>
            <w:sz w:val="20"/>
            <w:u w:val="single"/>
            <w:shd w:val="clear" w:color="auto" w:fill="FFFFFF"/>
            <w:lang w:val="en-US" w:eastAsia="en-US" w:bidi="ar-SA"/>
          </w:rPr>
          <w:t>stir up white grievance</w:t>
        </w:r>
      </w:hyperlink>
      <w:r>
        <w:rPr>
          <w:rFonts w:ascii="arial" w:eastAsia="arial" w:hAnsi="arial" w:cs="arial"/>
          <w:color w:val="000000"/>
          <w:sz w:val="20"/>
          <w:lang w:val="en-US" w:eastAsia="en-US" w:bidi="ar-SA"/>
        </w:rPr>
        <w:t xml:space="preserve"> as well, calling immigrants criminals, berating professional African-American football players for kneeling during the national anthem, and calling protesters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black Americans “thugs.” But polls now show that huge majorities of the country, including whites, believe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must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every survey, you see intensity, determination and unity among African-Americans that the time for statements is done and the time for meaningful, measurable action is now,” said Frank Luntz, a Republican pollster and messaging consultant. “The turning point is among white respondents, who not only acknowledge that injustice has happened, but now also agree that action, not words, are necessary.”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Washington Post </w:t>
      </w:r>
      <w:hyperlink r:id="rId270" w:history="1">
        <w:r>
          <w:rPr>
            <w:rFonts w:ascii="arial" w:eastAsia="arial" w:hAnsi="arial" w:cs="arial"/>
            <w:i/>
            <w:color w:val="0077CC"/>
            <w:sz w:val="20"/>
            <w:u w:val="single"/>
            <w:shd w:val="clear" w:color="auto" w:fill="FFFFFF"/>
            <w:lang w:val="en-US" w:eastAsia="en-US" w:bidi="ar-SA"/>
          </w:rPr>
          <w:t>poll conducted over the past week</w:t>
        </w:r>
      </w:hyperlink>
      <w:r>
        <w:rPr>
          <w:rFonts w:ascii="arial" w:eastAsia="arial" w:hAnsi="arial" w:cs="arial"/>
          <w:color w:val="000000"/>
          <w:sz w:val="20"/>
          <w:lang w:val="en-US" w:eastAsia="en-US" w:bidi="ar-SA"/>
        </w:rPr>
        <w:t xml:space="preserve"> indicated that nearly 70 percent of Americans viewed the </w:t>
      </w:r>
      <w:hyperlink r:id="rId270" w:history="1">
        <w:r>
          <w:rPr>
            <w:rFonts w:ascii="arial" w:eastAsia="arial" w:hAnsi="arial" w:cs="arial"/>
            <w:i/>
            <w:color w:val="0077CC"/>
            <w:sz w:val="20"/>
            <w:u w:val="single"/>
            <w:shd w:val="clear" w:color="auto" w:fill="FFFFFF"/>
            <w:lang w:val="en-US" w:eastAsia="en-US" w:bidi="ar-SA"/>
          </w:rPr>
          <w:t>killing of George Floyd</w:t>
        </w:r>
      </w:hyperlink>
      <w:r>
        <w:rPr>
          <w:rFonts w:ascii="arial" w:eastAsia="arial" w:hAnsi="arial" w:cs="arial"/>
          <w:color w:val="000000"/>
          <w:sz w:val="20"/>
          <w:lang w:val="en-US" w:eastAsia="en-US" w:bidi="ar-SA"/>
        </w:rPr>
        <w:t xml:space="preserve"> — the black man whose death last month after an encounter with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as indicative of a broader problem with law enforcement, rather than an isolated episode. The figure was significantly higher than those who said the same nearly six years ago after the </w:t>
      </w:r>
      <w:hyperlink r:id="rId270" w:history="1">
        <w:r>
          <w:rPr>
            <w:rFonts w:ascii="arial" w:eastAsia="arial" w:hAnsi="arial" w:cs="arial"/>
            <w:b/>
            <w:i/>
            <w:color w:val="0077CC"/>
            <w:sz w:val="20"/>
            <w:u w:val="single"/>
            <w:shd w:val="clear" w:color="auto" w:fill="FFFFFF"/>
            <w:lang w:val="en-US" w:eastAsia="en-US" w:bidi="ar-SA"/>
          </w:rPr>
          <w:t>police</w:t>
        </w:r>
      </w:hyperlink>
      <w:hyperlink r:id="rId270" w:history="1">
        <w:r>
          <w:rPr>
            <w:rFonts w:ascii="arial" w:eastAsia="arial" w:hAnsi="arial" w:cs="arial"/>
            <w:i/>
            <w:color w:val="0077CC"/>
            <w:sz w:val="20"/>
            <w:u w:val="single"/>
            <w:shd w:val="clear" w:color="auto" w:fill="FFFFFF"/>
            <w:lang w:val="en-US" w:eastAsia="en-US" w:bidi="ar-SA"/>
          </w:rPr>
          <w:t xml:space="preserve"> killed an unarmed black man in Ferguson, Mo.</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yet unclear what kind of action Mr. Trump, who has embraced law enforcement as he eyes an increasingly treacherous political landscape, might be willing to support. Trying to polarize the electorate before the fall campaign, the president instead has spent much of the past two days posting messages on Twitter that called for “</w:t>
      </w:r>
      <w:hyperlink r:id="rId270" w:history="1">
        <w:r>
          <w:rPr>
            <w:rFonts w:ascii="arial" w:eastAsia="arial" w:hAnsi="arial" w:cs="arial"/>
            <w:i/>
            <w:color w:val="0077CC"/>
            <w:sz w:val="20"/>
            <w:u w:val="single"/>
            <w:shd w:val="clear" w:color="auto" w:fill="FFFFFF"/>
            <w:lang w:val="en-US" w:eastAsia="en-US" w:bidi="ar-SA"/>
          </w:rPr>
          <w:t>LAW &amp;amp; ORDER</w:t>
        </w:r>
      </w:hyperlink>
      <w:r>
        <w:rPr>
          <w:rFonts w:ascii="arial" w:eastAsia="arial" w:hAnsi="arial" w:cs="arial"/>
          <w:color w:val="000000"/>
          <w:sz w:val="20"/>
          <w:lang w:val="en-US" w:eastAsia="en-US" w:bidi="ar-SA"/>
        </w:rPr>
        <w:t xml:space="preserve">.” And, on Tuesday morning, he </w:t>
      </w:r>
      <w:hyperlink r:id="rId270" w:history="1">
        <w:r>
          <w:rPr>
            <w:rFonts w:ascii="arial" w:eastAsia="arial" w:hAnsi="arial" w:cs="arial"/>
            <w:i/>
            <w:color w:val="0077CC"/>
            <w:sz w:val="20"/>
            <w:u w:val="single"/>
            <w:shd w:val="clear" w:color="auto" w:fill="FFFFFF"/>
            <w:lang w:val="en-US" w:eastAsia="en-US" w:bidi="ar-SA"/>
          </w:rPr>
          <w:t>veered into the conspiratorial</w:t>
        </w:r>
      </w:hyperlink>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claiming that a 75-year-old protester</w:t>
        </w:r>
      </w:hyperlink>
      <w:r>
        <w:rPr>
          <w:rFonts w:ascii="arial" w:eastAsia="arial" w:hAnsi="arial" w:cs="arial"/>
          <w:color w:val="000000"/>
          <w:sz w:val="20"/>
          <w:lang w:val="en-US" w:eastAsia="en-US" w:bidi="ar-SA"/>
        </w:rPr>
        <w:t xml:space="preserve"> shoved violently to the pavement and </w:t>
      </w:r>
      <w:hyperlink r:id="rId270" w:history="1">
        <w:r>
          <w:rPr>
            <w:rFonts w:ascii="arial" w:eastAsia="arial" w:hAnsi="arial" w:cs="arial"/>
            <w:i/>
            <w:color w:val="0077CC"/>
            <w:sz w:val="20"/>
            <w:u w:val="single"/>
            <w:shd w:val="clear" w:color="auto" w:fill="FFFFFF"/>
            <w:lang w:val="en-US" w:eastAsia="en-US" w:bidi="ar-SA"/>
          </w:rPr>
          <w:t xml:space="preserve">injured by Buffalo </w:t>
        </w:r>
      </w:hyperlink>
      <w:hyperlink r:id="rId270"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w:t>
      </w:r>
      <w:r>
        <w:rPr>
          <w:rFonts w:ascii="arial" w:eastAsia="arial" w:hAnsi="arial" w:cs="arial"/>
          <w:color w:val="000000"/>
          <w:sz w:val="20"/>
          <w:lang w:val="en-US" w:eastAsia="en-US" w:bidi="ar-SA"/>
        </w:rPr>
        <w:t> </w:t>
      </w:r>
      <w:hyperlink r:id="rId270" w:history="1">
        <w:r>
          <w:rPr>
            <w:rFonts w:ascii="arial" w:eastAsia="arial" w:hAnsi="arial" w:cs="arial"/>
            <w:i/>
            <w:color w:val="0077CC"/>
            <w:sz w:val="20"/>
            <w:u w:val="single"/>
            <w:shd w:val="clear" w:color="auto" w:fill="FFFFFF"/>
            <w:lang w:val="en-US" w:eastAsia="en-US" w:bidi="ar-SA"/>
          </w:rPr>
          <w:t>officers</w:t>
        </w:r>
      </w:hyperlink>
      <w:r>
        <w:rPr>
          <w:rFonts w:ascii="arial" w:eastAsia="arial" w:hAnsi="arial" w:cs="arial"/>
          <w:color w:val="000000"/>
          <w:sz w:val="20"/>
          <w:lang w:val="en-US" w:eastAsia="en-US" w:bidi="ar-SA"/>
        </w:rPr>
        <w:t xml:space="preserve"> could have been </w:t>
      </w:r>
      <w:hyperlink r:id="rId270" w:history="1">
        <w:r>
          <w:rPr>
            <w:rFonts w:ascii="arial" w:eastAsia="arial" w:hAnsi="arial" w:cs="arial"/>
            <w:i/>
            <w:color w:val="0077CC"/>
            <w:sz w:val="20"/>
            <w:u w:val="single"/>
            <w:shd w:val="clear" w:color="auto" w:fill="FFFFFF"/>
            <w:lang w:val="en-US" w:eastAsia="en-US" w:bidi="ar-SA"/>
          </w:rPr>
          <w:t>“a set up.”</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Uncertainty about whether Mr. Trump would ultimately sign a bill could create havoc down the line, when Republicans on Capitol Hill put forward a proposal that the White House does not like.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some congressional Republicans have voiced an openness to changing the legal doctrine known as qualified immunity that shields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from being held legally liable for damages sought by citizens whose constitutional rights were violated.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Mike Braun of Indiana said he was interested in revisiting the issue, even though a day earlier, Kayleigh McEnany, the White House press secretary, said the issue was likely to be a “nonstarter” and noted that Attorney General William P. Barr, who embodies the tough-on-crime approach Republicans traditionally embrace, was opposed.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“That’d be the one thing that shows our conference means business,” Mr. Braun said. “You never know, this might be a watershed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prospect of a messy intraparty split is one reason that Mr. McConnell generally refuses to bring up legislation that has not been preapproved by Mr. Trump, but Republicans appear to see more potential risk in waiting around for the White House to move than in crossing the 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on a separate track from the White House,” Mr. Scott told reporters, a few hours before meeting on Capitol Hill with Mr. Meadows and Mr. Kushner.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Republicans are also feeling pressure from a newly confident Democratic Party, which believes it has finally reclaimed ground when it comes to public trust around law and safety. Many of them fear that Democrats will brand any compromise that Republicans would be willing to accept as insufficient, and use the issue instead to score political points in an election year that appears increasingly promising for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brief interview on Tuesday, Speaker Nancy Pelosi said she saw no reason that Republicans should not support the Democrats’ bill if the public does. She compared the political dynamic with gun safety, where Republicans have seen public opinion surpass their appetite to legislate and the difference undermine them electorally in suburban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hope it is better than what they did on their own proposal with gun safety,” she said of whatever Mr. McConnell and Mr. Scott were putting 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Wednesday, the Democratic-led House Judiciary Committee will hold a hearing examining the changes proposed in their legislation. Philonise Floyd, the brother of George Floyd, will testify. A House vote is expected by the end of the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pressure mounting, a number of Senate Republicans indicated during a private luncheon on Tuesday that they were eager to pass some sort of overhaul package. Senator Tom Cotton, Republican of Arkansas, who has recently made the case for the military to be brought in amid the protests, stood to urge his colleagues to be “sensitive” to the experience that black men have with law enforcement and called on lawmakers to change that relationship, according to two people familiar with the private comments.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Bill Cassidy, Republican of Louisiana, also pressed for his party to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“Judging by emails, phone calls to the office and conversations, there’s a great sense of sorrow regarding George Floyd’s death,” Mr. Cassidy said. “One law enforcement officer told me that big departments cannot reform from within. They need an external influence for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Scott shared a preliminary proposal during the lunch, but lawmakers said it would continue to evolve.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the Democrats’ bill, Mr. Scott’s would make lynching a federal hate crime, allocate new funds to promote the use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cameras and potentially penalize those who do not use them, set up a national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study to determine the national best practices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push law enforcement agencies to report more data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there were key differences as well, in line with a conservative philosophy that states and cities should have control over their forces. Mr. Scott said the Democrats’ legislation bordered on “a nationalization of some of the underlying issues or techniques” that he would reject. And he said that while he shared the goal of outlawing techniques like chokeholds and “no knock” warrants in drug cases, he preferred collecting data to better understand their use to Democrats’ proposed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“Time is of the essence,” Mr. Scott told reporters. “I think it is important for this nation to take a very powerful stand and position that says, look, we’re hearing and we’re reacting in a very positive, constructive manner that doesn’t create a binary choice between supporting law enforcement and supporting communities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Kevin McCarthy of California, the House Republican leader, has privately indicated that his conference could support proposals to collect more data about instances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create new training standards for officers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and give departments the ability to more easily fire problematic officers, according to people familiar with his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Emily Cochrane, Luke Broadwater and Jonathan Martin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Senator Tim Scott will lead a G.O.P. effort to tackle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(A1); “We are on a separate track from the White House,” Senator Tim Scott of South Carolina, left, said of G.O.P. plans to address systemic racism. Mitch McConnell, the majority leader, said Republicans would pursue “what we think is the appropriate response.” (PHOTOGRAPHS BY ERIN SCHAFF/THE NEW YORK TIMES) (A18)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09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41" w:name="Bookmark_21"/>
      <w:bookmarkEnd w:id="41"/>
    </w:p>
    <w:p>
      <w:pPr>
        <w:rPr>
          <w:lang w:val="en-US" w:eastAsia="en-US" w:bidi="ar-SA"/>
        </w:rPr>
      </w:pPr>
      <w:r>
        <w:pict>
          <v:shape id="_x0000_i109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w:eastAsia="arial" w:hAnsi="arial" w:cs="arial"/>
            <w:b/>
            <w:bCs/>
            <w:i/>
            <w:color w:val="0077CC"/>
            <w:kern w:val="32"/>
            <w:sz w:val="28"/>
            <w:szCs w:val="32"/>
            <w:u w:val="single"/>
            <w:shd w:val="clear" w:color="auto" w:fill="FFFFFF"/>
            <w:lang w:val="en-US" w:eastAsia="en-US" w:bidi="ar-SA"/>
          </w:rPr>
          <w:t>A Raid at a Club in Texas Leaves a Man in the Hospital and Gay Advocates Angry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5, 2009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JAMES C. McKINLEY Jr.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FORT WORTH </w:t>
      </w:r>
    </w:p>
    <w:p>
      <w:pPr>
        <w:keepNext/>
        <w:spacing w:before="240" w:after="0" w:line="340" w:lineRule="atLeast"/>
        <w:ind w:left="0" w:right="0" w:firstLine="0"/>
        <w:jc w:val="left"/>
        <w:rPr>
          <w:lang w:val="en-US" w:eastAsia="en-US" w:bidi="ar-SA"/>
        </w:rPr>
      </w:pPr>
      <w:bookmarkStart w:id="42" w:name="Body_19"/>
      <w:bookmarkEnd w:id="42"/>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grand opening sign still hangs above the door of the Rainbow Lounge, but the recently opened dance club has already become a rallying point for gay men and lesbians here, after a raid by law enforcement last week  left one man hospitalized with a head injury and prompted complaints of brutality.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raid in the early hours of June 28 by Fort Worth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agents from the Texas Alcoholic Beverage Commission has set off a political uproar and galvanized gay advocates in Fort Worth, who have traditionally been less vocal than in Dallas and Houston. After years of keeping a low profile, gay men and lesbians in Fort Worth say they are furious, and their complaints have spread on the Internet, attracting support from gay rights groups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have organized protests and formed a new organization, Fairness Fort Worth, to keep track of various investigations into the incident that have begun or been requested. They also have taken up collections and organized a benefit concert to help the injured.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brought this community together so tight -- it's almost impermeable now,'' said Randy Norman, the manager of the lounge.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incident has drawn even more attention because of its timing; it came on the 40th anniversary of the Stonewall riot in New York City, widely considered to be the start of the gay rights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officials have begun an investigation into the accusations of brutality, and internal affairs officers from the state liquor authority were interviewing employees of the club on Friday afternoon, sifting through conflicting accounts of what had happened.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Fort Worth's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Jeffrey W. Halstead, initially stood behind his officers, saying Monday that patrons had provoked the scuffle by making sexual gestures toward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the week went on, Chief Halstead backed away from that stance. By Thursday, he had ordered an inquiry, suspended operations with the state beverage commission and promised to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''multicultural training.'' He declined a request for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''Make no mistake, if our officers acted in error, this department will address the problem,'' Chief Halstead said in an open letter to the community posted on the city's Web site on Thursday. Chief Halstead said the state agents, not his officers, had been the ones who had taken the hospitalized man into custody.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Alan Steen, the administrator of the Texas Alcoholic Beverage Commission, has put two officers involved in the raid on desk duty and said an inquiry would be conducted.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witnesses said six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two liquor control agents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as they arrested people during the raid.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Chad Gibson, a 26-year-old computer technician from Euless, about 15 miles northeast of Fort Worth, suffered a concussion, a hairline fracture to his skull and internal bleeding after officers slammed his head into a wall and then into the floor, witnesses and family members said. Mr. Gibson was still hospitalized on Friday evening as doctors monitored a blood clot in his brain, his mother, Karen Carter,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patron suffered broken ribs, and a third had a broken thumb, said Todd Camp, the founder and artistic director of Q. Cinema, a gay film festival in Fort Worth. Mr. Camp, a former journalist, said he was celebrating his 43rd birthday in the bar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at 1:05 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entered the bar without announcing themselves, witnesses said. Earlier in the night, they had visited two other bars looking for violations of alcohol compliance laws. Those bars do not cater to gay patrons, and the officers had made nine arrests at those establishments on public intoxication charges, officials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hyped up,'' Mr. Camp said of the officers in the Rainbow Lounge raid. ''They came in charged and ready for a fight. They were just telling people they were drunk or asking them if they were drunk, and, if they mouthed off, arresting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More than 20 people were taken out of the bar for questioning, handcuffed with plastic ties and, in some cases, were forced to lie face down in the parking lot, witnesses said. Five were eventually booked on charges of public drunkenness,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statement released Sunday,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two of those arrested had made ''sexually explicit movements'' toward the officers. Another was arrested after he grabbed a state agent's groin, the statement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witnesses dispute that account, saying they had not seen anyone harass the officers. So many questions have been raised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 that on Friday afternoon, Mayor Mike Moncrief asked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Northern District of Texas, James T. Jacks, to review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Tom Anable, a 55-year-old accountant who said he was in the bar during the raid, said that for more than a half-hour the officers entered the bar repeatedly in groups of three and escorted people out. Then around 1:40 a.m., he said, the officers started to get rougher, throwing one young man down hard on a pool 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Minutes later, one of the state agents approached Mr. Gibson, who was standing on steps to a lounge at the back of the bar with a bottle of water in his hands, and tapped him on the shoulder, Mr. Anable said. Mr. Gibson turned and said, ''Why?''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the officer, who has not been identified, twisted Mr. Gibson's right arm behind his back, grabbed his neck, swung him off the steps and slammed his head into the wall of a hallway leading to the restrooms, Mr. Anable said. The agent then forced Mr. Gibson to the floor, Mr. Anable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''Gibson didn't touch the officer,'' Mr. Anable said. ''He didn't grope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a second state agent arrived and helped subdue Mr. Gibson, kneeling on his back. A lounge employee, Lindsey Thompson, 23, said she saw an officer slam Mr. Gibson's head into the floor while he was prone with his hands cuffed behind him.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raid prompted swift action. Hours later, more than 100 people were protesting on the steps of the Tarrant County Courthouse. As the week went on, calls for an independent investigation grew, with a state senator, a group of local business leaders and two churches joining the chorus.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some gay residents said the outcry had been loud in part because what happened at Rainbow Lounge was uncharacteristic for this city of 750,000 people. ''This has been unnerving, I know, to a lot of people in Fort Worth because it's not the Fort Worth we know,'' said Joel Burns, a gay member of the City Council. ''There is a lot of scratching of people's heads.''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Kathleen Hicks, a council member who represents the neighborhood where the bar is located, said the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have rattled the city government and warrant an independent investigation. She added that she had heard no complaints about the bar before the raid.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has caused a lot of soul searching within City Hall and beyond,'' Ms. Hicks said. ''Fort Worth has been able to move quietly along and avoid all the tension and strife that you have seen in other cities, but sometimes you need to have tension and strife. I hope that this will be a wake-up call.''</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0" style="position:absolute;z-index:251711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Rev. Carol West and Brian Nesbitt at a candlelight vigil on Wednesday outside the Rainbow Lounge in Fort Worth.(PHOTOGRAPH BY JOHN F. RHODES/DALLAS MORNING NEWS)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5, 2009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12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3" w:name="Bookmark_22"/>
      <w:bookmarkEnd w:id="43"/>
    </w:p>
    <w:p>
      <w:pPr>
        <w:rPr>
          <w:lang w:val="en-US" w:eastAsia="en-US" w:bidi="ar-SA"/>
        </w:rPr>
      </w:pPr>
      <w:r>
        <w:pict>
          <v:shape id="_x0000_i11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w:eastAsia="arial" w:hAnsi="arial" w:cs="arial"/>
            <w:b/>
            <w:bCs/>
            <w:i/>
            <w:color w:val="0077CC"/>
            <w:kern w:val="32"/>
            <w:sz w:val="28"/>
            <w:szCs w:val="32"/>
            <w:u w:val="single"/>
            <w:shd w:val="clear" w:color="auto" w:fill="FFFFFF"/>
            <w:lang w:val="en-US" w:eastAsia="en-US" w:bidi="ar-SA"/>
          </w:rPr>
          <w:t>Defense Rests Abruptly In Officers' Beating Trial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 1993,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14;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SETH MYDANS,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SETH MYDANS,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April 1</w:t>
      </w:r>
    </w:p>
    <w:p>
      <w:pPr>
        <w:keepNext/>
        <w:spacing w:before="240" w:after="0" w:line="340" w:lineRule="atLeast"/>
        <w:ind w:left="0" w:right="0" w:firstLine="0"/>
        <w:jc w:val="left"/>
        <w:rPr>
          <w:lang w:val="en-US" w:eastAsia="en-US" w:bidi="ar-SA"/>
        </w:rPr>
      </w:pPr>
      <w:bookmarkStart w:id="44" w:name="Body_20"/>
      <w:bookmarkEnd w:id="44"/>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Catching the prosecution by surprise, the lawyers for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the beating of Rodney G. King rested their case today without calling three of the four defendants to the stand.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quick end to two weeks of defense testimony, with only one minor witness called on behalf of two of the officers, meant that the trial was likely to go to the jury next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shortened schedule gave added urgency to preparations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agencies for any repeat of the rioting that came after the verdict in a state trial of the officers last April. Tensions were heightened by the scheduled opening on April 12 of another racially charged trial involving the beating of a white truck driver during last year's riots.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lawyers in the Federal civil rights case against the four officers said today that their unexpected move reflected a fear of vigorous cross-examinations and, more broadly, a newly crystallized strategy to portray the beating of Mr. King as a carefully orchestrated, almost textbook arrest under the control of the sergeant on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move was a gamble, focusing attention on the testimony of Sgt. Stacey C. Koon, who describes himself as an expert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who addressed the jury with self-confidence but with little warmth.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sergeant was the only defendant to testify. He took responsibility for the incident on March 3, 1991, and for every kick and baton blow used against Mr. King, which were captured by an amateur photographer on a videotape that was shown around the world.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supervisor controls the situation," said Sergeant Koon, who is not accused of delivering any blows himself. "He determines when force stops.  I had control of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P. Stone, the lawyer who surprised the courtroom Wednesday when he chose not to bring his client, Officer Laurence M. Powell, to the stand, told reporters today: "The general theme of this case is they functioned out there as a team led by the sergeant. The sergeant stood up and said, 'They did what I said. They were under my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added: "If the jury believes Stacey Koon, we all walk. If they don't believe Stacey Koon, we're all in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cross-examination last week, the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Steven D. Clymer, sought to suggest that the sergeant's complex explanations for the many kicks and more than 50 baton blows were a painstakingly concocted rationalization.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Too Many Explanations?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sergeant remained clinical and without passion as he spoke, and the jury's decision could now hinge on whether they viewed him as a cool professional or a guilty man who just offered too many explanations.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Recapitulating his testimony during his cross-examination, for example, Mr. Clymer demonstrated that the sergeant had asserted that within the space of 1 minute and 45 seconds the following had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had gotten out of his car, loaded his Taser electric stun gun, gone back to his car and gotten more Taser rounds, Mr. King had risen from the ground, waved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and shaken his buttocks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the officer had pointed her gun, Sergeant Koon had ordered the officers to swarm Mr. King, Mr. King had resisted and thrown the officers off his back, Sergeant Koon had fired the Taser, then fired again, and Mr. King had fallen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Powell, who is shown delivering most of the more than 50 baton blows and is accused of laughing and joking about the beating afterward, said he had been training with a drama coach for his testimony and was uncertain about the decision not to appear.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"I'll be worried whether it was the right decision until the day I hear the verdict,"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Stone also referred to the aggressive and sometimes provocative cross-examinations that have been mounted by Mr. Clymer, saying, "I'm not afraid of the answers that my client might give. I'm afraid of the questions."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turnabout from the state trial last year, it was the prosecution that presented the more compelling human side to the case, with gripping testimony from Mr. King and from several eyewitnesses who expressed their horror at the beating. Neither Mr. King nor the bystanders testified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a California Highway Patrol officer who was a defense witness, Melanie Singer, helped the prosecution when she broke down in tears while recalling the blood and fury of the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Whereas the defense in last year's state case sought to counter the brutality of the 81-second amateur videotape with the sympathetic testimony of three of the officers, defense lawyers now pointed to that central piece of prosecution evidence as their main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"We're back to the video, the video, the video, stupid," said Harland W. Braun, the lawyer for Officer Theodore J. Briseno.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Mr. Stone put it, "The dominant themes that came through in this case were training, procedures and controlled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that extent, the case was a clash of experts for the two sides, who contradicted each other over whether the beating conformed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policy. The disagreements played to the advantage of the defense, which was seeking to create "reasonable doubt" in the minds of jurors.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closing statement last year, Mr. Stone argued this point, saying, "If reasonable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minds could differ over the propriety of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on March 3, 1991, then I suggest to you there is no proof beyond a reasonable doubt" that the beating was a criminal assault.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Laurie Levenson, a professor at Loyola Law School who has been observing the trial, said this week: "If the jury is not convinced of guilt, they are not guilty. So in this sense a draw becomes a win for the 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Powell and Briseno and former Officer Timothy E. Wind are charged with depriving Mr. King of his civil rights when they beat and kicked him during his arrest following a car chase. Sergeant Koon is charged with violating Mr. King's civil rights by allowing the beating to take place. All face maximum prison sentences of 10 years and fines of $250,000 if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reporters today the defense lawyers described a unified approach that included a meeting Tuesday night at which they agreed to cut short their 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together and realized that less is better," said Harland W. Braun, the lawyer for Officer Briseno.</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04" style="position:absolute;z-index:2517145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Lawyers for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charged in the beating of Rodney G. King ended their case yesterday after two weeks of testimony. Laurence M. Powell, center, one of the Los Angeles officers in the case, was with his father, Edwin, left, when he spoke with a reporter during the noon recess. (Jim Wilson/The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155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85"/>
          <w:headerReference w:type="default" r:id="rId286"/>
          <w:footerReference w:type="even" r:id="rId287"/>
          <w:footerReference w:type="default" r:id="rId288"/>
          <w:headerReference w:type="first" r:id="rId289"/>
          <w:footerReference w:type="first" r:id="rId290"/>
          <w:type w:val="nextPage"/>
          <w:pgSz w:w="12240" w:h="15840"/>
          <w:pgMar w:top="840" w:right="1000" w:bottom="840" w:left="1000" w:header="400" w:footer="400"/>
          <w:pgNumType w:fmt="decimal"/>
          <w:cols w:space="720"/>
          <w:titlePg/>
        </w:sectPr>
      </w:pPr>
    </w:p>
    <w:p>
      <w:pPr>
        <w:rPr>
          <w:lang w:val="en-US" w:eastAsia="en-US" w:bidi="ar-SA"/>
        </w:rPr>
      </w:pPr>
      <w:bookmarkStart w:id="45" w:name="Bookmark_23"/>
      <w:bookmarkEnd w:id="45"/>
    </w:p>
    <w:p>
      <w:pPr>
        <w:rPr>
          <w:lang w:val="en-US" w:eastAsia="en-US" w:bidi="ar-SA"/>
        </w:rPr>
      </w:pPr>
      <w:r>
        <w:pict>
          <v:shape id="_x0000_i110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1" w:history="1">
        <w:r>
          <w:rPr>
            <w:rFonts w:ascii="arial" w:eastAsia="arial" w:hAnsi="arial" w:cs="arial"/>
            <w:b/>
            <w:bCs/>
            <w:i/>
            <w:color w:val="0077CC"/>
            <w:kern w:val="32"/>
            <w:sz w:val="28"/>
            <w:szCs w:val="32"/>
            <w:u w:val="single"/>
            <w:shd w:val="clear" w:color="auto" w:fill="FFFFFF"/>
            <w:lang w:val="en-US" w:eastAsia="en-US" w:bidi="ar-SA"/>
          </w:rPr>
          <w:t>SUPREME COURT ROUNDUP;</w:t>
        </w:r>
      </w:hyperlink>
      <w:r>
        <w:rPr>
          <w:rFonts w:ascii="Arial" w:hAnsi="Arial" w:cs="Arial"/>
          <w:b/>
          <w:bCs/>
          <w:kern w:val="32"/>
          <w:sz w:val="32"/>
          <w:szCs w:val="32"/>
          <w:lang w:val="en-US" w:eastAsia="en-US" w:bidi="ar-SA"/>
        </w:rPr>
        <w:br/>
      </w:r>
      <w:hyperlink r:id="rId291" w:history="1">
        <w:r>
          <w:rPr>
            <w:rFonts w:ascii="arial" w:eastAsia="arial" w:hAnsi="arial" w:cs="arial"/>
            <w:b/>
            <w:bCs/>
            <w:i/>
            <w:color w:val="0077CC"/>
            <w:kern w:val="32"/>
            <w:sz w:val="28"/>
            <w:szCs w:val="32"/>
            <w:u w:val="single"/>
            <w:shd w:val="clear" w:color="auto" w:fill="FFFFFF"/>
            <w:lang w:val="en-US" w:eastAsia="en-US" w:bidi="ar-SA"/>
          </w:rPr>
          <w:t>Justices Limit Use of Extortion Law Against Officials Getting Contributions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1991,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19; Column 1; National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LINDA GREENHOUSE,</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LINDA GREENHOUSE,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May 23</w:t>
      </w:r>
    </w:p>
    <w:p>
      <w:pPr>
        <w:keepNext/>
        <w:spacing w:before="240" w:after="0" w:line="340" w:lineRule="atLeast"/>
        <w:ind w:left="0" w:right="0" w:firstLine="0"/>
        <w:jc w:val="left"/>
        <w:rPr>
          <w:lang w:val="en-US" w:eastAsia="en-US" w:bidi="ar-SA"/>
        </w:rPr>
      </w:pPr>
      <w:bookmarkStart w:id="46" w:name="Body_21"/>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Supreme Court today limited the circumstances under which the Federal law against extortion can be used to prosecute elected officials who accept campaign contributions from people seeking to influence their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Ruling 6 to 3, the Court overturned the extortion conviction of a West Virginia state legislator for taking contributions from a group of foreign-trained, unlicensed doctors who were lobbying for the right to continue to practice medicine in the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said that for the receipt of money by an elected official to violate the Hobbs Act, the Federal law against extortion, the payment must be either "induced by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violence or fear" or part of a "quid pro quo" that exchanges the money for a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case, there was no indication that force or fear of violence had motivated the contributions of several thousand dollars to Robert L. McCormick, a member of the West Virginia House of Delegates. Rather, the doctors were seeking his help in getting licensed without having to pass the state licensing examination. He received contributions both shortly before and shortly after he spoke in favor of the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jury that convicted him was instructed that no quid pro quo or proof of specific acts was necessary to prove a violation of the law. Even "an implicit promise of fair treatment" in exchange for the payment could violate the act, the jury was told.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Fourth Circuit, in Richmond, upheld the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Writing for the majority today, Justice Byron R. White said that the lower courts' interpretation made elected officials vulnerable to being convicted of extortion for the ordinary business of representing constituents.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"Service to constituents and supporting legislation that will benefit the district and individuals and groups therein is the everyday business of a legislator,"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White continued: "To hold otherwise would open to prosecution not only conduct that has long been thought to be well within the law but also conduct that in a very real sense is unavoidable so long as election campaigns are financed by private contributions or expenditures, as they have been from the beginning of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that to define "the forbidden zone of conduct with sufficient clarity," a campaign contribution should be regarded as violating the Hobbs Act "only if the payments are made in return for an explicit promise or undertaking by the official to perform or not perform an official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majority opinion, McCormick v. U.S., No. 89-1918, was joined by Chief Justice William H. Rehnquist and by Justices Thurgood Marshall, Antonin Scalia, Anthony M. Kennedy and David H. Souter.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John Paul Stevens filed a dissenting opinion that Justices Harry A. Blackmun and Sandra Day O'Connor also joined.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dissenters agreed that a violation of the Hobbs Act could be proved only by the existence of a "mutual understanding" about a harm to be avoided or a benefit to be obtained. "In this sense, the crime does require a 'quid pro quo,' " Justice Stevens said. But he said that the jury instructions in this case had properly conveyed this limitation in the law. In any event, the dissenters said, Mr. McCormick should have challenged the instructions at the time, rather than later in his appeal, if he thought they were inadequate.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decisions at the Court today included the following: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Bankruptcy and Divorce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Voting unanimously, the Court overturned a ruling that had permitted a divorced husband to use Federal bankruptcy law to avoid paying his former wife half the value of their marital property.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Court decided the case on narrow grounds that do not necessarily resolve the issue of the extent to which Federal bankruptcy protection can be used to evade court-ordered financial settlements in divorce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this case, Farrey v. Sanderfoot, No. 90-350, a court had awarded the couple's house to the husband and had simultaneously given the wife a lien on the property for a value of $29,000. This amount represented half the couple's joint assets, and was required to be paid by the husband in two installments over the following four months.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husband filed for bankruptcy. Wisconsin law permits a bankrupt person to keep a home worth up to $40,000. The husband asked the Federal bankruptcy court to dissolve the lien on the ground that it "impaired" his state exemption.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bankruptcy court refused, both the Federal District Court in Wisconsin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Court of Appeals for the Seventh Circuit, in Chicago, ruled that the husband could avoid the lien.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Court today, in an opinion by Justice White, said that the husband was not entitled to avoid the lien because the lien was issued at the same time the title to the house was awarded to him. The Court said that while bankruptcy law permits a debtor to avoid a lien on property that he already owns, there is no such protection for liens on newly acquired property such as the husband's new title to the house.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Car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Court ruled, 7 to 2, that a suspect who gives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permission to search his car implicitly gives permission to search closed containers that might be found in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Overturning a decision by the Supreme Court of Florida, the Court said a search of a bag containing two pounds of cocaine was an "objectively reasonable" part of a search of the suspect's car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undertook with his consent. Chief Justice Rehnquist wrote the opinion, Florida v. Jimeno, No. 90-622. Justices Marshall and Stevens dissented.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8" style="position:absolute;z-index:251717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292"/>
          <w:headerReference w:type="default" r:id="rId293"/>
          <w:footerReference w:type="even" r:id="rId294"/>
          <w:footerReference w:type="default" r:id="rId295"/>
          <w:headerReference w:type="first" r:id="rId296"/>
          <w:footerReference w:type="first" r:id="rId297"/>
          <w:type w:val="nextPage"/>
          <w:pgSz w:w="12240" w:h="15840"/>
          <w:pgMar w:top="840" w:right="1000" w:bottom="840" w:left="1000" w:header="400" w:footer="400"/>
          <w:pgNumType w:fmt="decimal"/>
          <w:cols w:space="720"/>
          <w:titlePg/>
        </w:sectPr>
      </w:pPr>
    </w:p>
    <w:p>
      <w:pPr>
        <w:rPr>
          <w:lang w:val="en-US" w:eastAsia="en-US" w:bidi="ar-SA"/>
        </w:rPr>
      </w:pPr>
      <w:bookmarkStart w:id="47" w:name="Bookmark_24"/>
      <w:bookmarkEnd w:id="47"/>
    </w:p>
    <w:p>
      <w:pPr>
        <w:rPr>
          <w:lang w:val="en-US" w:eastAsia="en-US" w:bidi="ar-SA"/>
        </w:rPr>
      </w:pPr>
      <w:r>
        <w:pict>
          <v:shape id="_x0000_i110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8" w:history="1">
        <w:r>
          <w:rPr>
            <w:rFonts w:ascii="arial" w:eastAsia="arial" w:hAnsi="arial" w:cs="arial"/>
            <w:b/>
            <w:bCs/>
            <w:i/>
            <w:color w:val="0077CC"/>
            <w:kern w:val="32"/>
            <w:sz w:val="28"/>
            <w:szCs w:val="32"/>
            <w:u w:val="single"/>
            <w:shd w:val="clear" w:color="auto" w:fill="FFFFFF"/>
            <w:lang w:val="en-US" w:eastAsia="en-US" w:bidi="ar-SA"/>
          </w:rPr>
          <w:t>The Preacher and the Sheriff</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12, 2017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MM; Column 0; Magazine Desk; Pg. 29; FEATURE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NATHANIEL RICH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Nathaniel Rich is a writer at large for the magazine and the author of ''Odds Against Tomorrow.'' He last wrote for the magazine about the Aliso Canyon methane-gas leak.</w:t>
      </w:r>
    </w:p>
    <w:p>
      <w:pPr>
        <w:keepNext/>
        <w:spacing w:before="240" w:after="0" w:line="340" w:lineRule="atLeast"/>
        <w:ind w:left="0" w:right="0" w:firstLine="0"/>
        <w:jc w:val="left"/>
        <w:rPr>
          <w:lang w:val="en-US" w:eastAsia="en-US" w:bidi="ar-SA"/>
        </w:rPr>
      </w:pPr>
      <w:bookmarkStart w:id="48" w:name="Body_22"/>
      <w:bookmarkEnd w:id="48"/>
      <w:r>
        <w:rPr>
          <w:rFonts w:ascii="arial" w:eastAsia="arial" w:hAnsi="arial" w:cs="arial"/>
          <w:b/>
          <w:color w:val="000000"/>
          <w:sz w:val="28"/>
          <w:lang w:val="en-US" w:eastAsia="en-US" w:bidi="ar-SA"/>
        </w:rPr>
        <w:t>Body</w:t>
      </w:r>
    </w:p>
    <w:p>
      <w:pPr>
        <w:spacing w:line="60" w:lineRule="exact"/>
        <w:rPr>
          <w:lang w:val="en-US" w:eastAsia="en-US" w:bidi="ar-SA"/>
        </w:rPr>
      </w:pPr>
      <w:r>
        <w:pict>
          <v:line id="_x0000_s1110"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one would tell The Rev. Victor White how his son died. Everyone seemed to know -- but no one would tell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detective from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 to him at sunrise on a Monday morning, she wouldn't say much; she said his son was dead and his body transported to a hospital. White, in disbelief, did not give the full story to his wife, Vanessa, but he could tell she feared the worst. During the two-hour drive to New Iberia, where his son and his son's infant daughter lived, neither parent spoke.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the Iberia Medical Center, nobody would answer White's questions. An administrator directed him to the admitting doctor, who directed him to the attending state trooper, who directed him to an investigator from the coroner's office, who directed him back to the trooper. White left Vanessa sobbing in the waiting room and at last was taken to the morgue. He was allowed to view the corpse only from the neck up, but that was enough; he could see that his son had been beaten. A bruise extended from his left eyebrow to his jaw. His lips and nose were swollen, and, White says, his left eye was bashed in. When White returned to the waiting room, his wife was gone. She had been taken away to be sedated.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coroner's investigator approached White. ''It was like he wanted to say something, without saying it,'' White says. ''He said: 'I'm so sorry.' '' White said the investigator mumbled this repeatedly for several minutes. ''I can't say anything,'' the official said finally, ''but you should look into your son's death.'' (A lawyer for the coroner's office, citing litigation, declined to respond to questions for this article.)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Louisiana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never did tell White what happened to his son. He learned of their account through a news release posted online that evening, March 3, 2014.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that Victor White III, while detained in the back seat of a locked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his hands shackled behind his back, had committed suicide by shooting himself in the back with a handgun that an officer had not found during an earlier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Iberia, a small city surrounded by sugar cane 100 miles west of New Orleans, is bisected by railroad tracks. North of the tracks, where residents are predominantly white, most believed that Victor White III committed suicide. In the largely black neighborhoods south of the tracks, most residents shared the Whites' conviction that their son was executed by the cops. In the months of heartbreak and rage that followed, New Iberians tended to believe the official account of the ''Houdini suicide'' to the extent that they approved of the performance of Louis Ackal, the sheriff of Iberia Parish.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Ackal -- who declined multiple requests for comment for this article -- was the most powerful man in town and perhaps the most popular. A fourth-generation New Iberian, he was a southern Louisiana politician in the old mold: charismatic and irascible, given to country bromides and plain-spoken provocations, antagonistic to the regional press and civil-liberties groups, chummy with the political class, a friend to many and a bully to the rest. He smoked cigars and kicked his boots onto his desk during meetings. He had come to office as a reformer, pledging to bring integrity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criminals to justice -- to, as he put it in a campaign speech, clean up ''a terrible mess.'' To the satisfaction of a plurality of voters, he had succeeded.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Ackal's request,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opened an investigation into the death. Additional investigations were later started by the F.B.I.,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Western District of Louisiana and the Justice Department's civil rights division. But the man best suited to investigate the strange death of Victor White III -- the man with the most intimate knowledge of New Iberia, its legacy of racial conspiracy, the inner workings of the sheriff's office -- was the victim's father. The Rev. Victor White was motivated by grief, anger and a desire for justice, but that was not all. He was also haunted by the fear that his own actions, his own history in New Iberia, might have led to his son's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Victor White III, whom everyone called Little Vic, was the sixth of nine children and the Whites' youngest son. (One of the older brothers, Victor White Jr., is known as Junior.) Little Vic inherited his father's tall, rangy stature; his large, expressive eyes; his exuberant manner. When the brothers got in trouble -- when, for instance, they were caught playing in the attic with a sword their father brought back from Korea -- Little Vic always took the blame, though he was a terrible liar. He did manage to convince his parents of one thing: After attending a Baptist service and witnessing all the jumping, shouting and singing, he begged his parents to change denominations. Not only did they agree, but Victor Sr., a mental-health and substance-abuse counselor, became ordained as a Baptist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Whites are not from New Iberia but the longleaf pine region of central Louisiana. They lived in Alexandria, a somewhat larger city with a somewhat broader perspective on questions of class and race. White can trace his family line back to a plantation outside the nearby town of Cheneyville. ''My grandmother,'' he told me, ''was a slave. She was born around 1900. She worked in the cotton field and worked domestic as well.'' I took this to mean that she worked under slavelike conditions. White responded forcefully: ''She was a slave.''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late 2006, a pastor in New Iberia called White with a desperate request. The city, which had a long history of racial brutality, was in the throes of a new crisis. The source of the tension, as it had been so many times before, was the annual Louisiana Sugar Cane Festival. The festival was really two festivals: The official festival, held downtown, featured parades, a boat procession down the Bayou Teche and a fais do-do, presided over by the members of a royal court, many drawn from the ancien régime families of prominent planters. The second festival was held across the tracks in the West End, on land that once belonged to the Hopkins sugar plantation. During the Jim Crow era, this second celebration was formalized as the Brown Sugar Festival, with its own parade and a Queen Brown Sugar. In recent years, it had been a looser affair, an occasion for block parties, D.J. sets and joy riding down Hopkins Street, past the shacks with rusted tin roofs, the overgrown lots, the bodegas advertising daiquiris and Wings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final day of that year's festival, after traffic on Hopkins Street came to a standstill, deputies of the New Iberia sheriff's office fired grenades of tear gas into the black crowds. The sheriff, Sid Hebert, claimed his deputies gassed the revelers out of concern for their health. ''It was only a matter of minutes,'' he said, ''before someone in the crowd would fire a weapon.'' In a federal lawsuit, later dismissed, 160 West End residents claimed to have suffered injuries. The oldest claimants grew up under Jim Crow; the youngest was 8 months old.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Hebert expressed remorse about the incident and agreed to meet with local ministers to improve his department's relationship with the West End. White, who had developed a reputation among Baptist ministers in southern Louisiana for engaging law enforcement on civil rights issues, was asked to serve as mediator. In early 2007, he moved his family to New Iberia. Little Vic was 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helped to open a community center on Hopkins and ran a substance-abuse program that attracted clients from both sides of the tracks, including members of some of the most prominent white families. He began to understand the nature of power in New Iberia and the sinuous channels it pursued. He wanted to make sure his children understood too. He made a point of taking them to the Sugar Cane Festival. Almost immediately, they were stopped and questioned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''It took them for a loop,'' White says. ''They'd never seen stuff like that in Alexandria. They said: 'Daddy, what are they stopping us for?'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Whites rented a house just off Hopkins; there was a working sugar-cane field at the end of their block. They held barbecues and kept their doors open. They spoke about the need to establish a public-transportation system, to rebuild the local elementary school, to encourage children to develop professional ambitions. ''If we could get those kids,'' White says, ''we could get their parents.'' White felt he was making progress, particularly when it came to restoring faith in the Sheriff's Department. He had the sheriff's cellphone number and called it often. He says he provided leads for criminal investigations and complained when cops behaved arrogantly. But Hebert's term was up in 2008, and a new sheriff came to 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downtown New Iberia, where the millionaires lived, and in the less ostentatious, leafy City Park neighborhood, north of the Bayou Teche, Louis Ackal was welcomed home in 2008 as a savior. Most New Iberians grew up knowing his family, which arrived in south Louisiana in the late 1880s, during the first wave of Lebanese immigration to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For 60 years, the Ackals owned a department store and a shoe store on Main Street. A local bridge that spans the Teche is named for Elias Ackal Jr., known as Bo, who served for more than two decades in the Louisiana House of Representatives. ''They were part of the old guard,'' says Jarrod Alleman, an oil-field safety specialist who attended school with members of the Ackal family. ''All of our elected officials came out of a pool of people who were connected, and it had been like that forever. He was part of the ruling elite.'' Yet Alleman, like many on the north side, saw Ackal as a reformer. ''He was worldly. He had been places, had done other things. He seemed like a professional, not just someone's brother-in-law.''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Ackal passed for worldly in New Iberia because he left town three decades earlier to work as a state trooper, serving at one point in the governor's office, before retiring to a small mountain town in northwest Colorado. He came out of retirement, he said, because he was disturbed by the ''horror stories'' he had heard about residents'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his hometown. There was a sense in the community that crime rates were unusually high for a place the size of New Iberia. ''I'm not a big fan of politics,'' Ackal said in a campaign speech. ''The reason I ran was because people told me they were scared in their own homes.'' Besides, he added, he missed the ''crawfish and crabs and gumbo, and Cajun music.'' Ackal ran as a change candidate, pledging to strengthen the internal-affairs unit and repair the relationship between the Sheriff's Department and residents. He vowed to hire a public-information officer to communicate regularly with the press. He promised transparency, professionalism,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had faith in him,'' Julie Comeaux, a stay-at-home mother in the City Park neighborhood, told me. ''People looked to him to move us forward.'' If anyone could move the community forward, it was the sheriff. Louisiana sheriffs have a staggering measure of power and few checks on it. They collect taxes, run the jails and command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the smaller cities and parishes, they often hold greater political clout than mayors, parish presidents and businessmen -- a power that derives in no small part from their ability to pursue criminal investigations of mayors, parish presidents and businessmen. As Sheriff Harry Lee of Jefferson Parish once put it, when asked why he declined to run for statewide office: ''Why would I want to be governor when I can be 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helped that Ackal's family was respected on both sides of town. ''The Ackals I knew were just wonderful people, personable, sweet,'' says Phebe Hayes, a former professor at the University of Louisiana at Lafayette and amateur historian of African-American life in the parish. ''They didn't feel very Old South. More Old World.'' Two generations earlier, when black-owned restaurants, upholstery shops and pharmacies thrived in the West End and Count Basie and Ella Fitzgerald played in the nightclubs, before it fell into an eerie dilapidated vacancy, the Ackals ran a general store on Hopkins. Ackal boasted of the store while stumping for votes on the West End, White says, which made him suspicious.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intimidating, very arrogant,'' White says. ''He walked into peoples' yards. He'd say: 'My grandfather owned that store. When y'all went in to go shopping, who you think it was? That was my people. We were helping y'all. Y'all owe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was appalled to find that this argument was persuasive among his neighbors. They told him that he didn't understand, because he was an outsider. ''I said: 'I do understand. This is what I'm trying to get you out of. Y'all are 40 years behind Alexandria.' But they thought he was going to help them. That was when I became the villain.''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met Ackal for the first time at the community center, shortly after the election. It was a brief conversation. ''I'm going in a different direction,'' White says Ackal told him. Ackal reassigned the West End community liaison, installed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substation within the community center and fought to increase the size of the jail. White, refusing to concede defeat, remained in New Iberia, working as a substance-abuse counselor.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north side of town, many residents felt that Ackal was making good on his promises. He bought new uniforms and squad cars, to which he affixed bumper stickers reading, ''In God We Trust.'' When the American Civil Liberties Union complained, Ackal defended the stickers by saying that his officers had accepted God into their lives. ''If there is no God,'' he said, ''then we don't have a good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do we?'' There were rumors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though most people on the north side didn't know anyone who had suffered. ''We figured he was corrupt,'' says Jarrod Alleman. ''We started hearing that things were going on. But they weren't happening where we were. When I got pulled over for speeding, the cop took a look at my license and said: 'You live on Oak? I grew up down the street.' If I were someone else, maybe of a different color, and lived in the West End, I'm 100 percent positive it would have gone down differently.''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did go down differently in the West End, where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came to be seen as an occupying army. The jail population surged, the cells becoming so overcrowded that inmates were forced to sleep on the floor. Following Arizona's Sheriff Joe Arpaio, Ackal punished prisoners by dressing them in hot pink jumpsuits and making them sleep in a pink cell he called the Flamingo Hotel. He boasted about denying ice to inmates in hot weather. ''A state inspector came in and said: 'Sheriff Ackal, you need to put ice chests, ice buckets and scoops in the cells,' '' he told a crowd of supporters, to laughter. ''I said: 'Lady, I don't know where you come from, but this is not the [Hotel] Monteleone. It's the Iberia Parish Jail.' '' At the 2011 Sugar Cane Festival, Ackal sent his officers to the West End to break up the celebration. They blasted sirens to drown out the music and, once again, fired tear gas into the crowd.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finally gave up and moved his family back to Alexandria. Little Vic and his brother Leonard were unhappy: Each had a girlfriend from Iberia Parish who didn't want to leave. In 2013, after the birth of his daughter, Arianna, and against his parents' desperate warnings, Little Vic returned.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could not believe that his son committed suicide, because every aspect of Little Vic's life seemed oriented toward the future. Upon returning to New Iberia, he enrolled in a welding program at the local community college, planning to work on offshore rigs. He took a job at a Waffle House, often pulling double shifts. His final conversation with his father took place at 7 a.m. on the last morning of his life. Little Vic had just received a tax rebate and was eager to buy a used Chrysler from a man who fixed up broken-down cars. He had taken cash with him -- $1,400 -- but after a test drive, he suspected there was a problem with the transmission. White warned him to wait until the seller provided a warranty. ''O.K., Dad,'' said Little Vic. That was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Little Vic's only previous encounter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returning to New Iberia occurred about five months before, in November, when he was stopped for making an illegal U-turn. He did as his father had told him: He announced that he was the son of the Rev. Victor White and demanded the cops call his father. The officers, unmoved, arrested him. ''When Little Vic knows he's right,'' says Vanessa, who speaks of her son in the present tense, ''he has a way of getting under your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who arrested him were named Justin Ortis and Jason Javier. The same men stopped Little Vic near the train tracks that split New Iberia at 11:31 p.m. on the night of March 2, 2014. Minutes earlier, Little Vic and an acquaintance named Isaiah Lewis were buying cigarillos at a nearby Texaco gas station when a fight broke out in the parking lot. Ortis, suspecting that White and Lewis were involved, patted them down. Nothing was found on Lewis, and he was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that,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version of events, officers found a small quantity of narcotics -- marijuana and cocaine -- in White's pocket, and he was detained. Because he asked to speak with narcotics detectives, the officers did not take him to the Iberia Parish Jail, where arrestees are booked, but to the patrol center downtown. When they arrived, according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statements, White ''became uncooperative and refused to exit the deputy's patrol vehicle.'' He wanted them to promise that he would not be sent to jail. When a deputy said he could not make that promise, White said to ''tell his people that he loved them.'' He said: ''I don't want to go to jail,'' and ''I'm gone.'' Next, the deputies claim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they heard a gunshot.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later claimed that Leonard White volunteered to investigators that his brother was carrying a .25-caliber pistol that night that matched the description of the weapon found next to Little Vic's body in the back seat. (White's family denies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Victor White, not trusting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immediately began his own investigation of the case. He uncovered a number of apparent inconsistencies in the official narrative. Among the most glaring was the assertion that Little Vic had shot himself in the back. Before making the autopsy results public, the parish coroner at the time, Carl Ditch, told White that the bullet entered his son's chest, White says, contradicting the original news release. Ditch noted that the bullet had entered the side of his chest, beneath the right nipple, and exited under his left armpit. But Little Vic was left-handed. White was incredulous: ''You're trying to tell me that my son, while handcuffed, reached his left hand all the way around the front of his chest and shot himself from the right? I said: 'No,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were inauspicious coincidences. The incident took place in a part of the patrol-center parking lot that had no surveillance cameras. The back-seat camera in the cruiser in which White died was turned off, as was the microphone. When White picked up his son's possessions, Little Vic's wallet contained only $91. But White believed that his son was carrying about $1,400. When White told the officer that there had been a mistake, she withdrew the bag and disappeared momentarily into the property room, exclaiming: ''Oh! I must have missed these before.'' She pulled a pair of $100 bills from the wallet. ''I just looked at her,'' White says. ''I said: 'Ma'am, do you really think I believe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cleared the Sheriff's Department of wrongdoing, Louis Ackal released a statement. ''In my opinion,'' he said, ''this was a tragic loss of life, and it is difficult to understand why it happened.'' Ackal extended ''his deepest sympathy'' to the White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says that he was not surprised by what he believes happened to his son. ''Not at all,'' he says. ''Because I knew the type of person Louis Ackal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White's family filed a civil suit against Ackal and Ortis. (In court papers, Ackal and Ortis, who is no longer employed by the sheriff's office, denied White's allegations. A lawyer representing the defendants declined to comment.) White shared the results of his investigation with F.B.I. agents, and he said they assured him that they would follow up on his findings. But in December 2015, 21 months after his son's death, the Justice Department announced that it had not found sufficient evidence ''to prove beyond a reasonable doubt that any officer fired a weapon at Mr. White.'' It declined to prosecute.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White family's attorney, Carol Powell Lexing, pushed for an explanation, the federal officers conceded that they had accepted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 conclusions at face value. Powell Lexing found this ''crazy,'' because she believed that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incentive to protect Ackal, their colleague for 23 years. Powell Lexing says federal officers ''admitted they never saw the gun. They only saw a picture of the gun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Based on a picture, how could you link it to White?'' (At the time this article went to press, the Department of Justice had declined to provide, in response to Freedom of Information Act requests filed last May, any documents that might explain its decision. Spokespeople for the F.B.I. and the Department of Justice had no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Justice Department investigated the White case, Powell Lexing was frequently contacted by New Iberians eager to tell of abuse suffered at the hands of the Sheriff's Department. She forwarded these accounts to the F.B.I. White was at least the eighth person to die in custody during Sheriff Ackal's administration. She didn't think this was a coincidence.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Three months after declining White's case, the Justice Department announced it was indicting Louis Ackal on charges of deprivation of rights and conspiracy against rights -- in about a dozen incidents unrelated to White's. Eight of Ackal's officers had pleaded guilty to civil rights violations and agreed to testify in exchange for reduced sentences. The indictment described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that operated like an organized-crime syndicate, with Ackal as kingpin.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According to court papers, Ackal ordered deputies to beat at least five pretrial detainees inside the Iberia Parish Jail. Many of the beatings took place in the prison's chapel -- not because the officers had accepted God into their lives but, the indictment claimed, because the chapel was one of the few places in the prison without surveillance cameras. One inmate was targeted for making what the indictment described as a ''lewd comment,'' another for sending letters complaining of poor conditions in the jail. An inmate accused of ''looking'' at a guard was attacked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dog, a grisly episode captured on video later leaked to the press. The indictment described an incident in which three drunk off-duty cops beat up a couple of young black men for kicks, a second in which Ackal ordered the assault of a personal rival and a third in which Ackal's former chief of staff, Lt. Col. Gerald Savoy, known as Bubba, was accused of having ordered the arrest of a man who punched him at a bar. His officers beat the man, shackled him to a bench and ordered him to lick his own blood off the wall.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judge stripped Ackal of his gun, but he continued to serve as sheriff -- even after, according to court papers, he was recorded threatening to shoot a federal attorney prosecuting his case, Mark Blumberg, ''right between your [expletive] Jewish-eyes-look-like-opossum bastard.'' Last May, after White helped to organize a protest demanding he leave office, Ackal released a one-sentence statement: ''It'll be a cold day in hell when I resign.''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 hot day last July, White joined a fledgling effort to recall Ackal. He needed to collect the signatures of 16,000 registered voters -- about a third of the population of Iberia Parish -- by the end of the year to put the measure on a ballot. It was a long shot, and not only because of Louisiana's high thresholds for political recalls: Though Ackal's popularity had declined, he had still managed in 2015 to win a runoff election to his third consecutive term as sheriff. White did not care. He drove each weekend to New Iberia and set up a table with voter-registration forms and signature sheets in a West End parking lot. He wore a T-shirt bearing an oversize photograph of his son across his chest.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parking lot, opposite a red-brick public housing development and framed by abandoned storefronts, belonged to Kevin Broussard, a barbershop owner and school-bus driver who served as the unofficial mayor of his corner of the neighborhood. ''So many people are afraid,'' Broussard said. ''They don't know their rights.'' He had voted for Ackal twice, though he grew suspicious on the night of the sheriff's first re-election. ''It was like a dream. He drove by in a limo, sticking a cigar out the window like Lex Luthor. I said: 'This dude has too much paper.' You get to be king, you don't think no one can stop you.''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passing through the lot spoke of regular raids by the narcotics unit, which functioned as a kind of paramilitary force within the sheriff's office. ''They called it 'Jump-Out Boys Days,' '' Broussard said. ''In other words, jump out on the black boys. They'd say: 'How much money you made this week? You made enough for me to hit you up?' That's how bold they were.'' He said narcotics officers barged into homes without warrants, stealing most of the cash they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''They'd kick in your door, tear your house up,'' said a large man named Whitney Lee. ''They would come back here with assault rifles and bulletproof vests in their little Desert Storm outfits like they're coming to war.'' He gave the rueful laugh that tended to accompany discussions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the West End. ''I ain't going to lie, I was scared of them. Because I know they could just as soon kill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Lee has filed a civil suit against Ackal and two of his deputies, one of 30 or so that have been filed since he took office; at least 10 have been settled, for a cumulative sum of about $1.1 million. Lee's suit involved an episode that occurred while he was serving time. He was taken to the recreation yard while prison officials searched his cell for contraband, and he was told to lie on the ground and put ''your ass in the air for your girlfriend.'' Lee, citing his asthma, complained that he couldn't breathe and was beaten. (In court papers, the defendants' lawyer denied the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Broussard waved a laminated paper with a photograph of Victor White III and other men who had died in custody, surrounded by photographs of the indicted officers. He had titled the page ''Organized Crime.'' Beside the officers' heads, he had written nicknames for them. Byron Benjamin Lassalle, who pleaded guilty to forcing an inmate to fellate a baton, was Crazy Boy. Ackal was the Don. There was little known publicly about the inner workings of the sheriff's office, but everyone in New Iberia was connected to everyone else; everyone had secret stories. Since his son's death, White had received periodic text messages from an anonymous phone number with tips from within the Sheriff's Department. Oneal Davis, an officer who had recently retired from Ackal's department, told me the most corrupt, violent cops were the ones Ackal chose for promotion, a system that encouraged ever-increasing levels of brutality, a pyramid scheme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court papers, Ackal has denied that he failed to properly supervise the sheriff's office. The public-information officer for the sheriff's office wrote, in emailed statements: ''If there is a question of possible wrongdoing by members of our agency, Sheriff Ackal will welcome an independent investigation from an outside law-enforcement agency. Sheriff Ackal does not condone any illegal activities by his employees and will not hesitate to have an employee arrested if it is proved that they are involved in illegal activities.'' The officer added that ''Sheriff Ackal strives for all of his deputies to be as professional as possible and expects them to treat every citizen within his jurisdiction equally.'')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Also pictured on Broussard's sheet was Michael Jones, a mentally ill inmate who, according to court papers, died after an outburst in which he ran from his cell naked and screaming. Two former officers, Wesley and Jesse Hayes, along with a former warden, slammed him to the floor, beat him, handcuffed him, put him in a chokehold and sat on top of him until he died. The Hayes brothers had a side career as Da Bayou Boys, a tag-team wrestling duo; after victories, they stuffed their opponents' mouths with boudin sausage. A judge awarded Jones's family $61,000 in a wrongful-death suit. In Ackal's federal case, the Hayes brothers pleaded guilty to other incidents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Wesley filed a whistle-blower suit claiming that he was fired for reporting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petition organizers working with White, Khadijah Rashad, has for more than 20 years kept in a roller suitcase, locked in a secret compartment of her bedroom closet, an archive of racial violence in the parish. Ackal is the third consecutive sheriff to be taken to court on alleged civil rights violations. Before Hebert's stunt at the 2006 Sugar Cane Festival, his predecessor, Errol Romero, settled a lawsuit in which he and his jail warden were indicted on charges related to their forcing prisoners to sit in restraint chairs for weeks at a time, and hogtying prisoners with their mouths taped and football helmets placed backward over their heads.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five hours, White was still leaping through traffic, hailing passers-by, collecting signatures. The recall event had expanded into a more general protest -- a protest of parish history, Louisiana history, national history. ''You got these ignorant people in positions of power, and they're abusing it,'' Whitney Lee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call it corruption,'' Rashad said. ''I call it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Though neither the Iberia parish president nor the mayor of New Iberia called for Ackal's removal from office, the Louisiana Sugar Cane Festival replaced his department on the security detail for last year's festival with officers from Youngsville, a small town 15 miles northwest. Ackal, by then, had bigger problems. He had asked the judge to reconsider the decision to confiscate his gun ''in view of what's happening across the country,'' referring to the recent shootings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two months earlier, Louisiana passed a Blue Lives Matter law, the first in the nation, which gave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hate-crime protections. The judge was unsympathetic to Ackal's argument. A week before the festival, federal prosecutors added additional details to the indictment, charging that Ackal had ordered the destruction of the department's internal-affairs files and routinely instructed his officers to falsify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parades marched downtown, the West End was in a circumspect mood. A few blocks from Kevin Broussard's parking lot, three women sat in a field next to two homes and a beauty salon that had flooded to a height of four feet during the major Louisiana rain event a month earlier. The homes and the salon belonged to twin sisters named Wonderful and Wonderlynn Galentine. Repairs to the properties were funded by the West End Council of Neighborhoods Association, a nonprofit organization that serves the West End. It formed in 2008, when Ackal took office. ''Wecna is here to do those things that government is not doing,'' said Eva Lewis, the association's president, who was checking on the progress to Wonderful's home. She was joined by Robby Carrier-Bethel, a Wecna member and second-generation activist -- her mother, Clara Lee DeGay Carrier, a member of the school board, was the first African-American elected to office in the parish. ''There is a huge breakdown in the West End,'' Carrier-Bethel said. ''Everybody who lives in Iberia Parish has to bear some shame. We have to ask ourselves: How could anyone know anything and turn a blind eye?''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Carrier-Bethel is pursuing a criminal-justice degree; the previous night, she stayed up late to finish a paper about Kantian moral philosophy. ''In order to get justice, you need to have truth.'' she said. ''Children should not have to live in fear of law enforcement. That is the worst thing that could ever happen to a community.'' She began to cry. ''You have to watch what you say and who you say it to. You have to swallow it. And you know that, as hard as you try, things are not getting better.''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women hadn't attended the Sugar Cane Festival for years. ''What they're celebrating is not very respectful to what African-Americans experienced in this parish,'' Carrier-Bethel said, measuring her words. As recently as the late 1960s, some sugar-plantation workers were paid in scrip that could be exchanged only at plantation-owned stores. ''The history is not the scary part. It's the ignorance of the history. You hope that things change, but when you go to a parade and you see a sea of whiteness, it reminds you that there's still a lack of respect for who you are as a person. Until we begin to be brutally honest about what is happening in our parish -- what is happening in America -- it will always be a sea of whiteness.''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Across town, following the 4-H Live Stock Show and Sale and the Blessing of the Crops, the 75th annual Sugar Cane Festival reached its culmination with the coronation of Queen Sugar. The pageant was held at the festival's own theater in City Park, which quickly filled to capacity. The men wore oxford shirts in shades of violet, gray and white, with ties and without jackets; the women wore pearls, floral-patterned gowns, bouffant hair. Some had brooches identifying them as ''Former Queen Sugar.'' The atmosphere was galvanized, giddy. It seemed that everyone knew nearly everyone else. It seemed that every single person was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curtain opened on the Sugar Lumps, a troupe of middle-aged women dressed in black spandex and emerald sequin vests performing a synchronized dance to Pitbull's ''Celebrate.'' On the stage behind them, stands of sugar cane were set against silver draping. In the center stood a throne for King Sucrose and Queen Sugar, who magnanimously waved their scepters.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followed a procession of visiting queens: Miss Cajun Hot Sauce Queen, Miss Creole Gumbo Queen, Miss Crawfish Queen, Miss Gonzales Jambalaya Queen. After the entrance of the three judges, each a representative of the sugar industry, the contestants for Queen Sugar introduced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the sugar cane grows in all directions, and our two mills process it in sweet confections, the cane may be much taller than me, but I can promise you that I'm just as sweet. Proudly representing Assumption Parish, I 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going to make your life sooo sweet, when you shake it on down to sugar town. Feel free to stomp your feet to that good old Cajun beat. Proudly representing Terrebonne Parish, I 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daughters of the old planter families held elaborate curtsies while announcers read their biographical statements. When asked whom they would most like to meet, three contestants chose Jean Étienne de Boré, who made sugar cane commercially viable in Louisiana in 1795.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last the M.C. requested the envelope. The contestants smiled bravely. The audience quivered in anticipation. The winner was announced: Caroline Marcello of Lafourche Parish. She was handed a bouquet of roses, a silver tiara with bejeweled sugar-cane stalks, a cape embroidered with glittering white petals. The audience stood as one. In the back row, an ecstatic woman tried to get the attention of an elderly man beside her. He was confused; he had not heard the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won!'' the woman shouted, putting her arms around the man's neck. ''She won! We won!''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late October, five days before the trial was set to begin, Bubba Savoy pleaded guilty to striking an inmate in the testicles with his baton, leaving only Ackal to stand trial. During his officers' testimony, Ackal sat passively, spitting tobacco into a foam cup. Narcotics officers testified that Ackal encouraged them to terrorize the West End, lie in depositions to cover up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and beat whomever they liked. ''He wanted to take the streets back from the [expletive],'' said the former narcotics officer Marion Borel. ''They were animals,'' explained a former deputy, Jason Comeaux, ''and they needed to be treated like animals.'' He recalled an interrogation in which a supervising officer pointed at a discoloration on the floor and told the suspect: ''You see that stain there? That's from the last [expletive] I shot.'' When asked how it felt, beating up black people, a former officer named Jacob Huckaby called it ''liberating, I guess, to have a little extra power on somebody.'' One federal prosecutor estimated that hundreds of victims had been beaten on Ackal's watch.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deputies testified for four days. On the fifth day, Ackal's lawyer, John McLindon, argued that the narcotics unit was a rogue division within the department, operating without Ackal's knowledge. He said that no one ever claimed that Ackal himself beat an inmate.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four hours of deliberation, the jury found Ackal not guilty on all counts. ''God bless it,'' Ackal said, after court was adjourned. ''Our judicial system worked today.''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Carol Powell Lexing was poleaxed. ''You've got the most corrupt Sheriff's Department in the state of Louisiana, probably in the country, and you have the deputies testify about all the corruption -- and he still gets off. It's totally incredible.'' She denied that she was discouraged about her own case, which is scheduled for trial in August. ''I feel encouraged, more than ever. Because now you have the deputies' testimony about the culture of corruption and violence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White was stunned. ''I don't understand how the jury could have acquitted,'' he said. ''It was like they weren't paying attention.''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effort to recall Ackal failed to secure enough signatures by the deadline. As White awaits the civil trial, he continues to organize protests against Ackal through an organization he has formed to fight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It's called Justice for Victor White. I asked whether he thought justice for his son was possible. ''True justice,'' he said, ''would be to bring my son's life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Ackal, meanwhile, was triumphant. He spoke of cleaning house, of greater transparency. He emphasized the need for better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West End. ''We're losing our black children,'' he told a reporter.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he returned to the sheriff's office, where he was given back his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Sign up for our newsletter to get the best of The New York Times Magazine delivered to your inbox every week.</w:t>
      </w:r>
    </w:p>
    <w:p>
      <w:pPr>
        <w:keepNext w:val="0"/>
        <w:spacing w:before="240" w:after="0" w:line="260" w:lineRule="atLeast"/>
        <w:ind w:left="0" w:right="0" w:firstLine="0"/>
        <w:jc w:val="left"/>
        <w:rPr>
          <w:lang w:val="en-US" w:eastAsia="en-US" w:bidi="ar-SA"/>
        </w:rPr>
      </w:pPr>
      <w:r>
        <w:rPr>
          <w:lang w:val="en-US" w:eastAsia="en-US" w:bidi="ar-SA"/>
        </w:rPr>
        <w:br/>
      </w:r>
      <w:hyperlink r:id="rId299" w:history="1">
        <w:r>
          <w:rPr>
            <w:rFonts w:ascii="arial" w:eastAsia="arial" w:hAnsi="arial" w:cs="arial"/>
            <w:i/>
            <w:color w:val="0077CC"/>
            <w:sz w:val="20"/>
            <w:u w:val="single"/>
            <w:shd w:val="clear" w:color="auto" w:fill="FFFFFF"/>
            <w:lang w:val="en-US" w:eastAsia="en-US" w:bidi="ar-SA"/>
          </w:rPr>
          <w:t>http://www.nytimes.com/2017/02/08/magazine/the-preacher-and-the-sheriff.html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1" style="position:absolute;z-index:2517196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The Rev. Victor White at the railroad tracks that divide New Iberia. (MM28-MM29)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Hop-In Texaco station where Little Vic and Isaiah Lewis bought cigarillos before being picked up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New Iberia, La. (PHOTOGRAPHS BY RUDDY ROYE FOR THE NEW YORK TIMES) (MM31)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left: The activist Khadijah Rashad at home in Lafayette, La.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Kevin Broussard, a community leader, outside his home in New Iberia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emotional Robby Carrier-Bethel, a West End resident and neighborhood activist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Little Vic with his niece Aurielle Conley in 2013. (PHOTOGRAPHS BY RUDDY ROYE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VICTOR WHITE.) (MM32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MM33)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Louis Ackal leaving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District Court in Lafayette, La., after being arraigned in March 2016. (PHOTOGRAPH BY DUANE FATHERREE/THE DAILY IBERIAN VIA AP) (MM35)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2" style="position:absolute;z-index:2517207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0"/>
          <w:headerReference w:type="default" r:id="rId301"/>
          <w:footerReference w:type="even" r:id="rId302"/>
          <w:footerReference w:type="default" r:id="rId303"/>
          <w:headerReference w:type="first" r:id="rId304"/>
          <w:footerReference w:type="first" r:id="rId305"/>
          <w:type w:val="nextPage"/>
          <w:pgSz w:w="12240" w:h="15840"/>
          <w:pgMar w:top="840" w:right="1000" w:bottom="840" w:left="1000" w:header="400" w:footer="400"/>
          <w:pgNumType w:fmt="decimal"/>
          <w:cols w:space="720"/>
          <w:titlePg/>
        </w:sectPr>
      </w:pPr>
    </w:p>
    <w:p>
      <w:pPr>
        <w:rPr>
          <w:lang w:val="en-US" w:eastAsia="en-US" w:bidi="ar-SA"/>
        </w:rPr>
      </w:pPr>
      <w:bookmarkStart w:id="49" w:name="Bookmark_25"/>
      <w:bookmarkEnd w:id="49"/>
    </w:p>
    <w:p>
      <w:pPr>
        <w:rPr>
          <w:lang w:val="en-US" w:eastAsia="en-US" w:bidi="ar-SA"/>
        </w:rPr>
      </w:pPr>
      <w:r>
        <w:pict>
          <v:shape id="_x0000_i111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6" w:history="1">
        <w:r>
          <w:rPr>
            <w:rFonts w:ascii="arial" w:eastAsia="arial" w:hAnsi="arial" w:cs="arial"/>
            <w:b/>
            <w:bCs/>
            <w:i/>
            <w:color w:val="0077CC"/>
            <w:kern w:val="32"/>
            <w:sz w:val="28"/>
            <w:szCs w:val="32"/>
            <w:u w:val="single"/>
            <w:shd w:val="clear" w:color="auto" w:fill="FFFFFF"/>
            <w:lang w:val="en-US" w:eastAsia="en-US" w:bidi="ar-SA"/>
          </w:rPr>
          <w:t>After a Year of Protests, Portland Grapples With Moving 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10, 2021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1838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Kirk Johnson and Sergio Olmos</w:t>
      </w:r>
    </w:p>
    <w:p>
      <w:pPr>
        <w:keepNext/>
        <w:spacing w:before="240" w:after="0" w:line="340" w:lineRule="atLeast"/>
        <w:ind w:left="0" w:right="0" w:firstLine="0"/>
        <w:jc w:val="left"/>
        <w:rPr>
          <w:lang w:val="en-US" w:eastAsia="en-US" w:bidi="ar-SA"/>
        </w:rPr>
      </w:pPr>
      <w:bookmarkStart w:id="50" w:name="Body_23"/>
      <w:bookmarkEnd w:id="50"/>
      <w:r>
        <w:rPr>
          <w:rFonts w:ascii="arial" w:eastAsia="arial" w:hAnsi="arial" w:cs="arial"/>
          <w:b/>
          <w:color w:val="000000"/>
          <w:sz w:val="28"/>
          <w:lang w:val="en-US" w:eastAsia="en-US" w:bidi="ar-SA"/>
        </w:rPr>
        <w:t>Body</w:t>
      </w:r>
    </w:p>
    <w:p>
      <w:pPr>
        <w:spacing w:line="60" w:lineRule="exact"/>
        <w:rPr>
          <w:lang w:val="en-US" w:eastAsia="en-US" w:bidi="ar-SA"/>
        </w:rPr>
      </w:pPr>
      <w:r>
        <w:pict>
          <v:line id="_x0000_s1114" style="position:absolute;z-index:2517217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demonstrations that swept the country after George Floyd's death lived on for much of the year in Portland, a city now engaged in finger-pointing and a debate over what comes next.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PORTLAND, Ore.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City leaders in Portland tried it. A unit in the fire and rescue bureau, one of the first of its kind in a major city, began this year taking some 911 calls about people in crisis, especially those who are homeless.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flashing lights and guns, a paramedic and a social worker would drive up offering water, a high-protein snack and, always and especially, conversation, aiming to defuse a situation that could otherwise lead to confrontation and violence. No power to arrest. No coercion.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''Having someone show up and offer you goods rather than run you off is different, and people respond to it -- it softens the mood,'' said Tremaine Clayton, a burly, tattooed veteran of 20 years at the fire and rescue bureau who helps run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this spring, just as the project was preparing for a major rollout into more neighborhoods, there was another plot twist: The 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alternative was itself mostly defunded. The city decided on a go-slow approach, and the promised $4.8 million expansion evaporated.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Portland, the Oregon city of bridges, bike lanes and left-leaning idealists -- beloved, abhorred and caricatured in just about equal measure -- is wrestling mightily with the question of what it means to make a city safe and, as it gradually opens up from the Covid-19 shutdowns, to feel safe, too. It is an issue that many American cities are addressing as the economic and societal disruptions of the past year linger and resonate.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Violent crime, especially homicide, has spiked in most urban areas during the pandemic, and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facing new scrutiny about training and bias since the murder of George Floyd in Minneapolis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here in the nation's 25th-largest metropolitan area, with about 2.5 million people, there is an additional factor that ripples through every public policy choice, and that even the city's top prosecutor said has to a degree warped the debate about what to do to rebuild a city that Portlanders want and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hardened core of street activists, many of them professing opposition to authority in general, has dug in and shows no signs of going away. (Portland's mayor, Ted Wheeler, has asked people to stop calling them protesters, but rather what they call themselves: anarchists.) Their numbers are now down to perhaps 25 to 75 on any given night, compared with hundreds in late 2020 and the many thousands who marched last summer in protests after Mr. Floyd's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they have shown themselves at times to be violent -- one was charged with attempted murder after a Molotov cocktail was thrown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destructive of property and highly adaptable, using social media tools and other strategies to divert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targets they select.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Direct actions are promoted on social media with the phrase ''No gods, no masters,'' a 19th-century anarchist term that indicates a rejection of all forms of authority. More traditional protesters from Black Lives Matter and other movements who try to curtail violence are now ridiculed as ''peace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the anarchists, who mostly consist of young, white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Demetria Hester, a member of Moms United for Black Lives, continues to push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disagrees with the current call for dismantling the entire political system. ''Breaking windows is performative,'' she said. ''That satisfies them at night, but they don't have a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prominent Black leaders have been formally distancing themselves, with some calling the anarchists' rejection of gradual progress just another symbol of privilege that Black people do not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''Being able to protest every night is a white privilege, being able to yell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face is a white privilege,'' said Gregory McKelvey, a prominent Black organizer who ran the mayoral campaign last year for Mr. Wheeler's opponent, Sarah Iannarone. ''Most Black people across the country do everything they can to avoid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Mr. McKelvey has empathy for those who feel that taking to the streets is their only outlet. ''These are people who have felt like they've had no agency or power in their life or in the political system,'' he said. ''They want to feel powerful, and when you can have the mayor talking about you every single day, and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 up to fight you every day, you feel more powerful than when you're sitting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protests have led to vicious finger-pointing over who was to blame for the serial destruction that has left so many downtown storefronts shattered and covered with plywood.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Wheeler, heeding the demands of downtown residents and business owners, said the protesters themselves must be held accountable for their destructive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escalated the situation; this year, the Justice Department said that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was violating its own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during crowd-control operations, and that supervisors were not properly investigating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so fast, the city shot back. The problem was at least partly created when former President Donald J. Trump sent in federal agents last summer, escalating the violence, the city attorney, Robert Taylor, said in a vehement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former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 Martin Rowley, who retired in 2007 but oversaw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protests in the 1990s and early 2000s, said he saw things turn from bad to worse over the past year as a result of frustration, rage and fatigue.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had officers who had been exposed to this environment over and over and over and over and over again, day after day after day, couldn't get rotated out. Had days off canceled, had vacations canceled,'' he said. At the same time, he said, protests evolved from peaceful marches to confrontational direct actions. ''One-on-one confrontations escalates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Portland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declined repeated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the most stark outcome of the anarchist entrenchment has been a rift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Multnomah County district attorney, Mike Schmidt. Elected last year in the middle of the crisis, Mr. Schmidt immediately announced that he would focus on prosecuting cases of violence or vandalism; protesters who simply resisted arrest or refused to disperse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would not necessarily be charged.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make arrests for those lesser offenses, and Mr. Schmidt kept dismissing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meeting he had with the bureau's riot squad late last year, Mr. Schmidt said, the officers did not hold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like, 'Why are you doing this? Your policy is putting my life in danger,''' he recounted. '''You've emboldened the protesters by giving them this free pass that they can do whatever they want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Schmidt said he was struck by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seemed to view his prosecution policy from an us-versus-them perspective. ''It was like, 'There's our team and there's their team, and you are on their team and you're not on our team. And we've never had a D.A. not be on our team before,'''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the George Floyd protests waned elsewhere in the country, demonstrations in Portland continued almost nightly, for months on end. Video clips of burning trash barrels, broken windows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populated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see images that make it seem like 'Mad Max Beyond Thunderdome,''' said Phillip Atiba Goff, a professor of African American studies and psychology at Yale University who co-founded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an advocacy group that works to reduce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rise in gun violence in the city -- there were 891 shootings in 2020, more than double the number the previous year -- has created what Dr. Goff calls a ''correlation fallacy,'' that protest equates to rising violent crime. Many big cities have seen a recent spike in violent crime, with little direct connection to street protests or law enforcement philosophy,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''Portland is a dangerous potential distraction,'' he said. ''If you look at where progressive prosecutors were elected, homicide jumped; if you look at where they were defeated, homicide also spiked.''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as Portland's streets shook with anger, they were also filled, more and more, by the victims of disruption in the city's fabric -- people without a place to live, rendered homeless by social and economic dislocations of the pandemic. The spiraling problem is obvious throughout the city's downtown, which is sprinkled with sidewalk encampments of tents.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rising numbers of homeless people turned the new fire and rescue unit, called Portland Street Response, into a leading front in the effort to quell the crisis. Like several similar programs that have recently started or are in planning in Denver, Rochester, N.Y., Oakland, Calif., and San Francisco, the effort is modeled after a project begun in Eugene, Ore., in 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Portland's new team, as well as the city's 911 dispatchers, had to learn as they went. What calls were too dangerous, and therefore would still require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Some were obvious -- a person wielding a firearm warranted an officer on the scene. In more uncertain circumstances, dispatchers developed a series of triage questions to the 911 caller: Is a weapon present? Can it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dispatchers are learning it as they go,'' said Britt Urban, a clinical social worker on the response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leaders had initially planned a major expansion of the program, but after vigorous debate the City Council last month backed the mayor's plan to evaluate the effectiveness of the pilot effort before expanding it. ''I have one priority, and only one -- that's outcomes,'' Mr. Wheeler told the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people here say that the battle over what kind of city Portland will be, what values it will represent, what lessons it will draw from a tumultuous year, is now coming down to the question of fatigue -- on the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city leaders, business owners and downtown residents. After 2020, the old status quo has started sounding pretty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many, especially in the Black community, are warning that an ache for normalcy must be resisted; Portland, they say, cannot just bandage over the wound that cries out the loudest in its pain and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can't yet see where it's going to end up, but whatever it is, we can't allow things to go back,'' said Taji Chesimet, 19, a college student and co-chair of the Portland Committee on Community-Engaged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which reports to Mr. Wheeler.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Chesimet, who grew up in the city, said he thought Portland would ultimately be not just the city that showed the world what happened when streets explode in violence, but how a city could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 be the model,'' he said.</w:t>
      </w:r>
    </w:p>
    <w:p>
      <w:pPr>
        <w:keepNext w:val="0"/>
        <w:spacing w:before="240" w:after="0" w:line="260" w:lineRule="atLeast"/>
        <w:ind w:left="0" w:right="0" w:firstLine="0"/>
        <w:jc w:val="left"/>
        <w:rPr>
          <w:lang w:val="en-US" w:eastAsia="en-US" w:bidi="ar-SA"/>
        </w:rPr>
      </w:pPr>
      <w:r>
        <w:rPr>
          <w:lang w:val="en-US" w:eastAsia="en-US" w:bidi="ar-SA"/>
        </w:rPr>
        <w:br/>
      </w:r>
      <w:hyperlink r:id="rId307" w:history="1">
        <w:r>
          <w:rPr>
            <w:rFonts w:ascii="arial" w:eastAsia="arial" w:hAnsi="arial" w:cs="arial"/>
            <w:i/>
            <w:color w:val="0077CC"/>
            <w:sz w:val="20"/>
            <w:u w:val="single"/>
            <w:shd w:val="clear" w:color="auto" w:fill="FFFFFF"/>
            <w:lang w:val="en-US" w:eastAsia="en-US" w:bidi="ar-SA"/>
          </w:rPr>
          <w:t>https://www.nytimes.com/2021/06/09/us/portland-protests.html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5" style="position:absolute;z-index:251722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sign of a hardened core of street activists, far left, many of whom have professed opposition to authority in general, dug in and shown no indication of going away. (PHOTOGRAPH BY ALISHA JUCEVIC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TREMAINE CLAYTON, left, a veteran of the Portland Street Response team. (PHOTOGRAPH BY MASON TRINCA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Protesters gathered in Portland, Ore., in April,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Mike Schmidt, the Multnomah County district attorney, in 2020. (PHOTOGRAPHS BY ALISHA JUCEVIC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NATHAN HOWARD/GETTY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10,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6" style="position:absolute;z-index:2517237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51" w:name="Bookmark_26"/>
      <w:bookmarkEnd w:id="51"/>
    </w:p>
    <w:p>
      <w:pPr>
        <w:rPr>
          <w:lang w:val="en-US" w:eastAsia="en-US" w:bidi="ar-SA"/>
        </w:rPr>
      </w:pPr>
      <w:r>
        <w:pict>
          <v:shape id="_x0000_i111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After a Year of Protests, Portland Is Ready to Move On. But Where?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9, 2021 Wednesday 06:42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Kirk Johnson and Sergio Olmos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demonstrations that swept the country after George Floyd’s death lived on for much of the year in Portland, a city now engaged in finger-pointing and a debate over what comes next.</w:t>
      </w:r>
    </w:p>
    <w:p>
      <w:pPr>
        <w:keepNext/>
        <w:spacing w:before="240" w:after="0" w:line="340" w:lineRule="atLeast"/>
        <w:ind w:left="0" w:right="0" w:firstLine="0"/>
        <w:jc w:val="left"/>
        <w:rPr>
          <w:lang w:val="en-US" w:eastAsia="en-US" w:bidi="ar-SA"/>
        </w:rPr>
      </w:pPr>
      <w:bookmarkStart w:id="52" w:name="Body_24"/>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118"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demonstrations that swept the country after George Floyd’s death lived on for much of the year in Portland, a city now engaged in finger-pointing and a debate over what comes next.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PORTLAND, Ore. —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City leaders in </w:t>
      </w:r>
      <w:hyperlink r:id="rId315" w:history="1">
        <w:r>
          <w:rPr>
            <w:rFonts w:ascii="arial" w:eastAsia="arial" w:hAnsi="arial" w:cs="arial"/>
            <w:i/>
            <w:color w:val="0077CC"/>
            <w:sz w:val="20"/>
            <w:u w:val="single"/>
            <w:shd w:val="clear" w:color="auto" w:fill="FFFFFF"/>
            <w:lang w:val="en-US" w:eastAsia="en-US" w:bidi="ar-SA"/>
          </w:rPr>
          <w:t>Portland</w:t>
        </w:r>
      </w:hyperlink>
      <w:r>
        <w:rPr>
          <w:rFonts w:ascii="arial" w:eastAsia="arial" w:hAnsi="arial" w:cs="arial"/>
          <w:color w:val="000000"/>
          <w:sz w:val="20"/>
          <w:lang w:val="en-US" w:eastAsia="en-US" w:bidi="ar-SA"/>
        </w:rPr>
        <w:t xml:space="preserve"> tried it. A unit in the fire and rescue bureau, one of the first of its kind in a major city, began this year taking some 911 calls about people in crisis, especially those who are homeless.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flashing lights and guns, a paramedic and a social worker would drive up offering water, a high-protein snack and, always and especially, conversation, aiming to defuse a situation that could otherwise lead to confrontation and violence. No power to arrest. No coercion.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“Having someone show up and offer you goods rather than run you off is different, and people respond to it — it softens the mood,” said Tremaine Clayton, a burly, tattooed veteran of 20 years at the fire and rescue bureau who helps run the program.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this spring, just as the project was preparing for a major rollout into more neighborhoods, there was another plot twist: The new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alternative was itself mostly defunded. The city decided on a go-slow approach, and the promised $4.8 million expansion evaporated.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Portland, the Oregon city of bridges, bike lanes and left-leaning idealists — beloved, abhorred and caricatured in just about equal measure — is wrestling mightily with the question of what it means to make a city safe and, as it gradually opens up from the Covid-19 shutdowns, to feel safe, too. It is an issue that many American cities are addressing as the economic and societal disruptions of the past year linger and resonate.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Violent crime, </w:t>
      </w:r>
      <w:hyperlink r:id="rId315" w:history="1">
        <w:r>
          <w:rPr>
            <w:rFonts w:ascii="arial" w:eastAsia="arial" w:hAnsi="arial" w:cs="arial"/>
            <w:i/>
            <w:color w:val="0077CC"/>
            <w:sz w:val="20"/>
            <w:u w:val="single"/>
            <w:shd w:val="clear" w:color="auto" w:fill="FFFFFF"/>
            <w:lang w:val="en-US" w:eastAsia="en-US" w:bidi="ar-SA"/>
          </w:rPr>
          <w:t>especially homicide</w:t>
        </w:r>
      </w:hyperlink>
      <w:r>
        <w:rPr>
          <w:rFonts w:ascii="arial" w:eastAsia="arial" w:hAnsi="arial" w:cs="arial"/>
          <w:color w:val="000000"/>
          <w:sz w:val="20"/>
          <w:lang w:val="en-US" w:eastAsia="en-US" w:bidi="ar-SA"/>
        </w:rPr>
        <w:t xml:space="preserve">, has spiked in most urban areas during the pandemic, and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facing new scrutiny about training and bias since the murder of George Floyd in Minneapolis a year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here in the nation’s 25th-largest metropolitan area, with about 2.5 million people, there is an additional factor that ripples through every public policy choice, and that even the city’s top prosecutor said has to a degree warped the debate about what to do to rebuild a city that Portlanders want and love.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hardened core of street activists, many of them professing opposition to authority in general, has dug in and shows no signs of going away. (Portland’s mayor, Ted Wheeler, has asked people to stop calling them protesters, but rather what they call themselves: anarchists.) Their numbers are now down to perhaps 25 to 75 on any given night, compared with hundreds in late 2020 and the many thousands who marched last summer in protests after Mr. Floyd’s murder.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have shown themselves at times to be violent — one was charged with attempted murder after a Molotov cocktail was thrown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 destructive of property and highly adaptable, using social media tools and other strategies to divert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the targets they select.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Direct actions are promoted on social media with the phrase “No gods, no masters,” a 19th-century anarchist term that indicates a rejection of all forms of authority. More traditional protesters from Black Lives Matter and other movements who try to curtail violence are now ridiculed as “peace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by the anarchists, who mostly consist of young, white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Demetria Hester, a member of Moms United for Black Lives, continues to push for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disagrees with the current call for dismantling the entire political system. “Breaking windows is performative,” she said. “That satisfies them at night, but they don’t have a plan.”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prominent Black leaders have been formally distancing themselves, with some calling the anarchists’ rejection of gradual progress just another symbol of privilege that Black people do not have.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“Being able to protest every night is a white privilege, being able to yell 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’s face is a white privilege,” said Gregory McKelvey, a prominent Black organizer who ran the mayoral campaign last year for Mr. Wheeler’s opponent, Sarah Iannarone. “Most Black people across the country do everything they can to avoid cops.”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Mr. McKelvey has empathy for those who feel that taking to the streets is their only outlet. “These are people who have felt like they’ve had no agency or power in their life or in the political system,” he said. “They want to feel powerful, and when you can have the mayor talking about you every single day, and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show up to fight you every day, you feel more powerful than when you’re sitting at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protests have led to vicious finger-pointing over who was to blame for the serial destruction that has left so many downtown storefronts shattered and covered with plywood.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Wheeler, heeding the demands of downtown residents and business owners, said the protesters themselves must be held accountable for their destructive attacks.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Protesters say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escalated the situation; this year, the Justice Department said that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Bureau was violating its own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policies during crowd-control operations, and that supervisors were not properly investigating complaints.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so fast, the city shot back. The problem was at least partly created when former President Donald J. Trump sent in federal agents last summer, escalating the violence, the city attorney, Robert Taylor, said in a </w:t>
      </w:r>
      <w:hyperlink r:id="rId315" w:history="1">
        <w:r>
          <w:rPr>
            <w:rFonts w:ascii="arial" w:eastAsia="arial" w:hAnsi="arial" w:cs="arial"/>
            <w:i/>
            <w:color w:val="0077CC"/>
            <w:sz w:val="20"/>
            <w:u w:val="single"/>
            <w:shd w:val="clear" w:color="auto" w:fill="FFFFFF"/>
            <w:lang w:val="en-US" w:eastAsia="en-US" w:bidi="ar-SA"/>
          </w:rPr>
          <w:t>vehement response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former </w:t>
      </w:r>
      <w:hyperlink r:id="rId315" w:history="1">
        <w:r>
          <w:rPr>
            <w:rFonts w:ascii="arial" w:eastAsia="arial" w:hAnsi="arial" w:cs="arial"/>
            <w:i/>
            <w:color w:val="0077CC"/>
            <w:sz w:val="20"/>
            <w:u w:val="single"/>
            <w:shd w:val="clear" w:color="auto" w:fill="FFFFFF"/>
            <w:lang w:val="en-US" w:eastAsia="en-US" w:bidi="ar-SA"/>
          </w:rPr>
          <w:t xml:space="preserve">Portland </w:t>
        </w:r>
      </w:hyperlink>
      <w:hyperlink r:id="rId31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commander, Martin Rowley, who retired in 2007 but oversaw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 protests in the 1990s and early 2000s, said he saw things turn from bad to worse over the past year as a result of frustration, rage and fatigue.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had officers who had been exposed to this environment over and over and over and over and over again, day after day after day, couldn’t get rotated out. Had days off canceled, had vacations canceled,” he said. At the same time, he said, protests evolved from peaceful marches to confrontational direct actions. “One-on-one confrontations escalates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hyperlink r:id="rId315" w:history="1">
        <w:r>
          <w:rPr>
            <w:rFonts w:ascii="arial" w:eastAsia="arial" w:hAnsi="arial" w:cs="arial"/>
            <w:i/>
            <w:color w:val="0077CC"/>
            <w:sz w:val="20"/>
            <w:u w:val="single"/>
            <w:shd w:val="clear" w:color="auto" w:fill="FFFFFF"/>
            <w:lang w:val="en-US" w:eastAsia="en-US" w:bidi="ar-SA"/>
          </w:rPr>
          <w:t xml:space="preserve">Portland </w:t>
        </w:r>
      </w:hyperlink>
      <w:hyperlink r:id="rId315"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Bureau declined repeated requests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Perhaps the most stark outcome of the anarchist entrenchment has been a rift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Multnomah County district attorney, Mike Schmidt. Elected last year in the middle of the crisis, Mr. Schmidt immediately announced that he would </w:t>
      </w:r>
      <w:hyperlink r:id="rId315" w:history="1">
        <w:r>
          <w:rPr>
            <w:rFonts w:ascii="arial" w:eastAsia="arial" w:hAnsi="arial" w:cs="arial"/>
            <w:i/>
            <w:color w:val="0077CC"/>
            <w:sz w:val="20"/>
            <w:u w:val="single"/>
            <w:shd w:val="clear" w:color="auto" w:fill="FFFFFF"/>
            <w:lang w:val="en-US" w:eastAsia="en-US" w:bidi="ar-SA"/>
          </w:rPr>
          <w:t>focus on prosecuting cases of violence or vandalism</w:t>
        </w:r>
      </w:hyperlink>
      <w:r>
        <w:rPr>
          <w:rFonts w:ascii="arial" w:eastAsia="arial" w:hAnsi="arial" w:cs="arial"/>
          <w:color w:val="000000"/>
          <w:sz w:val="20"/>
          <w:lang w:val="en-US" w:eastAsia="en-US" w:bidi="ar-SA"/>
        </w:rPr>
        <w:t xml:space="preserve">; protesters who simply resisted arrest or refused to disperse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 would not necessarily be charged.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continued to make arrests for those lesser offenses, and Mr. Schmidt kept dismissing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meeting he had with the bureau’s riot squad late last year, Mr. Schmidt said, the officers did not hold 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like, ‘Why are you doing this? Your policy is putting my life in danger,’” he recounted. “‘You’ve emboldened the protesters by giving them this free pass that they can do whatever they want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Schmidt said he was struck by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seemed to view his prosecution policy from an us-versus-them perspective. “It was like, ‘There’s our team and there’s their team, and you are on their team and you’re not on our team. And we’ve never had a D.A. not be on our team before,’”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George Floyd protests waned elsewhere in the country, demonstrations in Portland continued almost nightly, for months on end. Video clips of burning trash barrels, broken windows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populated YouTube.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see images that make it seem like ‘Mad Max Beyond Thunderdome,’” said Phillip Atiba Goff, a professor of African American studies and psychology at Yale University who co-founded the Center for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Equity, an advocacy group that works to reduce bias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rise in gun violence in the city — there were 891 shootings in 2020, more than double the number the previous year — has created what Dr. Goff calls a “correlation fallacy,” that protest equates to rising violent crime. Many big cities have seen a </w:t>
      </w:r>
      <w:hyperlink r:id="rId315" w:history="1">
        <w:r>
          <w:rPr>
            <w:rFonts w:ascii="arial" w:eastAsia="arial" w:hAnsi="arial" w:cs="arial"/>
            <w:i/>
            <w:color w:val="0077CC"/>
            <w:sz w:val="20"/>
            <w:u w:val="single"/>
            <w:shd w:val="clear" w:color="auto" w:fill="FFFFFF"/>
            <w:lang w:val="en-US" w:eastAsia="en-US" w:bidi="ar-SA"/>
          </w:rPr>
          <w:t>recent spike in violent crime</w:t>
        </w:r>
      </w:hyperlink>
      <w:r>
        <w:rPr>
          <w:rFonts w:ascii="arial" w:eastAsia="arial" w:hAnsi="arial" w:cs="arial"/>
          <w:color w:val="000000"/>
          <w:sz w:val="20"/>
          <w:lang w:val="en-US" w:eastAsia="en-US" w:bidi="ar-SA"/>
        </w:rPr>
        <w:t>, with little direct connection to street protests or law enforcement philosophy,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“Portland is a dangerous potential distraction,” he said. “If you look at where progressive prosecutors were elected, homicide jumped; if you look at where they were defeated, homicide also spiked.”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as Portland’s streets shook with anger, they were also filled, more and more, by the victims of disruption in the city’s fabric — people without a place to live, rendered homeless by social and economic dislocations of the pandemic. The spiraling problem is obvious throughout the city’s downtown, which is sprinkled with sidewalk encampments of tents.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rising numbers of homeless people turned the new fire and rescue unit, called Portland Street Response, into a leading front in the effort to quell the crisis. Like several similar programs that have recently started or are in planning in Denver, </w:t>
      </w:r>
      <w:hyperlink r:id="rId315" w:history="1">
        <w:r>
          <w:rPr>
            <w:rFonts w:ascii="arial" w:eastAsia="arial" w:hAnsi="arial" w:cs="arial"/>
            <w:i/>
            <w:color w:val="0077CC"/>
            <w:sz w:val="20"/>
            <w:u w:val="single"/>
            <w:shd w:val="clear" w:color="auto" w:fill="FFFFFF"/>
            <w:lang w:val="en-US" w:eastAsia="en-US" w:bidi="ar-SA"/>
          </w:rPr>
          <w:t>Rochester, N.Y.</w:t>
        </w:r>
      </w:hyperlink>
      <w:r>
        <w:rPr>
          <w:rFonts w:ascii="arial" w:eastAsia="arial" w:hAnsi="arial" w:cs="arial"/>
          <w:color w:val="000000"/>
          <w:sz w:val="20"/>
          <w:lang w:val="en-US" w:eastAsia="en-US" w:bidi="ar-SA"/>
        </w:rPr>
        <w:t xml:space="preserve">, Oakland, Calif., and </w:t>
      </w:r>
      <w:hyperlink r:id="rId315" w:history="1">
        <w:r>
          <w:rPr>
            <w:rFonts w:ascii="arial" w:eastAsia="arial" w:hAnsi="arial" w:cs="arial"/>
            <w:i/>
            <w:color w:val="0077CC"/>
            <w:sz w:val="20"/>
            <w:u w:val="single"/>
            <w:shd w:val="clear" w:color="auto" w:fill="FFFFFF"/>
            <w:lang w:val="en-US" w:eastAsia="en-US" w:bidi="ar-SA"/>
          </w:rPr>
          <w:t>San Francisco</w:t>
        </w:r>
      </w:hyperlink>
      <w:r>
        <w:rPr>
          <w:rFonts w:ascii="arial" w:eastAsia="arial" w:hAnsi="arial" w:cs="arial"/>
          <w:color w:val="000000"/>
          <w:sz w:val="20"/>
          <w:lang w:val="en-US" w:eastAsia="en-US" w:bidi="ar-SA"/>
        </w:rPr>
        <w:t xml:space="preserve">, the effort is modeled after </w:t>
      </w:r>
      <w:hyperlink r:id="rId315" w:history="1">
        <w:r>
          <w:rPr>
            <w:rFonts w:ascii="arial" w:eastAsia="arial" w:hAnsi="arial" w:cs="arial"/>
            <w:i/>
            <w:color w:val="0077CC"/>
            <w:sz w:val="20"/>
            <w:u w:val="single"/>
            <w:shd w:val="clear" w:color="auto" w:fill="FFFFFF"/>
            <w:lang w:val="en-US" w:eastAsia="en-US" w:bidi="ar-SA"/>
          </w:rPr>
          <w:t>a project begun in Eugene, Ore</w:t>
        </w:r>
      </w:hyperlink>
      <w:r>
        <w:rPr>
          <w:rFonts w:ascii="arial" w:eastAsia="arial" w:hAnsi="arial" w:cs="arial"/>
          <w:color w:val="000000"/>
          <w:sz w:val="20"/>
          <w:lang w:val="en-US" w:eastAsia="en-US" w:bidi="ar-SA"/>
        </w:rPr>
        <w:t>., in 1989.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Portland’s new team, as well as the city’s 911 dispatchers, had to learn as they went. What calls were too dangerous, and therefore would still require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response? Some were obvious — a person wielding a firearm warranted an officer on the scene. In more uncertain circumstances, dispatchers developed a series of triage questions to the 911 caller: Is a weapon present? Can it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dispatchers are learning it as they go,” said Britt Urban, a clinical social worker on the response team.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leaders had initially planned a major expansion of the program, but after vigorous debate the City Council last month backed the mayor’s plan to evaluate the effectiveness of the pilot effort before expanding it. “I have one priority, and only one — that’s outcomes,” Mr. Wheeler </w:t>
      </w:r>
      <w:hyperlink r:id="rId315" w:history="1">
        <w:r>
          <w:rPr>
            <w:rFonts w:ascii="arial" w:eastAsia="arial" w:hAnsi="arial" w:cs="arial"/>
            <w:i/>
            <w:color w:val="0077CC"/>
            <w:sz w:val="20"/>
            <w:u w:val="single"/>
            <w:shd w:val="clear" w:color="auto" w:fill="FFFFFF"/>
            <w:lang w:val="en-US" w:eastAsia="en-US" w:bidi="ar-SA"/>
          </w:rPr>
          <w:t>told the council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people here say that the battle over what kind of city Portland will be, what values it will represent, what lessons it will draw from a tumultuous year, is now coming down to the question of fatigue — on the part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city leaders, business owners and downtown residents. After 2020, the old status quo has started sounding pretty good.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many, especially in the Black community, are warning that an ache for normalcy must be resisted; Portland, they say, cannot just bandage over the wound that cries out the loudest in its pain and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can’t yet see where it’s going to end up, but whatever it is, we can’t allow things to go back,” said Taji Chesimet, 19, a college student and co-chair of the Portland Committee on Community-Engaged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which reports to Mr. Wheeler.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Chesimet, who grew up in the city, said he thought Portland would ultimately be not just the city that showed the world what happened when streets explode in violence, but how a city could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can be the model,”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sign of a hardened core of street activists, far left, many of whom have professed opposition to authority in general, dug in and shown no indication of going away. (PHOTOGRAPH BY ALISHA JUCEVIC FOR THE NEW YORK TIMES); TREMAINE CLAYTON, left, a veteran of the Portland Street Response team. (PHOTOGRAPH BY MASON TRINCA FOR THE NEW YORK TIMES); Protesters gathered in Portland, Ore., in April, top; Mike Schmidt, the Multnomah County district attorney, in 2020. (PHOTOGRAPHS BY ALISHA JUCEVIC FOR THE NEW YORK TIMES; NATHAN HOWARD/GETTY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258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3" w:name="Bookmark_27"/>
      <w:bookmarkEnd w:id="53"/>
    </w:p>
    <w:p>
      <w:pPr>
        <w:rPr>
          <w:lang w:val="en-US" w:eastAsia="en-US" w:bidi="ar-SA"/>
        </w:rPr>
      </w:pPr>
      <w:r>
        <w:pict>
          <v:shape id="_x0000_i112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w:eastAsia="arial" w:hAnsi="arial" w:cs="arial"/>
            <w:b/>
            <w:bCs/>
            <w:i/>
            <w:color w:val="0077CC"/>
            <w:kern w:val="32"/>
            <w:sz w:val="28"/>
            <w:szCs w:val="32"/>
            <w:u w:val="single"/>
            <w:shd w:val="clear" w:color="auto" w:fill="FFFFFF"/>
            <w:lang w:val="en-US" w:eastAsia="en-US" w:bidi="ar-SA"/>
          </w:rPr>
          <w:t xml:space="preserve">Blaming Gun Violence, Seattle Officials Clear City's </w:t>
        </w:r>
      </w:hyperlink>
      <w:hyperlink r:id="rId32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22" w:history="1">
        <w:r>
          <w:rPr>
            <w:rFonts w:ascii="arial" w:eastAsia="arial" w:hAnsi="arial" w:cs="arial"/>
            <w:b/>
            <w:bCs/>
            <w:i/>
            <w:color w:val="0077CC"/>
            <w:kern w:val="32"/>
            <w:sz w:val="28"/>
            <w:szCs w:val="32"/>
            <w:u w:val="single"/>
            <w:shd w:val="clear" w:color="auto" w:fill="FFFFFF"/>
            <w:lang w:val="en-US" w:eastAsia="en-US" w:bidi="ar-SA"/>
          </w:rPr>
          <w:t>-Free Zone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1532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Rachel Abrams</w:t>
      </w:r>
    </w:p>
    <w:p>
      <w:pPr>
        <w:keepNext/>
        <w:spacing w:before="240" w:after="0" w:line="340" w:lineRule="atLeast"/>
        <w:ind w:left="0" w:right="0" w:firstLine="0"/>
        <w:jc w:val="left"/>
        <w:rPr>
          <w:lang w:val="en-US" w:eastAsia="en-US" w:bidi="ar-SA"/>
        </w:rPr>
      </w:pPr>
      <w:bookmarkStart w:id="54" w:name="Body_25"/>
      <w:bookmarkEnd w:id="54"/>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7268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so-called Capitol Hill Organized Protest area was taken over by protesters after the death of George Floyd in Minneapolis. It was the site of at least four shootings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SEATTLE -- For weeks, officials in Seattle have been grappling with what to do about a protest zone set up near downtown that became the scene of several shootings and a war of words between city leaders and President Trump: Support it as an exercise in populist democracy? Or shut it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a resolution took the form of squads of riot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several pieces of heavy machinery.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swept through the so-called Capitol Hill Organized Protest area in the early-morning hours with little opposition, pulling aside barricades, arresting protesters and retaking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they had abandoned several weeks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job is to support peaceful demonstrations,'' Carmen Best,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re-entered the East Precinct station and set up formidable lines outside. ''What has happened here on these streets over the last two weeks -- few weeks, that is -- is lawless, and it's brutal, and bottom line, it is simply unacceptable,''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news conference on Wednesday, Mayor Jenny Durkan said she was urging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avoid criminal charges against anyone arrested in the zone for failure to disperse or other misdemeanors.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she said the city had been forced to act because of the repeated episodes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Seattle's largely progressive leadership had sought mightily to find common ground with the protesters who were demanding an end to the disparate and sometimes violent treatment of African-Americans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part because of the city's own recent history. The city committed to sweeping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after the Department of Justice accused it of biased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in 2012. Ms. Best, its first Black 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was appointed in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encampment known as the Capitol Hill Organized Protest began drawing homeless people from elsewhere in the city who showed no inclination to leave anytime soon, and the happy communal vibe during the day was often turning darker 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outbreak of violence over the past week left many in the neighborhood -- an area of artists and students and also some of the city's grandest old homes -- demanding an end to the chaos.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deteriorating conditions and repeated gun violence required us to immediately address public safety concerns,'' Ms. Durkan said. ''It was clear that many individuals would not leave, and that the impacts to the community could not be reduced, and public safety could not be improved, until they did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Best said it even more succinctly earlier in the day: ''Enough is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move to clear the area came as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around the country, sparked by the death of George Floyd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in Minneapolis in May, have begun to wane. Many cities, including Seattle, have committed to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reforms after Mr. Floyd's death, and some of the officers involved in the most recent shooting deaths of Black people, including Mr. Floyd, have been fired and charged with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continuing moves to redefine the mission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country, and to arrest other officers involved in deadly shootings of Black people, including Breonna Taylor, a 26-year-old emergency medical technician who was shot by Louisville, Ky.,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her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millions of Americans are out of work because of the coronavirus, and some of those whose grievances go well beyond the latest cases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have remained in the streets to demand further change. Perhaps taking a cue from Seattle, demonstrators in Portland, Philadelphia, Richmond, Va., and elsewhere have tried to set up protest sites of their 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New York, what started as a small group of protesters and a few square feet morphed into a group that took over the large part of a park, and attracted extensive attention on social media.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clear the area on Wednesday morning, removing barricades and making several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Seattle protest zone included tents, a ''Decolonization Conversation Cafe'' and even a medic station over six blocks, establishing what protesters called a ''no-cop'' zone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agreed to board up their precinct station and withdraw outside the barricades. Part street fair, part commune, the so-called CHOP became an experiment in maintaining order with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leadership in the zone was unclear, and community organizers said it was hard to figure out who was in charge. Some activists called for a few specific demands including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while others focused on broader issues such as economic inequality.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no leadership because there were different factions,'' said Andre Taylor, a local community organizer who had struggled to broker a meeting between representatives in the zone and the mayor. ''When you're dealing with a very volatile situation and there's no cohesive voice, it's really hard to deal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residents and local business owners had initially been supportive of the enclave. Matt Mitgang, who lives across from the abandoned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said he had joined protests after Mr. Floyd's death, and had been tear-gassed in his apartment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initially clashed with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us were happy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Mr. Mitgang said. ''I think we were all looking at the evolving situation on our street with cautious optimism.''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recent violence worried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had kind of reached the point as residents where it felt like the message was getting lost,''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few days ago, Mr. Mitgang and his neighbors called the fire department to assist a man who appeared to be in medical distress, he said. No one came.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station is less than a block away, but they never came,'' he said, ''and I think at that point a lot of us got truly shaken. Seeing that they wouldn't even come in half a block I think made a lot of us really worried about what would happen if something else were to occur.''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19-year-old man died and a 33-year-old man was injured in the first shooting that took place at CHOP on June 20. A 17-year-old man was injured in a second shooting the following day. And on Monday,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they were investigating a third shooting that had left a 16-year-old dead and a 14-year-old seriously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tension over how to handle the zone had drawn national scrutiny, including from President Trump, who blasted Democratic officials in Seattle and Washington State for failing to clear the area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they don't do the job, I'll do the job,'' the president said last month.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had responded irritably, with Mayor Durkan saying on Twitter: ''Make us all safe. Go back to your bunker.''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Wednesday, the White House spokeswoman, Kayleigh McEnany, called the protest zone ''a failed four-week Democrat experiment by the radical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results are in,'' she added. ''Anarchy is anti-American. Law and order is essential. Peace in our streets will be secured.''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Seattle officials had initially announced their intention to shut down the protest zone over the weekend, but it was not until Wednesday morning that a crowd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pushed through the area just after 5 a.m., some wearing helmets and carrying batons. Officials said the equipment was ''not meant to be a pre-emptive show of force'' but was necessary because people gathered in the area were known to be 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woke up to everybody screaming and running, saying, 'The cops, the cops, they're here,''' said Derrek Allen Jones II, who said he had been staying at the zone for several weeks.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lined up on the edge of the area as a helicopter whirred overhead. Protesters milled around the intersection, some shouting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couple of officers engaged in dialogue directly with protesters as others led a man away in handcuffs. One man said he had been hit with pepper spray as officers pushed protesters back to 12th and Pike Street. A woman raised her fist in the air and chanted, ''These are our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Thirty-one people were arrested on charges of failure to disperse, obstruction, resisting arrest and assault,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on Twitter, including a 29-year-old man who had a large metal pipe and a kitchen knife.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had been issued warnings to disperse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arrived, according to Detective Mark Jamieson.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were people that wanted to be arrested,'' he said. ''We gave multiple orders to disperse and then either people leave or they don't.''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cleared protesters from nearby Cal Anderson Park,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arrests, traffic began moving through the streets once again, and city workers in yellow and orange vests hauled out spray-painted barricades and artwork. Left behind were some tents, and a few signs: ''R.I.P. E. Precinct,'' one of them read. ''All lives don't matter until Black lives matter,'' said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Sarah Mervosh contributed reporting.</w:t>
      </w:r>
    </w:p>
    <w:p>
      <w:pPr>
        <w:keepNext w:val="0"/>
        <w:spacing w:before="240" w:after="0" w:line="260" w:lineRule="atLeast"/>
        <w:ind w:left="0" w:right="0" w:firstLine="0"/>
        <w:jc w:val="left"/>
        <w:rPr>
          <w:lang w:val="en-US" w:eastAsia="en-US" w:bidi="ar-SA"/>
        </w:rPr>
      </w:pPr>
      <w:r>
        <w:rPr>
          <w:lang w:val="en-US" w:eastAsia="en-US" w:bidi="ar-SA"/>
        </w:rPr>
        <w:br/>
      </w:r>
      <w:hyperlink r:id="rId323" w:history="1">
        <w:r>
          <w:rPr>
            <w:rFonts w:ascii="arial" w:eastAsia="arial" w:hAnsi="arial" w:cs="arial"/>
            <w:i/>
            <w:color w:val="0077CC"/>
            <w:sz w:val="20"/>
            <w:u w:val="single"/>
            <w:shd w:val="clear" w:color="auto" w:fill="FFFFFF"/>
            <w:lang w:val="en-US" w:eastAsia="en-US" w:bidi="ar-SA"/>
          </w:rPr>
          <w:t>https://www.nytimes.com/2020/07/01/us/seattle-protest-zone-CHOP-CHAZ-unrest.html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Officers drove out protesters, arresting dozens and bulldozing barricades in the Capitol Hill section of Seattle on Wednesday. (PHOTOGRAPH BY RUTH FREMSON/THE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288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24"/>
          <w:headerReference w:type="default" r:id="rId325"/>
          <w:footerReference w:type="even" r:id="rId326"/>
          <w:footerReference w:type="default" r:id="rId327"/>
          <w:headerReference w:type="first" r:id="rId328"/>
          <w:footerReference w:type="first" r:id="rId329"/>
          <w:type w:val="nextPage"/>
          <w:pgSz w:w="12240" w:h="15840"/>
          <w:pgMar w:top="840" w:right="1000" w:bottom="840" w:left="1000" w:header="400" w:footer="400"/>
          <w:pgNumType w:fmt="decimal"/>
          <w:cols w:space="720"/>
          <w:titlePg/>
        </w:sectPr>
      </w:pPr>
    </w:p>
    <w:p>
      <w:pPr>
        <w:rPr>
          <w:lang w:val="en-US" w:eastAsia="en-US" w:bidi="ar-SA"/>
        </w:rPr>
      </w:pPr>
      <w:bookmarkStart w:id="55" w:name="Bookmark_28"/>
      <w:bookmarkEnd w:id="55"/>
    </w:p>
    <w:p>
      <w:pPr>
        <w:rPr>
          <w:lang w:val="en-US" w:eastAsia="en-US" w:bidi="ar-SA"/>
        </w:rPr>
      </w:pPr>
      <w:r>
        <w:pict>
          <v:shape id="_x0000_i11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30" w:history="1">
        <w:r>
          <w:rPr>
            <w:rFonts w:ascii="arial" w:eastAsia="arial" w:hAnsi="arial" w:cs="arial"/>
            <w:b/>
            <w:bCs/>
            <w:i/>
            <w:color w:val="0077CC"/>
            <w:kern w:val="32"/>
            <w:sz w:val="28"/>
            <w:szCs w:val="32"/>
            <w:u w:val="single"/>
            <w:shd w:val="clear" w:color="auto" w:fill="FFFFFF"/>
            <w:lang w:val="en-US" w:eastAsia="en-US" w:bidi="ar-SA"/>
          </w:rPr>
          <w:t xml:space="preserve"> Body Cameras Take First Shift on City's Streets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2017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SOUTHALL</w:t>
      </w:r>
    </w:p>
    <w:p>
      <w:pPr>
        <w:keepNext/>
        <w:spacing w:before="240" w:after="0" w:line="340" w:lineRule="atLeast"/>
        <w:ind w:left="0" w:right="0" w:firstLine="0"/>
        <w:jc w:val="left"/>
        <w:rPr>
          <w:lang w:val="en-US" w:eastAsia="en-US" w:bidi="ar-SA"/>
        </w:rPr>
      </w:pPr>
      <w:bookmarkStart w:id="56" w:name="Body_26"/>
      <w:bookmarkEnd w:id="56"/>
      <w:r>
        <w:rPr>
          <w:rFonts w:ascii="arial" w:eastAsia="arial" w:hAnsi="arial" w:cs="arial"/>
          <w:b/>
          <w:color w:val="000000"/>
          <w:sz w:val="28"/>
          <w:lang w:val="en-US" w:eastAsia="en-US" w:bidi="ar-SA"/>
        </w:rPr>
        <w:t>Body</w:t>
      </w:r>
    </w:p>
    <w:p>
      <w:pPr>
        <w:spacing w:line="60" w:lineRule="exact"/>
        <w:rPr>
          <w:lang w:val="en-US" w:eastAsia="en-US" w:bidi="ar-SA"/>
        </w:rPr>
      </w:pPr>
      <w:r>
        <w:pict>
          <v:line id="_x0000_s1125"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than three years after a federal judge ruled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stop-and-frisk tactics were unconstitutional and ordered New York City to test body cameras as a remedy, the first group of officers equipped with the devices went on patrol in Manhattan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Years of litigation, and lengthy deliberations over which company would supply the cameras and how the program would be carried out, culminated with a ceremonial rollout at the 34th Precinct in Washington Heights.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About a dozen officers wearing the cameras walked down the station steps after roll call, heading out for their evening shifts just before Mayor Bill de Blasio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spoke to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moment reflected a turnabout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had initially resisted the order. Mr. O'Neill, a career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he had been skeptical of the cameras when they first came into use but had changed his mind in the past few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totally convinced now that this is the way forward,'' he said. ''I truly believe that these cameras have the great potential to de-escalate, and the footage captured will benefit everyone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pilot program starting at the 34th Precinct comes after a year when civilian complaints against officers fell to their lowest level in 15 years. The city's Civilian Complaint Review Board received 4,282 complaints against officers in 2016, the fewest since 2001, when it received 4,251.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overall complaints have been falling since 2009, according to the review board, the agency has raised concerns about a rise in substantiated accusations against officers for actions such as making false statements, conducting improper searches and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hope the yearlong pilot program in America's largest city will establish whether wearing the cameras improves officers' interactions with the public. Mr. de Blasio has pledged to have all 23,000 of the city's patrol officers wearing cameras by 2019.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the first day of the era of body-worn cameras,'' the mayor said on Thursday. ''And that means we are on a pathway to transparency and accountability that would benefit everyone.''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everyone believes the program is ready for the city's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op-ed article published by The New York Times on Thursday, two lawyers for the plaintiffs in the lawsuit that led to the court order predicted that the city's guidelines would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their supervisors too much discretion as to when to turn the cameras on'' and would make it ''easy for them to tailor their statements and reports to match videos.'' Last week, the lawyers asked the judge overseeing the litigation to order changes to the policy. She dismissed the request as premature.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Nancy Hoppock, the assistant deputy commissioner in charge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Risk Management Bureau, said that a test run on Wednesday had allayed concerns over whether crucial moments might be lost when low-level encounters escalated rapidly.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''Based on the video that I saw last night, I'm not worried at all because these officers are doing exactly what they are trained to do, which is, when in doubt, you turn it on,'' she said of the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trained for two days on how to use the cameras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Queens, sitting through lectures, watching video of common situations and practicing with the devices, said Benjamin Tucker, the first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The classroom training, which officials are still refining, will be followed by 90 days of field training in the precinct, which stretches north into Inwood.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Fifty-eight officers from the 34th Precinct are part of the pilot program, which will include 1,200 officers in 20 precincts by the end of the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year, officers equipped with cameras will be measured against an equal number of officers at 20 precincts that do not have cameras in areas such as job performance, citizen complaints and arrests. The pilot program is designed to allow officials to determine with a high degree of certainty that any differences they observe can be attribute to the cameras and not to other factors, such as leadership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questions persist about how the mayor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handle challenges that may arise from requests for footage from episodes that range from routine to headline-grabbing.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departments that use body cameras have encountered various technical, operational and policy issues. Houston suspended its program over problems with batteries in its WatchGuard cameras.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is seeking public input on when to release footage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after public outcries in places like Chicago and Charlotte, N.C., over the release of footage in high-profile episodes in those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Blasio's administration fought for two years against releasing body camera footage from a smaller pilot program that ended in 2015. A judge recently ruled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must review 190 hours of footage from that program and turn over to the local cable television channel NY1 anything that is not exempt under the state freedom of information law. NY1 sued for access to the footage, which covers five weeks from late 2014 to early 2015 after the department sought to charge the channel $36,000 to review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has not said how it plans to discipline officers who fail to use the cameras properly or who conduct unwarranted stops. Officials said they needed to give officers time to get used to the new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already nearly impossible to learn what punishments officer receive. Mr.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have declined to disclose that information, invoking a state statute known as 50-a that prohibits the release of officers' personnel records.</w:t>
      </w:r>
    </w:p>
    <w:p>
      <w:pPr>
        <w:keepNext w:val="0"/>
        <w:spacing w:before="240" w:after="0" w:line="260" w:lineRule="atLeast"/>
        <w:ind w:left="0" w:right="0" w:firstLine="0"/>
        <w:jc w:val="left"/>
        <w:rPr>
          <w:lang w:val="en-US" w:eastAsia="en-US" w:bidi="ar-SA"/>
        </w:rPr>
      </w:pPr>
      <w:r>
        <w:rPr>
          <w:lang w:val="en-US" w:eastAsia="en-US" w:bidi="ar-SA"/>
        </w:rPr>
        <w:br/>
      </w:r>
      <w:hyperlink r:id="rId331" w:history="1">
        <w:r>
          <w:rPr>
            <w:rFonts w:ascii="arial" w:eastAsia="arial" w:hAnsi="arial" w:cs="arial"/>
            <w:i/>
            <w:color w:val="0077CC"/>
            <w:sz w:val="20"/>
            <w:u w:val="single"/>
            <w:shd w:val="clear" w:color="auto" w:fill="FFFFFF"/>
            <w:lang w:val="en-US" w:eastAsia="en-US" w:bidi="ar-SA"/>
          </w:rPr>
          <w:t>https://www.nytimes.com/2017/04/27/nyregion/new-york-</w:t>
        </w:r>
      </w:hyperlink>
      <w:hyperlink r:id="rId331" w:history="1">
        <w:r>
          <w:rPr>
            <w:rFonts w:ascii="arial" w:eastAsia="arial" w:hAnsi="arial" w:cs="arial"/>
            <w:b/>
            <w:i/>
            <w:color w:val="0077CC"/>
            <w:sz w:val="20"/>
            <w:u w:val="single"/>
            <w:shd w:val="clear" w:color="auto" w:fill="FFFFFF"/>
            <w:lang w:val="en-US" w:eastAsia="en-US" w:bidi="ar-SA"/>
          </w:rPr>
          <w:t>police</w:t>
        </w:r>
      </w:hyperlink>
      <w:hyperlink r:id="rId331" w:history="1">
        <w:r>
          <w:rPr>
            <w:rFonts w:ascii="arial" w:eastAsia="arial" w:hAnsi="arial" w:cs="arial"/>
            <w:i/>
            <w:color w:val="0077CC"/>
            <w:sz w:val="20"/>
            <w:u w:val="single"/>
            <w:shd w:val="clear" w:color="auto" w:fill="FFFFFF"/>
            <w:lang w:val="en-US" w:eastAsia="en-US" w:bidi="ar-SA"/>
          </w:rPr>
          <w:t>-department-body-cameras.html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6" style="position:absolute;z-index:2517309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Officers at the 34th Precinct in Manhattan were equipped with body cameras Thursday. ''I'm totally convinced now that this is the way forward,''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said. (PHOTOGRAPH BY SAM HODGSON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7" style="position:absolute;z-index:251731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32"/>
          <w:headerReference w:type="default" r:id="rId333"/>
          <w:footerReference w:type="even" r:id="rId334"/>
          <w:footerReference w:type="default" r:id="rId335"/>
          <w:headerReference w:type="first" r:id="rId336"/>
          <w:footerReference w:type="first" r:id="rId337"/>
          <w:type w:val="nextPage"/>
          <w:pgSz w:w="12240" w:h="15840"/>
          <w:pgMar w:top="840" w:right="1000" w:bottom="840" w:left="1000" w:header="400" w:footer="400"/>
          <w:pgNumType w:fmt="decimal"/>
          <w:cols w:space="720"/>
          <w:titlePg/>
        </w:sectPr>
      </w:pPr>
    </w:p>
    <w:p>
      <w:pPr>
        <w:rPr>
          <w:lang w:val="en-US" w:eastAsia="en-US" w:bidi="ar-SA"/>
        </w:rPr>
      </w:pPr>
      <w:bookmarkStart w:id="57" w:name="Bookmark_29"/>
      <w:bookmarkEnd w:id="57"/>
    </w:p>
    <w:p>
      <w:pPr>
        <w:rPr>
          <w:lang w:val="en-US" w:eastAsia="en-US" w:bidi="ar-SA"/>
        </w:rPr>
      </w:pPr>
      <w:r>
        <w:pict>
          <v:shape id="_x0000_i11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8" w:history="1">
        <w:r>
          <w:rPr>
            <w:rFonts w:ascii="arial" w:eastAsia="arial" w:hAnsi="arial" w:cs="arial"/>
            <w:b/>
            <w:bCs/>
            <w:i/>
            <w:color w:val="0077CC"/>
            <w:kern w:val="32"/>
            <w:sz w:val="28"/>
            <w:szCs w:val="32"/>
            <w:u w:val="single"/>
            <w:shd w:val="clear" w:color="auto" w:fill="FFFFFF"/>
            <w:lang w:val="en-US" w:eastAsia="en-US" w:bidi="ar-SA"/>
          </w:rPr>
          <w:t>How Trump's Idea for Photo OP Led to Havoc in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3,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2930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Peter Baker, Maggie Haberman, Katie Rogers, Zolan Kanno-Youngs, Katie Benner, Haley Willis, Christiaan Triebert and David Botti</w:t>
      </w:r>
    </w:p>
    <w:p>
      <w:pPr>
        <w:keepNext/>
        <w:spacing w:before="240" w:after="0" w:line="340" w:lineRule="atLeast"/>
        <w:ind w:left="0" w:right="0" w:firstLine="0"/>
        <w:jc w:val="left"/>
        <w:rPr>
          <w:lang w:val="en-US" w:eastAsia="en-US" w:bidi="ar-SA"/>
        </w:rPr>
      </w:pPr>
      <w:bookmarkStart w:id="58" w:name="Body_27"/>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29"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After a weekend of protests that led all the way to his own front yard and forced him to briefly retreat to a bunker beneath the White House, President Trump arrived in the Oval Office on Monday agitated over the television images, annoyed that anyone would think he was hiding and eager for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wanted to send the military into American cities, an idea that provoked a heated, voices-raised fight among his advisers. But by the end of the day, urged on by his daughter Ivanka Trump, he came up with a more personal way of demonstrating toughness -- he would march across Lafayette Square to a church damaged by fire the night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only problem: A plan developed earlier in the day to expand the security perimeter around the White House had not been carried out. When Attorney General William P. Barr strode out of the White House gates for a personal inspection early Monday evening, he discovered that protesters were still on the northern edge of the square. For the president to make it to St. John's Church, they would have to be cleared out. Mr. Barr gave the order to disperse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ensued was a burst of violence unlike any seen in the shadow of the White House in generations. As he prepared for his surprise march to the church, Mr. Trump first went before cameras in the Rose Garden to declare himself ''your president of law and order'' but also ''an ally of all peaceful protesters,'' even as peaceful protesters just a block away and clergy members on the church patio were routed by smoke and flash grenades and some form of chemical spray deployed by shield-bearing riot officers and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a day in which he berated ''weak'' governors and lectured them to ''dominate'' the demonstrators, the president emerged from the White House, followed by a phalanx of aides and Secret Service agents as he made his way to the church, where he posed stern-faced, holding up a Bible that his daughter pulled out of her $1,540 MaxMara bag.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resulting photographs of Mr. Trump striding purposefully across the square satisfied his long-held desire to project strength, images that members of his re-election campaign team quickly began recirculating and pinning to their Twitter home pages once he was safely back in the fortified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scene of mayhem that preceded the walk -- barely 1,000 feet from the symbol of American democracy --  evoked images more commonly associated with authoritarian countries, but that did not bother the president, who has long flirted with overseas strongmen and has expressed envy of their ability to dominate.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Throughout his time in office, Mr. Trump has generated concern over what critics see as his autocratic instincts, including his claims to untrammeled power to ''do whatever I want,'' his attacks on quasi-autonomous institutions of government like the F.B.I. or inspectors general and his efforts to discredit independent sources of information that anger him, like the news media he denounces as the ''enemy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when the history of the Trump presidency is written, the clash at Lafayette Square may be remembered as one of its defining moments.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 and his inner circle considered it a triumph that would resonate with many middle Americans turned off by scenes of urban riots and looting that have accompanied nonviolent protests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a subdued black man in Minneapolis.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critics, including some fellow Republicans, were aghast 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Americans who posed no visible threat at the time, all to facilitate what they deemed a ham-handed photo opportunity featuring all white faces. Some Democratic senators used words like ''fascist'' and ''dictator'' to describe the president's words and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Bishop Mariann Edgar Budde of the Episcopal Diocese of Washington, who was not consulted beforehand, said she was ''outraged'' over the use of one of her churches as a political backdrop to boast of squelching protests against racism. Even some White House officials privately expressed dismay that the president's entourage had not thought to include a single person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Muriel E. Bowser of Washington sharply objected on Tuesday and said the federal government had even privately broached the idea of taking over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she pledged to resist. ''I don't think the military should be used in the streets of American cities against Americans,'' she said, ''and I definitely don't think it should be done for 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Arlington County in suburban Virginia withdrew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those assembled to guard the White House and other federal sites after the Lafayette Square clash. Even beforehand, Democratic governors in Virginia, New York and Delaware refused to send National Guard troops requested by the Trump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spectacle staged by the White House also left military leaders struggling to explain themselves in response to criticism from retired officers that they had allowed themselves to be used as political props. Defense Secretary Mark T. Esper and Gen. Mark A. Milley, the chairman of the Joint Chiefs of Staff, put out word through military officials that they did not know in advance about the dispersal of the protesters or about the president's planned photo op, insisting that they thought they were accompanying him to review the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cleared the way for the photo op, but it hardly quelled the anger in the streets. By Tuesday afternoon, demonstrators had returned to the edge of Lafayette Square -- where new tall fences had been erected overnight -- and shouted their discontent at the line of black-clad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 off the riot gear, I don't see no riot here,'' they chanted.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Aides on Tuesday defended Mr. Trump's walk to the church, given that a small fire had been set in its basement during demonstrations over the weekend. ''The president very much felt when he saw those images on Sunday night -- that crossed a terrible line, that goes way beyond peaceful protesting,'' Kellyanne Conway, his counselor,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she distanced him from the decisions on how to disperse the crowd. ''Clearly, the president doesn't know how law enforcement is handling his movement,''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account of the clash is based on descriptions by reporters at the scene, interviews with dozens of protesters, White House aides, law enforcement officials, city leaders and others involved in the tense day as well as an analysis of video footage from the New York Times's visual investigations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Morning at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 was stirred up on Monday morning as he met with national security and law enforcement advisers to discuss what could be done about the street unrest. The advisers told him that he could not let the nation's capital be overrun, that the symbolism was too important and that he had to get it under control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ideas put on the table was invoking the Insurrection Act, a two-century-old law that would enable the president to send in active-duty military to quell disturbances over the objections of governors. The act has long been controversial. President George Bush invoked it in 1992 to respond to the Rodney King riots only at the request of California. But in the civil rights era, presidents sent in troops to enforce desegregation over the resistance of racist governors.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use is so charged that President George W. Bush hesitated to invoke it to respond to Hurricane Katrina for fear of looking like he was overriding local and state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Vice President Mike Pence favored the idea, reasoning that it would allow quicker action than calling up National Guard units, and he was backed by Mr. Esper. But Mr. Barr and General Milley warned against it. The attorney general cited concerns about states' rights, while General Milley assured the president that he had enough force already in the nation's capital to secure the city and expressed worry about putting active-duty soldiers in such a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officials came away with different impressions of where Mark Meadows, the White House chief of staff, stood on the issue, but the discussion grew increasingly heated as voices were raised and tensions escalated.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Trump and Mr. Pence then conducted a conference call with the nation's governors in which the president berated them for being ''weak'' and ''fools,'' advising them to ''dominate'' the demonstrators. Mr. Esper talked about controlling ''the battlespace.''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rhapsodized about the crackdown in Minneapolis once the National Guard moved in. ''It's a beautiful thing to watch,'' he said. ''It just can't be any better. There's no experiment needed. You don't have to do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Midday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Washington, Mr. Barr was in charge of the federal response and an alphabet soup of agencies had contributed officers, agents and troops to defend the White House and other federal installations, including the Secret Service,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National Guard,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Bureau of Alcohol, Tobacco, Firearms and Explosives, the Marshal's Service, the Bureau of Prisons, Customs and Border Protection and Immigration and Customs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 was concerned about demonstrations near the White House over the weekend that had resulted in a small basement fire at St. John's and graffiti on the Treasury Department headquarters, so he resolved to push the security perimeter farther from the mansion.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Reinforcements were summoned. Just before noon, an alert went out to every Washington-area agent with Homeland Security Investigations, a division of ICE, telling them to prepare to assist with any demonstration, according to an email labeled with a ''high'' severity. The F.B.I. deployed its elite hostage rescue team, highly armed and trained agents more accustomed to arresting dangerous suspects than dealing with riots. And ICE deployed its ''special response teams'' to protect agency facilities and be on call for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others were reluctant to help. Mr. Trump was so aggressive on the call with governors that when Gov. Ralph Northam of Virginia received a request to send up to 5,000 of his state's National Guard troops, he grew concerned. His staff contacted Ms. Bowser's office and discovered that the mayor had not even been notified of the request. At that point, Mr. Northam turned the White House down. Similarly, Gov. Andrew Cuomo of New York called off buses of National Guard troops that were to head to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midafternoon on Monday, protesters had gathered again on H Street at the north side of Lafayette Square, this time peacefully. The Rev. Gini Gerbasi, the rector of St. John's Church in Georgetown and a former assistant rector at St. John's, arrived around 4 p.m. with cases of water for the demonstrators. Joining her on the church patio were about 20 clergy members who passed out snacks.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Next to them on the patio, a group affiliated with Black Lives Matter mixed water and soap in squeeze bottles as emergency eye wash if protesters were tear-gassed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there were occasionally some aggressive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Ms. Gerbasi said, it was largely calm. ''There were a few tense moments,'' she said. ''But it was peaceful.''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Inside the White House nearby, Mr. Trump was coming up with his plan to walk to the church. Several administration officials said it was his own idea; two officials said that during a senior staff meeting on Tuesday, Mr. Meadows credited the president's daughter. It was crafted during an Oval Office meeting the day before that included Ms. Trump; Mr. Meadows; Jared Kushner, the president's son-in-law and senior adviser; and Hope Hicks, another top adviser.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some point, Anthony Ornato, a Secret Service veteran who serves as deputy chief of staff for operations, was brought in to coordinate the logistics of the visit. Ms. Hicks came up with the visuals for how it would look. But officials privately conceded that little thought was given to what Mr. Trump would do once he actually got to the church. There was some discussion of going inside, but it was boarded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 and his team decided he would first make a statement in the Rose Garden in which he would express sympathy for the family of George Floyd, the black man who died in Minneapolis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his neck for nearly nine minutes, but then he would take a strong stance in favor of reclaiming the streets. He would threaten to invoke the Insurrection Act if governors and mayors did not do a better job of security. Reporters were told a statement would be coming, but the march to the church was kept a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Barr made a trip out of the White House and into Lafayette Square only to find that the plan to expand the security perimeter had not been carried out. He ordered the law enforcement officers on the ground to complete the expansion, which would mean dispersing protesters, but there was not enough time to do so before the president's planned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the Clash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5:07 p.m., National Guard trucks loaded with troops headed north on West Executive Avenue, a lane on the White House compound between the West Wing and the Eisenhower Executive Office Building, and drove past the visitors entrance, out the gates and turned right onto Pennsylvania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Shortly after, two members of the Secret Service counterassault team appeared on the roof of the West Wing with guns and binoculars, peering north toward Lafayette Square. While snipers are stationed on the main roof of the White House from time to time, they are not usually deployed on top of the West Wing, and the sight was jarring for regulars at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White House press corps was summoned to the Rose Garden at 6:03 p.m. Outside the gates and across Lafayette Square, some of the officers in riot gear kneeled down and some protesters initially thought they were expressing solidarity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done in other cities, but in fact they were putting on their gas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6:17 p.m., a large phalanx of officers wearing Secret Service uniforms began advancing on protesters, climbing or jumping over barriers at the edge of the square at H Street and Madison Place. Officials said later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protesters to disperse three times, but if they did, reporters on the scene as well as many demonstrators did not hear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form of chemical agent was fired at protesters, flash bang grenades went off and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toward the crowds. ''People were dropping to the ground'' at the sound of bangs and pops that sounded like gunfire, Ms. Gerbasi said. ''We started seeing and smelling tear gas, and people were running at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6:30 p.m., she said, ''Suddenly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 patio of St. John's Church in a line, literally pushing and shoving people off of the patio.''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Julia Dominick, a seminarian with the Virginia Theological Seminary in Alexandria, Va., and a former emergency room nurse, was tending to a hurt protester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 advanced.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not a warning,'' she said. ''I've never been in a war. I've never been shot at. I've never been afraid in that way. Those sounds and the gas, it will be with me.''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acknowledged using tear gas, but reporters and protesters on the scene said there was clearly a chemical irritant of some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6:43 p.m., Mr. Trump made his statement in the Rose Garden, finishing seven minutes later, and then headed back through the White House to emerge on the north side and walk out the gates and into the park. Mr. Barr, Mr. Esper, General Milley, Mr. Meadows, Ms. Trump, Mr. Kushner and others followed him, but Mr. Pence and his staff hung back as the building emptied and watched on television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president's movement surprised nearly everyone, as he intended, including law enforcement. The Washington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 was notified only moments beforehand.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on the scene were as surprised as everyone else to see the president in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reached St. John's, Mr. Trump made no pretense of any intent other than posing for photographs -- he held up the Bible carried by his daughter, then gathered a few top advisers next to him in a line. He made no formal remarks and then, having accomplished his purpose, headed back to the White House, passing in front of a wall with new graffiti saying, ''Fuck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forces pursued demonstrators around the capital the rest of the evening, with military helicopters even swooping low overhead in what were called shows of force. Mr. Barr and General Milley at different points roamed the streets.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Tuesday morning, Mr. Trump boasted of success. ''D.C. had no problems last night,'' he wrote on Twitter. ''Many arrests. Great job done by all. Overwhelming force. Domination. Likewise, Minneapolis was great (thank you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Tuesday afternoon, the crowds were back and even bigger.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Peter Baker, Katie Rogers, Zolan Kanno-Youngs and Katie Benner reported from Washington, and Maggie Haberman from New York. Reporting was contributed by Helene Cooper, Thomas Gibbons-Neff, Annie Daniel, Annie Karni, Jonathan Martin, Douglas Mills, Eric Schmitt, Erin Schaff and Jennifer Steinhauer from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 sources: Aaron Fenster, via Storyful; Ben Warren; Agencia EFE, via Associated Press; U.S. Network Pool, via Reuters; Scott Thuman; U.S. Pool via Reuters; Google Earth; and ADS-B Exchange.</w:t>
      </w:r>
    </w:p>
    <w:p>
      <w:pPr>
        <w:keepNext w:val="0"/>
        <w:spacing w:before="240" w:after="0" w:line="260" w:lineRule="atLeast"/>
        <w:ind w:left="0" w:right="0" w:firstLine="0"/>
        <w:jc w:val="left"/>
        <w:rPr>
          <w:lang w:val="en-US" w:eastAsia="en-US" w:bidi="ar-SA"/>
        </w:rPr>
      </w:pPr>
      <w:r>
        <w:rPr>
          <w:lang w:val="en-US" w:eastAsia="en-US" w:bidi="ar-SA"/>
        </w:rPr>
        <w:br/>
      </w:r>
      <w:hyperlink r:id="rId339" w:history="1">
        <w:r>
          <w:rPr>
            <w:rFonts w:ascii="arial" w:eastAsia="arial" w:hAnsi="arial" w:cs="arial"/>
            <w:i/>
            <w:color w:val="0077CC"/>
            <w:sz w:val="20"/>
            <w:u w:val="single"/>
            <w:shd w:val="clear" w:color="auto" w:fill="FFFFFF"/>
            <w:lang w:val="en-US" w:eastAsia="en-US" w:bidi="ar-SA"/>
          </w:rPr>
          <w:t>https://www.nytimes.com/2020/06/02/us/politics/trump-walk-lafayette-square.html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0" style="position:absolute;z-index:2517340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President Trump and a Bible at St. John's Church on Monday. (PHOTOGRAPH BY DOUG MILLS/THE NEW YORK TIMES)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beginning to advance on a peaceful protest in Lafayette Square, across from the White House, on Monday. The forces used a chemical irritant and flash bang grenades to clear the park so President Trump could walk over to pose at a nearby church. (PHOTOGRAPHS BY ERIN SCHAFF/THE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EVAN VUCCI/ASSOCIATED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DOUG MILLS/THE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fences erected between Lafayette Square and the White House after the protests on Monday. The clash there may be remembered as one of the Trump administration's defining moments. (PHOTOGRAPH BY EVAN VUCCI/ASSOCIATED PRESS) (A16)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3,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1" style="position:absolute;z-index:2517350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0"/>
          <w:headerReference w:type="default" r:id="rId341"/>
          <w:footerReference w:type="even" r:id="rId342"/>
          <w:footerReference w:type="default" r:id="rId343"/>
          <w:headerReference w:type="first" r:id="rId344"/>
          <w:footerReference w:type="first" r:id="rId345"/>
          <w:type w:val="nextPage"/>
          <w:pgSz w:w="12240" w:h="15840"/>
          <w:pgMar w:top="840" w:right="1000" w:bottom="840" w:left="1000" w:header="400" w:footer="400"/>
          <w:pgNumType w:fmt="decimal"/>
          <w:cols w:space="720"/>
          <w:titlePg/>
        </w:sectPr>
      </w:pPr>
    </w:p>
    <w:p>
      <w:pPr>
        <w:rPr>
          <w:lang w:val="en-US" w:eastAsia="en-US" w:bidi="ar-SA"/>
        </w:rPr>
      </w:pPr>
      <w:bookmarkStart w:id="59" w:name="Bookmark_30"/>
      <w:bookmarkEnd w:id="59"/>
    </w:p>
    <w:p>
      <w:pPr>
        <w:rPr>
          <w:lang w:val="en-US" w:eastAsia="en-US" w:bidi="ar-SA"/>
        </w:rPr>
      </w:pPr>
      <w:r>
        <w:pict>
          <v:shape id="_x0000_i113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6" w:history="1">
        <w:r>
          <w:rPr>
            <w:rFonts w:ascii="arial" w:eastAsia="arial" w:hAnsi="arial" w:cs="arial"/>
            <w:b/>
            <w:bCs/>
            <w:i/>
            <w:color w:val="0077CC"/>
            <w:kern w:val="32"/>
            <w:sz w:val="28"/>
            <w:szCs w:val="32"/>
            <w:u w:val="single"/>
            <w:shd w:val="clear" w:color="auto" w:fill="FFFFFF"/>
            <w:lang w:val="en-US" w:eastAsia="en-US" w:bidi="ar-SA"/>
          </w:rPr>
          <w:t xml:space="preserve">U.S. Jury Indicts 4 </w:t>
        </w:r>
      </w:hyperlink>
      <w:hyperlink r:id="rId34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46" w:history="1">
        <w:r>
          <w:rPr>
            <w:rFonts w:ascii="arial" w:eastAsia="arial" w:hAnsi="arial" w:cs="arial"/>
            <w:b/>
            <w:bCs/>
            <w:i/>
            <w:color w:val="0077CC"/>
            <w:kern w:val="32"/>
            <w:sz w:val="28"/>
            <w:szCs w:val="32"/>
            <w:u w:val="single"/>
            <w:shd w:val="clear" w:color="auto" w:fill="FFFFFF"/>
            <w:lang w:val="en-US" w:eastAsia="en-US" w:bidi="ar-SA"/>
          </w:rPr>
          <w:t xml:space="preserve"> Officers In King Beating</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6, 1992,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 Column 5; National Desk; Column 5;; Chronology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REINHOLD,</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ROBERT REINHOLD,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LOS ANGELES, Aug. 5</w:t>
      </w:r>
    </w:p>
    <w:p>
      <w:pPr>
        <w:keepNext/>
        <w:spacing w:before="240" w:after="0" w:line="340" w:lineRule="atLeast"/>
        <w:ind w:left="0" w:right="0" w:firstLine="0"/>
        <w:jc w:val="left"/>
        <w:rPr>
          <w:lang w:val="en-US" w:eastAsia="en-US" w:bidi="ar-SA"/>
        </w:rPr>
      </w:pPr>
      <w:bookmarkStart w:id="60" w:name="Body_28"/>
      <w:bookmarkEnd w:id="60"/>
      <w:r>
        <w:rPr>
          <w:rFonts w:ascii="arial" w:eastAsia="arial" w:hAnsi="arial" w:cs="arial"/>
          <w:b/>
          <w:color w:val="000000"/>
          <w:sz w:val="28"/>
          <w:lang w:val="en-US" w:eastAsia="en-US" w:bidi="ar-SA"/>
        </w:rPr>
        <w:t>Body</w:t>
      </w:r>
    </w:p>
    <w:p>
      <w:pPr>
        <w:spacing w:line="60" w:lineRule="exact"/>
        <w:rPr>
          <w:lang w:val="en-US" w:eastAsia="en-US" w:bidi="ar-SA"/>
        </w:rPr>
      </w:pPr>
      <w:r>
        <w:pict>
          <v:line id="_x0000_s1133"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Three months after a state jury acquitted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nearly all charges in the beating of Rodney G. King, a verdict that set off deadly riots, a Federal grand jury here has indicted the same four men on Federal charges of violating Mr. King's civil rights.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indictment, returned Tuesday afternoon and unsealed today, charges the three officers who beat Mr. King during an arrest in March 1991 with violating his Fourth Amendment protection against unreasonable arrest. It charges their sergeant with depriving Mr. King of his 14th Amendment due-process rights for failing to restrain the officers.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King Could Testify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announcing the indictments, Lourdes G. Baird,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here, hinted that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 the scene may yet be charged under Federal laws. "The investigation is still open," she said. "I cannot comment on what charges we might be looking at or what witnesses we might be looking 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King is willing to testify in Federal court, and probably will do so, said Steven A. Lerman, the lawyer who represents him in a pending lawsuit against the city of Los Angeles. "I am confident that Rodney King will testify," he said. "I think that is a foregone certainty."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Volatile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first trial, the prosecutors defied expectations by not calling Mr. King to testify, reportedly because they feared that Mr. King, who had made contradictory statements about the night of the beating, would make a poor witness. Afterwards they were subjected to a round of harsh second-guessing.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indictment opens yet another chapter in the stormy events that began with the beating of Mr. King after a high-speed chase in the San Fernando Valley and ultimately exploded into the nation's worst civil disorders in this century: rioting and arson that claimed 60 lives and did $850 million damage in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politically charged case has brought national scrutiny to allegations of excessive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against blacks and other minorities, raised questions about the fairness of the criminal justice system, revived calls in Washington for greater Federal aid to the nation's cities and forced the retirement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Daryl F. Gates. Mr. King is black, and the officers are all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officers who were acquitted in state court on April 29 and indicted on Federal charges today are Sgt. Stacey C. Koon and Officers Laurence M. Powell, Theodore J. Briseno and Timothy E. Wind.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convicted, each defendant faces up to 10 years in prison and $250,000 in fines. The state charges carried penalties of up to seven years and eight months in prison. Mr. Powell is scheduled to be retried under the remaining state charge in October.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four are to surrender Thursday and to be arraigned Monday on the Federal charges. No trial date has been set, and it was widely assumed it would not begin until Mr. Powell's state trial has been completed.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Hoping for Racial Calm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Tom Bradley and other local political leaders who had decried the original verdicts as a miscarriage of justice expressed hope that the new indictments would help calm racial animosities here. Lawyers for the four officers expressed dismay that the men would undergo yet another trial, and they suggested that their clients were being subjected to a kind of double jeopardy.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Justice Department began a Federal civil rights investigation after the beating on March 3, 1991, which was captured on videotape by an amateur photographer and televised nationally. The officers were tried this year in state court on assault and related charges. Rioting broke out April 29 when a jury of 10 whites, 1 Asian and 1 Hispanic member in suburban Ventura County acquitted the officers on all counts except one, an unresolved charge against Officer Powell.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state verdicts, the Civil Rights Division of the Justice Department resumed its Federal inquiry, assigning 14 to 17 agents of the Federal Bureau of Investigation full time to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Sergeant Koon and Officers Powell and Briseno have been suspended without pay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they face departmental termination hearings once the criminal trials are completed. Officer Wind, a rookie who did not have tenure, was fired after the beating.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Racial Motives Not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count of the Federal indictment named officers Powell, Briseno and Wind, the three who could be seen on the videotape raining blows on Mr. King. It charges that, while "acting under color of the laws" of California, they "did willfully strike with batons, kick, and stomp Rodney Glen King," thereby violating a Federal law that dates to 1909 making it a crime to deprive any person of a Constitutional right "under color" of law. The statute is meant to apply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public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Koon, who did not strike Mr. King, was separately charged under the same law with willfully failing "to prevent this unlawful assault," thereby depriving Mr. King of "the right to be kept free from harm while in official custody."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the case has been widely seen in racial terms, the indictment made no mention of a racial motive. Ms. Baird, the prosecutor, said none was needed to obtain a conviction under the statute. "The indictment does not allege any racial animus," she said. "Racial motivation is not an element of any of these charges."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Political Agenda Denied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years, the Federal Government has brought numerous civil rights charges in criminal cases, particularly in the deep South in instances where prosecutors perceived that local jurisdictions had failed to pursue equal justice. But Ms. Baird stoutly disputed suggestions of any parallel in this case, saying that there was no indication that the Los Angeles District Attorney's office had dragged its feet.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Baird also denied suggestions from reporters that the indictments were politically motivated, intended to help President Bush's re-election efforts with minority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the verdicts, Mr. Bush said he was stunned by them and could not understand how they squared with the events seen on the videotape.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statement from Washington, Associate Attorney General Wayne Budd, who directed the Federal investigation, said: "The Department of Justice has a responsibility to vindicate the violation of the fundamental rights protected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Constitution. The indictment of the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Los Angeles whose conduct was captured on videotape last year is the first step toward fulfilling that responsibility."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Trial lawyers said civil rights prosecutions could sometimes be more difficult to win than ordinary criminal charges. "There's an additional burden, because you have to prove that there was an intent to deprive the person of his civil rights," said Alan M. Dershowitz, an expert in constitutional law at Harvard University Law School. "It's a little more difficult under the law, but in practice it's not much more difficult."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the trial, the officers denied that they had used excessive, uncontrolled force. Their main defense was that they were following standard department procedures in subduing an unruly suspect. They said they had interpreted Mr. King's movements as threatening and that they would have stopped the blows sooner if he had stopped moving.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many defense lawyers, Mr. Dershowitz believes that the Federal prosecutions constitute double jeopardy, which is forbidden under the Constitution. But he acknowledges that there is solid precedent for the practice.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trying to get a second bite at the apple, but unfortunately the Supreme Court has held that if a second jurisdiction tries them, it's a different act," 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'Significant Federal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has been a significant Federal interest from the time this case came up," Ms. Baird said. "Civil rights has always been a primary concern of the Department of Justice. The verdict did not vindicate the Federal interest."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Powell, who already faces a state retrial in two months, said today of the Federal indictment: "I'm not real happy about it. I didn't do anything wrong, so I can't believe that they're doing this again to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most positive responses to the Federal indictment came from blacks of Los Angeles. "I am absolutely delighted," said Representative Maxine Waters, a Democrat whose South-Central Los Angeles district was ravaged by the riots. "It's almost as if my faith has been restored a little bit, that these guys won't just go free."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State Senator Diane E. Watson, whose district also encompasses much of the riot area, said she was more comfortable with the case in the hands of Federal authorities. "The high visibility and public interest should bring different results," she said.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'System Is Now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Bradley said that the federal prosecution would "help bring about a sense of confidence on the part of the people that the system is now working."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experience of the first trial has made blacks skeptical, said the Rev. Cecil L. Murray, pastor of the First African Methodist Episcopal Church, one of the largest congregations in the South-Central area. "This brings us new expectation, but not new hope," he said. "Hopes were dashed the last time, so we're cautious."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City Councilman Michael Woo, who was the first public official to call for Chief Gates's resignation after the beating, expressed less interest in seeing the officers tried again than in preventing fresh trouble if they were acquitted. Councilman Woo, who said this week that he would run for mayor next year, said, "I think it's essential that City Hall learn from the fiasco of three months 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Gates, who retired five weeks ago, objected to the new indictments, calling them "overkill."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Sitting in as the guest host of a talk program on radio station KFI-AM tonight, Mr. Gates said, "When you operate on the basis of hysteria, I think you do things that you ought not to do. Whether you like the result or not, they were tried by a jury of their peers; they were found not guilty."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Sees Jury Pressured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Mr. Gates said, "Wouldn't it be terrible if these officers suddenly became martyrs because of the way they've been treated," and he added: "Clearly, the jury is going to be under a great deal of pressure. They saw what occurred when the Simi Valley jury found the officers not guilty."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Charlie Parsons, who heads the F.B.I. office here, said the case deserved special Federal attention. "This is not a normal case," he said. "It had a powerful effect on law enforcement, a powerful effect on this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could not be immediately determined if the defense lawyers would again demand, as they did in the original trial, that the case be moved out of Los Angeles County because of the intense publicity and politics surrounding the charges. Ms. Baird said she saw no need for a change of venue, because the Federal District Court here drew jurors from seven counties in Southern California with a population of 16 million.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4" style="position:absolute;z-index:2517370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Lourdes G. Baird,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Los Angeles, at a news conference after she announced that the four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were acquitted in the beating of Rodney G. King have been indicted on Federal charges of violating Mr. King's civil rights. (Associated Press) (pg. B8)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Chronology: "The Rodney King Case: a Chronology"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March 3, 1991: Rodney G. King, a black motorist, is beaten with batons and kicked by white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after leading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on a high-speed chase. Unknown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resident videotapes the incident. Within days, the videotape becomes a fixture on television news programs nationwide.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14, 1991: A Los Angeles County grand jury indicts Sgt. Stacey C. Koon and Officers Laurence M. Powell, Theodore J. Briseno and Timothy E. Wind on assault and related charges.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 7, 1991: Chief Daryl F. Gates fires Officer Wind, a rookie who did not have tenure. He suspends Sgt. Koon and Officers Powell and Briseno without pay, but proceedings to dismiss them from the force are delayed until criminal charges against them are resolved.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July 9, 1991: A commission appointed by Mayor Tom Bradley and headed by former Deputy Secretary of State Warren Christopher releases a report citing "a siege mentality"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condemning what it calls the department's lenience toward officers who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panel recommends that Chief Gates retire, and it proposes broad changes in department procedure.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July 22, 1991: Chief Gates announces that he will retire in April 1992, setting in motion a search for a successor. The Chief later changes his departure date to June and hints several times that he might not leave at all.</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July 23, 1991: A state appellate court rules that the defendants cannot receive a fair trial in Los Angeles County and grants a change of venue.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Nov. 26, 1991: Los Angeles County Superior Court Judge Stanley M. Weisberg chooses the new trial site: neighboring Ventura County, a conservative, overwhelmingly white area. Ventura County officials later assign the case to a new courthouse in Simi Valley.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March 4, 1992: Opening arguments are given before a jury of 10 whites, one Asian and one Hispanic. In the seven weeks of testimony that follow, Sgt. Koon and Officers Powell and Briseno take the witness stand. Mr. King is not called to testify.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16, 1992: Mayor Bradley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announce the selection of Willie L. Williams,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as the next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Chief Gates still does not announce a retirement date.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April 29, 1992: After four days of deliberation, the jury acquits the defendants on all counts but one. The remaining charge, against Officer Powell, results in a hung jury. Rioting erupts within hours of the verdict and continues for five days, leaving 60 people dead and causing $850 millionin damage.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June 2, 1992: Los Angeles voters overwhelmingly approve a ballot measure encompassing many of the Christopher Commission recommendations.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June 26, 1992: Chief Gates leaves office, and Mr. Williams is sworn in as the new chief.</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Aug. 5, 1992: Federal prosecutors announce that the four defendants in the beating case have been indicted on charges of violating Mr. King's civil rights. (pg. B8)</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6,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5" style="position:absolute;z-index:2517381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47"/>
          <w:headerReference w:type="default" r:id="rId348"/>
          <w:footerReference w:type="even" r:id="rId349"/>
          <w:footerReference w:type="default" r:id="rId350"/>
          <w:headerReference w:type="first" r:id="rId351"/>
          <w:footerReference w:type="first" r:id="rId352"/>
          <w:type w:val="nextPage"/>
          <w:pgSz w:w="12240" w:h="15840"/>
          <w:pgMar w:top="840" w:right="1000" w:bottom="840" w:left="1000" w:header="400" w:footer="400"/>
          <w:pgNumType w:fmt="decimal"/>
          <w:cols w:space="720"/>
          <w:titlePg/>
        </w:sectPr>
      </w:pPr>
    </w:p>
    <w:p>
      <w:pPr>
        <w:rPr>
          <w:lang w:val="en-US" w:eastAsia="en-US" w:bidi="ar-SA"/>
        </w:rPr>
      </w:pPr>
      <w:bookmarkStart w:id="61" w:name="Bookmark_31"/>
      <w:bookmarkEnd w:id="61"/>
    </w:p>
    <w:p>
      <w:pPr>
        <w:rPr>
          <w:lang w:val="en-US" w:eastAsia="en-US" w:bidi="ar-SA"/>
        </w:rPr>
      </w:pPr>
      <w:r>
        <w:pict>
          <v:shape id="_x0000_i113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3" w:history="1">
        <w:r>
          <w:rPr>
            <w:rFonts w:ascii="arial" w:eastAsia="arial" w:hAnsi="arial" w:cs="arial"/>
            <w:b/>
            <w:bCs/>
            <w:i/>
            <w:color w:val="0077CC"/>
            <w:kern w:val="32"/>
            <w:sz w:val="28"/>
            <w:szCs w:val="32"/>
            <w:u w:val="single"/>
            <w:shd w:val="clear" w:color="auto" w:fill="FFFFFF"/>
            <w:lang w:val="en-US" w:eastAsia="en-US" w:bidi="ar-SA"/>
          </w:rPr>
          <w:t>How Trump’s Idea for a Photo Op Led to Havoc in a Park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 2020 Tuesday 09:43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Baker, Maggie Haberman, Katie Rogers, Zolan Kanno-Youngs, Katie Benner, Haley Willis, Christiaan Triebert and David Botti</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When the history of the Trump presidency is written, the clash with protesters that preceded President Trump’s walk across Lafayette Square may be remembered as one of its defining moments.</w:t>
      </w:r>
    </w:p>
    <w:p>
      <w:pPr>
        <w:keepNext/>
        <w:spacing w:before="240" w:after="0" w:line="340" w:lineRule="atLeast"/>
        <w:ind w:left="0" w:right="0" w:firstLine="0"/>
        <w:jc w:val="left"/>
        <w:rPr>
          <w:lang w:val="en-US" w:eastAsia="en-US" w:bidi="ar-SA"/>
        </w:rPr>
      </w:pPr>
      <w:bookmarkStart w:id="62" w:name="Body_29"/>
      <w:bookmarkEnd w:id="62"/>
      <w:r>
        <w:rPr>
          <w:rFonts w:ascii="arial" w:eastAsia="arial" w:hAnsi="arial" w:cs="arial"/>
          <w:b/>
          <w:color w:val="000000"/>
          <w:sz w:val="28"/>
          <w:lang w:val="en-US" w:eastAsia="en-US" w:bidi="ar-SA"/>
        </w:rPr>
        <w:t>Body</w:t>
      </w:r>
    </w:p>
    <w:p>
      <w:pPr>
        <w:spacing w:line="60" w:lineRule="exact"/>
        <w:rPr>
          <w:lang w:val="en-US" w:eastAsia="en-US" w:bidi="ar-SA"/>
        </w:rPr>
      </w:pPr>
      <w:r>
        <w:pict>
          <v:line id="_x0000_s1137" style="position:absolute;z-index:2517391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After a weekend of protests that led all the way to his own front yard and forced him to </w:t>
      </w:r>
      <w:hyperlink r:id="rId354" w:history="1">
        <w:r>
          <w:rPr>
            <w:rFonts w:ascii="arial" w:eastAsia="arial" w:hAnsi="arial" w:cs="arial"/>
            <w:i/>
            <w:color w:val="0077CC"/>
            <w:sz w:val="20"/>
            <w:u w:val="single"/>
            <w:shd w:val="clear" w:color="auto" w:fill="FFFFFF"/>
            <w:lang w:val="en-US" w:eastAsia="en-US" w:bidi="ar-SA"/>
          </w:rPr>
          <w:t>briefly retreat to a bunker beneath the White House</w:t>
        </w:r>
      </w:hyperlink>
      <w:r>
        <w:rPr>
          <w:rFonts w:ascii="arial" w:eastAsia="arial" w:hAnsi="arial" w:cs="arial"/>
          <w:color w:val="000000"/>
          <w:sz w:val="20"/>
          <w:lang w:val="en-US" w:eastAsia="en-US" w:bidi="ar-SA"/>
        </w:rPr>
        <w:t>, President Trump arrived in the Oval Office on Monday agitated over the television images, annoyed that anyone would think he was hiding and eager for action.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wanted to send the military into American cities, an idea that provoked a heated, voices-raised fight among his advisers. But by the end of the day, urged on by his daughter Ivanka Trump, he came up with a more personal way of demonstrating toughness — he would march across </w:t>
      </w:r>
      <w:hyperlink r:id="rId354" w:history="1">
        <w:r>
          <w:rPr>
            <w:rFonts w:ascii="arial" w:eastAsia="arial" w:hAnsi="arial" w:cs="arial"/>
            <w:i/>
            <w:color w:val="0077CC"/>
            <w:sz w:val="20"/>
            <w:u w:val="single"/>
            <w:shd w:val="clear" w:color="auto" w:fill="FFFFFF"/>
            <w:lang w:val="en-US" w:eastAsia="en-US" w:bidi="ar-SA"/>
          </w:rPr>
          <w:t>Lafayette Square</w:t>
        </w:r>
      </w:hyperlink>
      <w:r>
        <w:rPr>
          <w:rFonts w:ascii="arial" w:eastAsia="arial" w:hAnsi="arial" w:cs="arial"/>
          <w:color w:val="000000"/>
          <w:sz w:val="20"/>
          <w:lang w:val="en-US" w:eastAsia="en-US" w:bidi="ar-SA"/>
        </w:rPr>
        <w:t xml:space="preserve"> to a church damaged by fire the night before.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only problem: A plan developed earlier in the day to expand the security perimeter around the White House had not been carried out. When Attorney General William P. Barr strode out of the White House gates for a personal inspection early Monday evening, he discovered that </w:t>
      </w:r>
      <w:hyperlink r:id="rId354" w:history="1">
        <w:r>
          <w:rPr>
            <w:rFonts w:ascii="arial" w:eastAsia="arial" w:hAnsi="arial" w:cs="arial"/>
            <w:i/>
            <w:color w:val="0077CC"/>
            <w:sz w:val="20"/>
            <w:u w:val="single"/>
            <w:shd w:val="clear" w:color="auto" w:fill="FFFFFF"/>
            <w:lang w:val="en-US" w:eastAsia="en-US" w:bidi="ar-SA"/>
          </w:rPr>
          <w:t>protesters</w:t>
        </w:r>
      </w:hyperlink>
      <w:r>
        <w:rPr>
          <w:rFonts w:ascii="arial" w:eastAsia="arial" w:hAnsi="arial" w:cs="arial"/>
          <w:color w:val="000000"/>
          <w:sz w:val="20"/>
          <w:lang w:val="en-US" w:eastAsia="en-US" w:bidi="ar-SA"/>
        </w:rPr>
        <w:t xml:space="preserve"> were still on the northern edge of the square. For the president to make it to St. John’s Church, they would have to be cleared out. Mr. Barr gave the order to disperse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ensued was a burst of violence unlike any seen in the shadow of the White House in generations. As he prepared for his surprise march to the church, Mr. Trump first went before cameras in the Rose Garden to declare himself “your president of law and order” but also “an ally of all peaceful protesters,” even as peaceful protesters just a block away and clergy members on the church patio were routed by smoke and flash grenades and some form of chemical spray deployed by shield-bearing riot officers and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 day in which he </w:t>
      </w:r>
      <w:hyperlink r:id="rId354" w:history="1">
        <w:r>
          <w:rPr>
            <w:rFonts w:ascii="arial" w:eastAsia="arial" w:hAnsi="arial" w:cs="arial"/>
            <w:i/>
            <w:color w:val="0077CC"/>
            <w:sz w:val="20"/>
            <w:u w:val="single"/>
            <w:shd w:val="clear" w:color="auto" w:fill="FFFFFF"/>
            <w:lang w:val="en-US" w:eastAsia="en-US" w:bidi="ar-SA"/>
          </w:rPr>
          <w:t>berated “weak” governors</w:t>
        </w:r>
      </w:hyperlink>
      <w:r>
        <w:rPr>
          <w:rFonts w:ascii="arial" w:eastAsia="arial" w:hAnsi="arial" w:cs="arial"/>
          <w:color w:val="000000"/>
          <w:sz w:val="20"/>
          <w:lang w:val="en-US" w:eastAsia="en-US" w:bidi="ar-SA"/>
        </w:rPr>
        <w:t xml:space="preserve"> and lectured them to “dominate” the demonstrators, the president emerged from the White House, followed by a phalanx of aides and Secret Service agents as he made his way to the church, where he posed stern-faced, holding up a Bible that his daughter pulled out of her $1,540 MaxMara bag.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resulting photographs of Mr. Trump striding purposefully across the square satisfied his long-held desire to project strength, images that members of his re-election campaign team quickly began recirculating and pinning to their Twitter home pages once he was safely back in the fortified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scene of mayhem that preceded the walk — barely 1,000 feet from the symbol of American democracy —  evoked images more commonly associated with authoritarian countries, but that did not bother the president, who has long flirted with overseas strongmen and has expressed envy of their ability to dominate.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Throughout his time in office, Mr. Trump has generated concern over what critics see as his autocratic instincts, including his claims to untrammeled power to “do whatever I want,” his attacks on quasi-autonomous institutions of government like the F.B.I. or inspectors general and his efforts to discredit independent sources of information that anger him, like the news media he denounces as the “enemy of the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when the history of the Trump presidency is written, the clash at Lafayette Square may be remembered as one of its defining moments.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Trump and his inner circle considered it a triumph that would resonate with many middle Americans turned off by scenes of urban riots and looting that have accompanied nonviolent protests of the </w:t>
      </w:r>
      <w:hyperlink r:id="rId354" w:history="1">
        <w:r>
          <w:rPr>
            <w:rFonts w:ascii="arial" w:eastAsia="arial" w:hAnsi="arial" w:cs="arial"/>
            <w:b/>
            <w:i/>
            <w:color w:val="0077CC"/>
            <w:sz w:val="20"/>
            <w:u w:val="single"/>
            <w:shd w:val="clear" w:color="auto" w:fill="FFFFFF"/>
            <w:lang w:val="en-US" w:eastAsia="en-US" w:bidi="ar-SA"/>
          </w:rPr>
          <w:t>police</w:t>
        </w:r>
      </w:hyperlink>
      <w:hyperlink r:id="rId354" w:history="1">
        <w:r>
          <w:rPr>
            <w:rFonts w:ascii="arial" w:eastAsia="arial" w:hAnsi="arial" w:cs="arial"/>
            <w:i/>
            <w:color w:val="0077CC"/>
            <w:sz w:val="20"/>
            <w:u w:val="single"/>
            <w:shd w:val="clear" w:color="auto" w:fill="FFFFFF"/>
            <w:lang w:val="en-US" w:eastAsia="en-US" w:bidi="ar-SA"/>
          </w:rPr>
          <w:t xml:space="preserve"> killing of a subdued black man in Minneapolis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critics, including some fellow Republicans, were aghast at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Americans who posed no visible threat at the time, all to facilitate what they deemed a ham-handed photo opportunity featuring all white faces. Some Democratic senators used words like </w:t>
      </w:r>
      <w:hyperlink r:id="rId354" w:history="1">
        <w:r>
          <w:rPr>
            <w:rFonts w:ascii="arial" w:eastAsia="arial" w:hAnsi="arial" w:cs="arial"/>
            <w:i/>
            <w:color w:val="0077CC"/>
            <w:sz w:val="20"/>
            <w:u w:val="single"/>
            <w:shd w:val="clear" w:color="auto" w:fill="FFFFFF"/>
            <w:lang w:val="en-US" w:eastAsia="en-US" w:bidi="ar-SA"/>
          </w:rPr>
          <w:t>“fascist”</w:t>
        </w:r>
      </w:hyperlink>
      <w:r>
        <w:rPr>
          <w:rFonts w:ascii="arial" w:eastAsia="arial" w:hAnsi="arial" w:cs="arial"/>
          <w:color w:val="000000"/>
          <w:sz w:val="20"/>
          <w:lang w:val="en-US" w:eastAsia="en-US" w:bidi="ar-SA"/>
        </w:rPr>
        <w:t xml:space="preserve"> and </w:t>
      </w:r>
      <w:hyperlink r:id="rId354" w:history="1">
        <w:r>
          <w:rPr>
            <w:rFonts w:ascii="arial" w:eastAsia="arial" w:hAnsi="arial" w:cs="arial"/>
            <w:i/>
            <w:color w:val="0077CC"/>
            <w:sz w:val="20"/>
            <w:u w:val="single"/>
            <w:shd w:val="clear" w:color="auto" w:fill="FFFFFF"/>
            <w:lang w:val="en-US" w:eastAsia="en-US" w:bidi="ar-SA"/>
          </w:rPr>
          <w:t>“dictator”</w:t>
        </w:r>
      </w:hyperlink>
      <w:r>
        <w:rPr>
          <w:rFonts w:ascii="arial" w:eastAsia="arial" w:hAnsi="arial" w:cs="arial"/>
          <w:color w:val="000000"/>
          <w:sz w:val="20"/>
          <w:lang w:val="en-US" w:eastAsia="en-US" w:bidi="ar-SA"/>
        </w:rPr>
        <w:t xml:space="preserve"> to describe the president’s words and actions.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Bishop Mariann Edgar Budde of the Episcopal Diocese of Washington, who was not consulted beforehand, </w:t>
      </w:r>
      <w:hyperlink r:id="rId354" w:history="1">
        <w:r>
          <w:rPr>
            <w:rFonts w:ascii="arial" w:eastAsia="arial" w:hAnsi="arial" w:cs="arial"/>
            <w:i/>
            <w:color w:val="0077CC"/>
            <w:sz w:val="20"/>
            <w:u w:val="single"/>
            <w:shd w:val="clear" w:color="auto" w:fill="FFFFFF"/>
            <w:lang w:val="en-US" w:eastAsia="en-US" w:bidi="ar-SA"/>
          </w:rPr>
          <w:t>said she was “outraged”</w:t>
        </w:r>
      </w:hyperlink>
      <w:r>
        <w:rPr>
          <w:rFonts w:ascii="arial" w:eastAsia="arial" w:hAnsi="arial" w:cs="arial"/>
          <w:color w:val="000000"/>
          <w:sz w:val="20"/>
          <w:lang w:val="en-US" w:eastAsia="en-US" w:bidi="ar-SA"/>
        </w:rPr>
        <w:t xml:space="preserve"> over the use of one of her churches as a political backdrop to boast of squelching protests against racism. Even some White House officials privately expressed dismay that the president’s entourage had not thought to include a single person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Muriel E. Bowser of Washington sharply objected on Tuesday and said the federal government had even privately broached the idea of taking over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which she pledged to resist. “I don’t think the military should be used in the streets of American cities against Americans,” she said, “and I definitely don’t think it should be done for a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Arlington County in suburban Virginia withdrew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those assembled to guard the White House and other federal sites after the Lafayette Square clash. Even beforehand, Democratic governors in Virginia, New York and Delaware refused to send National Guard troops requested by the Trump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spectacle staged by the White House also left military leaders struggling to explain themselves in response to criticism from retired officers that they had allowed themselves to be used as political props. Defense Secretary Mark T. Esper and Gen. Mark A. Milley, the chairman of the Joint Chiefs of Staff, put out word through military officials that they did not know in advance about the dispersal of the protesters or about the president’s planned photo op, insisting that they thought they were accompanying him to review the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cleared the way for the photo op, but it hardly quelled the anger in the streets. By Tuesday afternoon, demonstrators had returned to the edge of Lafayette Square — where new tall fences had been erected overnight — and shouted their discontent at the line of black-clad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“Take off the riot gear, I don’t see no riot here,” they chanted.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Aides on Tuesday defended Mr. Trump’s walk to the church, given that a small fire had been set in its basement during demonstrations over the weekend. “The president very much felt when he saw those images on Sunday night — that crossed a terrible line, that goes way beyond peaceful protesting,” Kellyanne Conway, his counselor, told reporters.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she distanced him from the decisions on how to disperse the crowd. “Clearly, the president doesn’t know how law enforcement is handling his movement,”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account of the clash is based on descriptions by reporters at the scene, interviews with dozens of protesters, White House aides, law enforcement officials, city leaders and others involved in the tense day as well as an analysis of video footage from The New York Times’s visual investigations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Morning at the White House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Trump was stirred up on Monday morning as he met with national security and law enforcement advisers to discuss what could be done about the street unrest. The advisers told him that he could not let the nation’s capital be overrun, that the symbolism was too important and that he had to get it under control that night.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ideas put on the table was invoking the Insurrection Act, a two-century-old law that would enable the president to send in active-duty military to quell disturbances over the objections of governors. The act has long been controversial. President George Bush invoked it in 1992 to respond to the Rodney King riots only at the request of California. But in the civil rights era, presidents sent in troops to enforce desegregation over the resistance of racist governors.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use is so charged that President George W. Bush hesitated to invoke it to respond to Hurricane Katrina for fear of looking like he was overriding local and state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Vice President Mike Pence favored the idea, reasoning that it would allow quicker action than calling up National Guard units, and he was backed by Mr. Esper. But Mr. Barr and General Milley warned against it. The attorney general cited concerns about states’ rights, while General Milley assured the president that he had enough force already in the nation’s capital to secure the city and expressed worry about putting active-duty soldiers in such a 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officials came away with different impressions of where Mark Meadows, the White House chief of staff, stood on the issue, but the discussion grew increasingly heated as voices were raised and tensions escalated.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Trump and Mr. Pence then conducted a conference call with the nation’s governors in which the president berated them for being “weak” and “fools,” advising them to “dominate” the demonstrators. Mr. Esper talked about controlling “the battlespace.”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president rhapsodized about the crackdown in Minneapolis once the National Guard moved in. “It’s a beautiful thing to watch,” he said. “It just can’t be any better. There’s no experiment needed. You don’t have to do 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Midday Planning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Washington, Mr. Barr was in charge of the federal response and an alphabet soup of agencies had contributed officers, agents and troops to defend the White House and other federal installations, including the Secret Service,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National Guard,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Bureau of Alcohol, Tobacco, Firearms and Explosives, the Marshal’s Service, the Bureau of Prisons, Customs and Border Protection and Immigration and Customs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Barr was concerned about demonstrations near the White House over the weekend that had resulted in a small basement fire at St. John’s and graffiti on the Treasury Department headquarters, so he resolved to push the security perimeter farther from the mansion.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Reinforcements were summoned. Just before noon, an alert went out to every Washington-area agent with Homeland Security Investigations, a division of ICE, telling them to prepare to assist with any demonstration, according to an email labeled with a “high” severity. The F.B.I. deployed its elite hostage rescue team, highly armed and trained agents more accustomed to arresting dangerous suspects than dealing with riots. And ICE deployed its “special response teams” to protect agency facilities and be on call for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others were reluctant to help. Mr. Trump was so aggressive on the call with governors that when Gov. Ralph Northam of Virginia received a request to send up to 5,000 of his state’s National Guard troops, he grew concerned. His staff contacted Ms. Bowser’s office and discovered that the mayor had not even been notified of the request. At that point, Mr. Northam turned the White House down. Similarly, Gov. Andrew Cuomo of New York called off buses of National Guard troops that were to head to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midafternoon on Monday, protesters had gathered again on H Street at the north side of Lafayette Square, this time peacefully. The Rev. Gini Gerbasi, the rector of St. John’s Church in Georgetown and a former assistant rector at St. John’s, arrived around 4 p.m. with cases of water for the demonstrators. Joining her on the church patio were about 20 clergy members who passed out snacks.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Next to them on the patio, a group affiliated with Black Lives Matter mixed water and soap in squeeze bottles as emergency eye wash if protesters were tear-gassed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were occasionally some aggressive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Ms. Gerbasi said, it was largely calm. “There were a few tense moments,” she said. “But it was peaceful.”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Inside the White House nearby, Mr. Trump was coming up with his plan to walk to the church. Several administration officials said it was his own idea; two officials said that during a senior staff meeting on Tuesday, Mr. Meadows credited the president’s daughter. It was crafted during an Oval Office meeting the day before that included Ms. Trump; Mr. Meadows; Jared Kushner, the president’s son-in-law and senior adviser; and Hope Hicks, another top adviser.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some point, Anthony Ornato, a Secret Service veteran who serves as deputy chief of staff for operations, was brought in to coordinate the logistics of the visit. Ms. Hicks came up with the visuals for how it would look. But officials privately conceded that little thought was given to what Mr. Trump would do once he actually got to the church. There was some discussion of going inside, but it was boarded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 and his team decided he would first make a statement in the Rose Garden in which he would express sympathy for the family of George Floyd, the black man who died in Minneapolis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kneeled on his neck for nearly nine minutes, but then he would take a strong stance in favor of reclaiming the streets. He would threaten to invoke the Insurrection Act if governors and mayors did not do a better job of security. Reporters were told a statement would be coming, but the march to the church was kept a secret.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Barr made a trip out of the White House and into Lafayette Square only to find that the plan to expand the security perimeter had not been carried out. He ordered the law enforcement officers on the ground to complete the expansion, which would mean dispersing protesters, but there was not enough time to do so before the president’s planned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Before the Clash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5:07 p.m., National Guard trucks loaded with troops headed north on West Executive Avenue, a lane on the White House compound between the West Wing and the Eisenhower Executive Office Building, and drove past the visitors’ entrance, went out the gates and turned right onto Pennsylvania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Shortly after, two members of the Secret Service counterassault team appeared on the roof of the West Wing with guns and binoculars, peering north toward Lafayette Square. While snipers are stationed on the main roof of the White House from time to time, they are not usually deployed on top of the West Wing, and the sight was jarring for regulars at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White House press corps was summoned to the Rose Garden at 6:03 p.m. Outside the gates and across Lafayette Square, some of the officers in riot gear kneeled down and some protesters initially thought they were expressing solidarity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done in other cities, but in fact they were putting on their gas masks.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6:17 p.m., a large phalanx of officers wearing Secret Service uniforms began advancing on protesters, climbing or jumping over barriers at the edge of the square at H Street and Madison Place. Officials said later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warned protesters to disperse three times, but if they did, reporters on the scene as well as many demonstrators did not hear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form of chemical agent was fired at protesters, flash bang grenades went off and 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toward the crowds. “People were dropping to the ground” at the sound of bangs and pops that sounded like gunfire, Ms. Gerbasi said. “We started seeing and smelling tear gas, and people were running at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6:30 p.m., she said, “Suddenly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 patio of St. John’s Church in a line, literally pushing and shoving people off of the patio.”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Julia Dominick, a seminarian with the Virginia Theological Seminary in Alexandria, Va., and a former emergency room nurse, was tending to a hurt protester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line advanced.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was not a warning,” she said. “I’ve never been in a war. I’ve never been shot at. I’ve never been afraid in that way. Those sounds and the gas, it will be with me.”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agency acknowledged using tear gas, but reporters and protesters on the scene said there was clearly a chemical irritant of some kind.)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6:43 p.m., Mr. Trump made his statement in the Rose Garden, finishing seven minutes later, and then headed back through the White House to emerge on the north side and walk out the gates and into the park. Mr. Barr, Mr. Esper, General Milley, Mr. Meadows, Ms. Trump, Mr. Kushner and others followed him, but Mr. Pence and his staff hung back as the building emptied and watched on television instead.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president’s movement surprised nearly everyone, as he intended, including law enforcement. The Washington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he was notified only moments beforehand. Park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commanders on the scene were as surprised as everyone else to see the president in the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he reached St. John’s, Mr. Trump made no pretense of any intent other than posing for photographs — he held up the Bible carried by his daughter, then gathered a few top advisers next to him in a line. He made no formal remarks and then, having accomplished his purpose, headed back to the White House, passing in front of a wall with new graffiti saying, “Fuck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other forces pursued demonstrators around the capital the rest of the evening, with military helicopters even swooping low overhead in what were called shows of force. Mr. Barr and General Milley at different points roamed the streets.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Tuesday morning, Mr. Trump boasted of success. “D.C. had no problems last night,” </w:t>
      </w:r>
      <w:hyperlink r:id="rId354" w:history="1">
        <w:r>
          <w:rPr>
            <w:rFonts w:ascii="arial" w:eastAsia="arial" w:hAnsi="arial" w:cs="arial"/>
            <w:i/>
            <w:color w:val="0077CC"/>
            <w:sz w:val="20"/>
            <w:u w:val="single"/>
            <w:shd w:val="clear" w:color="auto" w:fill="FFFFFF"/>
            <w:lang w:val="en-US" w:eastAsia="en-US" w:bidi="ar-SA"/>
          </w:rPr>
          <w:t>he wrote on Twitter</w:t>
        </w:r>
      </w:hyperlink>
      <w:r>
        <w:rPr>
          <w:rFonts w:ascii="arial" w:eastAsia="arial" w:hAnsi="arial" w:cs="arial"/>
          <w:color w:val="000000"/>
          <w:sz w:val="20"/>
          <w:lang w:val="en-US" w:eastAsia="en-US" w:bidi="ar-SA"/>
        </w:rPr>
        <w:t>. “Many arrests. Great job done by all. Overwhelming force. Domination. Likewise, Minneapolis was great (thank you President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By Tuesday afternoon, the crowds were back and even bigger.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Peter Baker, Katie Rogers, Zolan Kanno-Youngs and Katie Benner reported from Washington, and Maggie Haberman from New York. Reporting was contributed by Helene Cooper, Thomas Gibbons-Neff, Annie Daniel, Annie Karni, Jonathan Martin, Douglas Mills, Eric Schmitt, Erin Schaff and Jennifer Steinhauer from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sources: Aaron Fenster, via Storyful; Ben Warren; Agencia EFE, via Associated Press; U.S. Network Pool, via Reuters; Scott Thuman; U.S. Pool via Reuters; Google Earth; and ADS-B Exchange.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President Trump and a Bible at St. John’s Church on Monday. (PHOTOGRAPH BY DOUG MILLS/THE NEW YORK TIMES) (A1);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beginning to advance on a peaceful protest in Lafayette Square, across from the White House, on Monday. The forces used a chemical irritant and flash bang grenades to clear the park so President Trump could walk over to pose at a nearby church. (PHOTOGRAPHS BY ERIN SCHAFF/THE NEW YORK TIMES; EVAN VUCCI/ASSOCIATED PRESS; DOUG MILLS/THE NEW YORK TIMES); The new fences erected between Lafayette Square and the White House after the protests on Monday. The clash there may be remembered as one of the Trump administration’s defining moments. (PHOTOGRAPH BY EVAN VUCCI/ASSOCIATED PRESS) (A16)</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8" style="position:absolute;z-index:2517401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55"/>
          <w:headerReference w:type="default" r:id="rId356"/>
          <w:footerReference w:type="even" r:id="rId357"/>
          <w:footerReference w:type="default" r:id="rId358"/>
          <w:headerReference w:type="first" r:id="rId359"/>
          <w:footerReference w:type="first" r:id="rId360"/>
          <w:type w:val="nextPage"/>
          <w:pgSz w:w="12240" w:h="15840"/>
          <w:pgMar w:top="840" w:right="1000" w:bottom="840" w:left="1000" w:header="400" w:footer="400"/>
          <w:pgNumType w:fmt="decimal"/>
          <w:cols w:space="720"/>
          <w:titlePg/>
        </w:sectPr>
      </w:pPr>
    </w:p>
    <w:p>
      <w:pPr>
        <w:rPr>
          <w:lang w:val="en-US" w:eastAsia="en-US" w:bidi="ar-SA"/>
        </w:rPr>
      </w:pPr>
      <w:bookmarkStart w:id="63" w:name="Bookmark_32"/>
      <w:bookmarkEnd w:id="63"/>
    </w:p>
    <w:p>
      <w:pPr>
        <w:rPr>
          <w:lang w:val="en-US" w:eastAsia="en-US" w:bidi="ar-SA"/>
        </w:rPr>
      </w:pPr>
      <w:r>
        <w:pict>
          <v:shape id="_x0000_i11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1" w:history="1">
        <w:r>
          <w:rPr>
            <w:rFonts w:ascii="arial" w:eastAsia="arial" w:hAnsi="arial" w:cs="arial"/>
            <w:b/>
            <w:bCs/>
            <w:i/>
            <w:color w:val="0077CC"/>
            <w:kern w:val="32"/>
            <w:sz w:val="28"/>
            <w:szCs w:val="32"/>
            <w:u w:val="single"/>
            <w:shd w:val="clear" w:color="auto" w:fill="FFFFFF"/>
            <w:lang w:val="en-US" w:eastAsia="en-US" w:bidi="ar-SA"/>
          </w:rPr>
          <w:t>Five Days of Unrest That Shaped, and Haunted, Newark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12, 2017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20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2267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RICK ROJAS and KHORRI ATKINSON</w:t>
      </w:r>
    </w:p>
    <w:p>
      <w:pPr>
        <w:keepNext/>
        <w:spacing w:before="240" w:after="0" w:line="340" w:lineRule="atLeast"/>
        <w:ind w:left="0" w:right="0" w:firstLine="0"/>
        <w:jc w:val="left"/>
        <w:rPr>
          <w:lang w:val="en-US" w:eastAsia="en-US" w:bidi="ar-SA"/>
        </w:rPr>
      </w:pPr>
      <w:bookmarkStart w:id="64" w:name="Body_3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4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NEWARK -- NEWARK -- The fuse that ignited this city -- violent clashes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gunfire, flames from burning buildings -- was a rumor. Word spread that a black cabdriver had been killed inside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house. It was not true -- the driver had been arrested and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Still, it was enough to inflame a population filled with years of pent-up grievances: not only abuse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entrenched, unaddressed poverty, urban renewal policies that bypassed black residents and a white political power structure that had long ignored their needs.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unrest, which started on the night of July 12, 1967, and ended on July 17, came during a period when racial tensions were exploding into violent conflagrations across the country: the Watts neighborhood in Los Angeles, Harlem, Detroit and in nearby New Jersey communities, including Plainfield.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Amid all that, what made Newark's unrest striking was the physical toll, placing it among the deadliest of the riots. Over several days, 26 people were killed -- many of them black residents, as well as a white firefighter and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 and more than 700 were injured. The riots caused about $10 million in damages and reduced entire blocks to charred ruins, some of which remain vacant grass-covered lots.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turbulence also left an enduring legacy in molding perceptions of the city, even though those impressions vary widely. To some, the flames and violence were riots, wrecking neighborhoods and driving away white and middle-class residents, feeding a notion that Newark was a dangerous and broken place. To others it was a rebellion, the uprising of a long oppressed community that had finally had enough, and from that, a new sense of empowerment was born.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City Pushed to the Edge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July 12, 1967, residents of a large public housing development saw the black cabdriver badly beaten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followed them to the Fourth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house, in Newark's Central Ward. The crowd ignored calls for a peaceful protest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responded in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Junius W. Williams He was a law student at the time and has long been a civil rights activist in Newark. He is now director of the Abbott Leadership Institute at Rutgers University, Newark.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very tense in Newark before this happened, and it was all based on race and class, but race predominated because all of this was happening at the expense of and to black people, no matter if you were poor, middle-class or working.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agents of oppression and the political system was hellbent on keeping us in our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first two or three days there was a sense that this was the relief and the release that people needed. But in the second three days, once the combined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 local, state and the National Guard -- had been fully deployed, there was fear,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rioted. If this was a rebellion,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rioted. They took it in their own hands to seek retribution against people for the slightest infraction.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Paul Zigo He served as a member of the New Jersey National Guard and deployed to the Central Ward of Newark on July 14, 1967, his 25th birthday. He recently retired as a professor of American history at Brookdale Community College.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nothing but a huge red glow over the entire city. The city was in flames. You immediately took note of what you may be entering into -- and that was a war zone. Buildings were smashed, windows were broken all over the place. You saw a very angry crowd, and when they saw you, they started coming in and around your Jeep.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saw two black men fighting like hell among themselves, and what I did was pull my pistol and fire two shots into the air. [He told the men to leave.] They stopped fighting and they scampered down the street. But to my surprise, when I did that, someone within a blacked-out church -- St. Rose of Lima Church off Orange Street -- took aim at me and fired at me. The bullets came toward me and went over my head by about a foot. I didn't know I was being fired at. Someone called out, ''Don't you know you're being fired at?'' If it weren't for that individual, who I considered an angel, I wouldn't have taken cover.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Walter G. Ricciardi He grew up in Newark, leaving in 1971 for college at Columbia University. He and his wife raised their four sons in Ridgewood, N.J., and they now live there and in New York City, where he works as a lawyer and adjunct professor at New York University Law School.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a 13-year-old paperboy for The Newark Star-Ledger in the Vailsburg section of Newark. I saw military vehicles with soldiers riding up and down South Orange Avenue. Some of the paperboys were sent out of town to stay with relatives to the dismay of our manager, Mr. Lamb. I carried a book of poems by Amiri Baraka on my route hoping I would be seen as an ally if I ran into any rioters. The father of a friend from the neighborhood was a fireman. He was shot and killed by a sniper -- firemen rode on the outside of the truck, clinging to the railing back then. Mayor Hugh Addonizio was one of my customers. I delivered my papers every morning unharmed, collected from my customers that Friday and Saturday, and paid my bill to Mr. Lamb on Saturday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Peoples He is a lifelong resident of the city, who was about 4 years old during the unrest.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only can remember hearing my mother saying, ''Boy, move from the window and get under the bed!''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Jonathan Lazarus He worked in Newark from 1966 to 2006 as an editor for The Newark News, an afternoon newspaper that closed in 1972, and The Star-Ledger. His family lived in the city from 1947 until 1957, when they moved to the suburb of West Orange, where he still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Following the National Guard convoys out of the city at night after my shift as a copy editor ended at The Newark News. I was concerned at the time that my Army Reserve unit may be activated for riot duty. Thankfully, we were not. We lacked even rudimentary training and would have been as ineffective and insensitive as many of the guardsmen and state troopers on the scene. Working through the riots was both frightening and surreal.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editors failed in the years leading up to the riots to examine or expose the root causes of the unrest. Very little original reporting was done in the black community, while downtown business interests and the suburbs were lavishly covered. When the city exploded, The News lacked black reporters with deep ties to the community to adequately explain the ferment.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Armando B. Fontoura He has been the Essex County sheriff since 1990 and is a native of Newark. His career in law enforcement started in 1967 as a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beginning shortly before the riots. He remained with the department for about two decades, becoming a captain and chief assistant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director.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a rookie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at the time. I had just come out of the academy. You became a seasoned veteran in the war against crime in three days.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see the devastation that was taking place over the next few days -- the burning, the looting, the breaking into stores. It was devastating for those of us who love this city, who live in this city. The fear I had wasn't for my own safety, but for watching the city I loved go up in flames. You begin to realize this is going to take a really long time to recover from.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Fontoura In the aftermath --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their thing and left, and we were left to carry on here, and I think folks in the community did not differentiate between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 all wore blue. We had to repair some of the damage done by other folks.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relationship wasn't great to begin with. You could cut the tension with a knife. I remember being on patrol. It took a long time to develop some trust again. That took long, hard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Empowered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sources of frustration was a plan to build a medical school in the Central Ward, which would have occupied more than 150 acres and displaced thousands of residents, most of them black or Hispanic. After the unrest, Mr. Williams, the civil rights activist, argued that members of the black community were in a position to push back, reducing the school's footprint and encouraging it to serve the surrounding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Williams As the smoke cleared and the last dying embers of the flames receded, some of us realized the power structure was afraid. First time they had ever been afraid of us in this city. So we began to think of, how are we are going to take advantage of this violence that nobody wanted? My group was formed, the Newark Area Planning Association, and we decided we were going to work on the medical school. We had to cut that medical school down. Some people didn't want it at all, but some of us saw it as something valuable.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black community was definitely empowered. Nobody wanted that violence. But at the same time, people were politically adept enough to see that we had the opportunity to turn that destructive power into something that was positive for the community, which if they had just allowed us to do in the beginning, it never would have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Enduring Problems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year, the city reached a settlement with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Justice Department that led to the appointment of a federal monitor and the implementation of sweeping reforms, including establishing a civilian oversight committee. A three-year investigation highlighted issues similar to those that fueled the riots: Three-fourths of pedestrian stops cited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not justified, minorities were stopped more often than whites and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was underreported.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Ryan P. Haygood Mr. Haygood, a civil rights lawyer, is the president and chief executive of the New Jersey Institute for Social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consent decree is such an important document. It's a 70-page document with more than 100 provisions that contemplate widespread reform in almost every area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 in the way officers are trained, in the way officers are disciplined, in the way officers collect and store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 at the strides the city has made in 50 years, but there's also a need to look at the underlying issues that led to the Newark rebellion in the first place. If we fail to address those issues, we leave ourselves vulnerable to another rebellion.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Derek Glenn Mr. Glenn is a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captain and a spokesman for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most important lessons that came out of those challenging days is that the racial composition of the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 more closely reflects the demographics of our residents. Today, we have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 comprising 42 percent Hispanic, 37 percent black and the remaining representing whites, Asians and others. And I'm very proud of these numbers because I know that the people of the City of Newark deserve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division that they can relate to. The ''us'' against ''them'' mentality is markedly reduced 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reflect the community. This didn't exist in 1967, when only 11 percent of Newark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black in contrast to 50 percent of the city's residents being black at that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Turning a Corner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Ras J. Baraka He became mayor of Newark in 2014, the latest in a succession of African-Americans elected to lead New Jersey's largest city. Mr. Baraka, 47, has deep roots in the city; his father is Amiri Baraka, the fiery poet and playwright, who took part in the uprising in 1967, and who died shortly before his son was elected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Has it recovered? Not completely. There are still some emotional trauma and other things we haven't recovered from and social conditions that led to the rebellion itself. And it hasn't been fully addressed. Some of the physical and economical circumstances, while they're not exactly the same as it was, there are vestiges of it and we've been moving very rapidly to eliminate all of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Obviously, some things that exist now didn't exist then that played into why something like that would not happen again. We don't have a predominantly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anymore. You have a predominantly black and brown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in leadership positions. You still have issues. But some of those officers come from the city of Newark. Their families are here. Those are the things that changed.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the social sector of the community that is basically controlled by black and brown people, so that kind of helps mitigate the conditions. But the underlying circumstances that create poverty and homelessness have not completely gone or been addressed adequately. That's our job to try to get that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Andrea McChristian She is a lawyer for the New Jersey Institute for Social Justice, where she works on criminal justice reform. She has lived in the city for a year and a half.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really like the diversity of Newark, and the fact that, even though it's a very large city -- the largest city in New Jersey -- it feels like a small town. When you walk around here, I'll bump into 10 people I know anytime I walk outside. Each of the wards has a different feel, a different flavor.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though there is skepticism from a great deal of people who have been hurt before, I think there is also this competing hope, where people are hopeful that maybe this time, with the vibrancy and intergenerational nature with a lot of these coalitions, we can get some reforms going.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Sheriff Fontoura I'm sick and tired of talking about the riots. It was 50 years ago. The day we stop talking about the riots, that's the day we make a full comeback.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1"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(PHOTOGRAPHS BY DON HOGAN CHARLES/THE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JOSHUA BRIGHT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432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62"/>
          <w:headerReference w:type="default" r:id="rId363"/>
          <w:footerReference w:type="even" r:id="rId364"/>
          <w:footerReference w:type="default" r:id="rId365"/>
          <w:headerReference w:type="first" r:id="rId366"/>
          <w:footerReference w:type="first" r:id="rId367"/>
          <w:type w:val="nextPage"/>
          <w:pgSz w:w="12240" w:h="15840"/>
          <w:pgMar w:top="840" w:right="1000" w:bottom="840" w:left="1000" w:header="400" w:footer="400"/>
          <w:pgNumType w:fmt="decimal"/>
          <w:cols w:space="720"/>
          <w:titlePg/>
        </w:sectPr>
      </w:pPr>
    </w:p>
    <w:p>
      <w:pPr>
        <w:rPr>
          <w:lang w:val="en-US" w:eastAsia="en-US" w:bidi="ar-SA"/>
        </w:rPr>
      </w:pPr>
      <w:bookmarkStart w:id="65" w:name="Bookmark_33"/>
      <w:bookmarkEnd w:id="65"/>
    </w:p>
    <w:p>
      <w:pPr>
        <w:rPr>
          <w:lang w:val="en-US" w:eastAsia="en-US" w:bidi="ar-SA"/>
        </w:rPr>
      </w:pPr>
      <w:r>
        <w:pict>
          <v:shape id="_x0000_i11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8" w:history="1">
        <w:r>
          <w:rPr>
            <w:rFonts w:ascii="arial" w:eastAsia="arial" w:hAnsi="arial" w:cs="arial"/>
            <w:b/>
            <w:bCs/>
            <w:i/>
            <w:color w:val="0077CC"/>
            <w:kern w:val="32"/>
            <w:sz w:val="28"/>
            <w:szCs w:val="32"/>
            <w:u w:val="single"/>
            <w:shd w:val="clear" w:color="auto" w:fill="FFFFFF"/>
            <w:lang w:val="en-US" w:eastAsia="en-US" w:bidi="ar-SA"/>
          </w:rPr>
          <w:t>One Stolen Password Gave Hackers Access to New York City's Deepest Secrets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20,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29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Ashley Southall, Benjamin Weiser and Dana Rubinstein</w:t>
      </w:r>
    </w:p>
    <w:p>
      <w:pPr>
        <w:keepNext/>
        <w:spacing w:before="240" w:after="0" w:line="340" w:lineRule="atLeast"/>
        <w:ind w:left="0" w:right="0" w:firstLine="0"/>
        <w:jc w:val="left"/>
        <w:rPr>
          <w:lang w:val="en-US" w:eastAsia="en-US" w:bidi="ar-SA"/>
        </w:rPr>
      </w:pPr>
      <w:bookmarkStart w:id="66" w:name="Body_31"/>
      <w:bookmarkEnd w:id="66"/>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Hackers used one worker's login information to penetrate the Law Department's network after officials failed to implement a simple security measure.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New York City's Law Department holds some of the city's most closely guarded secrets: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identities of young children charged with serious crimes, plaintiffs' medical records and personal data for thousands of city employees.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all it took for a hacker to infiltrate the 1,000-lawyer agency's network early this month was one worker's pilfered email password, according to a city official briefed on the matter.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have not said how the intruder obtained the worker's credentials, nor have they determined the scope of the attack. But the hack was enabled by the Law Department's failure to implement a basic safeguard, known as multifactor authentication, more than two years after the city began requiring it, according to four people with knowledge of the legal agency's system and the incident.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intrusion interrupted city lawyers, disrupted court proceedings and thrust some of the department's legal affairs into disarray. And on Tuesday morning, in a conference call, Mayor Bill de Blasio admonished the heads of city agencies to shore up their cyber-defenses or face consequences in the event their agencies were hacked, according to three people who were on the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mayor's warning to the agency heads comes 10 days after the city's Cyber Command, created by Mr. de Blasio in 2017 to defend the city's computer networks, detected unusual activity on the Law Department's computer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afternoon, June 6, city officials have said, they removed the department's computers from the city's larger network. Many remain disconnected.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in public appearances last week, said that the hack was under investigation by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intelligence bureau and the F.B.I.'s cyber task force. He said officials were not aware of a ransom demand being made or of any information being compromised.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also said there was no evidence that the attack had damaged the city's computer systems, though the investigation was still in an early stage. Investigators are still trying to determine the identity of the perpetrator and the motive.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''We've identified the malware -- we have seen it before,'' John Miller,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deputy commissioner for intelligence and counterterrorism, said at a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it someone looking to corral information, export it and then do a ransomware attack?'' Mr. Miller said. ''Is it another kind of actor looking to gather information for other strategic purposes?'' Both were possibilities, Mr. Miller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City Hall spokeswoman and a spokesman for the Law Department both declined to comment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Multifactor authentication, a measure familiar to many who work on computers at home and at the office, requires users logging into sensitive accounts to take at least one additional step to verify their identities, like entering a temporary numerical code sent to a user's cellphone.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tool has been widely adopted in recent years, cybersecurity experts say, as hackers increasingly target government, business, hospitals and infrastructure using stolen passwords and other credentials. This allows them to penetrate computer systems to disrupt operations or steal data, which can be used to demand a ransom.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vast majority of ransomware attacks taking over American towns, cities and hospitals were made possible because the targets failed to turn on multifactor authentication, cybersecurity experts and officials said. Hackers exploited the lack of multifactor authentication to force the shutdown of the Colonial Pipeline in May and in an attempt to poison the water supply in a small Florida town in February 2020, officials have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Diligent hackers have found ways to bypass multifactor authentication on software used by the Pentagon and many Fortune 500 companies. But cybersecurity experts say its use is still one of the simplest ways to significantly reduce the odds of a successful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 urgent memo earlier this month, the White House urged American organizations to use multifactor authentication, in addition to other safeguards like backing up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directive issued by New York's Cyber Command in April 2019 required all city agencies to use multifactor authentication for access to restricted or sensitive information, according to a copy of the document obtained by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Geoff Brown, head of Cyber Command and New York's chief information security officer, acknowledged at a news conference last week that the city had issued such a directive, but he refused to answer a question about whether the Law Department used the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this time answering questions about the protection of city systems could give the attacker insight'' into the city's internet technology or the ongoing investigation, Mr. Brown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 Department's servers ran on Microsoft software released in 2003, which the company stopped providing critical security updates for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failure to update software makes municipal systems a ripe target for hackers who simply scan the internet for unpatched software and exploit it. The Florida water treatment plant hacked last February also used a decade-old version of Microsoft Windows that had not been updated in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phone call on Tuesday with city agency heads, Mr. de Blasio cited multifactor authentication and up-to-date software as priorities that needed to be addressed immediately, according to the officials who participated in the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Katharine Rosenfeld, a lawyer who in one case represented a pregnant woman who sued the city after being handcuffed while she was in labor, said the security lapses revealed the Law Department was ''scarily sloppy'' in its handling of confidential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''Think of all the medical records that we give them of our clients, mental health treatment, settlement negotiations,'' Ms. Rosenfeld said. ''It just makes me very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disabling of the Law Department's computer system after the attack has had an impact that has rippled through New York courts, slowing cases and forcing city lawyers to ask for extensions on deadlines.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the undersigned has recently regained remote access to email,'' one city attorney, James Jimenez, wrote to a Brooklyn federal judge on Tuesday in a false-arrest lawsuit, ''I am still unable to remotely access any case files or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federal court in Manhattan, the attack fueled a dispute in a set of high-profile lawsuits accusing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making unjustified mass arrests during the demonstrations in New York last year after the murder of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Plaintiffs' lawyers have complained that the Law Department, citing the hack, has refused to say when it will turn over critical documents that the lawyers say they need to investigate what they have called the city's ''brutal response'' to the large-scale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 Department has accused the plaintiffs' lawyers of using the hack to ''engage in gamesmanship'' and of suddenly deciding that ''now is a good time to inundate defendants with a barrage'' of new document requests, a city lawyer, Dara L. Weiss, wrote to the court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Weiss said that despite the ''technological challenges,'' the hack had not halted progress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''Defense counsel have not been sitting on their hands,'' Ms. Weiss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Nicole Perlroth contributed reporting. Susan C. Beachy contributed research.Nicole Perlroth contributed reporting. Susan C. Beachy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369" w:history="1">
        <w:r>
          <w:rPr>
            <w:rFonts w:ascii="arial" w:eastAsia="arial" w:hAnsi="arial" w:cs="arial"/>
            <w:i/>
            <w:color w:val="0077CC"/>
            <w:sz w:val="20"/>
            <w:u w:val="single"/>
            <w:shd w:val="clear" w:color="auto" w:fill="FFFFFF"/>
            <w:lang w:val="en-US" w:eastAsia="en-US" w:bidi="ar-SA"/>
          </w:rPr>
          <w:t>https://www.nytimes.com/2021/06/18/nyregion/nyc-law-department-hack.html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5" style="position:absolute;z-index:2517452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In the wake of the hack, Mayor Bill de Blasio admonished the heads of city agencies to shore up their cyber-defenses or face consequences. (PHOTOGRAPH BY Benjamin Norman for The New York Times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46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70"/>
          <w:headerReference w:type="default" r:id="rId371"/>
          <w:footerReference w:type="even" r:id="rId372"/>
          <w:footerReference w:type="default" r:id="rId373"/>
          <w:headerReference w:type="first" r:id="rId374"/>
          <w:footerReference w:type="first" r:id="rId375"/>
          <w:type w:val="nextPage"/>
          <w:pgSz w:w="12240" w:h="15840"/>
          <w:pgMar w:top="840" w:right="1000" w:bottom="840" w:left="1000" w:header="400" w:footer="400"/>
          <w:pgNumType w:fmt="decimal"/>
          <w:cols w:space="720"/>
          <w:titlePg/>
        </w:sectPr>
      </w:pPr>
    </w:p>
    <w:p>
      <w:pPr>
        <w:rPr>
          <w:lang w:val="en-US" w:eastAsia="en-US" w:bidi="ar-SA"/>
        </w:rPr>
      </w:pPr>
      <w:bookmarkStart w:id="67" w:name="Bookmark_34"/>
      <w:bookmarkEnd w:id="67"/>
    </w:p>
    <w:p>
      <w:pPr>
        <w:rPr>
          <w:lang w:val="en-US" w:eastAsia="en-US" w:bidi="ar-SA"/>
        </w:rPr>
      </w:pPr>
      <w:r>
        <w:pict>
          <v:shape id="_x0000_i11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76" w:history="1">
        <w:r>
          <w:rPr>
            <w:rFonts w:ascii="arial" w:eastAsia="arial" w:hAnsi="arial" w:cs="arial"/>
            <w:b/>
            <w:bCs/>
            <w:i/>
            <w:color w:val="0077CC"/>
            <w:kern w:val="32"/>
            <w:sz w:val="28"/>
            <w:szCs w:val="32"/>
            <w:u w:val="single"/>
            <w:shd w:val="clear" w:color="auto" w:fill="FFFFFF"/>
            <w:lang w:val="en-US" w:eastAsia="en-US" w:bidi="ar-SA"/>
          </w:rPr>
          <w:t xml:space="preserve"> See Through Mr. Trump’s Tough Talk; Editorial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31, 2017 Monday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445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THE EDITORIAL BOARD</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Officials know brutality is unconstitutional and counterproductive.</w:t>
      </w:r>
    </w:p>
    <w:p>
      <w:pPr>
        <w:keepNext/>
        <w:spacing w:before="240" w:after="0" w:line="340" w:lineRule="atLeast"/>
        <w:ind w:left="0" w:right="0" w:firstLine="0"/>
        <w:jc w:val="left"/>
        <w:rPr>
          <w:lang w:val="en-US" w:eastAsia="en-US" w:bidi="ar-SA"/>
        </w:rPr>
      </w:pPr>
      <w:bookmarkStart w:id="68" w:name="Body_32"/>
      <w:bookmarkEnd w:id="68"/>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Prominent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prosecutors first raised their voices months ago against the Trump administration’s attempt to revive failed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strategies and its repeated suggestion that fair, constitutional law enforcement is somehow inconsistent with public safety.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those officials spoke out again over the weekend, after President Trump gave a </w:t>
      </w:r>
      <w:hyperlink r:id="rId377" w:history="1">
        <w:r>
          <w:rPr>
            <w:rFonts w:ascii="arial" w:eastAsia="arial" w:hAnsi="arial" w:cs="arial"/>
            <w:i/>
            <w:color w:val="0077CC"/>
            <w:sz w:val="20"/>
            <w:u w:val="single"/>
            <w:shd w:val="clear" w:color="auto" w:fill="FFFFFF"/>
            <w:lang w:val="en-US" w:eastAsia="en-US" w:bidi="ar-SA"/>
          </w:rPr>
          <w:t>speech</w:t>
        </w:r>
      </w:hyperlink>
      <w:r>
        <w:rPr>
          <w:rFonts w:ascii="arial" w:eastAsia="arial" w:hAnsi="arial" w:cs="arial"/>
          <w:color w:val="000000"/>
          <w:sz w:val="20"/>
          <w:lang w:val="en-US" w:eastAsia="en-US" w:bidi="ar-SA"/>
        </w:rPr>
        <w:t xml:space="preserve"> on Long Island urging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rough up suspects arrested in their campaign against MS-13, a violent gang            </w:t>
      </w:r>
      <w:hyperlink r:id="rId378" w:history="1">
        <w:r>
          <w:rPr>
            <w:rFonts w:ascii="arial" w:eastAsia="arial" w:hAnsi="arial" w:cs="arial"/>
            <w:i/>
            <w:color w:val="0077CC"/>
            <w:sz w:val="20"/>
            <w:u w:val="single"/>
            <w:shd w:val="clear" w:color="auto" w:fill="FFFFFF"/>
            <w:lang w:val="en-US" w:eastAsia="en-US" w:bidi="ar-SA"/>
          </w:rPr>
          <w:t>with roots</w:t>
        </w:r>
      </w:hyperlink>
      <w:r>
        <w:rPr>
          <w:rFonts w:ascii="arial" w:eastAsia="arial" w:hAnsi="arial" w:cs="arial"/>
          <w:color w:val="000000"/>
          <w:sz w:val="20"/>
          <w:lang w:val="en-US" w:eastAsia="en-US" w:bidi="ar-SA"/>
        </w:rPr>
        <w:t xml:space="preserve"> in Los Angeles and Central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speech, in Suffolk County, featured Mr. Trump’s favorite boogeymen — immigrant suspects, whom he referred to as</w:t>
      </w:r>
      <w:hyperlink r:id="rId379" w:history="1">
        <w:r>
          <w:rPr>
            <w:rFonts w:ascii="arial" w:eastAsia="arial" w:hAnsi="arial" w:cs="arial"/>
            <w:i/>
            <w:color w:val="0077CC"/>
            <w:sz w:val="20"/>
            <w:u w:val="single"/>
            <w:shd w:val="clear" w:color="auto" w:fill="FFFFFF"/>
            <w:lang w:val="en-US" w:eastAsia="en-US" w:bidi="ar-SA"/>
          </w:rPr>
          <w:t>“animals.”</w:t>
        </w:r>
      </w:hyperlink>
      <w:r>
        <w:rPr>
          <w:rFonts w:ascii="arial" w:eastAsia="arial" w:hAnsi="arial" w:cs="arial"/>
          <w:color w:val="000000"/>
          <w:sz w:val="20"/>
          <w:lang w:val="en-US" w:eastAsia="en-US" w:bidi="ar-SA"/>
        </w:rPr>
        <w:t xml:space="preserve"> The notion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be treating people arrested in these cases too “nicely” drew applause from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audience, even though it implied that people are guilty just because they are arrested, contradicting the basic notion of American jurisprudence.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reaction must have been chilling for senior officials at the Suffolk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has good reason to distance itself from unconstitutional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 2013, the department agreed to</w:t>
      </w:r>
      <w:hyperlink r:id="rId380" w:history="1">
        <w:r>
          <w:rPr>
            <w:rFonts w:ascii="arial" w:eastAsia="arial" w:hAnsi="arial" w:cs="arial"/>
            <w:i/>
            <w:color w:val="0077CC"/>
            <w:sz w:val="20"/>
            <w:u w:val="single"/>
            <w:shd w:val="clear" w:color="auto" w:fill="FFFFFF"/>
            <w:lang w:val="en-US" w:eastAsia="en-US" w:bidi="ar-SA"/>
          </w:rPr>
          <w:t>oversight by the Justice Department</w:t>
        </w:r>
      </w:hyperlink>
      <w:r>
        <w:rPr>
          <w:rFonts w:ascii="arial" w:eastAsia="arial" w:hAnsi="arial" w:cs="arial"/>
          <w:color w:val="000000"/>
          <w:sz w:val="20"/>
          <w:lang w:val="en-US" w:eastAsia="en-US" w:bidi="ar-SA"/>
        </w:rPr>
        <w:t>amid charges that it had discriminated against Latinos. And just last fall, its former chief, James Burke, was sentenced to federal prison in connection with the beating of a man who had stolen a duffel bag from his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long after Mr. Trump’s speech, the Suffolk department said that it would “not tolerate roughing up of prisoners,” noting that violations of its rules for handling prisoners would be treated "extremely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O’Neill, </w:t>
      </w:r>
      <w:hyperlink r:id="rId381" w:history="1">
        <w:r>
          <w:rPr>
            <w:rFonts w:ascii="arial" w:eastAsia="arial" w:hAnsi="arial" w:cs="arial"/>
            <w:i/>
            <w:color w:val="0077CC"/>
            <w:sz w:val="20"/>
            <w:u w:val="single"/>
            <w:shd w:val="clear" w:color="auto" w:fill="FFFFFF"/>
            <w:lang w:val="en-US" w:eastAsia="en-US" w:bidi="ar-SA"/>
          </w:rPr>
          <w:t>responded similarly</w:t>
        </w:r>
      </w:hyperlink>
      <w:r>
        <w:rPr>
          <w:rFonts w:ascii="arial" w:eastAsia="arial" w:hAnsi="arial" w:cs="arial"/>
          <w:color w:val="000000"/>
          <w:sz w:val="20"/>
          <w:lang w:val="en-US" w:eastAsia="en-US" w:bidi="ar-SA"/>
        </w:rPr>
        <w:t xml:space="preserve">, saying, “To suggest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apply any standard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other than what is reasonable and necessary is irresponsible, unprofessional and sends the wrong message to law enforcement as well as the public.” Members of the            </w:t>
      </w:r>
      <w:hyperlink r:id="rId382" w:history="1">
        <w:r>
          <w:rPr>
            <w:rFonts w:ascii="arial" w:eastAsia="arial" w:hAnsi="arial" w:cs="arial"/>
            <w:i/>
            <w:color w:val="0077CC"/>
            <w:sz w:val="20"/>
            <w:u w:val="single"/>
            <w:shd w:val="clear" w:color="auto" w:fill="FFFFFF"/>
            <w:lang w:val="en-US" w:eastAsia="en-US" w:bidi="ar-SA"/>
          </w:rPr>
          <w:t xml:space="preserve">Los Angeles </w:t>
        </w:r>
      </w:hyperlink>
      <w:hyperlink r:id="rId382" w:history="1">
        <w:r>
          <w:rPr>
            <w:rFonts w:ascii="arial" w:eastAsia="arial" w:hAnsi="arial" w:cs="arial"/>
            <w:b/>
            <w:i/>
            <w:color w:val="0077CC"/>
            <w:sz w:val="20"/>
            <w:u w:val="single"/>
            <w:shd w:val="clear" w:color="auto" w:fill="FFFFFF"/>
            <w:lang w:val="en-US" w:eastAsia="en-US" w:bidi="ar-SA"/>
          </w:rPr>
          <w:t>Police</w:t>
        </w:r>
      </w:hyperlink>
      <w:hyperlink r:id="rId382" w:history="1">
        <w:r>
          <w:rPr>
            <w:rFonts w:ascii="arial" w:eastAsia="arial" w:hAnsi="arial" w:cs="arial"/>
            <w:i/>
            <w:color w:val="0077CC"/>
            <w:sz w:val="20"/>
            <w:u w:val="single"/>
            <w:shd w:val="clear" w:color="auto" w:fill="FFFFFF"/>
            <w:lang w:val="en-US" w:eastAsia="en-US" w:bidi="ar-SA"/>
          </w:rPr>
          <w:t xml:space="preserve"> Commission</w:t>
        </w:r>
      </w:hyperlink>
      <w:r>
        <w:rPr>
          <w:rFonts w:ascii="arial" w:eastAsia="arial" w:hAnsi="arial" w:cs="arial"/>
          <w:color w:val="000000"/>
          <w:sz w:val="20"/>
          <w:lang w:val="en-US" w:eastAsia="en-US" w:bidi="ar-SA"/>
        </w:rPr>
        <w:t xml:space="preserve">, which oversees that city’s historically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referred to the president’s statement as something out of the dim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enforcement’s backlash against this speech says something about how forward-looking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think about their responsibilities. Many of them have found out the hard way that enforcement strategies based in brutality make it difficult to solve crimes — because they alienate communities from the law, making it harder for officers to do their jobs. The president might bear this in mind the next time he opens his mouth on this subject.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120"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and            </w:t>
      </w:r>
      <w:hyperlink r:id="rId121"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sign up for the            </w:t>
      </w:r>
      <w:hyperlink r:id="rId122" w:history="1">
        <w:r>
          <w:rPr>
            <w:rFonts w:ascii="arial" w:eastAsia="arial" w:hAnsi="arial" w:cs="arial"/>
            <w:i/>
            <w:color w:val="0077CC"/>
            <w:sz w:val="20"/>
            <w:u w:val="single"/>
            <w:shd w:val="clear" w:color="auto" w:fill="FFFFFF"/>
            <w:lang w:val="en-US" w:eastAsia="en-US" w:bidi="ar-SA"/>
          </w:rPr>
          <w:t>Opinion Today newsletter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9" style="position:absolute;z-index:2517483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83"/>
          <w:headerReference w:type="default" r:id="rId384"/>
          <w:footerReference w:type="even" r:id="rId385"/>
          <w:footerReference w:type="default" r:id="rId386"/>
          <w:headerReference w:type="first" r:id="rId387"/>
          <w:footerReference w:type="first" r:id="rId388"/>
          <w:type w:val="nextPage"/>
          <w:pgSz w:w="12240" w:h="15840"/>
          <w:pgMar w:top="840" w:right="1000" w:bottom="840" w:left="1000" w:header="400" w:footer="400"/>
          <w:pgNumType w:fmt="decimal"/>
          <w:cols w:space="720"/>
          <w:titlePg/>
        </w:sectPr>
      </w:pPr>
    </w:p>
    <w:p>
      <w:pPr>
        <w:rPr>
          <w:lang w:val="en-US" w:eastAsia="en-US" w:bidi="ar-SA"/>
        </w:rPr>
      </w:pPr>
      <w:bookmarkStart w:id="69" w:name="Bookmark_35"/>
      <w:bookmarkEnd w:id="69"/>
    </w:p>
    <w:p>
      <w:pPr>
        <w:rPr>
          <w:lang w:val="en-US" w:eastAsia="en-US" w:bidi="ar-SA"/>
        </w:rPr>
      </w:pPr>
      <w:r>
        <w:pict>
          <v:shape id="_x0000_i115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9" w:history="1">
        <w:r>
          <w:rPr>
            <w:rFonts w:ascii="arial" w:eastAsia="arial" w:hAnsi="arial" w:cs="arial"/>
            <w:b/>
            <w:bCs/>
            <w:i/>
            <w:color w:val="0077CC"/>
            <w:kern w:val="32"/>
            <w:sz w:val="28"/>
            <w:szCs w:val="32"/>
            <w:u w:val="single"/>
            <w:shd w:val="clear" w:color="auto" w:fill="FFFFFF"/>
            <w:lang w:val="en-US" w:eastAsia="en-US" w:bidi="ar-SA"/>
          </w:rPr>
          <w:t>Police</w:t>
        </w:r>
      </w:hyperlink>
      <w:hyperlink r:id="rId389" w:history="1">
        <w:r>
          <w:rPr>
            <w:rFonts w:ascii="arial" w:eastAsia="arial" w:hAnsi="arial" w:cs="arial"/>
            <w:b/>
            <w:bCs/>
            <w:i/>
            <w:color w:val="0077CC"/>
            <w:kern w:val="32"/>
            <w:sz w:val="28"/>
            <w:szCs w:val="32"/>
            <w:u w:val="single"/>
            <w:shd w:val="clear" w:color="auto" w:fill="FFFFFF"/>
            <w:lang w:val="en-US" w:eastAsia="en-US" w:bidi="ar-SA"/>
          </w:rPr>
          <w:t xml:space="preserve"> See Through Mr. Trump's Tough Talk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 2017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2017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22;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450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70" w:name="Body_33"/>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51"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Prominent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and prosecutors first raised their voices months ago against the Trump administration's attempt to revive failed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strategies and its repeated suggestion that fair, constitutional law enforcement is somehow inconsistent with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 those officials spoke out again over the weekend, after President Trump gave a speech on Long Island urging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 rough up suspects arrested in their campaign against MS-13, a violent gang with roots  in Los Angeles and Central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speech, in Suffolk County, featured Mr. Trump's favorite boogeymen -- immigrant suspects, whom he referred to as ''animals.''  The notion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might be treating people arrested in these cases too ''nicely'' drew applause from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the audience, even though it implied that people are guilty just because they are arrested, contradicting the basic notion of American jurisprudence.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reaction must have been chilling for senior officials at the Suffolk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has good reason to distance itself from unconstitutional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In 2013, the department agreed to oversight by the Justice Department amid charges that it had discriminated against Latinos. And just last fall, its former chief, James Burke, was sentenced to federal prison in connection with the beating of a man who had stolen a duffel bag from his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long after Mr. Trump's speech, the Suffolk department said that it would ''not tolerate roughing up of prisoners,'' noting that violations of its rules for handling prisoners would be treated "extremely seriously.''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O'Neill, responded similarly, saying, ''To suggest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apply any standard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other than what is reasonable and necessary is irresponsible, unprofessional and sends the wrong message to law enforcement as well as the public.'' Members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which oversees that city's historically troubled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referred to the president's statement as something out of the dim 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enforcement's backlash against this speech says something about how forward-looking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think about their responsibilities. Many of them have found out the hard way that enforcement strategies based in brutality make it difficult to solve crimes -- because they alienate communities from the law, making it harder for officers to do their jobs. The president might bear this in mind the next time he opens his mouth on this subject.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and Twitter (@NYTopinion), and sign up for the Opinion Today newsletter. </w:t>
      </w:r>
    </w:p>
    <w:p>
      <w:pPr>
        <w:keepNext w:val="0"/>
        <w:spacing w:before="240" w:after="0" w:line="260" w:lineRule="atLeast"/>
        <w:ind w:left="0" w:right="0" w:firstLine="0"/>
        <w:jc w:val="left"/>
        <w:rPr>
          <w:lang w:val="en-US" w:eastAsia="en-US" w:bidi="ar-SA"/>
        </w:rPr>
      </w:pPr>
      <w:r>
        <w:rPr>
          <w:lang w:val="en-US" w:eastAsia="en-US" w:bidi="ar-SA"/>
        </w:rPr>
        <w:br/>
      </w:r>
      <w:hyperlink r:id="rId390" w:history="1">
        <w:r>
          <w:rPr>
            <w:rFonts w:ascii="arial" w:eastAsia="arial" w:hAnsi="arial" w:cs="arial"/>
            <w:i/>
            <w:color w:val="0077CC"/>
            <w:sz w:val="20"/>
            <w:u w:val="single"/>
            <w:shd w:val="clear" w:color="auto" w:fill="FFFFFF"/>
            <w:lang w:val="en-US" w:eastAsia="en-US" w:bidi="ar-SA"/>
          </w:rPr>
          <w:t>https://www.nytimes.com/2017/07/31/opinion/trump-</w:t>
        </w:r>
      </w:hyperlink>
      <w:hyperlink r:id="rId390" w:history="1">
        <w:r>
          <w:rPr>
            <w:rFonts w:ascii="arial" w:eastAsia="arial" w:hAnsi="arial" w:cs="arial"/>
            <w:b/>
            <w:i/>
            <w:color w:val="0077CC"/>
            <w:sz w:val="20"/>
            <w:u w:val="single"/>
            <w:shd w:val="clear" w:color="auto" w:fill="FFFFFF"/>
            <w:lang w:val="en-US" w:eastAsia="en-US" w:bidi="ar-SA"/>
          </w:rPr>
          <w:t>police</w:t>
        </w:r>
      </w:hyperlink>
      <w:hyperlink r:id="rId390" w:history="1">
        <w:r>
          <w:rPr>
            <w:rFonts w:ascii="arial" w:eastAsia="arial" w:hAnsi="arial" w:cs="arial"/>
            <w:i/>
            <w:color w:val="0077CC"/>
            <w:sz w:val="20"/>
            <w:u w:val="single"/>
            <w:shd w:val="clear" w:color="auto" w:fill="FFFFFF"/>
            <w:lang w:val="en-US" w:eastAsia="en-US" w:bidi="ar-SA"/>
          </w:rPr>
          <w:t>-brutality-backlash.html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 2017</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2" style="position:absolute;z-index:2517504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1"/>
          <w:headerReference w:type="default" r:id="rId392"/>
          <w:footerReference w:type="even" r:id="rId393"/>
          <w:footerReference w:type="default" r:id="rId394"/>
          <w:headerReference w:type="first" r:id="rId395"/>
          <w:footerReference w:type="first" r:id="rId396"/>
          <w:type w:val="nextPage"/>
          <w:pgSz w:w="12240" w:h="15840"/>
          <w:pgMar w:top="840" w:right="1000" w:bottom="840" w:left="1000" w:header="400" w:footer="400"/>
          <w:pgNumType w:fmt="decimal"/>
          <w:cols w:space="720"/>
          <w:titlePg/>
        </w:sectPr>
      </w:pPr>
    </w:p>
    <w:p>
      <w:pPr>
        <w:rPr>
          <w:lang w:val="en-US" w:eastAsia="en-US" w:bidi="ar-SA"/>
        </w:rPr>
      </w:pPr>
      <w:bookmarkStart w:id="71" w:name="Bookmark_36"/>
      <w:bookmarkEnd w:id="71"/>
    </w:p>
    <w:p>
      <w:pPr>
        <w:rPr>
          <w:lang w:val="en-US" w:eastAsia="en-US" w:bidi="ar-SA"/>
        </w:rPr>
      </w:pPr>
      <w:r>
        <w:pict>
          <v:shape id="_x0000_i115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7" w:history="1">
        <w:r>
          <w:rPr>
            <w:rFonts w:ascii="arial" w:eastAsia="arial" w:hAnsi="arial" w:cs="arial"/>
            <w:b/>
            <w:bCs/>
            <w:i/>
            <w:color w:val="0077CC"/>
            <w:kern w:val="32"/>
            <w:sz w:val="28"/>
            <w:szCs w:val="32"/>
            <w:u w:val="single"/>
            <w:shd w:val="clear" w:color="auto" w:fill="FFFFFF"/>
            <w:lang w:val="en-US" w:eastAsia="en-US" w:bidi="ar-SA"/>
          </w:rPr>
          <w:t>This Agency’s Computers Hold Secrets. Hackers Got In With One Password.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18, 2021 Friday 12:58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Southall, Benjamin Weiser and Dana Rubinstein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Hackers used one worker’s login information to penetrate the Law Department’s network after officials failed to implement a simple security measure.</w:t>
      </w:r>
    </w:p>
    <w:p>
      <w:pPr>
        <w:keepNext/>
        <w:spacing w:before="240" w:after="0" w:line="340" w:lineRule="atLeast"/>
        <w:ind w:left="0" w:right="0" w:firstLine="0"/>
        <w:jc w:val="left"/>
        <w:rPr>
          <w:lang w:val="en-US" w:eastAsia="en-US" w:bidi="ar-SA"/>
        </w:rPr>
      </w:pPr>
      <w:bookmarkStart w:id="72" w:name="Body_34"/>
      <w:bookmarkEnd w:id="72"/>
      <w:r>
        <w:rPr>
          <w:rFonts w:ascii="arial" w:eastAsia="arial" w:hAnsi="arial" w:cs="arial"/>
          <w:b/>
          <w:color w:val="000000"/>
          <w:sz w:val="28"/>
          <w:lang w:val="en-US" w:eastAsia="en-US" w:bidi="ar-SA"/>
        </w:rPr>
        <w:t>Body</w:t>
      </w:r>
    </w:p>
    <w:p>
      <w:pPr>
        <w:spacing w:line="60" w:lineRule="exact"/>
        <w:rPr>
          <w:lang w:val="en-US" w:eastAsia="en-US" w:bidi="ar-SA"/>
        </w:rPr>
      </w:pPr>
      <w:r>
        <w:pict>
          <v:line id="_x0000_s1154" style="position:absolute;z-index:2517514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Hackers used one worker’s login information to penetrate the Law Department’s network after officials failed to implement a simple security measure.</w:t>
      </w:r>
    </w:p>
    <w:p>
      <w:pPr>
        <w:keepNext w:val="0"/>
        <w:spacing w:before="200" w:after="0" w:line="260" w:lineRule="atLeast"/>
        <w:ind w:left="0" w:right="0" w:firstLine="0"/>
        <w:jc w:val="both"/>
        <w:rPr>
          <w:lang w:val="en-US" w:eastAsia="en-US" w:bidi="ar-SA"/>
        </w:rPr>
      </w:pPr>
      <w:hyperlink r:id="rId398" w:history="1">
        <w:r>
          <w:rPr>
            <w:rFonts w:ascii="arial" w:eastAsia="arial" w:hAnsi="arial" w:cs="arial"/>
            <w:i/>
            <w:color w:val="0077CC"/>
            <w:sz w:val="20"/>
            <w:u w:val="single"/>
            <w:shd w:val="clear" w:color="auto" w:fill="FFFFFF"/>
            <w:lang w:val="en-US" w:eastAsia="en-US" w:bidi="ar-SA"/>
          </w:rPr>
          <w:t>New York City’s Law Department</w:t>
        </w:r>
      </w:hyperlink>
      <w:r>
        <w:rPr>
          <w:rFonts w:ascii="arial" w:eastAsia="arial" w:hAnsi="arial" w:cs="arial"/>
          <w:color w:val="000000"/>
          <w:sz w:val="20"/>
          <w:lang w:val="en-US" w:eastAsia="en-US" w:bidi="ar-SA"/>
        </w:rPr>
        <w:t xml:space="preserve"> holds some of the city’s most closely guarded secrets: evidence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the identities of young children charged with serious crimes, plaintiffs’ medical records and personal data for thousands of city employees.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all it took for a hacker to infiltrate the 1,000-lawyer agency’s network early this month was one worker’s pilfered email password, according to a city official briefed on the matter.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Officials have not said how the intruder obtained the worker’s credentials, nor have they determined the scope of the attack. But </w:t>
      </w:r>
      <w:hyperlink r:id="rId398" w:history="1">
        <w:r>
          <w:rPr>
            <w:rFonts w:ascii="arial" w:eastAsia="arial" w:hAnsi="arial" w:cs="arial"/>
            <w:i/>
            <w:color w:val="0077CC"/>
            <w:sz w:val="20"/>
            <w:u w:val="single"/>
            <w:shd w:val="clear" w:color="auto" w:fill="FFFFFF"/>
            <w:lang w:val="en-US" w:eastAsia="en-US" w:bidi="ar-SA"/>
          </w:rPr>
          <w:t>the hack</w:t>
        </w:r>
      </w:hyperlink>
      <w:r>
        <w:rPr>
          <w:rFonts w:ascii="arial" w:eastAsia="arial" w:hAnsi="arial" w:cs="arial"/>
          <w:color w:val="000000"/>
          <w:sz w:val="20"/>
          <w:lang w:val="en-US" w:eastAsia="en-US" w:bidi="ar-SA"/>
        </w:rPr>
        <w:t xml:space="preserve"> was enabled by the Law Department’s failure to implement a basic safeguard, known as multifactor authentication, more than two years after the city began requiring it, according to four people with knowledge of the legal agency’s system and the incident.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intrusion interrupted city lawyers, disrupted court proceedings and thrust some of the department’s legal affairs into disarray. And on Tuesday morning, in a conference call, Mayor Bill de Blasio admonished the heads of city agencies to shore up their cyber-defenses or face consequences in the event their agencies were </w:t>
      </w:r>
      <w:hyperlink r:id="rId398" w:history="1">
        <w:r>
          <w:rPr>
            <w:rFonts w:ascii="arial" w:eastAsia="arial" w:hAnsi="arial" w:cs="arial"/>
            <w:i/>
            <w:color w:val="0077CC"/>
            <w:sz w:val="20"/>
            <w:u w:val="single"/>
            <w:shd w:val="clear" w:color="auto" w:fill="FFFFFF"/>
            <w:lang w:val="en-US" w:eastAsia="en-US" w:bidi="ar-SA"/>
          </w:rPr>
          <w:t>hacked</w:t>
        </w:r>
      </w:hyperlink>
      <w:r>
        <w:rPr>
          <w:rFonts w:ascii="arial" w:eastAsia="arial" w:hAnsi="arial" w:cs="arial"/>
          <w:color w:val="000000"/>
          <w:sz w:val="20"/>
          <w:lang w:val="en-US" w:eastAsia="en-US" w:bidi="ar-SA"/>
        </w:rPr>
        <w:t>, according to three people who were on the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mayor’s warning to the agency heads comes 10 days after the city’s Cyber Command, created by Mr. de Blasio in 2017 to defend the city’s computer networks, detected unusual activity on the Law Department’s computer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next afternoon, June 6, city officials have said, they removed the department’s computers from the city’s larger network. Many remain disconnected.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in public appearances last week, said that the hack was under investigation by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intelligence bureau and the F.B.I.’s cyber task force. He said officials were not aware of a ransom demand being made or of any information being compromised.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also said there was no evidence that the attack had damaged the city’s computer systems, though the investigation was still in an early stage. Investigators are still trying to determine the identity of the perpetrator and the motive.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“We’ve identified the malware — we have seen it before,” John Miller,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deputy commissioner for intelligence and counterterrorism, said at a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“Is it someone looking to corral information, export it and then do a ransomware attack?” Mr. Miller said. “Is it another kind of actor looking to gather information for other strategic purposes?” Both were possibilities, Mr. Miller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City Hall spokeswoman and a spokesman for the Law Department both declined to comment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Multifactor authentication, a measure familiar to many who work on computers at home and at the office, requires users logging into sensitive accounts to take at least one additional step to verify their identities, like entering a temporary numerical code sent to a user’s cellphone.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tool has been widely adopted in recent years, cybersecurity experts say, as hackers </w:t>
      </w:r>
      <w:hyperlink r:id="rId398" w:history="1">
        <w:r>
          <w:rPr>
            <w:rFonts w:ascii="arial" w:eastAsia="arial" w:hAnsi="arial" w:cs="arial"/>
            <w:i/>
            <w:color w:val="0077CC"/>
            <w:sz w:val="20"/>
            <w:u w:val="single"/>
            <w:shd w:val="clear" w:color="auto" w:fill="FFFFFF"/>
            <w:lang w:val="en-US" w:eastAsia="en-US" w:bidi="ar-SA"/>
          </w:rPr>
          <w:t>increasingly</w:t>
        </w:r>
      </w:hyperlink>
      <w:r>
        <w:rPr>
          <w:rFonts w:ascii="arial" w:eastAsia="arial" w:hAnsi="arial" w:cs="arial"/>
          <w:color w:val="000000"/>
          <w:sz w:val="20"/>
          <w:lang w:val="en-US" w:eastAsia="en-US" w:bidi="ar-SA"/>
        </w:rPr>
        <w:t xml:space="preserve"> target government, business, hospitals and infrastructure using stolen passwords and other credentials. This allows them to penetrate computer systems to disrupt operations or steal data, which can be used to demand a ransom.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vast majority of ransomware attacks taking over American towns, cities and hospitals were made possible because the targets failed to turn on multifactor authentication, cybersecurity experts and officials said. Hackers exploited the </w:t>
      </w:r>
      <w:hyperlink r:id="rId398" w:history="1">
        <w:r>
          <w:rPr>
            <w:rFonts w:ascii="arial" w:eastAsia="arial" w:hAnsi="arial" w:cs="arial"/>
            <w:i/>
            <w:color w:val="0077CC"/>
            <w:sz w:val="20"/>
            <w:u w:val="single"/>
            <w:shd w:val="clear" w:color="auto" w:fill="FFFFFF"/>
            <w:lang w:val="en-US" w:eastAsia="en-US" w:bidi="ar-SA"/>
          </w:rPr>
          <w:t>lack of multifactor authentication</w:t>
        </w:r>
      </w:hyperlink>
      <w:r>
        <w:rPr>
          <w:rFonts w:ascii="arial" w:eastAsia="arial" w:hAnsi="arial" w:cs="arial"/>
          <w:color w:val="000000"/>
          <w:sz w:val="20"/>
          <w:lang w:val="en-US" w:eastAsia="en-US" w:bidi="ar-SA"/>
        </w:rPr>
        <w:t xml:space="preserve"> to force the shutdown of the Colonial Pipeline in May and in </w:t>
      </w:r>
      <w:hyperlink r:id="rId398" w:history="1">
        <w:r>
          <w:rPr>
            <w:rFonts w:ascii="arial" w:eastAsia="arial" w:hAnsi="arial" w:cs="arial"/>
            <w:i/>
            <w:color w:val="0077CC"/>
            <w:sz w:val="20"/>
            <w:u w:val="single"/>
            <w:shd w:val="clear" w:color="auto" w:fill="FFFFFF"/>
            <w:lang w:val="en-US" w:eastAsia="en-US" w:bidi="ar-SA"/>
          </w:rPr>
          <w:t>an attempt to poison the water supply</w:t>
        </w:r>
      </w:hyperlink>
      <w:r>
        <w:rPr>
          <w:rFonts w:ascii="arial" w:eastAsia="arial" w:hAnsi="arial" w:cs="arial"/>
          <w:color w:val="000000"/>
          <w:sz w:val="20"/>
          <w:lang w:val="en-US" w:eastAsia="en-US" w:bidi="ar-SA"/>
        </w:rPr>
        <w:t xml:space="preserve"> in a small Florida town in February 2020, officials have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Diligent hackers have found ways </w:t>
      </w:r>
      <w:hyperlink r:id="rId398" w:history="1">
        <w:r>
          <w:rPr>
            <w:rFonts w:ascii="arial" w:eastAsia="arial" w:hAnsi="arial" w:cs="arial"/>
            <w:i/>
            <w:color w:val="0077CC"/>
            <w:sz w:val="20"/>
            <w:u w:val="single"/>
            <w:shd w:val="clear" w:color="auto" w:fill="FFFFFF"/>
            <w:lang w:val="en-US" w:eastAsia="en-US" w:bidi="ar-SA"/>
          </w:rPr>
          <w:t>to bypass multifactor authentication</w:t>
        </w:r>
      </w:hyperlink>
      <w:r>
        <w:rPr>
          <w:rFonts w:ascii="arial" w:eastAsia="arial" w:hAnsi="arial" w:cs="arial"/>
          <w:color w:val="000000"/>
          <w:sz w:val="20"/>
          <w:lang w:val="en-US" w:eastAsia="en-US" w:bidi="ar-SA"/>
        </w:rPr>
        <w:t xml:space="preserve"> on </w:t>
      </w:r>
      <w:hyperlink r:id="rId398" w:history="1">
        <w:r>
          <w:rPr>
            <w:rFonts w:ascii="arial" w:eastAsia="arial" w:hAnsi="arial" w:cs="arial"/>
            <w:i/>
            <w:color w:val="0077CC"/>
            <w:sz w:val="20"/>
            <w:u w:val="single"/>
            <w:shd w:val="clear" w:color="auto" w:fill="FFFFFF"/>
            <w:lang w:val="en-US" w:eastAsia="en-US" w:bidi="ar-SA"/>
          </w:rPr>
          <w:t>software used by the Pentagon</w:t>
        </w:r>
      </w:hyperlink>
      <w:r>
        <w:rPr>
          <w:rFonts w:ascii="arial" w:eastAsia="arial" w:hAnsi="arial" w:cs="arial"/>
          <w:color w:val="000000"/>
          <w:sz w:val="20"/>
          <w:lang w:val="en-US" w:eastAsia="en-US" w:bidi="ar-SA"/>
        </w:rPr>
        <w:t xml:space="preserve"> and many Fortune 500 companies. But cybersecurity experts say its use is still one of the simplest ways to significantly reduce the odds of a successful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 urgent memo earlier this month, the White House urged American organizations to use multifactor authentication, in addition to other safeguards like backing up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directive issued by New York’s Cyber Command in April 2019 required all city agencies to use multifactor authentication for access to restricted or sensitive information, according to a copy of the document obtained by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Geoff Brown, head of Cyber Command and New York’s chief information security officer, acknowledged at a news conference last week that the city had issued such a directive, but he refused to answer a question about whether the Law Department used the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this time answering questions about the protection of city systems could give the attacker insight” into the city’s internet technology or the ongoing investigation, Mr. Brown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Department’s servers ran on </w:t>
      </w:r>
      <w:hyperlink r:id="rId398" w:history="1">
        <w:r>
          <w:rPr>
            <w:rFonts w:ascii="arial" w:eastAsia="arial" w:hAnsi="arial" w:cs="arial"/>
            <w:i/>
            <w:color w:val="0077CC"/>
            <w:sz w:val="20"/>
            <w:u w:val="single"/>
            <w:shd w:val="clear" w:color="auto" w:fill="FFFFFF"/>
            <w:lang w:val="en-US" w:eastAsia="en-US" w:bidi="ar-SA"/>
          </w:rPr>
          <w:t>Microsoft software released in 2003</w:t>
        </w:r>
      </w:hyperlink>
      <w:r>
        <w:rPr>
          <w:rFonts w:ascii="arial" w:eastAsia="arial" w:hAnsi="arial" w:cs="arial"/>
          <w:color w:val="000000"/>
          <w:sz w:val="20"/>
          <w:lang w:val="en-US" w:eastAsia="en-US" w:bidi="ar-SA"/>
        </w:rPr>
        <w:t>, which the company stopped providing critical security updates for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failure to update software makes municipal systems a ripe target for hackers who simply scan the internet for unpatched software and exploit it. The Florida water treatment plant hacked last February also used a decade-old version of Microsoft Windows that had not been updated in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his phone call on Tuesday with city agency heads, Mr. de Blasio cited multifactor authentication and up-to-date software as priorities that needed to be addressed immediately, according to the officials who participated in the call.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Katharine Rosenfeld, a lawyer who in one case represented a pregnant woman who sued the city after being handcuffed while she was in labor, said the security lapses revealed the Law Department was “scarily sloppy” in its handling of confidential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“Think of all the medical records that we give them of our clients, mental health treatment, settlement negotiations,” Ms. Rosenfeld said. “It just makes me very worried.”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disabling of the Law Department&amp;#39;s computer system after the attack has had an impact that has rippled through New York courts, slowing cases and forcing city lawyers to ask for extensions on deadlines.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undersigned has recently regained remote access to email,” one city attorney, James Jimenez, wrote to a Brooklyn federal judge on Tuesday in a false-arrest lawsuit, “I am still unable to remotely access any case files or documents.”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federal court in Manhattan, the attack fueled a dispute in a set of high-profile lawsuits accusing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making unjustified mass arrests during the demonstrations in New York last year after the murder of George Floyd by a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Plaintiffs’ lawyers have complained that the Law Department, citing the hack, has refused to say when it will turn over critical documents that the lawyers say they need to investigate what they have called the city’s “brutal response” to the large-scale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Law Department has accused the plaintiffs’ lawyers of using the hack to “engage in gamesmanship” and of suddenly deciding that “now is a good time to inundate defendants with a barrage” of new document requests, a city lawyer, Dara L. Weiss, wrote to the court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Weiss said that despite the “technological challenges,” the hack had not halted progress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“Defense counsel have not been sitting on their hands,” Ms. Weiss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Nicole Perlroth contributed reporting. Susan C. Beachy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Nicole Perlroth contributed reporting. Susan C. Beachy contributed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In the wake of the hack, Mayor Bill de Blasio admonished the heads of city agencies to shore up their cyber-defenses or face consequences. (PHOTOGRAPH BY Benjamin Norman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9,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5" style="position:absolute;z-index:2517524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399"/>
          <w:headerReference w:type="default" r:id="rId400"/>
          <w:footerReference w:type="even" r:id="rId401"/>
          <w:footerReference w:type="default" r:id="rId402"/>
          <w:headerReference w:type="first" r:id="rId403"/>
          <w:footerReference w:type="first" r:id="rId404"/>
          <w:type w:val="nextPage"/>
          <w:pgSz w:w="12240" w:h="15840"/>
          <w:pgMar w:top="840" w:right="1000" w:bottom="840" w:left="1000" w:header="400" w:footer="400"/>
          <w:pgNumType w:fmt="decimal"/>
          <w:cols w:space="720"/>
          <w:titlePg/>
        </w:sectPr>
      </w:pPr>
    </w:p>
    <w:p>
      <w:pPr>
        <w:rPr>
          <w:lang w:val="en-US" w:eastAsia="en-US" w:bidi="ar-SA"/>
        </w:rPr>
      </w:pPr>
      <w:bookmarkStart w:id="73" w:name="Bookmark_37"/>
      <w:bookmarkEnd w:id="73"/>
    </w:p>
    <w:p>
      <w:pPr>
        <w:rPr>
          <w:lang w:val="en-US" w:eastAsia="en-US" w:bidi="ar-SA"/>
        </w:rPr>
      </w:pPr>
      <w:r>
        <w:pict>
          <v:shape id="_x0000_i115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05" w:history="1">
        <w:r>
          <w:rPr>
            <w:rFonts w:ascii="arial" w:eastAsia="arial" w:hAnsi="arial" w:cs="arial"/>
            <w:b/>
            <w:bCs/>
            <w:i/>
            <w:color w:val="0077CC"/>
            <w:kern w:val="32"/>
            <w:sz w:val="28"/>
            <w:szCs w:val="32"/>
            <w:u w:val="single"/>
            <w:shd w:val="clear" w:color="auto" w:fill="FFFFFF"/>
            <w:lang w:val="en-US" w:eastAsia="en-US" w:bidi="ar-SA"/>
          </w:rPr>
          <w:t xml:space="preserve"> Consider Plan to Bolster Review Board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10, 1999,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w:t>
      </w:r>
    </w:p>
    <w:p>
      <w:pPr>
        <w:keepNext/>
        <w:spacing w:before="240" w:after="0" w:line="340" w:lineRule="atLeast"/>
        <w:ind w:left="0" w:right="0" w:firstLine="0"/>
        <w:jc w:val="left"/>
        <w:rPr>
          <w:lang w:val="en-US" w:eastAsia="en-US" w:bidi="ar-SA"/>
        </w:rPr>
      </w:pPr>
      <w:bookmarkStart w:id="74" w:name="Body_35"/>
      <w:bookmarkEnd w:id="74"/>
      <w:r>
        <w:rPr>
          <w:rFonts w:ascii="arial" w:eastAsia="arial" w:hAnsi="arial" w:cs="arial"/>
          <w:b/>
          <w:color w:val="000000"/>
          <w:sz w:val="28"/>
          <w:lang w:val="en-US" w:eastAsia="en-US" w:bidi="ar-SA"/>
        </w:rPr>
        <w:t>Body</w:t>
      </w:r>
    </w:p>
    <w:p>
      <w:pPr>
        <w:spacing w:line="60" w:lineRule="exact"/>
        <w:rPr>
          <w:lang w:val="en-US" w:eastAsia="en-US" w:bidi="ar-SA"/>
        </w:rPr>
      </w:pPr>
      <w:r>
        <w:pict>
          <v:line id="_x0000_s1157" style="position:absolute;z-index:2517534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is considering a plan to change the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disciplines officers by giving the Civilian Complaint Review Board a greater role in investigating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Safir said that while no final decision had been made on the plan, which would reduce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role in investigating civilian complaints, "I would hope that it would happen in the relatively near future."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discussion of the changes in the department's disciplinary process comes as Federal prosecutors are weighing a possible lawsuit against New York City, in part because of their finding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often failed to punish aggressively officers implicated in brutality. Mr. Safir said yesterday that the timing of the discussion of changes was coincidental.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years,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generally taken a dim view of the investigative prowess of the review board. Even when the board finds misconduct by an officer, the department usually reinvestigates the case before deciding whether to file formal disciplinary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now,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they believe that the review board, fortified by additional financing and the hiring of more seasoned investigators, is so improved in its efforts that it may be possible to rely almost exclusively on the board's investigative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Commissioner outlined the possible changes on July 28 in a meeting with members of the review board. Under the plan that was discussed,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would still review misconduct cases for lapses in evidence but would have the board's investigators close any holes, instead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changes under consideration would address what critics have contended is an important defect in the disciplinary process: that an extra layer of investigation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not only undermined the independence of the civilian review panel, which has the power to look into complaints but no power to discipline officers, but also has failed to produce stronger cases that resulted in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About half of the misconduct cases referred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each year by the civilian panel never result in any disciplinary action against the officers involved. Often,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determines that the evidence collected by the civilian panel is insufficient to proceed.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cases in which the department ultimately files charges, most officers face an administrative trial within the department. If found guilty, a recommendation for punishment is forwarded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can accept it or reject it.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say that, without their efforts to review and bolster the cases they receive, even fewer officers would be disciplined.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 role that the department assumed to protect investigations that we believed were inadequate," Mr. Safir said yesterday. "But we assumed that role inappropriately in my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Commissioner said that the plan being discussed "would make the C.C.R.B. totally independent as far as the investigations are concerned."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issues has always been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investigating themselves," he said. "Well, we would not be investigating ourselves, even though I think that we do a very good job of investigating ourselves."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Gene R. Lopez, executive director of the review board, declined to comment on the meeting. Telephone messages left with the Patrolmen's Benevolent Association last evening were not returned.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discussion occurs in the midst of negotiations between the Giuliani administration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for the Eastern District, which includes Brooklyn, Queens and Long Island, over possible changes in the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disciplines officers involved in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cases. Neither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nor prosecutors would discuss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role in reinvestigating civilian complaints was among the issues being negotiated.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Safir said there was no connection between his consideration of changes and any Federal actions.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we are discussing now is a position I have had way before the Eastern District investigation ever began,"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about 100 municipalities in the country have civilian panels that review allegations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it is rare to find a city where the findings of the civilian panel are reinvestigated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Samuel Walker, a professor at the University of Nebraska at Omaha who has studied the civilian review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are going to reinvestigate, why bother having a civilian panel in the first place," Mr. Walker said. "They are duplicating an effort that has already occurred."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ruled on 374 cases in which the Civilian Complaint Review Board had recommended disciplinary action against officers. In 47 percent of those cases, the officers received some form of punishment, from a reprimand to dismissal from the department. But dozens of other cases were thrown out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for a variety of reasons, including their finding that the evidence was insufficient to support charges or because the statute of limitations had expired.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have said the failure to charge so many officers against whom civilian complaints have been upheld by the review board is evidence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reluctance to punish its own. But Mr. Safir has noted that the number of officers disciplined as a result of citizen complaints has more than doubled since 1996. For the first six months of this 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they have disciplined 50 percent of the officers whose cases were sent to them by the review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deciding how to proceed with a case, the department relies on a review of the facts by a 20-person unit known as the C.C.R.B. Team, which consists of lawyers, detectives and clerical workers. Initially created to offset the perceived weakness in civilian review board investigations, the team re-evaluates case files, often reinterviewing witnesses if necessary to prepare for a possible administrative trial.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say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investigations often needlessly delay the disciplinary process and that by the time they are concluded, witnesses and complainants are often tired of the process and no longer willing to cooperate. They also question why the department needs to re-evaluate these cases since each disciplinary recommendation is approved by one of the department's own representatives on the review panel, usually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the standard of proof required to find an officer guilty at a department administrative trial was higher than that required simply to uphold a civilian complaint. Until recently,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said, the review panel's investigations were so slipshod that critical witnesses could not be found and essential evidence, like a positive identification of an officer, was often missing.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Safir said the investigations improved sharply after the Giuliani administration increased the civilian panel's budget by $1.5 million two years ago. With the additional money, the panel has expanded its cadre of investigators from 87, to 115, and has hired 8 trained supervisors with prior law enforcement experience to manage the staff.      </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10, 1999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5449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406"/>
          <w:headerReference w:type="default" r:id="rId407"/>
          <w:footerReference w:type="even" r:id="rId408"/>
          <w:footerReference w:type="default" r:id="rId409"/>
          <w:headerReference w:type="first" r:id="rId410"/>
          <w:footerReference w:type="first" r:id="rId41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75" w:name="Bookmark_38"/>
      <w:bookmarkEnd w:id="75"/>
    </w:p>
    <w:p>
      <w:pPr>
        <w:rPr>
          <w:rFonts w:ascii="arial" w:eastAsia="arial" w:hAnsi="arial" w:cs="arial"/>
          <w:sz w:val="20"/>
          <w:lang w:val="en-US" w:eastAsia="en-US" w:bidi="ar-SA"/>
        </w:rPr>
      </w:pPr>
      <w:r>
        <w:pict>
          <v:shape id="_x0000_i115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412" w:history="1">
        <w:r>
          <w:rPr>
            <w:rFonts w:ascii="arial" w:eastAsia="arial" w:hAnsi="arial" w:cs="arial"/>
            <w:b/>
            <w:bCs/>
            <w:i/>
            <w:color w:val="0077CC"/>
            <w:kern w:val="32"/>
            <w:sz w:val="28"/>
            <w:szCs w:val="32"/>
            <w:u w:val="single"/>
            <w:shd w:val="clear" w:color="auto" w:fill="FFFFFF"/>
            <w:lang w:val="en-US" w:eastAsia="en-US" w:bidi="ar-SA"/>
          </w:rPr>
          <w:t xml:space="preserve">New York’s First </w:t>
        </w:r>
      </w:hyperlink>
      <w:hyperlink r:id="rId412"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12" w:history="1">
        <w:r>
          <w:rPr>
            <w:rFonts w:ascii="arial" w:eastAsia="arial" w:hAnsi="arial" w:cs="arial"/>
            <w:b/>
            <w:bCs/>
            <w:i/>
            <w:color w:val="0077CC"/>
            <w:kern w:val="32"/>
            <w:sz w:val="28"/>
            <w:szCs w:val="32"/>
            <w:u w:val="single"/>
            <w:shd w:val="clear" w:color="auto" w:fill="FFFFFF"/>
            <w:lang w:val="en-US" w:eastAsia="en-US" w:bidi="ar-SA"/>
          </w:rPr>
          <w:t xml:space="preserve"> Body Cameras Take to Streets in Upper Manhattan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27, 2017 Thursday 00:00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2017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1030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ASHLEY SOUTHALL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first of 1,200 officers in a body-camera experiment in New York City set out on patrol on Thursday as part of a court-ordered program marked by mix of hope and doubt.</w:t>
      </w:r>
    </w:p>
    <w:p>
      <w:pPr>
        <w:keepNext/>
        <w:spacing w:before="240" w:after="0" w:line="340" w:lineRule="atLeast"/>
        <w:ind w:left="0" w:right="0" w:firstLine="0"/>
        <w:jc w:val="left"/>
        <w:rPr>
          <w:rFonts w:ascii="arial" w:eastAsia="arial" w:hAnsi="arial" w:cs="arial"/>
          <w:sz w:val="20"/>
          <w:lang w:val="en-US" w:eastAsia="en-US" w:bidi="ar-SA"/>
        </w:rPr>
      </w:pPr>
      <w:bookmarkStart w:id="76" w:name="Body_36"/>
      <w:bookmarkEnd w:id="7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160" style="position:absolute;z-index:25175552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three years after a federal judge </w:t>
      </w:r>
      <w:hyperlink r:id="rId413" w:history="1">
        <w:r>
          <w:rPr>
            <w:rFonts w:ascii="arial" w:eastAsia="arial" w:hAnsi="arial" w:cs="arial"/>
            <w:i/>
            <w:color w:val="0077CC"/>
            <w:sz w:val="20"/>
            <w:u w:val="single"/>
            <w:shd w:val="clear" w:color="auto" w:fill="FFFFFF"/>
            <w:lang w:val="en-US" w:eastAsia="en-US" w:bidi="ar-SA"/>
          </w:rPr>
          <w:t>ruled</w:t>
        </w:r>
      </w:hyperlink>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w:t>
      </w:r>
      <w:hyperlink r:id="rId414" w:history="1">
        <w:r>
          <w:rPr>
            <w:rFonts w:ascii="arial" w:eastAsia="arial" w:hAnsi="arial" w:cs="arial"/>
            <w:i/>
            <w:color w:val="0077CC"/>
            <w:sz w:val="20"/>
            <w:u w:val="single"/>
            <w:shd w:val="clear" w:color="auto" w:fill="FFFFFF"/>
            <w:lang w:val="en-US" w:eastAsia="en-US" w:bidi="ar-SA"/>
          </w:rPr>
          <w:t>stop-and-frisk</w:t>
        </w:r>
      </w:hyperlink>
      <w:r>
        <w:rPr>
          <w:rFonts w:ascii="arial" w:eastAsia="arial" w:hAnsi="arial" w:cs="arial"/>
          <w:color w:val="000000"/>
          <w:sz w:val="20"/>
          <w:lang w:val="en-US" w:eastAsia="en-US" w:bidi="ar-SA"/>
        </w:rPr>
        <w:t xml:space="preserve"> tactics were unconstitutional and ordered New York City to test body cameras as a remedy, the first group of officers equipped with the devices went on patrol in Manhattan on Thursday.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Years of </w:t>
      </w:r>
      <w:hyperlink r:id="rId415" w:history="1">
        <w:r>
          <w:rPr>
            <w:rFonts w:ascii="arial" w:eastAsia="arial" w:hAnsi="arial" w:cs="arial"/>
            <w:i/>
            <w:color w:val="0077CC"/>
            <w:sz w:val="20"/>
            <w:u w:val="single"/>
            <w:shd w:val="clear" w:color="auto" w:fill="FFFFFF"/>
            <w:lang w:val="en-US" w:eastAsia="en-US" w:bidi="ar-SA"/>
          </w:rPr>
          <w:t>litigation</w:t>
        </w:r>
      </w:hyperlink>
      <w:r>
        <w:rPr>
          <w:rFonts w:ascii="arial" w:eastAsia="arial" w:hAnsi="arial" w:cs="arial"/>
          <w:color w:val="000000"/>
          <w:sz w:val="20"/>
          <w:lang w:val="en-US" w:eastAsia="en-US" w:bidi="ar-SA"/>
        </w:rPr>
        <w:t xml:space="preserve">, and lengthy deliberations over            </w:t>
      </w:r>
      <w:hyperlink r:id="rId416" w:history="1">
        <w:r>
          <w:rPr>
            <w:rFonts w:ascii="arial" w:eastAsia="arial" w:hAnsi="arial" w:cs="arial"/>
            <w:i/>
            <w:color w:val="0077CC"/>
            <w:sz w:val="20"/>
            <w:u w:val="single"/>
            <w:shd w:val="clear" w:color="auto" w:fill="FFFFFF"/>
            <w:lang w:val="en-US" w:eastAsia="en-US" w:bidi="ar-SA"/>
          </w:rPr>
          <w:t>which company would supply the cameras</w:t>
        </w:r>
      </w:hyperlink>
      <w:r>
        <w:rPr>
          <w:rFonts w:ascii="arial" w:eastAsia="arial" w:hAnsi="arial" w:cs="arial"/>
          <w:color w:val="000000"/>
          <w:sz w:val="20"/>
          <w:lang w:val="en-US" w:eastAsia="en-US" w:bidi="ar-SA"/>
        </w:rPr>
        <w:t xml:space="preserve"> and            </w:t>
      </w:r>
      <w:hyperlink r:id="rId417" w:history="1">
        <w:r>
          <w:rPr>
            <w:rFonts w:ascii="arial" w:eastAsia="arial" w:hAnsi="arial" w:cs="arial"/>
            <w:i/>
            <w:color w:val="0077CC"/>
            <w:sz w:val="20"/>
            <w:u w:val="single"/>
            <w:shd w:val="clear" w:color="auto" w:fill="FFFFFF"/>
            <w:lang w:val="en-US" w:eastAsia="en-US" w:bidi="ar-SA"/>
          </w:rPr>
          <w:t>how the program would be carried out</w:t>
        </w:r>
      </w:hyperlink>
      <w:r>
        <w:rPr>
          <w:rFonts w:ascii="arial" w:eastAsia="arial" w:hAnsi="arial" w:cs="arial"/>
          <w:color w:val="000000"/>
          <w:sz w:val="20"/>
          <w:lang w:val="en-US" w:eastAsia="en-US" w:bidi="ar-SA"/>
        </w:rPr>
        <w:t>, culminated with a ceremonial rollout at the 34th Precinct in Washington Heights.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About a dozen officers wearing the cameras walked down the station steps after roll call, heading out for their evening shifts just before Mayor </w:t>
      </w:r>
      <w:hyperlink r:id="rId418" w:history="1">
        <w:r>
          <w:rPr>
            <w:rFonts w:ascii="arial" w:eastAsia="arial" w:hAnsi="arial" w:cs="arial"/>
            <w:i/>
            <w:color w:val="0077CC"/>
            <w:sz w:val="20"/>
            <w:u w:val="single"/>
            <w:shd w:val="clear" w:color="auto" w:fill="FFFFFF"/>
            <w:lang w:val="en-US" w:eastAsia="en-US" w:bidi="ar-SA"/>
          </w:rPr>
          <w:t>Bill de Blasio</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spoke to reporters.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moment reflected a turnabout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which had initially resisted the order. Mr. O’Neill, a career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said he had been skeptical of the cameras when they first came into use but had changed his mind in the past few years.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totally convinced now that this is the way forward,” he said. “I truly believe that these cameras have the great potential to de-escalate, and the footage captured will benefit everyone involved.”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pilot program starting at the 34th Precinct comes after a year when civilian complaints against officers fell to their lowest level in 15 years. The city’s Civilian Complaint Review Board received 4,282 complaints against officers in 2016, the fewest since 2001, when it received 4,251.</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overall complaints have been falling since 2009, according to the review board, the agency has </w:t>
      </w:r>
      <w:hyperlink r:id="rId419" w:history="1">
        <w:r>
          <w:rPr>
            <w:rFonts w:ascii="arial" w:eastAsia="arial" w:hAnsi="arial" w:cs="arial"/>
            <w:i/>
            <w:color w:val="0077CC"/>
            <w:sz w:val="20"/>
            <w:u w:val="single"/>
            <w:shd w:val="clear" w:color="auto" w:fill="FFFFFF"/>
            <w:lang w:val="en-US" w:eastAsia="en-US" w:bidi="ar-SA"/>
          </w:rPr>
          <w:t>raised concerns</w:t>
        </w:r>
      </w:hyperlink>
      <w:r>
        <w:rPr>
          <w:rFonts w:ascii="arial" w:eastAsia="arial" w:hAnsi="arial" w:cs="arial"/>
          <w:color w:val="000000"/>
          <w:sz w:val="20"/>
          <w:lang w:val="en-US" w:eastAsia="en-US" w:bidi="ar-SA"/>
        </w:rPr>
        <w:t xml:space="preserve"> about a rise in substantiated accusations against officers for actions such as making false statements, conducting improper searches and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Officials </w:t>
      </w:r>
      <w:hyperlink r:id="rId420" w:history="1">
        <w:r>
          <w:rPr>
            <w:rFonts w:ascii="arial" w:eastAsia="arial" w:hAnsi="arial" w:cs="arial"/>
            <w:i/>
            <w:color w:val="0077CC"/>
            <w:sz w:val="20"/>
            <w:u w:val="single"/>
            <w:shd w:val="clear" w:color="auto" w:fill="FFFFFF"/>
            <w:lang w:val="en-US" w:eastAsia="en-US" w:bidi="ar-SA"/>
          </w:rPr>
          <w:t>hope</w:t>
        </w:r>
      </w:hyperlink>
      <w:r>
        <w:rPr>
          <w:rFonts w:ascii="arial" w:eastAsia="arial" w:hAnsi="arial" w:cs="arial"/>
          <w:color w:val="000000"/>
          <w:sz w:val="20"/>
          <w:lang w:val="en-US" w:eastAsia="en-US" w:bidi="ar-SA"/>
        </w:rPr>
        <w:t xml:space="preserve"> the yearlong pilot program in America’s largest city will establish whether wearing the cameras improves officers’ interactions with the public. Mr. de Blasio has pledged to have all 23,000 of the city’s patrol officers wearing cameras by 2019.</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the first day of the era of body-worn cameras,” the mayor said on Thursday. “And that means we are on a pathway to transparency and accountability that would benefit everyone.”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Not everyone believes the program is ready for the city’s streets.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 </w:t>
      </w:r>
      <w:hyperlink r:id="rId421" w:history="1">
        <w:r>
          <w:rPr>
            <w:rFonts w:ascii="arial" w:eastAsia="arial" w:hAnsi="arial" w:cs="arial"/>
            <w:i/>
            <w:color w:val="0077CC"/>
            <w:sz w:val="20"/>
            <w:u w:val="single"/>
            <w:shd w:val="clear" w:color="auto" w:fill="FFFFFF"/>
            <w:lang w:val="en-US" w:eastAsia="en-US" w:bidi="ar-SA"/>
          </w:rPr>
          <w:t>op-ed article</w:t>
        </w:r>
      </w:hyperlink>
      <w:r>
        <w:rPr>
          <w:rFonts w:ascii="arial" w:eastAsia="arial" w:hAnsi="arial" w:cs="arial"/>
          <w:color w:val="000000"/>
          <w:sz w:val="20"/>
          <w:lang w:val="en-US" w:eastAsia="en-US" w:bidi="ar-SA"/>
        </w:rPr>
        <w:t xml:space="preserve"> published by The New York Times on Thursday, two lawyers for the plaintiffs in the lawsuit that led to the court order predicted that the city’s guidelines would give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their supervisors too much discretion as to when to turn the cameras on” and would make it “easy for them to tailor their statements and reports to match videos.” Last week, the lawyers asked the judge overseeing the litigation to order changes to the policy. She dismissed the request as premature.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Nancy Hoppock, the assistant deputy commissioner in charge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Risk Management Bureau, said that a test run on Wednesday had allayed concerns over whether crucial moments might be lost when low-level encounters escalated rapidly.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video that I saw last night, I’m not worried at all because these officers are doing exactly what they are trained to do, which is, when in doubt, you turn it on,” she said of the cameras.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Officers trained for two days on how to use the cameras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in Queens, sitting through lectures, watching video of common situations and practicing with the devices, said Benjamin Tucker, the first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The classroom training, which officials are still refining, will be followed by 90 days of field training in the precinct, which stretches north into Inwood.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Fifty-eight officers from the 34th Precinct are part of the pilot program, which will include 1,200 officers in 20 precincts by the end of the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a year, officers equipped with cameras will be measured against an equal number of officers at 20 precincts that do not have cameras in areas such as job performance, citizen complaints and arrests. The pilot program is designed to allow officials to determine with a high degree of certainty that any differences they observe can be attribute to the cameras and not to other factors, such as leadership changes.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Still, questions persist about how the mayor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will handle challenges that may arise from requests for footage from episodes that range from routine to headline-grabbing.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Other departments that use body cameras have encountered various technical, operational and policy issues. Houston </w:t>
      </w:r>
      <w:hyperlink r:id="rId422" w:history="1">
        <w:r>
          <w:rPr>
            <w:rFonts w:ascii="arial" w:eastAsia="arial" w:hAnsi="arial" w:cs="arial"/>
            <w:i/>
            <w:color w:val="0077CC"/>
            <w:sz w:val="20"/>
            <w:u w:val="single"/>
            <w:shd w:val="clear" w:color="auto" w:fill="FFFFFF"/>
            <w:lang w:val="en-US" w:eastAsia="en-US" w:bidi="ar-SA"/>
          </w:rPr>
          <w:t>suspended its program</w:t>
        </w:r>
      </w:hyperlink>
      <w:r>
        <w:rPr>
          <w:rFonts w:ascii="arial" w:eastAsia="arial" w:hAnsi="arial" w:cs="arial"/>
          <w:color w:val="000000"/>
          <w:sz w:val="20"/>
          <w:lang w:val="en-US" w:eastAsia="en-US" w:bidi="ar-SA"/>
        </w:rPr>
        <w:t xml:space="preserve"> over problems with batteries in its WatchGuard cameras.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is            </w:t>
      </w:r>
      <w:hyperlink r:id="rId423" w:history="1">
        <w:r>
          <w:rPr>
            <w:rFonts w:ascii="arial" w:eastAsia="arial" w:hAnsi="arial" w:cs="arial"/>
            <w:i/>
            <w:color w:val="0077CC"/>
            <w:sz w:val="20"/>
            <w:u w:val="single"/>
            <w:shd w:val="clear" w:color="auto" w:fill="FFFFFF"/>
            <w:lang w:val="en-US" w:eastAsia="en-US" w:bidi="ar-SA"/>
          </w:rPr>
          <w:t>seeking public input</w:t>
        </w:r>
      </w:hyperlink>
      <w:r>
        <w:rPr>
          <w:rFonts w:ascii="arial" w:eastAsia="arial" w:hAnsi="arial" w:cs="arial"/>
          <w:color w:val="000000"/>
          <w:sz w:val="20"/>
          <w:lang w:val="en-US" w:eastAsia="en-US" w:bidi="ar-SA"/>
        </w:rPr>
        <w:t xml:space="preserve"> on when to release footage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after public outcries in places like Chicago and Charlotte, N.C., over the release of footage in high-profile episodes in those cities.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de Blasio’s administration </w:t>
      </w:r>
      <w:hyperlink r:id="rId424" w:history="1">
        <w:r>
          <w:rPr>
            <w:rFonts w:ascii="arial" w:eastAsia="arial" w:hAnsi="arial" w:cs="arial"/>
            <w:i/>
            <w:color w:val="0077CC"/>
            <w:sz w:val="20"/>
            <w:u w:val="single"/>
            <w:shd w:val="clear" w:color="auto" w:fill="FFFFFF"/>
            <w:lang w:val="en-US" w:eastAsia="en-US" w:bidi="ar-SA"/>
          </w:rPr>
          <w:t>fought for two years</w:t>
        </w:r>
      </w:hyperlink>
      <w:r>
        <w:rPr>
          <w:rFonts w:ascii="arial" w:eastAsia="arial" w:hAnsi="arial" w:cs="arial"/>
          <w:color w:val="000000"/>
          <w:sz w:val="20"/>
          <w:lang w:val="en-US" w:eastAsia="en-US" w:bidi="ar-SA"/>
        </w:rPr>
        <w:t xml:space="preserve"> against releasing body camera footage from a smaller pilot program that ended in 2015. A judge recently            </w:t>
      </w:r>
      <w:hyperlink r:id="rId425" w:history="1">
        <w:r>
          <w:rPr>
            <w:rFonts w:ascii="arial" w:eastAsia="arial" w:hAnsi="arial" w:cs="arial"/>
            <w:i/>
            <w:color w:val="0077CC"/>
            <w:sz w:val="20"/>
            <w:u w:val="single"/>
            <w:shd w:val="clear" w:color="auto" w:fill="FFFFFF"/>
            <w:lang w:val="en-US" w:eastAsia="en-US" w:bidi="ar-SA"/>
          </w:rPr>
          <w:t>ruled</w:t>
        </w:r>
      </w:hyperlink>
      <w:r>
        <w:rPr>
          <w:rFonts w:ascii="arial" w:eastAsia="arial" w:hAnsi="arial" w:cs="arial"/>
          <w:color w:val="000000"/>
          <w:sz w:val="20"/>
          <w:lang w:val="en-US" w:eastAsia="en-US" w:bidi="ar-SA"/>
        </w:rPr>
        <w:t xml:space="preserve">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must review 190 hours of footage from that program and turn over to the local cable television channel NY1 anything that is not exempt under the state freedom of information law. NY1 sued for access to the footage, which covers five weeks from late 2014 to early 2015 after the department sought to charge the channel $36,000 to review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department has not said how it plans to discipline officers who fail to use the cameras properly or who conduct unwarranted stops. Officials said they needed to give officers time to get used to the new equipment.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already nearly impossible to learn what punishments officer receive. Mr. de Blasio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have declined to disclose that information, invoking a state statute known as 50-a that prohibits the release of officers’ personnel records.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PHOTO: Officers at the 34th Precinct in Manhattan were equipped with body cameras Thursday. “I’m totally convinced now that this is the way forward,”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James P. O’Neill said. (PHOTOGRAPH BY SAM HODGSON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26" w:history="1">
        <w:r>
          <w:rPr>
            <w:rFonts w:ascii="arial" w:eastAsia="arial" w:hAnsi="arial" w:cs="arial"/>
            <w:i/>
            <w:color w:val="0077CC"/>
            <w:sz w:val="20"/>
            <w:u w:val="single"/>
            <w:shd w:val="clear" w:color="auto" w:fill="FFFFFF"/>
            <w:lang w:val="en-US" w:eastAsia="en-US" w:bidi="ar-SA"/>
          </w:rPr>
          <w:t xml:space="preserve">Do Body Cameras Help </w:t>
        </w:r>
      </w:hyperlink>
      <w:hyperlink r:id="rId426" w:history="1">
        <w:r>
          <w:rPr>
            <w:rFonts w:ascii="arial" w:eastAsia="arial" w:hAnsi="arial" w:cs="arial"/>
            <w:b/>
            <w:i/>
            <w:color w:val="0077CC"/>
            <w:sz w:val="20"/>
            <w:u w:val="single"/>
            <w:shd w:val="clear" w:color="auto" w:fill="FFFFFF"/>
            <w:lang w:val="en-US" w:eastAsia="en-US" w:bidi="ar-SA"/>
          </w:rPr>
          <w:t>Policing</w:t>
        </w:r>
      </w:hyperlink>
      <w:hyperlink r:id="rId426" w:history="1">
        <w:r>
          <w:rPr>
            <w:rFonts w:ascii="arial" w:eastAsia="arial" w:hAnsi="arial" w:cs="arial"/>
            <w:i/>
            <w:color w:val="0077CC"/>
            <w:sz w:val="20"/>
            <w:u w:val="single"/>
            <w:shd w:val="clear" w:color="auto" w:fill="FFFFFF"/>
            <w:lang w:val="en-US" w:eastAsia="en-US" w:bidi="ar-SA"/>
          </w:rPr>
          <w:t>? 1,200 New York Officers Aim to Find Out</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427" w:history="1">
        <w:r>
          <w:rPr>
            <w:rFonts w:ascii="arial" w:eastAsia="arial" w:hAnsi="arial" w:cs="arial"/>
            <w:i/>
            <w:color w:val="0077CC"/>
            <w:sz w:val="20"/>
            <w:u w:val="single"/>
            <w:shd w:val="clear" w:color="auto" w:fill="FFFFFF"/>
            <w:lang w:val="en-US" w:eastAsia="en-US" w:bidi="ar-SA"/>
          </w:rPr>
          <w:t xml:space="preserve">Judge Clears Way for </w:t>
        </w:r>
      </w:hyperlink>
      <w:hyperlink r:id="rId427" w:history="1">
        <w:r>
          <w:rPr>
            <w:rFonts w:ascii="arial" w:eastAsia="arial" w:hAnsi="arial" w:cs="arial"/>
            <w:b/>
            <w:i/>
            <w:color w:val="0077CC"/>
            <w:sz w:val="20"/>
            <w:u w:val="single"/>
            <w:shd w:val="clear" w:color="auto" w:fill="FFFFFF"/>
            <w:lang w:val="en-US" w:eastAsia="en-US" w:bidi="ar-SA"/>
          </w:rPr>
          <w:t>Police</w:t>
        </w:r>
      </w:hyperlink>
      <w:hyperlink r:id="rId427" w:history="1">
        <w:r>
          <w:rPr>
            <w:rFonts w:ascii="arial" w:eastAsia="arial" w:hAnsi="arial" w:cs="arial"/>
            <w:i/>
            <w:color w:val="0077CC"/>
            <w:sz w:val="20"/>
            <w:u w:val="single"/>
            <w:shd w:val="clear" w:color="auto" w:fill="FFFFFF"/>
            <w:lang w:val="en-US" w:eastAsia="en-US" w:bidi="ar-SA"/>
          </w:rPr>
          <w:t xml:space="preserve"> Body Cameras in New York</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29, 2017</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1" style="position:absolute;z-index:2517565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28"/>
          <w:headerReference w:type="default" r:id="rId429"/>
          <w:footerReference w:type="even" r:id="rId430"/>
          <w:footerReference w:type="default" r:id="rId431"/>
          <w:headerReference w:type="first" r:id="rId432"/>
          <w:footerReference w:type="first" r:id="rId433"/>
          <w:type w:val="nextPage"/>
          <w:pgSz w:w="12240" w:h="15840"/>
          <w:pgMar w:top="840" w:right="1000" w:bottom="840" w:left="1000" w:header="400" w:footer="400"/>
          <w:pgNumType w:fmt="decimal"/>
          <w:cols w:space="720"/>
          <w:titlePg/>
        </w:sectPr>
      </w:pPr>
    </w:p>
    <w:p>
      <w:pPr>
        <w:rPr>
          <w:lang w:val="en-US" w:eastAsia="en-US" w:bidi="ar-SA"/>
        </w:rPr>
      </w:pPr>
      <w:bookmarkStart w:id="77" w:name="Bookmark_39"/>
      <w:bookmarkEnd w:id="77"/>
    </w:p>
    <w:p>
      <w:pPr>
        <w:rPr>
          <w:lang w:val="en-US" w:eastAsia="en-US" w:bidi="ar-SA"/>
        </w:rPr>
      </w:pPr>
      <w:r>
        <w:pict>
          <v:shape id="_x0000_i11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4" w:history="1">
        <w:r>
          <w:rPr>
            <w:rFonts w:ascii="arial" w:eastAsia="arial" w:hAnsi="arial" w:cs="arial"/>
            <w:b/>
            <w:bCs/>
            <w:i/>
            <w:color w:val="0077CC"/>
            <w:kern w:val="32"/>
            <w:sz w:val="28"/>
            <w:szCs w:val="32"/>
            <w:u w:val="single"/>
            <w:shd w:val="clear" w:color="auto" w:fill="FFFFFF"/>
            <w:lang w:val="en-US" w:eastAsia="en-US" w:bidi="ar-SA"/>
          </w:rPr>
          <w:t>Eric Holder's Legacy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26, 2014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30; EDITORIAL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THE EDITORIAL BOARD</w:t>
      </w:r>
    </w:p>
    <w:p>
      <w:pPr>
        <w:keepNext/>
        <w:spacing w:before="240" w:after="0" w:line="340" w:lineRule="atLeast"/>
        <w:ind w:left="0" w:right="0" w:firstLine="0"/>
        <w:jc w:val="left"/>
        <w:rPr>
          <w:lang w:val="en-US" w:eastAsia="en-US" w:bidi="ar-SA"/>
        </w:rPr>
      </w:pPr>
      <w:bookmarkStart w:id="78" w:name="Body_37"/>
      <w:bookmarkEnd w:id="78"/>
      <w:r>
        <w:rPr>
          <w:rFonts w:ascii="arial" w:eastAsia="arial" w:hAnsi="arial" w:cs="arial"/>
          <w:b/>
          <w:color w:val="000000"/>
          <w:sz w:val="28"/>
          <w:lang w:val="en-US" w:eastAsia="en-US" w:bidi="ar-SA"/>
        </w:rPr>
        <w:t>Body</w:t>
      </w:r>
    </w:p>
    <w:p>
      <w:pPr>
        <w:spacing w:line="60" w:lineRule="exact"/>
        <w:rPr>
          <w:lang w:val="en-US" w:eastAsia="en-US" w:bidi="ar-SA"/>
        </w:rPr>
      </w:pPr>
      <w:r>
        <w:pict>
          <v:line id="_x0000_s1163"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any measure, the nearly-six-year tenure of Attorney General Eric Holder Jr. has been one of the most consequential in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history. His decision to resign, which he announced on Thursday, was long anticipated; he has said he will stay on through his successor's confirmation. It is hard to imagine that anyone who could make it through the current Senate would have an impact comparable to Mr. Holder's.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the first African-American to serve as the nation's top law enforcement official, Mr. Holder broke ground the moment he took office. In a position that rarely rewards boldness -- and in the face of a frequently hostile Congress -- Mr. Holder has continued to stake out strong and laudable legal positions on many of the most contested issues of our time. But his record is marred by the role the Justice Department played in matters of secrecy and national security under his leadership.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SAME-SEX MARRIAGE In 2011, Mr. Holder announced that the Justice Department would no longer defend the Defense of Marriage Act, which defined marriage under federal law as between a man and a woman. The law was unconstitutional, he said. It was a critical moment that foreshadowed both President Obama's own ''evolution'' on same-sex marriage the following year and the Supreme Court's 2013 ruling invalidating an important part of the law. Since the court's decision, nearly two dozen federal courts have struck down state bans on same-sex marriage throughout the country, and the Supreme Court has been asked again to rule on whether there is a constitutional right to same-sex marriage -- a question it dodged in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VOTING RIGHTS Mr. Holder successfully fought discriminatory voting restrictions around the country before the 2012 elections. When the Supreme Court gutted the core of the Voting Rights Act in 2013, he was quick to find new ways to challenge discriminatory laws. Shortly after the ruling, the Justice Department joined lawsuits challenging new restrictions like strict voter-ID requirements and cutbacks to voting hours in North Carolina and Texas. In both states, Republican-controlled legislatures imposed rules that most heavily burden poorer and minority voters, who tend to vote Democratic.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history of this nation has always been to try to expand the franchise,'' Mr. Holder told The New Yorker in February. ''We've always found ways in which we've made the voting process more inclusive. What these folks are intending to do, or certainly the impact of what they're going to do, is to turn their backs on that history.''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CRIMINAL JUSTICE From early in the Obama administration's first term, Mr. Holder made broad criminal-justice reform a central goal of his tenure. ''Too many Americans go to too many prisons for far too long, and for no truly good law enforcement reason,'' he said in a landmark speech last year. He often spoke about the issue in starkly moral terms, no more so than when discussing race. The disproportionately harsh treatment of blacks throughout the criminal justice system, he said, ''isn't just unacceptable; it is shameful.''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other things, Mr. Holder strongly supported a 2010 law that eliminated the difference in sentences for crimes involving crack versus powder cocaine. Last year, he ordered federal prosecutors to be more lenient toward low-level drug offenders, and he supported legislation that would reduce mandatory minimum sentences for many drug crimes. He has investigated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including in Ferguson, Mo. -- and fought for more financing for indigent defense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February, he called for the repeal of ''profoundly outdated'' felon disenfranchisement laws, which, in some states, prevent as many as one in five African-Americans from voting. And, in April, he directed prosecutors to seek out thousands of prisoners to be considered for early release from overlong drug sentences.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much of Mr. Holder's legacy rightly will be defined by the improvements he made in areas of civil rights and criminal justice reform, it will also be defined by deeply harmful actions -- and failures to act -- involving issues of national importance.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Under Mr. Holder, the Justice Department approved the targeted killing of civilians, including Americans, without judicial review, and the Obama administration fought for years to keep the justifications for such efforts secret. In the zeal to stop leaks of government information, Mr. Holder brought more prosecutions under the Espionage Act than during all previous presidencies combined. In tracking the sources of leaks, prosecutors seized phone and email records of journalists who were doing their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as the Justice Department devoted so much misguided energy to preventing leaks, it neglected to prosecute some of the most glaring cases of wrongdoing. Driven by Mr. Obama's desire to ''look forward,'' Mr. Holder used claims of government secrecy and immunity to toss out lawsuits seeking accountability for torture and other criminal abuses committed in the war on terror.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financial front, he did not prosecute a single prominent banker or firm in connection with the subprime mortgage crisis that nearly destroyed the economy. These are not accomplishments to be proud 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 course, Mr. Holder has always served at the pleasure of the president, who has his own policy priorities and political survival to consider. At his best, Mr. Holder stepped up and said things that Mr. Obama could not or would not say. And in wielding the muscle of his office, in a job of exasperating complications and irreconcilable conflicts, Mr. Holder has worked to increase justice for many of America's most dispossessed or forgotten citizens.</w:t>
      </w:r>
    </w:p>
    <w:p>
      <w:pPr>
        <w:keepNext w:val="0"/>
        <w:spacing w:before="240" w:after="0" w:line="260" w:lineRule="atLeast"/>
        <w:ind w:left="0" w:right="0" w:firstLine="0"/>
        <w:jc w:val="left"/>
        <w:rPr>
          <w:lang w:val="en-US" w:eastAsia="en-US" w:bidi="ar-SA"/>
        </w:rPr>
      </w:pPr>
      <w:r>
        <w:rPr>
          <w:lang w:val="en-US" w:eastAsia="en-US" w:bidi="ar-SA"/>
        </w:rPr>
        <w:br/>
      </w:r>
      <w:hyperlink r:id="rId435" w:history="1">
        <w:r>
          <w:rPr>
            <w:rFonts w:ascii="arial" w:eastAsia="arial" w:hAnsi="arial" w:cs="arial"/>
            <w:i/>
            <w:color w:val="0077CC"/>
            <w:sz w:val="20"/>
            <w:u w:val="single"/>
            <w:shd w:val="clear" w:color="auto" w:fill="FFFFFF"/>
            <w:lang w:val="en-US" w:eastAsia="en-US" w:bidi="ar-SA"/>
          </w:rPr>
          <w:t>http://www.nytimes.com/2014/09/26/opinion/eric-holders-legacy.html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26,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4" style="position:absolute;z-index:2517585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36"/>
          <w:headerReference w:type="default" r:id="rId437"/>
          <w:footerReference w:type="even" r:id="rId438"/>
          <w:footerReference w:type="default" r:id="rId439"/>
          <w:headerReference w:type="first" r:id="rId440"/>
          <w:footerReference w:type="first" r:id="rId441"/>
          <w:type w:val="nextPage"/>
          <w:pgSz w:w="12240" w:h="15840"/>
          <w:pgMar w:top="840" w:right="1000" w:bottom="840" w:left="1000" w:header="400" w:footer="400"/>
          <w:pgNumType w:fmt="decimal"/>
          <w:cols w:space="720"/>
          <w:titlePg/>
        </w:sectPr>
      </w:pPr>
    </w:p>
    <w:p>
      <w:pPr>
        <w:rPr>
          <w:lang w:val="en-US" w:eastAsia="en-US" w:bidi="ar-SA"/>
        </w:rPr>
      </w:pPr>
      <w:bookmarkStart w:id="79" w:name="Bookmark_40"/>
      <w:bookmarkEnd w:id="79"/>
    </w:p>
    <w:p>
      <w:pPr>
        <w:rPr>
          <w:lang w:val="en-US" w:eastAsia="en-US" w:bidi="ar-SA"/>
        </w:rPr>
      </w:pPr>
      <w:r>
        <w:pict>
          <v:shape id="_x0000_i116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2" w:history="1">
        <w:r>
          <w:rPr>
            <w:rFonts w:ascii="arial" w:eastAsia="arial" w:hAnsi="arial" w:cs="arial"/>
            <w:b/>
            <w:bCs/>
            <w:i/>
            <w:color w:val="0077CC"/>
            <w:kern w:val="32"/>
            <w:sz w:val="28"/>
            <w:szCs w:val="32"/>
            <w:u w:val="single"/>
            <w:shd w:val="clear" w:color="auto" w:fill="FFFFFF"/>
            <w:lang w:val="en-US" w:eastAsia="en-US" w:bidi="ar-SA"/>
          </w:rPr>
          <w:t>Injury Claims Against City's Correction Dept. Doubled in 5 Years, Report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20,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NIKITA STEWART</w:t>
      </w:r>
    </w:p>
    <w:p>
      <w:pPr>
        <w:keepNext/>
        <w:spacing w:before="240" w:after="0" w:line="340" w:lineRule="atLeast"/>
        <w:ind w:left="0" w:right="0" w:firstLine="0"/>
        <w:jc w:val="left"/>
        <w:rPr>
          <w:lang w:val="en-US" w:eastAsia="en-US" w:bidi="ar-SA"/>
        </w:rPr>
      </w:pPr>
      <w:bookmarkStart w:id="80" w:name="Body_38"/>
      <w:bookmarkEnd w:id="80"/>
      <w:r>
        <w:rPr>
          <w:rFonts w:ascii="arial" w:eastAsia="arial" w:hAnsi="arial" w:cs="arial"/>
          <w:b/>
          <w:color w:val="000000"/>
          <w:sz w:val="28"/>
          <w:lang w:val="en-US" w:eastAsia="en-US" w:bidi="ar-SA"/>
        </w:rPr>
        <w:t>Body</w:t>
      </w:r>
    </w:p>
    <w:p>
      <w:pPr>
        <w:spacing w:line="60" w:lineRule="exact"/>
        <w:rPr>
          <w:lang w:val="en-US" w:eastAsia="en-US" w:bidi="ar-SA"/>
        </w:rPr>
      </w:pPr>
      <w:r>
        <w:pict>
          <v:line id="_x0000_s1166" style="position:absolute;z-index:2517596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Personal-injury claims against the New York City Department of Correction have more than doubled in five years, a significant jump that has coincided with a rise in violence at Rikers Island, according to a report by the city comptroller's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comptroller's office linked the 114 percent increase to inmates with mental health issues and to the use of solitary confinement, especially at the Rikers jail complex. From the 2009 fiscal year to the 2014 fiscal year, which ended in June, claims rose 174 percent at Otis Bantum Correctional Center, a part of the Rikers complex that houses the city jail system's largest solitary confinement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adds to a growing body of evidence of disturbing practices at Rikers Island, the country's second-largest jail complex with 12,000 inmates. The report, which is to be publicly released on Wednesday, comes as the City Council is expected to approve legislation on Thursday that would require the Correction Department to post online quarterly reports on solitary confinement, including the number of inmates placed in the punitive segregation, their ages, mental health and length of stay. The New York Times obtained a copy of the report from Comptroller Scott M. Stringer.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month, the office of Preet Bharara,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criticized the Correction Department for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guards and excessive use of solitary confinement, punishing teenage male inmates by leaving them in the secluded custody for months at a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July, The Times published the results of an investigation, documenting assaults by correction officers on inmates of all ages, but especially those with a diagnosis of mental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released the report in hopes that this will show a further urgency that action is needed now,'' Mr. Stringer said. ''We don't have time anymore for a multiyear solution. When you break it down, jail by jail, this does indicate a serious humanitarian crisis in our jail. It corresponds with the U.S. attorney report and The New York Times investigation.''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Councilman Daniel Dromm, a Democrat of Queens, sponsored the legislation, which is expected to pass on Thursday. Mr. Dromm said he drew up the measure, inspired by a friend who was placed in solitary confinement at Rikers after being caught with contraband cigarettes.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how destroyed he was by solitary,'' the councilman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Dromm said he visited Rikers and was shocked at how solitary confinement works -- 23 hours in a cell with an hour of recreation outside. He said that hour could be as early as 4 a.m. ''That's what they get,'' he said. ''That's their outside time. To sit outside at 4 in the morning, in the dark, that's recreation?''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Beyond punitive segregation, attacks on inmates by correction officers have led to serious injuries. In one harrowing episode exposed by The Times's investigation, an inmate tried to commit suicide after he was unable to post $250 bail following a domestic dispute. Guards beat the man and he suffered a perforated bowel. He has filed a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Stringer's staff reviewed notices of claim, which must be filed with the comptroller's office to secure rights to sue the city. The claims include those made by correction officers, but are overwhelmingly made by inmates, according to Mr. Stringer's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analysis of Correction claims is part of a larger program, called ClaimStat, aimed at studying claims against the city in an effort to curb future lawsuits and settlements. A rise in claims is inevitably followed by an increase in judgment and settlement costs, which are ultimately the responsibility of taxpayers, Mr. Stringer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five-year period reviewed, there was a 34 percent rise in the amount of money the city paid in settlements and judgments, including $8.5 million in the fiscal year 2011. With 2,245 personal injury claims in the 2014 fiscal year alone, compared with 1,047 claims in 2009, the comptroller's office is predicting similar payouts in the next several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comptroller's office previously looked at claims at five other city agencies, including the Sanitation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the review of correction claims, however, the ClaimStat mission stretches beyond saving dollars and into saving lives, Mr. Stringer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Thousands of teenagers are arrested on minor crimes each year, charged as adults if they are 16 or 17 and placed at Rikers, Mr. Stringer said. On any given day, one in four teenage inmates is in solitary confinement,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jail system is completely broken; we need to have a stronger response,'' he said. ''A federal, state and city response so that those kids in jail on low-level crimes are not at risk. We expect them to be treated as human beings.''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Stringer said he hoped council members and Mayor Bill de Blasio's administration would use the report to help shape corrections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de Blasio has noted that most of the episodes mentioned in various investigations occurred before his tenure and that his administration was already making changes under Commissioner Joseph Ponte. Since Mr. Ponte took over this year, the Correction Department has been pursuing what the agency calls an unprecedented partnership with the Department of Health and Mental Hygiene and is expediting the placement of cameras throughout the jail system.</w:t>
      </w:r>
    </w:p>
    <w:p>
      <w:pPr>
        <w:keepNext w:val="0"/>
        <w:spacing w:before="240" w:after="0" w:line="260" w:lineRule="atLeast"/>
        <w:ind w:left="0" w:right="0" w:firstLine="0"/>
        <w:jc w:val="left"/>
        <w:rPr>
          <w:lang w:val="en-US" w:eastAsia="en-US" w:bidi="ar-SA"/>
        </w:rPr>
      </w:pPr>
      <w:r>
        <w:rPr>
          <w:lang w:val="en-US" w:eastAsia="en-US" w:bidi="ar-SA"/>
        </w:rPr>
        <w:br/>
      </w:r>
      <w:hyperlink r:id="rId443" w:history="1">
        <w:r>
          <w:rPr>
            <w:rFonts w:ascii="arial" w:eastAsia="arial" w:hAnsi="arial" w:cs="arial"/>
            <w:i/>
            <w:color w:val="0077CC"/>
            <w:sz w:val="20"/>
            <w:u w:val="single"/>
            <w:shd w:val="clear" w:color="auto" w:fill="FFFFFF"/>
            <w:lang w:val="en-US" w:eastAsia="en-US" w:bidi="ar-SA"/>
          </w:rPr>
          <w:t>http://www.nytimes.com/2014/08/20/nyregion/injury-claims-against-new-yorks-correction-dept-doubled-in-5-years-report-says.html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7" style="position:absolute;z-index:2517606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Comptroller Scott M. Stringer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20,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8" style="position:absolute;z-index:2517616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44"/>
          <w:headerReference w:type="default" r:id="rId445"/>
          <w:footerReference w:type="even" r:id="rId446"/>
          <w:footerReference w:type="default" r:id="rId447"/>
          <w:headerReference w:type="first" r:id="rId448"/>
          <w:footerReference w:type="first" r:id="rId449"/>
          <w:type w:val="nextPage"/>
          <w:pgSz w:w="12240" w:h="15840"/>
          <w:pgMar w:top="840" w:right="1000" w:bottom="840" w:left="1000" w:header="400" w:footer="400"/>
          <w:pgNumType w:fmt="decimal"/>
          <w:cols w:space="720"/>
          <w:titlePg/>
        </w:sectPr>
      </w:pPr>
    </w:p>
    <w:p>
      <w:pPr>
        <w:rPr>
          <w:lang w:val="en-US" w:eastAsia="en-US" w:bidi="ar-SA"/>
        </w:rPr>
      </w:pPr>
      <w:bookmarkStart w:id="81" w:name="Bookmark_41"/>
      <w:bookmarkEnd w:id="81"/>
    </w:p>
    <w:p>
      <w:pPr>
        <w:rPr>
          <w:lang w:val="en-US" w:eastAsia="en-US" w:bidi="ar-SA"/>
        </w:rPr>
      </w:pPr>
      <w:r>
        <w:pict>
          <v:shape id="_x0000_i116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50" w:history="1">
        <w:r>
          <w:rPr>
            <w:rFonts w:ascii="arial" w:eastAsia="arial" w:hAnsi="arial" w:cs="arial"/>
            <w:b/>
            <w:bCs/>
            <w:i/>
            <w:color w:val="0077CC"/>
            <w:kern w:val="32"/>
            <w:sz w:val="28"/>
            <w:szCs w:val="32"/>
            <w:u w:val="single"/>
            <w:shd w:val="clear" w:color="auto" w:fill="FFFFFF"/>
            <w:lang w:val="en-US" w:eastAsia="en-US" w:bidi="ar-SA"/>
          </w:rPr>
          <w:t xml:space="preserve"> Department in a Small Pennsylvania City Is in Crisis Over Many Brutality Lawsuits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2, 2005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National Desk; Pg.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659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EASTON, Pa., Aug. 1 </w:t>
      </w:r>
    </w:p>
    <w:p>
      <w:pPr>
        <w:keepNext/>
        <w:spacing w:before="240" w:after="0" w:line="340" w:lineRule="atLeast"/>
        <w:ind w:left="0" w:right="0" w:firstLine="0"/>
        <w:jc w:val="left"/>
        <w:rPr>
          <w:lang w:val="en-US" w:eastAsia="en-US" w:bidi="ar-SA"/>
        </w:rPr>
      </w:pPr>
      <w:bookmarkStart w:id="82" w:name="Body_39"/>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70" style="position:absolute;z-index:2517626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Until 2001, Jack Cuvo Jr. was best known around town as the athlete who won two N.C.A.A. wrestling championships and a gold medal at the Pan-American Games. Now people see him as the guy who received $2.5 million to settle claims that he was beaten, kicked and choked into semiconsciousness by Easton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Mr. Cuvo won the largest legal settlement in city history, his is far from an isolated case.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this city of about 26,000 residents have faced many brutality lawsuits, some resulting in seven-figure payouts.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Karoly Jr., the personal injury lawyer behind much of the legal action, says some members of the 62-officer department are ''proud of their well-deserved title as being one of the most abusive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city officials scoff at Mr. Karoly's claim, the continuing threat of lawsuits has forced them to take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recent weeks, Mayor Phil Mitman has disbanded the SWAT team and hired Daniel Spang,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and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major, to devise policies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high-speed chases and firearms.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goal is to win accreditation from the Pennsylvania Chiefs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Association, which concluded in one report that the Easton department was ''an agency in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department will also begin tracking complaints about officers with a computer system similar to one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began using in July.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Aside from the accusations of abuse,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had other problems. A grand jury is investigating what was apparently the accidental shooting death of a SWAT officer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headquarters in March. And since the beginning of July, three independent reports commissioned by the city have pointed to a sloppily run department that lacks even basic policies and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acknowledging the problems, Mayor Mitman defends officers against accusations that they regularly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officers are protecting and serving Easton'' while dealing with a ''litigious society mentality that the bad guys are right,'' Mr. Mitman said. If abuse is taking place, he said, ''I don't know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Over the last three years, the city and its insurance company have agreed to pay out more than $5 million to settle five civil rights lawsuits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All of the incidents took place before Mr. Mitman took office. Three other suits are pending and at least three more are being prepared.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Cuvo's case has had the most attention, because he was a local celebrity before his 2001 beating and because city officials said the settlement, announced in March, was likely to require a 19 percent tax increase.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denounce Mr. Cuvo and his lawyer as money-grubbers.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officers are making split-second life-or-death decisions, and it's really easy to second-guess a decision from the comfort of your law office,'' said Eric Smith, a lawyer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who believes the city should have fought Mr. Karoly's lawsuits instead of settling.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Karoly said he received complaints of alleged abuse almost every day. ''The culture in this department is about as deep-rooted as you can get,''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Cuvo, who runs a popular wrestling school, said officers wrongly accused him of paint-balling the house of an officer who had given him a traffic citation.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began tailing him, and the officer whose house was vandalized threatened Mr. Cuvo, his lawsuit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October 2001, Mr. Cuvo was pulled from his car, beaten with metal flashlights, kicked, dragged, choked and twice sprayed with Mace, according to his lawsuit. Mr. Cuvo said he suffered a torn retina and permanent brain damage and continued to suffer from seizures.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can change your handbook all you want, but they are not punishing these guys for their behavior,'' Mr. Cuvo said. ''If you want to get rid of the cancer, you don't cut out part of it, you got to get it all.''</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August 2, 2005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1" style="position:absolute;z-index:2517637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83" w:name="Bookmark_42"/>
      <w:bookmarkEnd w:id="83"/>
    </w:p>
    <w:p>
      <w:pPr>
        <w:rPr>
          <w:lang w:val="en-US" w:eastAsia="en-US" w:bidi="ar-SA"/>
        </w:rPr>
      </w:pPr>
      <w:r>
        <w:pict>
          <v:shape id="_x0000_i117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w:eastAsia="arial" w:hAnsi="arial" w:cs="arial"/>
            <w:b/>
            <w:bCs/>
            <w:i/>
            <w:color w:val="0077CC"/>
            <w:kern w:val="32"/>
            <w:sz w:val="28"/>
            <w:szCs w:val="32"/>
            <w:u w:val="single"/>
            <w:shd w:val="clear" w:color="auto" w:fill="FFFFFF"/>
            <w:lang w:val="en-US" w:eastAsia="en-US" w:bidi="ar-SA"/>
          </w:rPr>
          <w:t>Warning Signs Overlooked in Hiring for the City's Jails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15, 2015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1354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SCHWIRTZ and MICHAEL WINERIP</w:t>
      </w:r>
    </w:p>
    <w:p>
      <w:pPr>
        <w:keepNext/>
        <w:spacing w:before="240" w:after="0" w:line="340" w:lineRule="atLeast"/>
        <w:ind w:left="0" w:right="0" w:firstLine="0"/>
        <w:jc w:val="left"/>
        <w:rPr>
          <w:lang w:val="en-US" w:eastAsia="en-US" w:bidi="ar-SA"/>
        </w:rPr>
      </w:pPr>
      <w:bookmarkStart w:id="84" w:name="Body_40"/>
      <w:bookmarkEnd w:id="84"/>
      <w:r>
        <w:rPr>
          <w:rFonts w:ascii="arial" w:eastAsia="arial" w:hAnsi="arial" w:cs="arial"/>
          <w:b/>
          <w:color w:val="000000"/>
          <w:sz w:val="28"/>
          <w:lang w:val="en-US" w:eastAsia="en-US" w:bidi="ar-SA"/>
        </w:rPr>
        <w:t>Body</w:t>
      </w:r>
    </w:p>
    <w:p>
      <w:pPr>
        <w:spacing w:line="60" w:lineRule="exact"/>
        <w:rPr>
          <w:lang w:val="en-US" w:eastAsia="en-US" w:bidi="ar-SA"/>
        </w:rPr>
      </w:pPr>
      <w:r>
        <w:pict>
          <v:line id="_x0000_s1173" style="position:absolute;z-index:2517647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recent applicant for a job as a correction officer at New York City jails had several friends who were gang members. Another had been arrested four times and had been fired from a job as a security guard for stealing from the business he was supposedly guarding.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was found psychologically unfit to be a correction officer but was hired anyway. On her personnel file it was written that she was a ''family friend of Norman Seabrook,'' the powerful leader of the union for city correction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Despite such red flags, each of these applicants became a correction officer, along with dozens of other people with questionable backgrounds, including those with gang affiliations, criminal histories and significant psychological problems, according to a report by the city's Department of Investigation to be released on Thursday.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review of 153 applications of people the Correction Department recently hired, city investigators found that more than one-third had problems that either should have disqualified them or needed further scrutiny. Ten had been arrested more than once; 12 had previously been rejected by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six of them for ''psychological reasons''; and 79 had relatives or friends who were current or former inmates, a potential security threat,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investigation found hiring practices to be in disarray: There was no screening for gang affiliation; most of the application process was not computerized; and employment screeners did not monitor phone calls between inmates and applicants.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even the deputy commissioner who oversaw hiring could explain how the evaluation system worked.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underscore the profound dysfunction at Rikers Island and help explain how a culture of violence and corruption has come to flourish in the city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perhaps the most serious challenge facing the Department of Correction, both because we've got hard numbers demonstrating a lot of correction officers being hired despite obvious disqualifiers such as gang affiliation, prior arrest, relatives who are incarcerated and failing psychological exams,'' said Mark Peters, the Department of Investigation commissioner. ''But also because all of the other problems that we're trying to fix can't get fully resolved until we solve this problem first.''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is the latest in a series of damning revelations about the city jails. The New York Times has documented hundreds of cases involving abuse and neglect of inmates by guards and wrongdoing by senior staff members. In December,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for the Southern District of New York, Preet Bharara, announced he would sue the city over conditions at the jails.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the past year, the Investigation Department has arrested or referred for discipline 23 Rikers staff members accused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smuggling of contraband, or falsification of documents and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indicated that the Correction Department's system of screening applicants lagged far behind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report also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a much better trained and equipped unit of employment investigators, who receive special instruction for conducting background checks and identifying gang affiliation.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the jail agency,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a unit that visits an applicant's references and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Though officers at both departments have similar starting salaries, the report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did a much better job finding qualified candidates.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takes part in job fairs and outreach programs at colleges and with community groups, and maintains a website that has information about salaries, hiring and a video tour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Correction Department disbanded its recruitment unit in 2009 because of budget cuts. A contact phone number for job applicants, 877-NY1-BOLD, provided inaccurate information about hiring examinations and referred callers to a defunct website,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screens social media accounts of applicants, the report said that at the Correction Department, ''case coordinators lacked access to social media sites including Facebook, YouTube, Instagram and Twitter.'' Instead, correction officials asked applicants to display their social media accounts on their own phones.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contrast in the D.O.C. and N.Y.P.D. process is striking,''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Correction Department, applicants are supposed to be ranked on a scale of one to five. Investigators asked several correction officials, including the deputy commissioner who oversaw hiring, Alan Vengersky, which was the top score, one or five. No one knew, Mr. Peters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did not really matter, he said, since 90 percent of applicants received a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According to Correction Department guidelines, applicants must display ''proof of good character and satisfactory background.'' But one applicant was found to have had multiple arrests and previously worked at a strip club that had been the subject of criminal investigations,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disqualifiers for employment are a felony conviction, a conviction for a violent crime or domestic abuse and false statements on application forms. Rules also prohibit applicants from having an ''unduly familiar'' relationship with an inmate and require any potential conflicts of interest to be reported.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of the applicants initially claimed she knew no one incarcerated at Rikers. In fact, investigators discovered that an inmate had called her cellphone 20 times. The report said that the deception was ''completely ignored'' and that she was hired.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another case, an applicant had failed city psychological exams four times for ''poor stress tolerance.'' Investigators recommended rejecting her for what they called her poor adjustment ''to the demands of adulthood''; she was hired anyway.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Correction officials estimated there were dozens of staff members with gang affiliations, the report said. ''Gang membership is potentially the greatest threat to D.O.C.'s security because gang members generally place their gang allegiance above their C.O. duties,''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Once applicants pass the screening process, they must complete several months at the department's training academy in Queens before being assigned posts at city jails. Most of the 153 applicants examined by the Investigation Department came from one academy class and have been on the job a year. All but five remain employed at the department. The report did not identify any of the officers by name.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Peters said the shortcomings documented were most likely departmentwide. ''There is no reason to think that the problems in this class were unique, and indeed there's considerable anecdotal evidence to suggest they are not,'' he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 of the officers described in the report were hired before the current correction commissioner, Joseph Ponte, took over last April. ''Improving staff recruitment, training and retention is a key part of my agenda of meaningful reform,'' Mr. Ponte said on Wednesday. ''At the end of the day, our performance is only as strong as the men and women who fill the posts that keep our facilities operating 24/7.''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Peters credited Mr. Ponte for taking steps to address the problems after seeing the report last week. The department has started screening applicants for gang membership and pledged to computerize the screening process,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Ponte plans to adopt stricter standards for employment that would make it easier to disqualify applicants who had prior convictions, been fired from other jobs or were in contact with two or more inmates, the report said. There are also plans to put in place a formal training program for staff members involved in the hiring process.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you want to ultimately break the cycle of violence, contraband smuggling, evidence tampering that all of us have been concerned with, you've got to make sure that you have consistently qualified officers of the highest integrity,'' Mr. Peters said. ''If you don't have that as your foundation, everything else is an unfathomably hard battle.''</w:t>
      </w:r>
    </w:p>
    <w:p>
      <w:pPr>
        <w:keepNext w:val="0"/>
        <w:spacing w:before="240" w:after="0" w:line="260" w:lineRule="atLeast"/>
        <w:ind w:left="0" w:right="0" w:firstLine="0"/>
        <w:jc w:val="left"/>
        <w:rPr>
          <w:lang w:val="en-US" w:eastAsia="en-US" w:bidi="ar-SA"/>
        </w:rPr>
      </w:pPr>
      <w:r>
        <w:rPr>
          <w:lang w:val="en-US" w:eastAsia="en-US" w:bidi="ar-SA"/>
        </w:rPr>
        <w:br/>
      </w:r>
      <w:hyperlink r:id="rId458" w:history="1">
        <w:r>
          <w:rPr>
            <w:rFonts w:ascii="arial" w:eastAsia="arial" w:hAnsi="arial" w:cs="arial"/>
            <w:i/>
            <w:color w:val="0077CC"/>
            <w:sz w:val="20"/>
            <w:u w:val="single"/>
            <w:shd w:val="clear" w:color="auto" w:fill="FFFFFF"/>
            <w:lang w:val="en-US" w:eastAsia="en-US" w:bidi="ar-SA"/>
          </w:rPr>
          <w:t>http://www.nytimes.com/2015/01/15/nyregion/hired-for-new-york-jails-despite-warning-signs.html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4" style="position:absolute;z-index:25176576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Rikers Island complex. A review of the Correction Department's hiring practices and recruitment  found dysfunction. The report from the Investigation Department: nytimes.com/nyregion. (PHOTOGRAPH BY RICHARD PERRY/THE NEW YORK TIMES (A26)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15,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5" style="position:absolute;z-index:2517667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59"/>
          <w:headerReference w:type="default" r:id="rId460"/>
          <w:footerReference w:type="even" r:id="rId461"/>
          <w:footerReference w:type="default" r:id="rId462"/>
          <w:headerReference w:type="first" r:id="rId463"/>
          <w:footerReference w:type="first" r:id="rId464"/>
          <w:type w:val="nextPage"/>
          <w:pgSz w:w="12240" w:h="15840"/>
          <w:pgMar w:top="840" w:right="1000" w:bottom="840" w:left="1000" w:header="400" w:footer="400"/>
          <w:pgNumType w:fmt="decimal"/>
          <w:cols w:space="720"/>
          <w:titlePg/>
        </w:sectPr>
      </w:pPr>
    </w:p>
    <w:p>
      <w:pPr>
        <w:rPr>
          <w:lang w:val="en-US" w:eastAsia="en-US" w:bidi="ar-SA"/>
        </w:rPr>
      </w:pPr>
      <w:bookmarkStart w:id="85" w:name="Bookmark_43"/>
      <w:bookmarkEnd w:id="85"/>
    </w:p>
    <w:p>
      <w:pPr>
        <w:rPr>
          <w:lang w:val="en-US" w:eastAsia="en-US" w:bidi="ar-SA"/>
        </w:rPr>
      </w:pPr>
      <w:r>
        <w:pict>
          <v:shape id="_x0000_i117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5" w:history="1">
        <w:r>
          <w:rPr>
            <w:rFonts w:ascii="arial" w:eastAsia="arial" w:hAnsi="arial" w:cs="arial"/>
            <w:b/>
            <w:bCs/>
            <w:i/>
            <w:color w:val="0077CC"/>
            <w:kern w:val="32"/>
            <w:sz w:val="28"/>
            <w:szCs w:val="32"/>
            <w:u w:val="single"/>
            <w:shd w:val="clear" w:color="auto" w:fill="FFFFFF"/>
            <w:lang w:val="en-US" w:eastAsia="en-US" w:bidi="ar-SA"/>
          </w:rPr>
          <w:t xml:space="preserve">When </w:t>
        </w:r>
      </w:hyperlink>
      <w:hyperlink r:id="rId465"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65" w:history="1">
        <w:r>
          <w:rPr>
            <w:rFonts w:ascii="arial" w:eastAsia="arial" w:hAnsi="arial" w:cs="arial"/>
            <w:b/>
            <w:bCs/>
            <w:i/>
            <w:color w:val="0077CC"/>
            <w:kern w:val="32"/>
            <w:sz w:val="28"/>
            <w:szCs w:val="32"/>
            <w:u w:val="single"/>
            <w:shd w:val="clear" w:color="auto" w:fill="FFFFFF"/>
            <w:lang w:val="en-US" w:eastAsia="en-US" w:bidi="ar-SA"/>
          </w:rPr>
          <w:t xml:space="preserve"> Call a Car a Weapon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4018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Kim Barker, Steve Eder, David D. Kirkpatrick and Arya Sundaram</w:t>
      </w:r>
    </w:p>
    <w:p>
      <w:pPr>
        <w:keepNext/>
        <w:spacing w:before="240" w:after="0" w:line="340" w:lineRule="atLeast"/>
        <w:ind w:left="0" w:right="0" w:firstLine="0"/>
        <w:jc w:val="left"/>
        <w:rPr>
          <w:lang w:val="en-US" w:eastAsia="en-US" w:bidi="ar-SA"/>
        </w:rPr>
      </w:pPr>
      <w:bookmarkStart w:id="86" w:name="Body_41"/>
      <w:bookmarkEnd w:id="86"/>
      <w:r>
        <w:rPr>
          <w:rFonts w:ascii="arial" w:eastAsia="arial" w:hAnsi="arial" w:cs="arial"/>
          <w:b/>
          <w:color w:val="000000"/>
          <w:sz w:val="28"/>
          <w:lang w:val="en-US" w:eastAsia="en-US" w:bidi="ar-SA"/>
        </w:rPr>
        <w:t>Body</w:t>
      </w:r>
    </w:p>
    <w:p>
      <w:pPr>
        <w:spacing w:line="60" w:lineRule="exact"/>
        <w:rPr>
          <w:lang w:val="en-US" w:eastAsia="en-US" w:bidi="ar-SA"/>
        </w:rPr>
      </w:pPr>
      <w:r>
        <w:pict>
          <v:line id="_x0000_s1177" style="position:absolute;z-index:2517678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Times investigation into a common defense for shooting motorists found that some officers had put themselves in danger. Others appeared to face no peril at 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PHENIX CITY, Ala. -- On a Sunday in May 2017, a patrol car sat outside the city's oldest public housing project, waiting for anyone acting suspiciously. The two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heard Cedric Mifflin before they saw him, blasting music from a silver Mercury Grand Marquis. Then they tried to pull him over: He wasn't wearing a seatbelt.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Mifflin, a 27-year-old Black man, kept driving. What happened next is disputed, but how it ended is certain. Officer Michael Seavers leapt out of the patrol car, drew his gun and fired 16 times at the moving car. He thought Mr. Mifflin intended to run him over, he said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had never felt the fear that I had at that moment,'' Officer Seavers, who is white, told investigators in a statement. He said he thought of what a vehicle can do ''to a human body and how I would die if I didn't react.''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defense of killing Mr. Mifflin, who wielded neither a gun nor a knife, is one repeated over and over across the country: The vehicle was a weapon. In a New York Times investigation of car stops that left more than 400 similarly unarmed people dead over the last five years, those words were routinely used to explain why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fired at drivers.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asked in a deposition whether a man he had fatally shot in 2017 had used a weapon, an officer in Forest Park, Ill., answered, ''Other than a moving vehicle,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Minutes after sheriff's deputies near San Leandro, Calif., killed a shoplifting suspect and injured a passenger in an S.U.V. in early 2019, an officer asked what weapons they had been armed with. ''A vehicle,'' one deputy replied.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a lawyer for a sheriff's deputy who shot a driver in Wichita, Kan., in late 2019 said the motorist had used ''a 4,500-pound vehicle as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about 250 of the 400 seemingly avoidable deaths, The Times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fired into vehicles that they later claimed posed such a threat. Relative to the population, Black motorists were overrepresented among those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Mr. Mifflin, the other drivers had been pursued for nonviolent offenses, many of them minor. A seatbelt ticket in Phenix City that would have cost $41. A cracked taillight in Georgia, a broken headlight in Colorado, an expired registration tag in Texas. Most motorists were killed while attempting to flee.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country's largest cities, from New York to Los Angeles, have barred officers from shooting at moving vehicles. The U.S. Justice Department has warned against the practice for decades, pressuring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forbid 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don't even train recruits how to fire at a car. The risk of injuring innocent people is considered too great; the idea of stopping a car with a bullet is viewed as wishful thinking.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''Bad idea. Bad to do,'' said Carmen Best, the former Seattle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an interview. ''If you think the vehicle is coming toward you, get yourself out of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Moving vehicles can be deadly. Nine officers have been fatally run over, pinned or dragged by drivers in vehicles approached for minor or nonviolent offenses in the past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many instances,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state troopers and sheriff's deputies put themselves at risk by jumping in front of moving cars, then aiming their guns at the drivers as if in a Hollywood movie, according to body-camera footage. Or they reached into cars and became entangled with motorists, then opened 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Often, the drivers were trying to get away from officers, edging around them, not toward them, the footage shows, and the officers weren't in the path of the vehicle when they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see many where bullets are in the back of the car, in the side of the car,'' said Geoffrey Alpert, a criminologist at the University of South Carolina who has researched high-risk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 for more than 30 years. ''In the high 90 percentile of cases I've seen, the person's just trying to get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officers who fatally shot motorists didn't appear to be in any jeopardy at all, The Times review showed. In some cases the vehicle was stationary, even incapable of moving. Yet prosecutors found that the claim that officers feared for their lives or the lives of others was enough to justify all but the rarest of shootings.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Seavers faced no charges in the Mifflin case. Phenix City and state officials have declined to release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body- and dashboard-camera videos of the fatal encounter. ''All it'll do is inflame people, and people don't understand the fine points of the law,'' the city's lawyer, James McKoon, said in an interview. ''And this guy was scared to death when he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Jeremy Bauer, a forensics expert in Seattle who has testified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nationwide and for families of people killed, reviewed the state investigative report, witness testimony, photographs and other materials and concluded that the officer had not been in peril. It would have been impossible, he said, for Mr. Mifflin to have been headed for Officer Seavers when the shots were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just wouldn't have been in the path of the vehicle,'' Dr. Bauer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Enacting a Ban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Once, Phenix City was known as the Sin City of the South, and its major industry was vice: gambling, brothels and bootleg booze. In 1940, the U.S. secretary of war called it the ''wickedest city in America.'' Politicians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on the take. After a top candidate in the Alabama attorney general's race in 1954 pledged to clean up the city, he was gunned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the town has a new slogan: ''Positively Phenix City.'' Local officials still boast of its 2007 BusinessWeek designation as one of the country's most affordable suburbs -- just across the Chattahoochee River from Columbus, Ga. -- for raising a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is typical of many communities where fatal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encounters with motorists have occurred over the past five years. It's in the South. It has fewer than 50 patrol officers. With under 39,000 residents, it's relatively small.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lower training and qualification requirements than those of big cities. A G.E.D. is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not Navy SEALs,'' said Kenneth Davis, the district attorney in Russell County, home to Phenix City. ''These guys are average guys.''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chief, Ray Smith, joined the department 32 years ago and has led it for the past 12. His two predecessors each spent decades with the department. Its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 governing how officers are permitted to subdue people -- has not been revised to include reforms that many other departments have adopted. Chief Smith didn't respond to multiple requests for an interview. Neither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nor Mr. McKoon responded to detailed questions about The Times's findings.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Law enforcement killed two unarmed Black men here in 2013: One was shot after he drove through a stop sign, led officers on a chase, fled his car and allegedly refused to come out from under a vehicle; another, naked and mentally ill, died after being stunned with a Taser 19 times and then restrained.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was no citywide protest, no Ferguson fallout, no George Floyd moment.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Phenix City's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mentions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can fire their weapons to ''destroy'' a threatening animal. It allows for shooting ''during range practice or competitive sporting events.'' While it prohibits firing from inside a moving vehicle, it doesn't say anything about shooting at moving vehicles.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unusual: Out of nearly 200 departments that had such shootings and provided their policies to The Times, just 13 did not address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something that has never come up,'' said Chief Darryl Laxton, in Oneida, Tenn. He added: ''This is not a very active place. A lot doesn't go 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Most other departments surveyed had policies prohibiting officers from shooting at moving vehicles -- but they were ambiguously worded and allowed officers to do so if they felt the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of the practice argue that shooting at a driver is ineffective or even disastrous. ''It's like you've created an unguided missile,'' said Chuck Wexler, the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law enforcement policy nonprofit. ''You've basically lost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identify cases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fired into vehicles, The Times reviewed data collected by The Washington Post and the research groups Mapping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and Fatal Encounters. Reporters then filed hundreds of public-records requests, analyzed more than 115 video and audio recordings, examined investigative records and interviewed dozens of experts and motorists' families. In addition to the 250 otherwise unarmed drivers, scores of such shootings involved motorists who held weapons or were being pursued for violent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movement to stop shooting into moving vehicles began in New York City in 1972.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banned the practice as part of a package of reforms after an officer shot and killed an 11-year-old boy, who had been joyriding with two friends, and wounded the driver and two passers-by.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1972,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involved in 994 shooting incidents of any kind; the next year, 665. By 2019, officers fired their guns only 52 times. And since the ban, not one on-duty officer has been killed by a vehicle fleeing a traffic stop.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nation's 25 largest cities have since adopted similar bans. (Some carve out exceptions for terrorists aiming vehicles into crowds.)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one disputes that cars can be deadly: Scores of officers have been killed working accident scenes or writing tickets. But no officer in any big city that has banned the practice has been fatally run over by a vehicle he or she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bans haven't entirely stopped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from fatally shooting unarmed motorists in moving vehicles not suspected in violent crimes. Still, only 11 such deaths have occurred in those departments collectively in the last five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Compare that with Honolulu, a city of nearly 350,000. Between 2016 and 2020, officers there shot four unarmed motorists.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April 1, the department tightened its rules, but with a big exception: Officers could shoot if ''the vehicle's movement poses a threat that justifies the use of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Four days later, officers pursued a stolen car suspected in an armed robbery and two purse snatchings. After it stopped, officers fired 15 shots, hitting the 16-year-old driver, Iremamber Sykap, in the back of the head, records show. Two officers said they shot to protect themselves and ''members of the public.'' One said the teenager had ''rammed'' his patrol car and ''reversed'' directly at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body-cam videos show that the patrol car wasn't rammed, the car didn't reverse directly at the officer and officers fired when it was moving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three officers were criminally charged, but a judge dismissed the charges. The officers are back on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Stop, a Chase and 16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Mifflin's friends thought he would become a comedian. They called him ''Kevin Hart'' because he looked and behaved like the comic-actor. Mr. Mifflin pretended to find the nickname tiresome -- ''Lol here u go,'' he'd write on Facebook -- but he embraced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sported a tattoo of praying hands on his left forearm; his right was inked with the name of his daughter, Shay, whom he fathered in high school. If friends got annoyed at him, he'd badger them into forgiveness. Only 5-foot-4 and 130 pounds, Mr. Mifflin acted streetwise, posing like a tough guy in photos. But that was a front; he never got into fights, and friends often mocked him for how he spent his Sunday mornings.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the one who stayed in church with his grandma,'' said Dontrell Grier, Mr. Mifflin's stepbrother.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Mifflin lived in Columbus with his grandparents, a social worker and a retired small-town Georgia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who instructed him to always follow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orders. When Mr. Mifflin was 22, he agreed to testify in court after witnessing a mother leave a toddler alone in a car for at least 20 minutes.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worked stocking shelves at Walmart and Piggly Wiggly. He loved cars, but he allowed more than eight years of traffic tickets for infractions like driving without a seatbelt spiral into a crisis, including a suspended driver's license, a misdemeanor for not showing up in court, thousands of dollars in fines and potential jail time, according to court records.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Mifflin stole $265 from the Piggly Wiggly when he was 26, about the same time he lost his job there, records show. And Walmart later terminated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that fateful Sunday in May 2017, he drove from Columbus to Phenix City to pick up a friend at the Frederick Douglass Homes, a public-housing complex with mostly Black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decision to pull him over appeared to be a ''pretextual'' stop,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stop drivers -- often people of color -- for an infraction and then look for a more serious offense, two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experts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seemed to be ''looking for a reason to stop him because they felt that he was up to no good -- he plays loud music, he doesn't have a seatbelt,'' said Michael Gennaco, a former federal prosecutor who works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to improve accountability and reviewed the case for The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Why did Mr. Mifflin drive off? Maybe because of the suspended license. Maybe because of a story his stepbrother liked to tell: Mr. Grier had been a passenger in a car pulled over after the driver initially didn't obey commands to stop. The Phenix City officers had aimed their weapons at him and dragged him out of the vehicle and across a parking lot.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Whatever the reason, instead of complying, Mr. Mifflin sped across a busy road.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chased him. At that point, he was just four minutes from the Georgia line. He only needed to make it to the corner near Ed's barbecue, take a couple of turns and cross a bridge.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an S.U.V. blocked his path: Djaron Green, a manager for a financial company, was about to turn into the restaurant for lunch.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Mr. Mifflin whipped his car into Ed's parking lot, stalling out, Mr. Green recalled in an interview. Sirens blaring, the cruiser came to a stop, pointing toward Mr. Mifflin's rear passenger door, according to the report by the Alabama State Bureau of Investigation, which examines any officer-involved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Seavers jumped out of the passenger side of the patrol car. Gun drawn, he confronted Mr. Mifflin.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driver backed his car away from the restaurant -- the officer later described the vehicle's ''spinning tires'' to investigators, according to the state report, obtained by The Times from Mr. Mifflin's family. The document included some details from the unreleased body- and dash-cam videos, mentioning that Mr. Mifflin's ''front right tire was turned to the right towards the area of Officer Seavers.''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patrol car driver, Cpl. Jason Searcy, told investigators that he had begun to reverse the cruiser and didn't see anything, but ''heard several gunshots.''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Seavers did not reply to requests for comment; most of the other officers mentioned in this article declined to comment or could not be reached. Officer Seavers told state investigators that the Mercury had come straight at him. So did an Ed's employee who was inside the restaurant during the encounter; she did not respond to messages from The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Green, the closest witness, said the car never came near Officer Seavers. Instead, he said, it appeared to move around him. And Dr. Bauer, the forensic expert, concluded that Officer Seavers was never in harm's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Dr. Bauer created a video reconstruction for The Times, drawing on the state report and other records. (The Times offered to let state and city officials review the video; they declined.) The officer initially fired twice; both shots entered the passenger side of the front window at a sharp angle, indicating that the car was moving past the officers, Dr. Bauer said. Both hit Mr. Mifflin. Either would have been fatal.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vehicle kept traveling forward; Officer Seavers turned his body and his gun to follow. Four bullets entered the passenger's side of the car. As it passed, the patrolman emptied his magazine, striking the back of the car multiple times, the state investigation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life was not in danger if the vehicle was leaving,'' said Isaac Lawrence, Mr. Mifflin's grandfather, who added that he had been trained never to fire at moving vehicles. He wanted to ask the officer, ''So why did you shoot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Mifflin's sedan drifted across a road and finally stopped at a used-car lot. At first, the two officers thought Mr. Mifflin had fled on foot. Instead, he was slumped over, dying from seven bullet wounds.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Creating Their Own Jeopardy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November 2020, Deputy Jafet Santiago-Miranda of the Brevard County Sheriff's Office searched for a stolen car in Cocoa, Fla. He spotted a similar vehicle, which pulled into a driveway, then backed out. The deputy left his cruiser and stepped in front of the car, then fired 10 times as it moved slowly forward, the dash-cam video shows.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driver, A.J. Crooms, 16, and a passenger, Sincere Pierce, 18, who had been planning to hang out with a friend, were dead. Officials later said that the vehicle was not the stolen car. (As in several other cases, guns were later found in or near the car, but they played no role in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April, Deputy Nolan Davis of the Delta County Sheriff's Office in Colorado tried to pull over a white Honda with no license plates. The driver fled, eventually running over ''stop sticks'' placed by another deputy, which flattened the Honda's tires. As the car attempted to maneuver between Deputy Davis's patrol truck and a white truck, he stepped out of his car into the path of the Honda, body-cam footage shows. Deputy Davis moved backward as he fired eight times, even after the Honda passed him. Paige Pierce, 26, was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driver ''was about to hit me,'' Deputy Davis told his superior. ''I had no choice, Sarge.''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Deputy Davis later said that when he stepped from his patrol truck he thought that the driver may have exited the Honda and been ''possibly stopping to flee on foot,'' according to a review by the district attorney.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Neither deputy lost their job or faced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dozens of fatal cases over the past five years, officers reacted similarly, jumping in front of vehicles or failing to move out of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decisions are dangerous for both motorists and officers. Over the past five years, three officers who leaned inside vehicles during stops were killed when the drivers took off. Six others were run over by vehicles they were facing down, like Amy Caprio, a Baltimore County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killed in May 2018 after responding to a call of a suspicious vehicle connected to a burglary.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just wanted to get away,'' wrote 17-year-old Dawnta Harris to a judge after running over the officer. ''From the bottom of my heart, I thought she was going to move.''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big cities that ban shooting into moving vehicles also say officers should not step in front of cars. But of the departments that responded to The Times, more than two-thirds -- mostly outside big cities -- had no such policy.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have to write a policy to tell someone to not step in front of a moving vehicle, then we wouldn't be hiring very smart people, would we?'' said Capt. Mike McCoy of the Fulshear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Texas, which has no such ban. ''Sometimes, common sense must take over.''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Shootings sometimes had unintended consequences. In the cases reviewed by The Times, law enforcement officers did not just hit drivers: They killed eight passengers and injured at least 17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December 2017, for instance, a part-time deputy in Grundy County, Tenn., named Mike Holmes kept firing after a Mustang he had pursued for reckless driving fled -- hitting the side and rear of the car multiple times. One bullet hit the passenger, Shelby Comer, 20, killing her. (In an interview, Mr. Holmes, who is no longer in law enforcement, said the driver had pointed a gun at him; no gun was ever recovered.)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Holmes was found guilty of criminally negligent homicide, one of three law enforcement officers convicted after vehicle-as-weapon shootings in the past five years. ''If I've ever had a regret in my life, it's making that decision to pursue that Mustang that night,'' he said at his sentencing hearing. ''I should have discontinued the pursuit. I should have stopped.''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given three years' probation.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Pair of Settlements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day after Cedric Mifflin was killed, Phenix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 encounter was traumatic not only for the man's family ''but for the entire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described the death not as a killing but as a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''We're going to try to find out everything that we can about how to avoid it in the future,'' Chief Smith pledged at a news conference.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as of August, Phenix City had not changed its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policy to even mention shooting at moving vehicles. Officer Seavers was still a patrol officer.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did not respond to questions about whether he had faced any discipline.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written statement, the officer said he fired at the rear of the vehicle because if Mr. Mifflin had just tried ''to kill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wouldn't hesitate to kill a citizen.''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State investigators waited two days to question Officer Seavers and did not record their interview with him, records show. Mr. Gennaco, one of the nation's top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consultants, described the state's inquiry as ''inconsistent with basic investigative protocols.''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Davis, the county's district attorney, brought the case before a grand jury, typical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He called a handful of witnesses and played the body- and dash-cam videos.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 no weapons or drugs in the car. The grand jury opted not to charge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honestly thought it could go either way,'' Mr. Davis recalled.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grand jury decision, Mr. Davis suggested to Mr. Mifflin's mother, Pochya Sanders, that she get a lawyer -- advice he says he always gives in cases like this. She hunted for someone willing to sue Phenix City, she said, but most lawyers told her that Alabama juries side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months after the lawyer she eventually found filed a wrongful-death suit, the city offered Ms. Sanders $100,000 to settle. Her lawyer, Kenneth Shinbaum, advised her to take it, even though neither of them had seen the video footage. So she agreed. (The law firm got 50 percent of the settlement, a high rate for such contingency fee arrangements.)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then offered to show her the videos, but she decided that she couldn't watch her son die. Now, Ms. Sanders said in an interview, she wants them to be made public. ''I just need the truth,''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Seavers also sued the city -- a workers' compensation claim over an ''accident occurring on the job'' the day of Mr. Mifflin's death. The officer said he suffered hearing loss that day, in all likelihood because of gunfire. The city settled for $5,500.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city official reached out to Mr. Mifflin's family after he was killed, his mother said. She was the one to identify her son's bullet-ridden body. ''I carried him for nine months. I'm the first person he ever talked to, the first person he ever smelled,''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chose a baby blue coffin. At the Looking Good clothing store in downtown Columbus, she picked out a $50 blue suit for him. Blue was his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Donovan J. Thomas, Rick Rojas, Erica Sweeney, Sydney Cromwell and Glenny Brock. Julie Tate, Susan C. Beachy and Kitty Bennett contributed research.Reporting was contributed by Donovan J. Thomas, Rick Rojas, Erica Sweeney, Sydney Cromwell and Glenny Brock. Julie Tate, Susan C. Beachy and Kitty Bennett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466" w:history="1">
        <w:r>
          <w:rPr>
            <w:rFonts w:ascii="arial" w:eastAsia="arial" w:hAnsi="arial" w:cs="arial"/>
            <w:i/>
            <w:color w:val="0077CC"/>
            <w:sz w:val="20"/>
            <w:u w:val="single"/>
            <w:shd w:val="clear" w:color="auto" w:fill="FFFFFF"/>
            <w:lang w:val="en-US" w:eastAsia="en-US" w:bidi="ar-SA"/>
          </w:rPr>
          <w:t>https://www.nytimes.com/2021/11/06/us/</w:t>
        </w:r>
      </w:hyperlink>
      <w:hyperlink r:id="rId466" w:history="1">
        <w:r>
          <w:rPr>
            <w:rFonts w:ascii="arial" w:eastAsia="arial" w:hAnsi="arial" w:cs="arial"/>
            <w:b/>
            <w:i/>
            <w:color w:val="0077CC"/>
            <w:sz w:val="20"/>
            <w:u w:val="single"/>
            <w:shd w:val="clear" w:color="auto" w:fill="FFFFFF"/>
            <w:lang w:val="en-US" w:eastAsia="en-US" w:bidi="ar-SA"/>
          </w:rPr>
          <w:t>police</w:t>
        </w:r>
      </w:hyperlink>
      <w:hyperlink r:id="rId466" w:history="1">
        <w:r>
          <w:rPr>
            <w:rFonts w:ascii="arial" w:eastAsia="arial" w:hAnsi="arial" w:cs="arial"/>
            <w:i/>
            <w:color w:val="0077CC"/>
            <w:sz w:val="20"/>
            <w:u w:val="single"/>
            <w:shd w:val="clear" w:color="auto" w:fill="FFFFFF"/>
            <w:lang w:val="en-US" w:eastAsia="en-US" w:bidi="ar-SA"/>
          </w:rPr>
          <w:t>-traffic-stops-shooting.html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78" style="position:absolute;z-index:25176883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A Times investigation found that some officers had put themselves in danger when they shot. Others appeared to face no peril.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PHENIX CITY, ALA., has no policy regarding officers shooting at moving vehicles. Cedric Mifflin was pulled over for not wearing a seatbelt and ended up dead, the car he was driving shot at 16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MICHAEL SEAVERS of Phenix City, Ala., wrote a five-page statement for state investigators after fatally shooting Cedric Mifflin in May 2017. Officer Seavers said he feared that Mr. Mifflin was about to run him over. In the mo- ment, he thought he fired his weapon fewer times than he actually did. (A22)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CEDRIC JAMAL MIFFLIN, above center, was pulled over in May 2017 for not wearing a seatbelt and sped off, heading for the Georgia state line, but stalled out. Offi- cer Michael Seavers approached and drew his gun, firing 16 rounds into the Mercury Grand Marquis. At top, Giovanni Fleur, a friend of Mr. Mifflin's, with the car. (PHOTOGRAPHS BY KENNY HOLSTON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Recreating a Fatal Shooting: Records show that Officer Michael Seavers of Phenix City, Ala., was in no danger when he shot Cedric Mifflin. This digital reconstruction is based on the pattern of bullet holes in Mr. Mifflin's Mercury Grand Marquis and entry wounds in his body, as well as other physical evidence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statements contained in a state investigative report obtained by The Times. Jeremy Bauer, a forensic scientist who works for both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and plaintiffs' lawyers, created the simulation for The Times. (PHOTOGRAPHS BY BAUER FORENSICS, LLC) (A23)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7,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9" style="position:absolute;z-index:2517698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67"/>
          <w:headerReference w:type="default" r:id="rId468"/>
          <w:footerReference w:type="even" r:id="rId469"/>
          <w:footerReference w:type="default" r:id="rId470"/>
          <w:headerReference w:type="first" r:id="rId471"/>
          <w:footerReference w:type="first" r:id="rId472"/>
          <w:type w:val="nextPage"/>
          <w:pgSz w:w="12240" w:h="15840"/>
          <w:pgMar w:top="840" w:right="1000" w:bottom="840" w:left="1000" w:header="400" w:footer="400"/>
          <w:pgNumType w:fmt="decimal"/>
          <w:cols w:space="720"/>
          <w:titlePg/>
        </w:sectPr>
      </w:pPr>
    </w:p>
    <w:p>
      <w:pPr>
        <w:rPr>
          <w:lang w:val="en-US" w:eastAsia="en-US" w:bidi="ar-SA"/>
        </w:rPr>
      </w:pPr>
      <w:bookmarkStart w:id="87" w:name="Bookmark_44"/>
      <w:bookmarkEnd w:id="87"/>
    </w:p>
    <w:p>
      <w:pPr>
        <w:rPr>
          <w:lang w:val="en-US" w:eastAsia="en-US" w:bidi="ar-SA"/>
        </w:rPr>
      </w:pPr>
      <w:r>
        <w:pict>
          <v:shape id="_x0000_i118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3" w:history="1">
        <w:r>
          <w:rPr>
            <w:rFonts w:ascii="arial" w:eastAsia="arial" w:hAnsi="arial" w:cs="arial"/>
            <w:b/>
            <w:bCs/>
            <w:i/>
            <w:color w:val="0077CC"/>
            <w:kern w:val="32"/>
            <w:sz w:val="28"/>
            <w:szCs w:val="32"/>
            <w:u w:val="single"/>
            <w:shd w:val="clear" w:color="auto" w:fill="FFFFFF"/>
            <w:lang w:val="en-US" w:eastAsia="en-US" w:bidi="ar-SA"/>
          </w:rPr>
          <w:t xml:space="preserve">Peaceful Protest Over Istanbul Park Turns Violent as </w:t>
        </w:r>
      </w:hyperlink>
      <w:hyperlink r:id="rId47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73" w:history="1">
        <w:r>
          <w:rPr>
            <w:rFonts w:ascii="arial" w:eastAsia="arial" w:hAnsi="arial" w:cs="arial"/>
            <w:b/>
            <w:bCs/>
            <w:i/>
            <w:color w:val="0077CC"/>
            <w:kern w:val="32"/>
            <w:sz w:val="28"/>
            <w:szCs w:val="32"/>
            <w:u w:val="single"/>
            <w:shd w:val="clear" w:color="auto" w:fill="FFFFFF"/>
            <w:lang w:val="en-US" w:eastAsia="en-US" w:bidi="ar-SA"/>
          </w:rPr>
          <w:t xml:space="preserve"> Crack Down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 2013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 ARANGO and CEYLAN YEGINSU; Sebnem Arsu contributed reporting from Antakya, Turkey.</w:t>
      </w:r>
    </w:p>
    <w:p>
      <w:pPr>
        <w:keepNext/>
        <w:spacing w:before="240" w:after="0" w:line="340" w:lineRule="atLeast"/>
        <w:ind w:left="0" w:right="0" w:firstLine="0"/>
        <w:jc w:val="left"/>
        <w:rPr>
          <w:lang w:val="en-US" w:eastAsia="en-US" w:bidi="ar-SA"/>
        </w:rPr>
      </w:pPr>
      <w:bookmarkStart w:id="88" w:name="Body_42"/>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81" style="position:absolute;z-index:2517708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ISTANBUL --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attacked a group of peaceful demonstrators on Friday in Istanbul's Taksim Square with water cannons and tear gas, sending scores of people, protesters and tourists alike, scurrying into shops and luxury hotels and turning the center of this city into a battle zone at the height of tourist season.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was the latest violent crackdown by the government against a growing protest movement challenging plans to replace a park in Taksim Square, Istanbul's equivalent of Cairo's Tahrir Square, with a replica Ottoman-era army barracks that would house a shopping mall.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the removal of the park, which is filled with sycamore trees and is the last significant green space in the center of Istanbul, set off the protests at the beginning of the week, the gatherings have broadened into a wider expression of anger against the heavy-handed tactics and urban development plans of the government and its leader, Prime Minister Recep Tayyip Erdogan. His party, now in power a decade, is increasingly viewed by many Turks as becoming authoritarian.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Erdogan still has great support among Turkey's religious masses, but secular critics cite his government's sweeping prosecution and intimidation of journalists as evidence of its intolerance of dissent.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anger also centers on the struggle over Istanbul's public spaces. Mr. Erdogan's government has proceeded with disputed urban development plans with little public input, while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have increasingly used tear gas against peaceful protesters, resulting in scores of injuries, including the hospitalization on Friday of a Turkish lawmaker, a member of the Kurdish Party who had become a vocal participant in the protests, after he was hit by a tear gas canister.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 movement comes amid continued public anger at Turkey's policy of supporting the rebels in Syria, which many Turks feel has led to a violent spillover inside Turkey, including recent car bombings in the southern city of Reyhanli, which killed dozens of people. The rising public disenchantment represents a significant political challenge to Mr. Erdogan, who is planning to run for the presidency next year and has been trying to alter the Constitution to create a more powerful presidential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early afternoon Friday, as protesters gathered and began shouting antigovernment chants,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riot gear began surrounding the group, positioning vehicles that resembled tanks at the edge of the square around the protesters, who were mostly sitting.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''Taksim is ours; we are not giving it to the A.K.P.!'' they chanted, referring to Mr. Erdogan's Islamist-rooted Justice and Development Party, known as the A.K.P.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they chanted,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casually put on their gas masks and the operators of the tanklike vehicles aimed their big guns, which fire a mixture of water and tear gas, at the group. Then chaos erupted. Protesters and onlookers, some of them tourists, ran down side streets where shopkeepers offered sliced lemons to soothe the burning sensation of the gas, and pharmacists doled out ointments for skin burns.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pigs, the pigs,'' said Esra Yurtnac, who was crying as she sought refuge in a bakery after being gassed. ''All they know is how to use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''They think they can silence us with force, but they won't.''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Hours after the clashes with protesters, an Istanbul court on Friday ruled in favor of a petition by a local advocacy group and halted the project until parties submitted their legal arguments to court, the semiofficial Anatolian News Agency reported. The interior minister also pledged on Friday that claims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would be investigated.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chaos followed a dawn raid on an Occupy Wall Street-style encampment in Gezi Park, near Taksim, in which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used tear gas to drive away protesters and later barricaded the park. In an earlier raid on the camp, on Thursday,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set fire to some tents. The brief occupation of the park, which began after bulldozers had started to take down trees, had taken on a festival-like atmosphere, with yoga, barbecues and musical performances, while those gathered chanted, ''Taksim is ours! Istanbul is ours!''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people adorned the camp with banners expressing the rising anger at the reshaping of Istanbul's urban spaces by the government. One read, ''Don't touch our neighborhood, our squares, our trees, our water, our soil, our homes, our villages, our cities and our parks.''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referred to Mr. Erdogan and the growing number of shopping malls being built around the city. ''Let all shopping malls crumble and let Tayyip get crushed by their rubble,'' the banner read.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building new mosques and emphasizing Turkey's Islamic past over its Byzantine and Roman legacies, Mr. Erdogan has been referred to as a latter-day Ottoman sultan, with little regard for seeking public input on the projects. On Wednesday, the government held a groundbreaking ceremony for a third bridge over the Bosporus that is being named for an Ottoman sultan.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all about superiority, and ruling over the people like sultans,'' said one of the protesters, Seckin Barbaros, 26, a former journalist who is now unemployed. ''When were we asked what we wanted? We have three times the amount of mosques as we do schools. Yet they are building new mosques. There are eight shopping malls in the vicinity of Taksim, yet they want to build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speech earlier in the week, Mr. Erdogan dismissed the protesters and said the destruction of park would go ahead, ''no matter what they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anger in the streets is also a rebuke to the economic policies of the government, which have relied heavily on construction and new housing in Istanbul to power economic growth. Turkey has had a resilient economy that emerged relatively unscathed from the global financial crisis, eclipsing the performance of Europe and many other nations. But some analysts worry the government's focus on construction projects could lead to a bubble much like the one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that led to the economic collapse of 2008.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Barbaros said, ''What about the day when all these shopping malls will be empty like in Greece and then they will wish they never constructed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added: ''Where are the opera houses? The theaters? The culture and youth centers? What about those? They only choose what will bring them the most profit without considering what we need.''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Another demonstrator, Seyfettin Sabaz, who is training to be a dentist, said: ''Many of the Turkish public think that we are here as environmentalists to save our sycamore trees. But that's not it. We are here to stand up against those that are trying to make a profit from our 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Around Taksim Square, the site of several other tear gas attacks on protesters this year, including one on May Day demonstrators, the chaos is taking on a sense of the familiar to shopkeepers who are becoming accustomed to offering shelter and aid to tear gas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own a decorations shop, but for the past year it has felt like I run a shelter for gas raid victims,'' said Ali Yildrim, who has lived in Istanbul for 35 years. ''Soon I'll be keeping lemons and medicine behind my counter.''</w:t>
      </w:r>
    </w:p>
    <w:p>
      <w:pPr>
        <w:keepNext w:val="0"/>
        <w:spacing w:before="240" w:after="0" w:line="260" w:lineRule="atLeast"/>
        <w:ind w:left="0" w:right="0" w:firstLine="0"/>
        <w:jc w:val="left"/>
        <w:rPr>
          <w:lang w:val="en-US" w:eastAsia="en-US" w:bidi="ar-SA"/>
        </w:rPr>
      </w:pPr>
      <w:r>
        <w:rPr>
          <w:lang w:val="en-US" w:eastAsia="en-US" w:bidi="ar-SA"/>
        </w:rPr>
        <w:br/>
      </w:r>
      <w:hyperlink r:id="rId474" w:history="1">
        <w:r>
          <w:rPr>
            <w:rFonts w:ascii="arial" w:eastAsia="arial" w:hAnsi="arial" w:cs="arial"/>
            <w:i/>
            <w:color w:val="0077CC"/>
            <w:sz w:val="20"/>
            <w:u w:val="single"/>
            <w:shd w:val="clear" w:color="auto" w:fill="FFFFFF"/>
            <w:lang w:val="en-US" w:eastAsia="en-US" w:bidi="ar-SA"/>
          </w:rPr>
          <w:t>http://www.nytimes.com/2013/06/01/world/europe/</w:t>
        </w:r>
      </w:hyperlink>
      <w:hyperlink r:id="rId474" w:history="1">
        <w:r>
          <w:rPr>
            <w:rFonts w:ascii="arial" w:eastAsia="arial" w:hAnsi="arial" w:cs="arial"/>
            <w:b/>
            <w:i/>
            <w:color w:val="0077CC"/>
            <w:sz w:val="20"/>
            <w:u w:val="single"/>
            <w:shd w:val="clear" w:color="auto" w:fill="FFFFFF"/>
            <w:lang w:val="en-US" w:eastAsia="en-US" w:bidi="ar-SA"/>
          </w:rPr>
          <w:t>police</w:t>
        </w:r>
      </w:hyperlink>
      <w:hyperlink r:id="rId474" w:history="1">
        <w:r>
          <w:rPr>
            <w:rFonts w:ascii="arial" w:eastAsia="arial" w:hAnsi="arial" w:cs="arial"/>
            <w:i/>
            <w:color w:val="0077CC"/>
            <w:sz w:val="20"/>
            <w:u w:val="single"/>
            <w:shd w:val="clear" w:color="auto" w:fill="FFFFFF"/>
            <w:lang w:val="en-US" w:eastAsia="en-US" w:bidi="ar-SA"/>
          </w:rPr>
          <w:t>-attack-protesters-in-istanbuls-taksim-square.html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2" style="position:absolute;z-index:25177190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Protesters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clashed Friday in Istanbul. Demonstrations began Tuesday over plans to redevelop a park in Taksim Square that is the last significant green space in the center of the city. (A4)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Tear gas in Taksim Square on Friday. The protests in Istanbul this week have broadened into an expression of anger over the heavy-handed tactics and urban development plans of the government. (PHOTOGRAPHS BY BULENT KILIC/AGENCE FRANCE-PRESSE --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man fell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tear gas and pressurized water to break up Friday's protest. Rising  public disenchantment represents a political challenge to Prime Minister Recep Tayyip Erdogan. (PHOTOGRAPH BY ASSOCIATED PRESS) (A7)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6, 2013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3" style="position:absolute;z-index:251772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75"/>
          <w:headerReference w:type="default" r:id="rId476"/>
          <w:footerReference w:type="even" r:id="rId477"/>
          <w:footerReference w:type="default" r:id="rId478"/>
          <w:headerReference w:type="first" r:id="rId479"/>
          <w:footerReference w:type="first" r:id="rId480"/>
          <w:type w:val="nextPage"/>
          <w:pgSz w:w="12240" w:h="15840"/>
          <w:pgMar w:top="840" w:right="1000" w:bottom="840" w:left="1000" w:header="400" w:footer="400"/>
          <w:pgNumType w:fmt="decimal"/>
          <w:cols w:space="720"/>
          <w:titlePg/>
        </w:sectPr>
      </w:pPr>
    </w:p>
    <w:p>
      <w:pPr>
        <w:rPr>
          <w:lang w:val="en-US" w:eastAsia="en-US" w:bidi="ar-SA"/>
        </w:rPr>
      </w:pPr>
      <w:bookmarkStart w:id="89" w:name="Bookmark_45"/>
      <w:bookmarkEnd w:id="89"/>
    </w:p>
    <w:p>
      <w:pPr>
        <w:rPr>
          <w:lang w:val="en-US" w:eastAsia="en-US" w:bidi="ar-SA"/>
        </w:rPr>
      </w:pPr>
      <w:r>
        <w:pict>
          <v:shape id="_x0000_i118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1" w:history="1">
        <w:r>
          <w:rPr>
            <w:rFonts w:ascii="arial" w:eastAsia="arial" w:hAnsi="arial" w:cs="arial"/>
            <w:b/>
            <w:bCs/>
            <w:i/>
            <w:color w:val="0077CC"/>
            <w:kern w:val="32"/>
            <w:sz w:val="28"/>
            <w:szCs w:val="32"/>
            <w:u w:val="single"/>
            <w:shd w:val="clear" w:color="auto" w:fill="FFFFFF"/>
            <w:lang w:val="en-US" w:eastAsia="en-US" w:bidi="ar-SA"/>
          </w:rPr>
          <w:t>Precinct Silence on Louima Is Still Under Investigation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February 27, 1998,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5; Column 5; Metropolitan Desk ; Column 5;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KOCIENIEWSKI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KOCIENIEWSKI </w:t>
      </w:r>
    </w:p>
    <w:p>
      <w:pPr>
        <w:keepNext/>
        <w:spacing w:before="240" w:after="0" w:line="340" w:lineRule="atLeast"/>
        <w:ind w:left="0" w:right="0" w:firstLine="0"/>
        <w:jc w:val="left"/>
        <w:rPr>
          <w:lang w:val="en-US" w:eastAsia="en-US" w:bidi="ar-SA"/>
        </w:rPr>
      </w:pPr>
      <w:bookmarkStart w:id="90" w:name="Body_43"/>
      <w:bookmarkEnd w:id="90"/>
      <w:r>
        <w:rPr>
          <w:rFonts w:ascii="arial" w:eastAsia="arial" w:hAnsi="arial" w:cs="arial"/>
          <w:b/>
          <w:color w:val="000000"/>
          <w:sz w:val="28"/>
          <w:lang w:val="en-US" w:eastAsia="en-US" w:bidi="ar-SA"/>
        </w:rPr>
        <w:t>Body</w:t>
      </w:r>
    </w:p>
    <w:p>
      <w:pPr>
        <w:spacing w:line="60" w:lineRule="exact"/>
        <w:rPr>
          <w:lang w:val="en-US" w:eastAsia="en-US" w:bidi="ar-SA"/>
        </w:rPr>
      </w:pPr>
      <w:r>
        <w:pict>
          <v:line id="_x0000_s1185" style="position:absolute;z-index:251773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indictment unsealed yesterday in the 70th Precinct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torture case paints a picture of a small-scale cover-up aimed at protecting the officers who prosecutors say assaulted Abner Louima, a Haitian immigrant, and beat another man the morning of Aug. 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investigation so far has not answered the central question about the conduct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supervisors in the Flatbush station house after the attack on Mr. Louima: Why didn't they report the alleged abuse to the department's Internal Affairs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contend that Mr. Louima was assaulted in the bathroom of the station house early on a Saturday morning by officers who shoved a stick into his rectum and then left him bleeding in a cell for three hours before he was taken to a hospital. But department officials said they were never told about the incident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supervisors and learned of the attack the next day from Mr. Louima's relatives.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summer some officers told investigators that commanders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borough headquarters were summoned to the 70th Precinct in the hours after the attack. But investigators said yesterday that they had no evidence that any ranking supervisors -- even those working in the station house -- were aware of the attack and concealed it. "We have nothing to prove that they knew anything specific about it, as implausible as that might seem," said an investigator who spoke on condition of anonymity.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seven months after the incident, investigators say they are still examining the possibility of a wider effort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supervisors to cover up the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investigation and prosecution signals our determination to hold accountable any officer who failed to protect, fails to report or fails to cooperate with Federal investigators when a criminal civil rights violation is committed in their presence or on their watch," said Zachary W. Carter,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Brooklyn. "Our investigation in that regard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only supervisor to face criminal charges in the case is Sgt. Michael Bellomo, one of the two sergeants on duty at the precinct house the night of the incident. Yesterday's indictment charged that he lied to justify the arrests of Mr. Louima and Patrick Antoine, the second man allegedly beaten.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Bellomo was accused of lying to Federal investigators and conspiring with three officers by falsely claiming that he was present when Mr. Louima and Mr. Antoine were taken into custody and authorized their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Sergeant Bellomo's lawyer, George Cerrone, said his client made no attempt to misrepresent his role in the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made the proper decisions in that near-riot situation." Mr. Cerrone said. "When he's running down the street chasing these guys, and people are screaming back and forth on the radio, and he tells cops to go after someone, isn't that authorizing an arrest? This is semantics."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another investigator, who spoke on condition of anonymity, said the authorities have evidence that Sergeant Bellomo was not at the scene of the arrests and found out about them only when he returned to the 70th Precinct station. Then, the investigator said, he lied to justify the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sergeant shows up in the station house, there's someone bloody, who's been smacked around, and in their custody," the investigator said. "So the sergeant and the officers start backdating the paperwork to make it look like he authorized it at the scene."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Much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after the arrests remains under investigation, officials said yesterday.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are examining whether supervisors or union officials tried to fabricate a story that Mr. Louima was injured at the nightclub, and not by officers, and whether officers helped hide gloves and a stick used in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Law enforcement officials said they had found no criminal actions in two widely publicized aspects of the attack's aftermath: the contention by a nurse at Coney Island Hospital that she was pressured to hide the cause of Mr. Louima's injuries and the actions of officers answering the emergency telephone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Bureau.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law enforcement official, who spoke on condition of anonymity, said that although the Internal Affairs Bureau failed to respond to two early reports about the attack, there was no evidence that the lapse was an intentional effort to bury the charges. "A bumbling system is not the scope of this investigation," the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before the indictment,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had already suspended Sergeant Bellomo, another sergeant on duty that night and Capt. John Walsh, the 70th Precinct's executive officer, who reported for duty just hours after the alleged attack on Mr. Louima and without realizing that Mr. Louima had been injured.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Justice Department's Civil Rights Division is also examining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created an atmosphere conducive to brutality by systemically failing to supervise or discipline its officers adequately.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Louima's lawyer, Johnnie L. Cochran Jr., said yesterday that he was encouraged by the indictments and that he was confident Mr. Carter would aggressively pursue any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or commanders involved in a cover-up.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said Peter J. Neufeld, his co-counsel, "is just the first step."</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86" style="position:absolute;z-index:251774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Map of 70th Precinct shows site of altercation: A U.S. inquiry disclosed a second allegation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27, 1998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776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82"/>
          <w:headerReference w:type="default" r:id="rId483"/>
          <w:footerReference w:type="even" r:id="rId484"/>
          <w:footerReference w:type="default" r:id="rId485"/>
          <w:headerReference w:type="first" r:id="rId486"/>
          <w:footerReference w:type="first" r:id="rId487"/>
          <w:type w:val="nextPage"/>
          <w:pgSz w:w="12240" w:h="15840"/>
          <w:pgMar w:top="840" w:right="1000" w:bottom="840" w:left="1000" w:header="400" w:footer="400"/>
          <w:pgNumType w:fmt="decimal"/>
          <w:cols w:space="720"/>
          <w:titlePg/>
        </w:sectPr>
      </w:pPr>
    </w:p>
    <w:p>
      <w:pPr>
        <w:rPr>
          <w:lang w:val="en-US" w:eastAsia="en-US" w:bidi="ar-SA"/>
        </w:rPr>
      </w:pPr>
      <w:bookmarkStart w:id="91" w:name="Bookmark_46"/>
      <w:bookmarkEnd w:id="91"/>
    </w:p>
    <w:p>
      <w:pPr>
        <w:rPr>
          <w:lang w:val="en-US" w:eastAsia="en-US" w:bidi="ar-SA"/>
        </w:rPr>
      </w:pPr>
      <w:r>
        <w:pict>
          <v:shape id="_x0000_i11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8" w:history="1">
        <w:r>
          <w:rPr>
            <w:rFonts w:ascii="arial" w:eastAsia="arial" w:hAnsi="arial" w:cs="arial"/>
            <w:b/>
            <w:bCs/>
            <w:i/>
            <w:color w:val="0077CC"/>
            <w:kern w:val="32"/>
            <w:sz w:val="28"/>
            <w:szCs w:val="32"/>
            <w:u w:val="single"/>
            <w:shd w:val="clear" w:color="auto" w:fill="FFFFFF"/>
            <w:lang w:val="en-US" w:eastAsia="en-US" w:bidi="ar-SA"/>
          </w:rPr>
          <w:t xml:space="preserve">Minneapolis </w:t>
        </w:r>
      </w:hyperlink>
      <w:hyperlink r:id="rId4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488" w:history="1">
        <w:r>
          <w:rPr>
            <w:rFonts w:ascii="arial" w:eastAsia="arial" w:hAnsi="arial" w:cs="arial"/>
            <w:b/>
            <w:bCs/>
            <w:i/>
            <w:color w:val="0077CC"/>
            <w:kern w:val="32"/>
            <w:sz w:val="28"/>
            <w:szCs w:val="32"/>
            <w:u w:val="single"/>
            <w:shd w:val="clear" w:color="auto" w:fill="FFFFFF"/>
            <w:lang w:val="en-US" w:eastAsia="en-US" w:bidi="ar-SA"/>
          </w:rPr>
          <w:t xml:space="preserve"> Experience Surge of Departures in Aftermath of George Floyd Protests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21, 2020 Tuesday 14:38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1690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John Eligon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retention and recruitment problems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experienced in recent years are especially pronounced after four Minneapolis officers were charged with Mr. Floyd’s death.</w:t>
      </w:r>
    </w:p>
    <w:p>
      <w:pPr>
        <w:keepNext/>
        <w:spacing w:before="240" w:after="0" w:line="340" w:lineRule="atLeast"/>
        <w:ind w:left="0" w:right="0" w:firstLine="0"/>
        <w:jc w:val="left"/>
        <w:rPr>
          <w:lang w:val="en-US" w:eastAsia="en-US" w:bidi="ar-SA"/>
        </w:rPr>
      </w:pPr>
      <w:bookmarkStart w:id="92" w:name="Body_44"/>
      <w:bookmarkEnd w:id="92"/>
      <w:r>
        <w:rPr>
          <w:rFonts w:ascii="arial" w:eastAsia="arial" w:hAnsi="arial" w:cs="arial"/>
          <w:b/>
          <w:color w:val="000000"/>
          <w:sz w:val="28"/>
          <w:lang w:val="en-US" w:eastAsia="en-US" w:bidi="ar-SA"/>
        </w:rPr>
        <w:t>Body</w:t>
      </w:r>
    </w:p>
    <w:p>
      <w:pPr>
        <w:spacing w:line="60" w:lineRule="exact"/>
        <w:rPr>
          <w:lang w:val="en-US" w:eastAsia="en-US" w:bidi="ar-SA"/>
        </w:rPr>
      </w:pPr>
      <w:r>
        <w:pict>
          <v:line id="_x0000_s1189" style="position:absolute;z-index:251777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retention and recruitment problems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experienced in recent years are especially pronounced after four Minneapolis officers were charged with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Nearly two months after four of its officers were charged with killing </w:t>
      </w:r>
      <w:hyperlink r:id="rId489"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xml:space="preserve">, the </w:t>
      </w:r>
      <w:hyperlink r:id="rId489" w:history="1">
        <w:r>
          <w:rPr>
            <w:rFonts w:ascii="arial" w:eastAsia="arial" w:hAnsi="arial" w:cs="arial"/>
            <w:i/>
            <w:color w:val="0077CC"/>
            <w:sz w:val="20"/>
            <w:u w:val="single"/>
            <w:shd w:val="clear" w:color="auto" w:fill="FFFFFF"/>
            <w:lang w:val="en-US" w:eastAsia="en-US" w:bidi="ar-SA"/>
          </w:rPr>
          <w:t xml:space="preserve">Minneapolis </w:t>
        </w:r>
      </w:hyperlink>
      <w:hyperlink r:id="rId48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Department is reeling,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leaving the job in large numbers, crime surging and politicians planning a top-to-bottom overhaul of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Veteran officers say that morale within the department is lower than they have ever experienced. Some officers are scaling back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concerned that any contentious interactions on the street could land them in trouble. And many others are calling it quits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almost like a nuclear bomb hit the city, and the people who didn’t perish are standing around,” Officer Rich Walker Sr., a 16-year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and union official, said of the mood within the department. “I’m still surprised that we’ve got cops showing up to work, to be honest.”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faced challenges in retention and recruitment in recent years amid growing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But the woes in Minneapolis and elsewhere have only grown since May, when Mr. Floyd was killed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detained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200 officers have applied to leave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because of what they describe as post-traumatic stress, said Ronald F. Meuser Jr., a lawyer representing the officers. The prospect that a department of about 850 could lose about 20 percent of its force in the coming months has prompted major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Already, about 65 officers have left the department this year, surpassing the typical attrition rate of 45 a year, Chief Medaria Arradondo told the City Council during a meeting last week. Dozens of other officers have taken temporary leave since Mr. Floyd’s death, complicating the staffing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long had a troubled relationship with the community.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have become commonplace, especially by Black residents, who account for about 20 percent of the city’s population but are more likely to be pulled over, arrested and have force used against them than white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Cmdr. Scott Gerlicher, head of the Special Operations and Intelligence Division, wrote in an email to supervisors this month that, “Due to significant staffing losses of late,” the department was “looking at all options” for responding to calls, including shift, schedule and organizational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email, a copy of which was obtained by The New York Times, also said the department would not “be going back to business as usual.” The guiding principle going forward, Commander Gerlicher wrote, would be to “do no harm,” and he highlighted potential reforms, including, “Looking for reasonable and safe alternatives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some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“Front line supervisors play the most critical role in making meaningful changes,” he wrote. “Don’t take this 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fewer officers to patrol, some of those on the streets find themselves stretched thin and working longer hours. Complaints about the lack of support from politicians, community members and even department commanders are part of the daily conversation in precincts and squad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nationwide have faced a work force crisis, according to </w:t>
      </w:r>
      <w:hyperlink r:id="rId489" w:history="1">
        <w:r>
          <w:rPr>
            <w:rFonts w:ascii="arial" w:eastAsia="arial" w:hAnsi="arial" w:cs="arial"/>
            <w:i/>
            <w:color w:val="0077CC"/>
            <w:sz w:val="20"/>
            <w:u w:val="single"/>
            <w:shd w:val="clear" w:color="auto" w:fill="FFFFFF"/>
            <w:lang w:val="en-US" w:eastAsia="en-US" w:bidi="ar-SA"/>
          </w:rPr>
          <w:t>a report published</w:t>
        </w:r>
      </w:hyperlink>
      <w:r>
        <w:rPr>
          <w:rFonts w:ascii="arial" w:eastAsia="arial" w:hAnsi="arial" w:cs="arial"/>
          <w:color w:val="000000"/>
          <w:sz w:val="20"/>
          <w:lang w:val="en-US" w:eastAsia="en-US" w:bidi="ar-SA"/>
        </w:rPr>
        <w:t xml:space="preserve"> last year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In a survey of more than 400 departments nationwide, the forum found that 63 percent of them saw a slight or significant decrease in the number of applicants over the previous five years, 41 percent had growing staff shortages and nearly half reported that officer tenures were decreasing.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current climate differs from six years ago —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Michael Brown in Ferguson, Mo., sparked national unrest — in that the demands are not just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but to get rid of them, said Chuck Wexler, the executive director of the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activists see an overdue reckoning for an institution that they say has long gotten away with brutalizing people of color with impunity.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an institution has largely been untouchable, despite the many, many, many failings that are cultural,” said Jeremiah Ellison, a Minneapolis City Council member who supports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“Here we are in a moment where people all over the country are saying, ‘No, no, no, no, no, we are interested in real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of embracing change, Mr. Ellison added,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saying, “You’re picking on us, you don’t know how hard our job is and we’re going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officers in Minneapolis said they felt like they all were being stereotyped because of Derek Chauvin, the white former officer who knelt on Mr. Floyd’s neck for more than eight minutes before Mr. Floyd died.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anything has the propensity to have a violent interaction, we already know we’re judged before they even hear the facts,” said Officer Walker, whose stop of a motorist 11 years ago led to </w:t>
      </w:r>
      <w:hyperlink r:id="rId489" w:history="1">
        <w:r>
          <w:rPr>
            <w:rFonts w:ascii="arial" w:eastAsia="arial" w:hAnsi="arial" w:cs="arial"/>
            <w:i/>
            <w:color w:val="0077CC"/>
            <w:sz w:val="20"/>
            <w:u w:val="single"/>
            <w:shd w:val="clear" w:color="auto" w:fill="FFFFFF"/>
            <w:lang w:val="en-US" w:eastAsia="en-US" w:bidi="ar-SA"/>
          </w:rPr>
          <w:t>a lawsuit that the city settled for $235,000</w:t>
        </w:r>
      </w:hyperlink>
      <w:r>
        <w:rPr>
          <w:rFonts w:ascii="arial" w:eastAsia="arial" w:hAnsi="arial" w:cs="arial"/>
          <w:color w:val="000000"/>
          <w:sz w:val="20"/>
          <w:lang w:val="en-US" w:eastAsia="en-US" w:bidi="ar-SA"/>
        </w:rPr>
        <w:t xml:space="preserve"> after several responding officers punched and kicked the driver in an episode captured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 Sasha Cotton, the director of the Office of Violence Prevention in Minneapolis, there is a cruel irony to officers saying they feel stereotyped. Her office regularly works with Black men and boys to try to keep them out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“Our officers are experiencing what so often our young men and boys, who we service through the program, say they feel,” she said. “They feel like they are being judged based on the behavior of some of their peers.”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officers say that much of their frustration is rooted in an uncertainty over what comes next. A majority of City Council members have pledged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they are currently in the process of trying to replace the agency with a new public safety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officers say they feel like city leaders and some residents have turned their backs on them, making them less inclined to go “above and beyond what they need to do,” said Officer Walker, the union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“Cops have not been to the work level of before, but it’s not a slowdown,” he added. “They’re just not being as proactive because they know they’re not supported in case something bad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Officers said they were also concerned about their job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Sgt. Anna Hedberg, a 14-year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and board member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the union representing officers, said a colleague recently told her he had another job opportunity. He has been on the force for six years, but it takes 10 years to be fully vested in his pension, so he was unsure whether he should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told him to leave because he’s not happy,” Sergeant Hedberg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tensions between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come as crime is on the rise. </w:t>
      </w:r>
      <w:hyperlink r:id="rId489" w:history="1">
        <w:r>
          <w:rPr>
            <w:rFonts w:ascii="arial" w:eastAsia="arial" w:hAnsi="arial" w:cs="arial"/>
            <w:i/>
            <w:color w:val="0077CC"/>
            <w:sz w:val="20"/>
            <w:u w:val="single"/>
            <w:shd w:val="clear" w:color="auto" w:fill="FFFFFF"/>
            <w:lang w:val="en-US" w:eastAsia="en-US" w:bidi="ar-SA"/>
          </w:rPr>
          <w:t>There have been 16 homicides since June 1</w:t>
        </w:r>
      </w:hyperlink>
      <w:r>
        <w:rPr>
          <w:rFonts w:ascii="arial" w:eastAsia="arial" w:hAnsi="arial" w:cs="arial"/>
          <w:color w:val="000000"/>
          <w:sz w:val="20"/>
          <w:lang w:val="en-US" w:eastAsia="en-US" w:bidi="ar-SA"/>
        </w:rPr>
        <w:t xml:space="preserve">, more than twice as many as during the same period last year. Violent crime is up by 20 percent compared with the same stretch a year ago. Experts say there are many reasons for the spike, not just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Alondra Cano, a City Council member who supports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that any change to the department would take time and that officers would not lose their jobs overnight. It would be better for everyone — officers included — if they worked together toward a transition,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prefer that people don’t resort to those extreme decisions of quitting or collecting a paycheck but not responding to calls,”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one senior officer on leave because of PTSD symptoms, the problems started when he could not sleep after long nights of work during the unrest following Mr. Floyd’s death. Eventually he got headaches, he said, and lost his appetite and desire to do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stepchildren. We were abandoned,” said the officer, who asked that his name be withheld because he was not authorized to speak to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saw a therapist, who told him he should take time off. He is torn about whether he will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coming back to chaos,” he said. “I’m coming back to no leadership. I’m coming back to an administration that doesn’t care about the officers. I’m coming back to a City Council that doesn’t want us here. I’m coming back to a family, or a community, that doesn’t want me here. Why do I want to come back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officers are on edge in part because they believe that Chief Arradondo and other senior department leaders have not provided clear direction to the rank and file, Sergeant Hedberg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“They’re waking up the next day: ‘Is it going to be the day I get transferred? Is it the day my unit’s going to be dissolved?’” she said. “People are concerned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John Elder, a spokesman for the department, said in an email: “We have not heard those complaints; in fact I have received compliments from staff about the support from the front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many officers express anxiety about the future, Officer Charles Adams III said he supported the efforts of Chief Arradondo, the first Black officer to lead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Although Officer Adams has felt unsupported by the community and demoralized at times — especially after he was removed from his job as a school resource officer when the school district ended its contract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he said thoughts of leaving the force never crossed his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“Now is not the time for us to run away,” said Officer Adams, a 19-year veteran and native of the city’s predominantly Black North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Black face. I can be out there,” he added. “I wear blue, but let’s talk: ‘What do you want to see done? How can I help you?’ I think it’s my opportunity to give people what they’ve been asking for.”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Officer Rich Walker Sr., a 16-year veteran.; Officer Charles Adams III, a 19- year veteran, said he embraces being a Black face on the force.; Sgt. Anna Hedberg, a 14-year veteran, said many fellow officers were living in a sort of limbo state. (PHOTOGRAPHS BY ANDREA ELLEN REED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77804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0"/>
          <w:headerReference w:type="default" r:id="rId491"/>
          <w:footerReference w:type="even" r:id="rId492"/>
          <w:footerReference w:type="default" r:id="rId493"/>
          <w:headerReference w:type="first" r:id="rId494"/>
          <w:footerReference w:type="first" r:id="rId495"/>
          <w:type w:val="nextPage"/>
          <w:pgSz w:w="12240" w:h="15840"/>
          <w:pgMar w:top="840" w:right="1000" w:bottom="840" w:left="1000" w:header="400" w:footer="400"/>
          <w:pgNumType w:fmt="decimal"/>
          <w:cols w:space="720"/>
          <w:titlePg/>
        </w:sectPr>
      </w:pPr>
    </w:p>
    <w:p>
      <w:pPr>
        <w:rPr>
          <w:lang w:val="en-US" w:eastAsia="en-US" w:bidi="ar-SA"/>
        </w:rPr>
      </w:pPr>
      <w:bookmarkStart w:id="93" w:name="Bookmark_47"/>
      <w:bookmarkEnd w:id="93"/>
    </w:p>
    <w:p>
      <w:pPr>
        <w:rPr>
          <w:lang w:val="en-US" w:eastAsia="en-US" w:bidi="ar-SA"/>
        </w:rPr>
      </w:pPr>
      <w:r>
        <w:pict>
          <v:shape id="_x0000_i119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6" w:history="1">
        <w:r>
          <w:rPr>
            <w:rFonts w:ascii="arial" w:eastAsia="arial" w:hAnsi="arial" w:cs="arial"/>
            <w:b/>
            <w:bCs/>
            <w:i/>
            <w:color w:val="0077CC"/>
            <w:kern w:val="32"/>
            <w:sz w:val="28"/>
            <w:szCs w:val="32"/>
            <w:u w:val="single"/>
            <w:shd w:val="clear" w:color="auto" w:fill="FFFFFF"/>
            <w:lang w:val="en-US" w:eastAsia="en-US" w:bidi="ar-SA"/>
          </w:rPr>
          <w:t>Ex-Officer Accused of Assault Defends Himself at Trial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24, 1993,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5; Column 1; Metropolitan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JOSEPH BERGER,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JOSEPH BERGER,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WHITE PLAINS, Dec. 23</w:t>
      </w:r>
    </w:p>
    <w:p>
      <w:pPr>
        <w:keepNext/>
        <w:spacing w:before="240" w:after="0" w:line="340" w:lineRule="atLeast"/>
        <w:ind w:left="0" w:right="0" w:firstLine="0"/>
        <w:jc w:val="left"/>
        <w:rPr>
          <w:lang w:val="en-US" w:eastAsia="en-US" w:bidi="ar-SA"/>
        </w:rPr>
      </w:pPr>
      <w:bookmarkStart w:id="94" w:name="Body_45"/>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92" style="position:absolute;z-index:2517790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retired Yonkers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took the stand in his own defense today and denied that after arresting and handcuffing two immigrants from Northern Ireland he took them to a deserted train station parking lot and clubbed them with a night stick.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Instead, the officer, Bruce W. Nickels, 46, portrayed himself as the victim of a group of drunken revelers who had attended a christening party that continued into the early morning hours of Dec. 2, 1991. He said one woman, Margaret Nolan, lunged at him and dug her nails into his hands so hard that in trying to fend her off he struck her in the forehead with his night stick, splitting the skin.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Mr. Nickels testified that a friend of Ms. Nolan, Patrick McNulty, took his night stick and hit him so hard on his shoulder and back that a piece broke off and might have struck Ms. Nolan and caused a gash in her forehead.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Pointing Out Inconsistencies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seemed like forever," he said of his fight with Mr. McNulty. "A good three minutes, like a round according to boxing."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Federal prosecutors homed in on inconsistencies in Mr. Nickels's testimony, pointing out that he did not notice Mr. McNulty's blood-soaked pink shirt and jacket that night and take him to a hospital. Nor, their questions brought out, could he explain how Mr. McNulty's face had been cut.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"Isn't it true that even if Margaret Nolan had her nails in your hand, it was an improper use of a baton?" asked Kerry A. Lawrence, the assistant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trying to point out that Mr. Nickels had violated departmental guidelines against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Nickels, who retired from the force in August 1992 after 20 years and now works in pest control, and Officer Michael Buono, 33, a four-year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are on trial for violating the civil rights of Mr. McNulty, the host of the christening party, and his friend Patrick Lilly.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Responding to a Complaint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charge that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took the two men to the central booking office to charge them with disorderly conduct and other offenses, they sidetracked to the dark train station parking lot, where they pummeled their prisoners with night sticks and their fists.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Nickels also faces a civil rights charge for the earlier beating of Ms. Nolan outside Cornyn's Coach 'n Four Steak and Seafood House, where the christening party of more than 60 guests had been held.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there because a neighbor had complained of a loud argument.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Lawrence, the Federal prosecutor, scored perhaps his greatest success of the trial so far with an earlier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witness, Officer Linda Rousseau. Officer Rousseau had testified that one of several unruly guests, Colm Nolan, tried to steal her gun and she was so frightened she was forced to transmit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signal for an officer in trouble.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Mr. Lawrence pointed out that in an earlier court proceeding, Officer Rousseau lied under oath about her knowledge of an unrelated incident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because of what she called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corps "blue wall of silence" that conceals misdeeds by fellow officers. Officer Rousseau admitted today that she had lied at that time, though she said she had quickly corrected herself.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Nickels was called to the stand by his lawyer, Andrew A. Rubin. He testified that he was working the second shift in a row when he was called to the Cornyn's restaurant parking lot about 12:30 A.M. and heard screaming coming from a minivan with its sliding door open. Inside, he said he saw four men and two crying children and ordered the occupants out of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Nickels said that one of the men was a drunken Mr. Lilly, who quickly became abusive, telling him, "This is a family affair, mind your own business" with a liberal use of profanities. Mr. Nickels said he arrested Mr. Lilly without much force and, when a second man, Paul Stoker, protested, two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arrested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confronting other combative guests, he said, he drew his baton and found himself facing Ms. Nolan, who was protesting the arrest of her husband, Colm.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lunged at me, clawed both my hands," he testified. "I pulled back. She came forward. I struck her a blow in the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Nolan, who along with the two men is suing the City of Yonkers for $8 million, needed stitches to close the gash in her head. In his cross-examination, Mr. Lawrence greeted Mr. Nickels's account with skepticism, drawing from him the fact that he is 5 feet 11 and weighed 190 pounds in 1991 and that Ms. Nolan is 5 feet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Nickels testified that as he was trying to handcuff Ms. Nolan, Mr. McNulty took his night stick from his belt and "began to strike me several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admitted to using the night stick an uncertain number of times to subdue Mr. McNulty and said he succeeded only after another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whose identity he was not certain of, helped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his cross-examination, Mr. Lawrence wondered why Mr. Nickels would arrest two men who were simply being abusive, knowing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trained to calm such situations not to inflame them. He also questioned the veracity of Mr. Nickels's story about a broken baton that might have caused the gash in Ms. Nolan's head.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"Have you ever heard anyone having a baton break when striking a human being?" Mr. Lawrence asked.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24, 1993</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800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497"/>
          <w:headerReference w:type="default" r:id="rId498"/>
          <w:footerReference w:type="even" r:id="rId499"/>
          <w:footerReference w:type="default" r:id="rId500"/>
          <w:headerReference w:type="first" r:id="rId501"/>
          <w:footerReference w:type="first" r:id="rId502"/>
          <w:type w:val="nextPage"/>
          <w:pgSz w:w="12240" w:h="15840"/>
          <w:pgMar w:top="840" w:right="1000" w:bottom="840" w:left="1000" w:header="400" w:footer="400"/>
          <w:pgNumType w:fmt="decimal"/>
          <w:cols w:space="720"/>
          <w:titlePg/>
        </w:sectPr>
      </w:pPr>
    </w:p>
    <w:p>
      <w:pPr>
        <w:rPr>
          <w:lang w:val="en-US" w:eastAsia="en-US" w:bidi="ar-SA"/>
        </w:rPr>
      </w:pPr>
      <w:bookmarkStart w:id="95" w:name="Bookmark_48"/>
      <w:bookmarkEnd w:id="95"/>
    </w:p>
    <w:p>
      <w:pPr>
        <w:rPr>
          <w:lang w:val="en-US" w:eastAsia="en-US" w:bidi="ar-SA"/>
        </w:rPr>
      </w:pPr>
      <w:r>
        <w:pict>
          <v:shape id="_x0000_i119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3" w:history="1">
        <w:r>
          <w:rPr>
            <w:rFonts w:ascii="arial" w:eastAsia="arial" w:hAnsi="arial" w:cs="arial"/>
            <w:b/>
            <w:bCs/>
            <w:i/>
            <w:color w:val="0077CC"/>
            <w:kern w:val="32"/>
            <w:sz w:val="28"/>
            <w:szCs w:val="32"/>
            <w:u w:val="single"/>
            <w:shd w:val="clear" w:color="auto" w:fill="FFFFFF"/>
            <w:lang w:val="en-US" w:eastAsia="en-US" w:bidi="ar-SA"/>
          </w:rPr>
          <w:t>Remember the Election?; The Daily Newsletter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June 12, 2020 Friday 06:56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PODCASTS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Astead W. Herndon and Lauren Jackson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 thought the U.S. presidential race would be the biggest story of the year. How wrong we were.</w:t>
      </w:r>
    </w:p>
    <w:p>
      <w:pPr>
        <w:keepNext/>
        <w:spacing w:before="240" w:after="0" w:line="340" w:lineRule="atLeast"/>
        <w:ind w:left="0" w:right="0" w:firstLine="0"/>
        <w:jc w:val="left"/>
        <w:rPr>
          <w:lang w:val="en-US" w:eastAsia="en-US" w:bidi="ar-SA"/>
        </w:rPr>
      </w:pPr>
      <w:bookmarkStart w:id="96" w:name="Body_46"/>
      <w:bookmarkEnd w:id="96"/>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7811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thought the U.S. presidential race would be the biggest story of the year. How wrong we were.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Thursday’s episode, </w:t>
      </w:r>
      <w:hyperlink r:id="rId504" w:history="1">
        <w:r>
          <w:rPr>
            <w:rFonts w:ascii="arial" w:eastAsia="arial" w:hAnsi="arial" w:cs="arial"/>
            <w:i/>
            <w:color w:val="0077CC"/>
            <w:sz w:val="20"/>
            <w:u w:val="single"/>
            <w:shd w:val="clear" w:color="auto" w:fill="FFFFFF"/>
            <w:lang w:val="en-US" w:eastAsia="en-US" w:bidi="ar-SA"/>
          </w:rPr>
          <w:t>we spoke with Astead Herndon</w:t>
        </w:r>
      </w:hyperlink>
      <w:r>
        <w:rPr>
          <w:rFonts w:ascii="arial" w:eastAsia="arial" w:hAnsi="arial" w:cs="arial"/>
          <w:color w:val="000000"/>
          <w:sz w:val="20"/>
          <w:lang w:val="en-US" w:eastAsia="en-US" w:bidi="ar-SA"/>
        </w:rPr>
        <w:t>, a national political reporter, about the logistical meltdown in Georgia’s primary election. Astead was a regular guest on our series The Field, taking us with him on the campaign trail earlier this year. We asked him to reflect on what has changed since his last appearance for that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spent 2019 crisscrossing the country, making temporary homes for myself in cities like Waterloo, Iowa; Concord, N.H.; and Detroit. I was following the front lines of what felt, at the time, like the world’s biggest story: the 2020 presidential election.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The Daily, we </w:t>
      </w:r>
      <w:hyperlink r:id="rId504" w:history="1">
        <w:r>
          <w:rPr>
            <w:rFonts w:ascii="arial" w:eastAsia="arial" w:hAnsi="arial" w:cs="arial"/>
            <w:i/>
            <w:color w:val="0077CC"/>
            <w:sz w:val="20"/>
            <w:u w:val="single"/>
            <w:shd w:val="clear" w:color="auto" w:fill="FFFFFF"/>
            <w:lang w:val="en-US" w:eastAsia="en-US" w:bidi="ar-SA"/>
          </w:rPr>
          <w:t>probed voters’ anxieties</w:t>
        </w:r>
      </w:hyperlink>
      <w:r>
        <w:rPr>
          <w:rFonts w:ascii="arial" w:eastAsia="arial" w:hAnsi="arial" w:cs="arial"/>
          <w:color w:val="000000"/>
          <w:sz w:val="20"/>
          <w:lang w:val="en-US" w:eastAsia="en-US" w:bidi="ar-SA"/>
        </w:rPr>
        <w:t xml:space="preserve"> in Iowa, asked black South Carolinians </w:t>
      </w:r>
      <w:hyperlink r:id="rId504" w:history="1">
        <w:r>
          <w:rPr>
            <w:rFonts w:ascii="arial" w:eastAsia="arial" w:hAnsi="arial" w:cs="arial"/>
            <w:i/>
            <w:color w:val="0077CC"/>
            <w:sz w:val="20"/>
            <w:u w:val="single"/>
            <w:shd w:val="clear" w:color="auto" w:fill="FFFFFF"/>
            <w:lang w:val="en-US" w:eastAsia="en-US" w:bidi="ar-SA"/>
          </w:rPr>
          <w:t>whether they supported Joe Biden</w:t>
        </w:r>
      </w:hyperlink>
      <w:r>
        <w:rPr>
          <w:rFonts w:ascii="arial" w:eastAsia="arial" w:hAnsi="arial" w:cs="arial"/>
          <w:color w:val="000000"/>
          <w:sz w:val="20"/>
          <w:lang w:val="en-US" w:eastAsia="en-US" w:bidi="ar-SA"/>
        </w:rPr>
        <w:t xml:space="preserve"> and </w:t>
      </w:r>
      <w:hyperlink r:id="rId504" w:history="1">
        <w:r>
          <w:rPr>
            <w:rFonts w:ascii="arial" w:eastAsia="arial" w:hAnsi="arial" w:cs="arial"/>
            <w:i/>
            <w:color w:val="0077CC"/>
            <w:sz w:val="20"/>
            <w:u w:val="single"/>
            <w:shd w:val="clear" w:color="auto" w:fill="FFFFFF"/>
            <w:lang w:val="en-US" w:eastAsia="en-US" w:bidi="ar-SA"/>
          </w:rPr>
          <w:t>investigated what happened to Elizabeth Warren</w:t>
        </w:r>
      </w:hyperlink>
      <w:r>
        <w:rPr>
          <w:rFonts w:ascii="arial" w:eastAsia="arial" w:hAnsi="arial" w:cs="arial"/>
          <w:color w:val="000000"/>
          <w:sz w:val="20"/>
          <w:lang w:val="en-US" w:eastAsia="en-US" w:bidi="ar-SA"/>
        </w:rPr>
        <w:t xml:space="preserve"> from her home state of Massachusetts. We thought we knew then what issues would dominate this election. How wrong we were.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months since, the pandemic has sidelined the presidential campaign trail — and me, for a time. Instead of being at news conferences or interviewing voters at events, I was confined to cover the race with my colleagues from home. This meant no hotel dry-cleaning, no fried fair food and no post-rally headaches. It also meant too many Zoom calls.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my plans for the year scrapped, I worked with my editor to chart a different course, one determined by the country’s crises. In April, I drove 14 hours (no planes!) to Wisconsin to witness </w:t>
      </w:r>
      <w:hyperlink r:id="rId504" w:history="1">
        <w:r>
          <w:rPr>
            <w:rFonts w:ascii="arial" w:eastAsia="arial" w:hAnsi="arial" w:cs="arial"/>
            <w:i/>
            <w:color w:val="0077CC"/>
            <w:sz w:val="20"/>
            <w:u w:val="single"/>
            <w:shd w:val="clear" w:color="auto" w:fill="FFFFFF"/>
            <w:lang w:val="en-US" w:eastAsia="en-US" w:bidi="ar-SA"/>
          </w:rPr>
          <w:t>one of the only primaries</w:t>
        </w:r>
      </w:hyperlink>
      <w:r>
        <w:rPr>
          <w:rFonts w:ascii="arial" w:eastAsia="arial" w:hAnsi="arial" w:cs="arial"/>
          <w:color w:val="000000"/>
          <w:sz w:val="20"/>
          <w:lang w:val="en-US" w:eastAsia="en-US" w:bidi="ar-SA"/>
        </w:rPr>
        <w:t xml:space="preserve"> happening amid the pandemic. I also went back to South Carolina to cover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to Texas for George Floyd’s memorial and, finally, to Georgia, where I spoke with voters waiting in five-hour lines. Their delays at the ballot box were the focus of </w:t>
      </w:r>
      <w:hyperlink r:id="rId504" w:history="1">
        <w:r>
          <w:rPr>
            <w:rFonts w:ascii="arial" w:eastAsia="arial" w:hAnsi="arial" w:cs="arial"/>
            <w:i/>
            <w:color w:val="0077CC"/>
            <w:sz w:val="20"/>
            <w:u w:val="single"/>
            <w:shd w:val="clear" w:color="auto" w:fill="FFFFFF"/>
            <w:lang w:val="en-US" w:eastAsia="en-US" w:bidi="ar-SA"/>
          </w:rPr>
          <w:t>our episode this week</w:t>
        </w:r>
      </w:hyperlink>
      <w:r>
        <w:rPr>
          <w:rFonts w:ascii="arial" w:eastAsia="arial" w:hAnsi="arial" w:cs="arial"/>
          <w:color w:val="000000"/>
          <w:sz w:val="20"/>
          <w:lang w:val="en-US" w:eastAsia="en-US" w:bidi="ar-SA"/>
        </w:rPr>
        <w:t xml:space="preserve"> and a source of national outrage.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Through my mask, I’ve chatted with folks experiencing vastly different realities — all depending on where they are in the country. Store reopenings, the logistical plans for primaries and the availability of restaurant food vary across state and city lines. Along the way, I’ve called The Daily with dispatches and tried to describe what I was seeing. These aren’t the shows we envisioned in January, but we have to find ways to meet people where they are, however we can.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Talk to Astead on Twitter: </w:t>
      </w:r>
      <w:hyperlink r:id="rId504" w:history="1">
        <w:r>
          <w:rPr>
            <w:rFonts w:ascii="arial" w:eastAsia="arial" w:hAnsi="arial" w:cs="arial"/>
            <w:i/>
            <w:color w:val="0077CC"/>
            <w:sz w:val="20"/>
            <w:u w:val="single"/>
            <w:shd w:val="clear" w:color="auto" w:fill="FFFFFF"/>
            <w:lang w:val="en-US" w:eastAsia="en-US" w:bidi="ar-SA"/>
          </w:rPr>
          <w:t>@AsteadWesley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Behind the mic this week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week, </w:t>
      </w:r>
      <w:hyperlink r:id="rId504" w:history="1">
        <w:r>
          <w:rPr>
            <w:rFonts w:ascii="arial" w:eastAsia="arial" w:hAnsi="arial" w:cs="arial"/>
            <w:i/>
            <w:color w:val="0077CC"/>
            <w:sz w:val="20"/>
            <w:u w:val="single"/>
            <w:shd w:val="clear" w:color="auto" w:fill="FFFFFF"/>
            <w:lang w:val="en-US" w:eastAsia="en-US" w:bidi="ar-SA"/>
          </w:rPr>
          <w:t>Caitlin Dickerson</w:t>
        </w:r>
      </w:hyperlink>
      <w:r>
        <w:rPr>
          <w:rFonts w:ascii="arial" w:eastAsia="arial" w:hAnsi="arial" w:cs="arial"/>
          <w:color w:val="000000"/>
          <w:sz w:val="20"/>
          <w:lang w:val="en-US" w:eastAsia="en-US" w:bidi="ar-SA"/>
        </w:rPr>
        <w:t xml:space="preserve"> guest hosted three episodes of the show. Caitlin is an immigration reporter for The Times. She joined the company in 2016 after spending five years working in public radio. “It was a huge leap for me to decide to leave audio — my first love — to work in print,” she told us. “I remembered feeling really relieved and excited when, not too long after I arrived at The Times, Lisa Tobin wandered over to my desk to tell me about the new podcasting department that she was starting.”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Caitlin was one of the first reporters that Michael interviewed when we started the show in February 2017 (you can hear that episode, and how different Michael sounded, </w:t>
      </w:r>
      <w:hyperlink r:id="rId504" w:history="1">
        <w:r>
          <w:rPr>
            <w:rFonts w:ascii="arial" w:eastAsia="arial" w:hAnsi="arial" w:cs="arial"/>
            <w:i/>
            <w:color w:val="0077CC"/>
            <w:sz w:val="20"/>
            <w:u w:val="single"/>
            <w:shd w:val="clear" w:color="auto" w:fill="FFFFFF"/>
            <w:lang w:val="en-US" w:eastAsia="en-US" w:bidi="ar-SA"/>
          </w:rPr>
          <w:t>here</w:t>
        </w:r>
      </w:hyperlink>
      <w:r>
        <w:rPr>
          <w:rFonts w:ascii="arial" w:eastAsia="arial" w:hAnsi="arial" w:cs="arial"/>
          <w:color w:val="000000"/>
          <w:sz w:val="20"/>
          <w:lang w:val="en-US" w:eastAsia="en-US" w:bidi="ar-SA"/>
        </w:rPr>
        <w:t xml:space="preserve">). Caitlin was also our very first guest host. On that appearance, Caitlin spoke with our former colleague Yamiche Alcindor about </w:t>
      </w:r>
      <w:hyperlink r:id="rId504" w:history="1">
        <w:r>
          <w:rPr>
            <w:rFonts w:ascii="arial" w:eastAsia="arial" w:hAnsi="arial" w:cs="arial"/>
            <w:i/>
            <w:color w:val="0077CC"/>
            <w:sz w:val="20"/>
            <w:u w:val="single"/>
            <w:shd w:val="clear" w:color="auto" w:fill="FFFFFF"/>
            <w:lang w:val="en-US" w:eastAsia="en-US" w:bidi="ar-SA"/>
          </w:rPr>
          <w:t xml:space="preserve">the </w:t>
        </w:r>
      </w:hyperlink>
      <w:hyperlink r:id="rId504" w:history="1">
        <w:r>
          <w:rPr>
            <w:rFonts w:ascii="arial" w:eastAsia="arial" w:hAnsi="arial" w:cs="arial"/>
            <w:b/>
            <w:i/>
            <w:color w:val="0077CC"/>
            <w:sz w:val="20"/>
            <w:u w:val="single"/>
            <w:shd w:val="clear" w:color="auto" w:fill="FFFFFF"/>
            <w:lang w:val="en-US" w:eastAsia="en-US" w:bidi="ar-SA"/>
          </w:rPr>
          <w:t>police</w:t>
        </w:r>
      </w:hyperlink>
      <w:hyperlink r:id="rId504" w:history="1">
        <w:r>
          <w:rPr>
            <w:rFonts w:ascii="arial" w:eastAsia="arial" w:hAnsi="arial" w:cs="arial"/>
            <w:i/>
            <w:color w:val="0077CC"/>
            <w:sz w:val="20"/>
            <w:u w:val="single"/>
            <w:shd w:val="clear" w:color="auto" w:fill="FFFFFF"/>
            <w:lang w:val="en-US" w:eastAsia="en-US" w:bidi="ar-SA"/>
          </w:rPr>
          <w:t xml:space="preserve"> killing of Philando Castile</w:t>
        </w:r>
      </w:hyperlink>
      <w:r>
        <w:rPr>
          <w:rFonts w:ascii="arial" w:eastAsia="arial" w:hAnsi="arial" w:cs="arial"/>
          <w:color w:val="000000"/>
          <w:sz w:val="20"/>
          <w:lang w:val="en-US" w:eastAsia="en-US" w:bidi="ar-SA"/>
        </w:rPr>
        <w:t>. Now, three years later, she is back to help us cover a moment that feels all too familiar.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Caitlin will be back soon, and you can welcome her on Twitter </w:t>
      </w:r>
      <w:hyperlink r:id="rId504" w:history="1">
        <w:r>
          <w:rPr>
            <w:rFonts w:ascii="arial" w:eastAsia="arial" w:hAnsi="arial" w:cs="arial"/>
            <w:i/>
            <w:color w:val="0077CC"/>
            <w:sz w:val="20"/>
            <w:u w:val="single"/>
            <w:shd w:val="clear" w:color="auto" w:fill="FFFFFF"/>
            <w:lang w:val="en-US" w:eastAsia="en-US" w:bidi="ar-SA"/>
          </w:rPr>
          <w:t>@itscaitlinhd</w:t>
        </w:r>
      </w:hyperlink>
      <w:r>
        <w:rPr>
          <w:rFonts w:ascii="arial" w:eastAsia="arial" w:hAnsi="arial" w:cs="arial"/>
          <w:color w:val="000000"/>
          <w:sz w:val="20"/>
          <w:lang w:val="en-US" w:eastAsia="en-US" w:bidi="ar-SA"/>
        </w:rPr>
        <w:t xml:space="preserve"> or by emailing us at </w:t>
      </w:r>
      <w:hyperlink r:id="rId504" w:history="1">
        <w:r>
          <w:rPr>
            <w:rFonts w:ascii="arial" w:eastAsia="arial" w:hAnsi="arial" w:cs="arial"/>
            <w:i/>
            <w:color w:val="0077CC"/>
            <w:sz w:val="20"/>
            <w:u w:val="single"/>
            <w:shd w:val="clear" w:color="auto" w:fill="FFFFFF"/>
            <w:lang w:val="en-US" w:eastAsia="en-US" w:bidi="ar-SA"/>
          </w:rPr>
          <w:t>thedaily@nytimes.com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calming caddy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night, deep in an edit for </w:t>
      </w:r>
      <w:hyperlink r:id="rId504" w:history="1">
        <w:r>
          <w:rPr>
            <w:rFonts w:ascii="arial" w:eastAsia="arial" w:hAnsi="arial" w:cs="arial"/>
            <w:i/>
            <w:color w:val="0077CC"/>
            <w:sz w:val="20"/>
            <w:u w:val="single"/>
            <w:shd w:val="clear" w:color="auto" w:fill="FFFFFF"/>
            <w:lang w:val="en-US" w:eastAsia="en-US" w:bidi="ar-SA"/>
          </w:rPr>
          <w:t>today’s episode</w:t>
        </w:r>
      </w:hyperlink>
      <w:r>
        <w:rPr>
          <w:rFonts w:ascii="arial" w:eastAsia="arial" w:hAnsi="arial" w:cs="arial"/>
          <w:color w:val="000000"/>
          <w:sz w:val="20"/>
          <w:lang w:val="en-US" w:eastAsia="en-US" w:bidi="ar-SA"/>
        </w:rPr>
        <w:t>, our editor Wendy Dorr sent a message to the producer Alexander Leigh Young: “Could someone please get me a calming caddy?”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today’s episode, we spoke to Ronda McIntyre, an elementary schoolteacher in Columbus, Ohio, about her experience adjusting to remote teaching. As Ronda explained, a “calming caddy” is a literal caddy with soothing objects, like zen coloring sheets, honey-scented lotion and cold, smooth stones from Lake Michigan. Back when she was teaching in the classroom, if a student was ever going through a difficult time, they could take the class’s shared caddy to a quiet spot in the room. Sometimes, an observant friend would bring it to them as a way of expressing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 hearing about this concept was itself a balm for our team. We decided that one day, maybe, if we were ever back in the office, we’d make a calming caddy for our corner in The Times’s headquarters.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Ronda said she can’t provide her students with a classroom caddy remotely, she encourages them on their weekly Zoom calls to share ways they’ve been de-stressing at home — whether shooting basketballs, sitting on the porch or taking the time to read a book.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you’re able to find the space for a calming caddy, literal or metaphorical. You can find other </w:t>
      </w:r>
      <w:hyperlink r:id="rId504" w:history="1">
        <w:r>
          <w:rPr>
            <w:rFonts w:ascii="arial" w:eastAsia="arial" w:hAnsi="arial" w:cs="arial"/>
            <w:i/>
            <w:color w:val="0077CC"/>
            <w:sz w:val="20"/>
            <w:u w:val="single"/>
            <w:shd w:val="clear" w:color="auto" w:fill="FFFFFF"/>
            <w:lang w:val="en-US" w:eastAsia="en-US" w:bidi="ar-SA"/>
          </w:rPr>
          <w:t>resources to help parents and kids de-stress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The Daily this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Monday: Across the country,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to respond to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w:t>
      </w:r>
      <w:hyperlink r:id="rId504" w:history="1">
        <w:r>
          <w:rPr>
            <w:rFonts w:ascii="arial" w:eastAsia="arial" w:hAnsi="arial" w:cs="arial"/>
            <w:i/>
            <w:color w:val="0077CC"/>
            <w:sz w:val="20"/>
            <w:u w:val="single"/>
            <w:shd w:val="clear" w:color="auto" w:fill="FFFFFF"/>
            <w:lang w:val="en-US" w:eastAsia="en-US" w:bidi="ar-SA"/>
          </w:rPr>
          <w:t>Ali Watkins took us to the front line</w:t>
        </w:r>
      </w:hyperlink>
      <w:r>
        <w:rPr>
          <w:rFonts w:ascii="arial" w:eastAsia="arial" w:hAnsi="arial" w:cs="arial"/>
          <w:color w:val="000000"/>
          <w:sz w:val="20"/>
          <w:lang w:val="en-US" w:eastAsia="en-US" w:bidi="ar-SA"/>
        </w:rPr>
        <w:t xml:space="preserve"> of one demonstration in New York.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Tuesday: Protesters are calling for the abolition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We asked John Eligon</w:t>
        </w:r>
      </w:hyperlink>
      <w:r>
        <w:rPr>
          <w:rFonts w:ascii="arial" w:eastAsia="arial" w:hAnsi="arial" w:cs="arial"/>
          <w:color w:val="000000"/>
          <w:sz w:val="20"/>
          <w:lang w:val="en-US" w:eastAsia="en-US" w:bidi="ar-SA"/>
        </w:rPr>
        <w:t xml:space="preserve"> what that might actually look like.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Wednesday: The funeral for George Perry Floyd Jr. was both a national reckoning and a moment of personal mourning, </w:t>
      </w:r>
      <w:hyperlink r:id="rId504" w:history="1">
        <w:r>
          <w:rPr>
            <w:rFonts w:ascii="arial" w:eastAsia="arial" w:hAnsi="arial" w:cs="arial"/>
            <w:i/>
            <w:color w:val="0077CC"/>
            <w:sz w:val="20"/>
            <w:u w:val="single"/>
            <w:shd w:val="clear" w:color="auto" w:fill="FFFFFF"/>
            <w:lang w:val="en-US" w:eastAsia="en-US" w:bidi="ar-SA"/>
          </w:rPr>
          <w:t>says Manny Fernandez</w:t>
        </w:r>
      </w:hyperlink>
      <w:r>
        <w:rPr>
          <w:rFonts w:ascii="arial" w:eastAsia="arial" w:hAnsi="arial" w:cs="arial"/>
          <w:color w:val="000000"/>
          <w:sz w:val="20"/>
          <w:lang w:val="en-US" w:eastAsia="en-US" w:bidi="ar-SA"/>
        </w:rPr>
        <w:t>, who covered Mr. Floyd’s memorial service in Houston.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Thursday: A primary election in Georgia this week was marred by a meltdown of new voting systems. </w:t>
      </w:r>
      <w:hyperlink r:id="rId504" w:history="1">
        <w:r>
          <w:rPr>
            <w:rFonts w:ascii="arial" w:eastAsia="arial" w:hAnsi="arial" w:cs="arial"/>
            <w:i/>
            <w:color w:val="0077CC"/>
            <w:sz w:val="20"/>
            <w:u w:val="single"/>
            <w:shd w:val="clear" w:color="auto" w:fill="FFFFFF"/>
            <w:lang w:val="en-US" w:eastAsia="en-US" w:bidi="ar-SA"/>
          </w:rPr>
          <w:t>Astead Herndon explains</w:t>
        </w:r>
      </w:hyperlink>
      <w:r>
        <w:rPr>
          <w:rFonts w:ascii="arial" w:eastAsia="arial" w:hAnsi="arial" w:cs="arial"/>
          <w:color w:val="000000"/>
          <w:sz w:val="20"/>
          <w:lang w:val="en-US" w:eastAsia="en-US" w:bidi="ar-SA"/>
        </w:rPr>
        <w:t xml:space="preserve"> why that’s not the only reason Democratic leaders watched the results closely.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Friday: </w:t>
      </w:r>
      <w:hyperlink r:id="rId504" w:history="1">
        <w:r>
          <w:rPr>
            <w:rFonts w:ascii="arial" w:eastAsia="arial" w:hAnsi="arial" w:cs="arial"/>
            <w:i/>
            <w:color w:val="0077CC"/>
            <w:sz w:val="20"/>
            <w:u w:val="single"/>
            <w:shd w:val="clear" w:color="auto" w:fill="FFFFFF"/>
            <w:lang w:val="en-US" w:eastAsia="en-US" w:bidi="ar-SA"/>
          </w:rPr>
          <w:t>We spoke to Ronda McIntyre</w:t>
        </w:r>
      </w:hyperlink>
      <w:r>
        <w:rPr>
          <w:rFonts w:ascii="arial" w:eastAsia="arial" w:hAnsi="arial" w:cs="arial"/>
          <w:color w:val="000000"/>
          <w:sz w:val="20"/>
          <w:lang w:val="en-US" w:eastAsia="en-US" w:bidi="ar-SA"/>
        </w:rPr>
        <w:t>, an elementary schoolteacher in Ohio, about the crisis in her classroom — and in America’s education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That’s it for The Daily newsletter. See you next week.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thoughts about the show? Tell us what you think at </w:t>
      </w:r>
      <w:hyperlink r:id="rId504" w:history="1">
        <w:r>
          <w:rPr>
            <w:rFonts w:ascii="arial" w:eastAsia="arial" w:hAnsi="arial" w:cs="arial"/>
            <w:i/>
            <w:color w:val="0077CC"/>
            <w:sz w:val="20"/>
            <w:u w:val="single"/>
            <w:shd w:val="clear" w:color="auto" w:fill="FFFFFF"/>
            <w:lang w:val="en-US" w:eastAsia="en-US" w:bidi="ar-SA"/>
          </w:rPr>
          <w:t>thedaily@nytimes.com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you forwarded this newsletter? </w:t>
      </w:r>
      <w:hyperlink r:id="rId504" w:history="1">
        <w:r>
          <w:rPr>
            <w:rFonts w:ascii="arial" w:eastAsia="arial" w:hAnsi="arial" w:cs="arial"/>
            <w:i/>
            <w:color w:val="0077CC"/>
            <w:sz w:val="20"/>
            <w:u w:val="single"/>
            <w:shd w:val="clear" w:color="auto" w:fill="FFFFFF"/>
            <w:lang w:val="en-US" w:eastAsia="en-US" w:bidi="ar-SA"/>
          </w:rPr>
          <w:t>Subscribe here</w:t>
        </w:r>
      </w:hyperlink>
      <w:r>
        <w:rPr>
          <w:rFonts w:ascii="arial" w:eastAsia="arial" w:hAnsi="arial" w:cs="arial"/>
          <w:color w:val="000000"/>
          <w:sz w:val="20"/>
          <w:lang w:val="en-US" w:eastAsia="en-US" w:bidi="ar-SA"/>
        </w:rPr>
        <w:t xml:space="preserve"> to get it delivered to your inbox.</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Love podcasts? Join The New York Times Podcast Club on </w:t>
      </w:r>
      <w:hyperlink r:id="rId504"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Primary voters waited in line in Atlanta, Ga., on Tuesday. (PHOTOGRAPH BY Audra Melton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29,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782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97" w:name="Bookmark_49"/>
      <w:bookmarkEnd w:id="97"/>
    </w:p>
    <w:p>
      <w:pPr>
        <w:rPr>
          <w:lang w:val="en-US" w:eastAsia="en-US" w:bidi="ar-SA"/>
        </w:rPr>
      </w:pPr>
      <w:r>
        <w:pict>
          <v:shape id="_x0000_i119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w:eastAsia="arial" w:hAnsi="arial" w:cs="arial"/>
            <w:b/>
            <w:bCs/>
            <w:i/>
            <w:color w:val="0077CC"/>
            <w:kern w:val="32"/>
            <w:sz w:val="28"/>
            <w:szCs w:val="32"/>
            <w:u w:val="single"/>
            <w:shd w:val="clear" w:color="auto" w:fill="FFFFFF"/>
            <w:lang w:val="en-US" w:eastAsia="en-US" w:bidi="ar-SA"/>
          </w:rPr>
          <w:t>Menace Grows Commonplace Among G.O.P.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13, 2021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Lisa Lerer and Astead W. Herndon</w:t>
      </w:r>
    </w:p>
    <w:p>
      <w:pPr>
        <w:keepNext/>
        <w:spacing w:before="240" w:after="0" w:line="340" w:lineRule="atLeast"/>
        <w:ind w:left="0" w:right="0" w:firstLine="0"/>
        <w:jc w:val="left"/>
        <w:rPr>
          <w:lang w:val="en-US" w:eastAsia="en-US" w:bidi="ar-SA"/>
        </w:rPr>
      </w:pPr>
      <w:bookmarkStart w:id="98" w:name="Body_47"/>
      <w:bookmarkEnd w:id="98"/>
      <w:r>
        <w:rPr>
          <w:rFonts w:ascii="arial" w:eastAsia="arial" w:hAnsi="arial" w:cs="arial"/>
          <w:b/>
          <w:color w:val="000000"/>
          <w:sz w:val="28"/>
          <w:lang w:val="en-US" w:eastAsia="en-US" w:bidi="ar-SA"/>
        </w:rPr>
        <w:t>Body</w:t>
      </w:r>
    </w:p>
    <w:p>
      <w:pPr>
        <w:spacing w:line="60" w:lineRule="exact"/>
        <w:rPr>
          <w:lang w:val="en-US" w:eastAsia="en-US" w:bidi="ar-SA"/>
        </w:rPr>
      </w:pPr>
      <w:r>
        <w:pict>
          <v:line id="_x0000_s1198" style="position:absolute;z-index:251783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Threats of violence have become commonplace among a significant part of the party, as historians and those who study democracy warn of a dark shift in American politics.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conservative rally in western Idaho last month, a young man stepped up to a microphone to ask when he could start killing Democrats.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do we get to use the guns?'' he said as the audience applauded. ''How many elections are they going to steal before we kill these people?'' The local state representative, a Republican, later called it a ''fair''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Ohio, the leading candidate in the Republican primary for Senate blasted out a video urging Republicans to resist the ''tyranny'' of a federal government that pushed them to wear masks and take F.D.A.-authorized vaccines.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the Gestapo show up at your front door,'' the candidate, Josh Mandel, a grandson of Holocaust survivors, said in the video in September, ''you know what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in Congress, violent threats against lawmakers are on track to double this year. Republicans who break party ranks and defy former President Donald J. Trump have come to expect insults, invective and death threats -- often stoked by their own colleagues and conservative activists, who have denounced them as traitors.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congressional offices to community meeting rooms, threats of violence are becoming commonplace among a significant segment of the Republican Party. Ten months after rioters attacked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Capitol on Jan. 6, and after four years of a president who often spoke in violent terms about his adversaries, right-wing Republicans are talking more openly and frequently about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justifiable in opposition to those who dislodged him from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Washington, where decorum and civility are still given lip service, violent or threatening language still remains uncommon, if not unheard-of, among lawmakers who spend a great deal of time in the same building. But among the most fervent conservatives, who play an outsize role in primary contests and provide the party with its activist energy, the belief that the country is at a crossroads that could require armed confrontation is no longer limited to the fringe.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Political violence has been part of the American story since the founding of the country, often entwined with racial politics and erupting in periods of great change: More than 70 brawls, duels and other violent incidents embroiled members of Congress from 1830 to 1860 alone. And elements of the left have contributed to the confrontational tenor of the country's current politics, though Democratic leaders routinely condemn violence and violent imagery.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historians and those who study democracy say what has changed has been the embrace of violent speech by a sizable portion of one party, including some of its loudest voices inside government and most influential voices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effect, they warn, the Republican Party is mainstreaming menace as a political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Omar Wasow, a political scientist at Pomona College who studies protests and race, drew a contrast between the current climate and earlier periods of turbulence and strife, like the 1960s or the run-up to the Civil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''What's different about almost all those other events is that now, there's a partisan divide around the legitimacy of our political system,'' he said. ''The elite endorsement of political violence from factions of the Republican Party is distinct for me from what we saw in the 1960s. Then, you didn't have -- from a president on down -- politicians calling citizens to engage in violent resistance.''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his earliest campaigning to the final moments of his presidency, Mr. Trump's political image has incorporated the possibility of violence. He encouraged attendees at his rallies to ''knock the hell'' out of protesters, praised a lawmaker who body-slammed a reporter, and in a recent interview defended rioters who clamored to ''hang Mike Pence.''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even with the former president largely out of the public eye and after a deadly attack on the Capitol where rioters tried to overturn the presidential election, the Republican acceptance of violence has only spread. Polling indicates that 30 percent of Republicans, and 40 percent of people who ''most trust'' far-right news sources, believe that ''true patriots'' may have to resort to violence to ''save'' the country -- a statement that gets far less support among Democrats and independents.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Such views, routinely expressed in warlike or revolutionary terms, are often intertwined with white racial resentments and evangelical Christian religious fervor -- two potent sources of fuel for the G.O.P. during the Trump era -- as the most animated Republican voters increasingly see themselves as participants in a struggle, if not a kind of holy war, to preserve their idea of American culture and their place in society.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Notably few Republican leaders have spoken out against violent language or behavior since Jan. 6, suggesting with their silent acquiescence that doing so would put them at odds with a significant share of their party's voters. When the Idaho man asked about ''killing'' political opponents at an event hosted by the conservative activist Charlie Kirk, Mr. Kirk said he must ''denounce'' the question but went on to discuss at what point political violence could be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that vacuum, the coarsening of Republican messaging has continued: Representative Paul Gosar, Republican of Arizona, this week tweeted an anime video altered to show him killing Representative Alexandria Ocasio-Cortez and swinging two swords at Mr. Biden.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Lee Drutman, a senior fellow at the left-leaning group New America who has studied political violence, said there was a connection between such actions and the growing view among Americans that politics is a struggle between enemies.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start dehumanizing political opponents, or really anybody, it becomes a lot easier to inflict violence on them,'' Dr. Drutman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have a hard time seeing how we have a peaceful 2024 election after everything that's happened now,'' he added. ''I don't see the rhetoric turning down, I don't see the conflicts going away. I really do think it's hard to see how it gets better before it gets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Democrats are seeking Mr. Gosar's censure, arguing that ''depictions of violence can foment actual violence and jeopardize the safety of elected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ranking G.O.P. lawmakers, Senator Mitch McConnell and Representative Kevin McCarthy, did not respond to repeated requests for comment. Mr. McCarthy, who initially condemned the Jan. 6 attack and said ''violence is never a legitimate form of protest,'' more recently has joked about hitting Nancy Pelosi in the head with a gavel if he were to replace her as speaker. Like nearly all of the members of his caucus, Mr. McCarthy has said nothing about Mr. Gosar's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his part, Mr. Gosar suggested that critics were overly thin-skinned, insisting that the video was an allegory for a debate over immigration policy. He was slaying ''the policy monster of open borders,'' not Ms. Ocasio-Cortez or Mr. Biden, his office said. ''It is a symbolic cartoon. It is not real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Carlos Curbelo, a Republican former congressman from Florida who is a critic of Mr. Trump, said Republicans needed to take a stronger approach against violent language and intimidation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 think the problem is more acute among Republicans because there are a handful of Republican officials who have no limits,'' he said. ''Your country and your integrity should be more important to you than your re-election.''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increasing violence of Republican speech has been accompanied by a willingness of G.O.P. leaders to follow Mr. Trump's lead and shrug off allegations of domestic violence that once would have been considered disqualifying for political candidates in either party.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Herschel Walker, the former professional football player running for Senate in Georgia, is accused of repeatedly threatening his ex-wife's life, but won Mr. Trump's endorsement and appears to be consolidating party support behind his candidacy. Mr. Trump also backed the Ohio congressional campaign of Max Miller, who faces allegations of violence from his ex-girlfriend, the former White House press secretary Stephanie Grisham. Mr. Miller has sued Ms. Grisham for defamation.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Sean Parnell, a Senate candidate in Pennsylvania who was endorsed by Mr. Trump, appeared in court this week in a custody fight in which his estranged wife accuses him of choking her and physically harming their children. He denies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Rick Scott of Florida, the chairman of the National Republican Senatorial Committee, declined to repudiate Mr. Parnell. Asked on CNN whether Mr. Parnell was the right candidate for the job, he said, ''We'll see who comes out of the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is little indication that the party has paid a political price for its increasingly violent tone.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after corporations and donors vowed to withhold donations to the G.O.P. in the wake of the Jan. 6 attack, Republicans out-raised Democrats this year. And they outperformed expectations in the elections this month, capturing the Virginia governorship, winning a host of upset victories in suburban contests and making a surprisingly strong showing in New Jersey.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violent talk has tipped over into actual violence in ways big and small. School board members and public health officials have faced a wave of threats, prompting hundreds to leave their posts. A recent investigation by Reuters documented nearly 800 intimidating messages to election officials in 12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threats against members of Congress have jumped by 107 percent compared with the same period in 2020, according to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Lawmakers have been harassed at airports, targeted at their homes and had family members threatened. Some have spent tens of thousands on personal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don't understand how awful it is and how scary it is until you're in it,'' said Representative Debbie Dingell, a Michigan Democrat who praised a Republican colleague, Representative Fred Upton, for publicly sharing some of the threats he received after voting to approve the infrastructure bill. (Mr. Upton's office did not respond to requests for comment.) ''But not telling people that this violence isn't OK makes people think it is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Dingell, who said she was threatened by men with assault weapons outside her home last year after she was denounced by Tucker Carlson on his Fox News show, shared a small sample of what she said were hundreds of profanity-laden threats she has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ought to try you for treason,'' one caller screamed in a lengthy, graphic voice mail message. ''I hope your family dies in front of you. I pray to God that if you've got any children, they die in your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Bradford Fitch, president of the Congressional Management Foundation, which advises lawmakers on issues like running their offices and communicating with constituents, said he now urged members not to hold open public meetings, an American tradition dating back to the colonies, because of security concerns. Politics, he said, had become ''too raw and radioactive.''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it's a good idea right now,'' Mr. Fitch said. ''I hope we can get to a point where we can advise members of Congress that it's safe to have a town-hall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even at right-wing gatherings of the like-minded, there is a shared assumption that political confrontation could escalate into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Virginia rally last month for conservative supporters of Glenn Youngkin, the Republican candidate for governor, the urgency of a call to arms was conveyed right from the opening prayer. The speaker warned of the looming threat of ''communist atheists.''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''Heavenly Father, we come before you tonight,'' said Joshua Pratt, a conservative activist. ''Your children are in a battle, and we need your help.''</w:t>
      </w:r>
    </w:p>
    <w:p>
      <w:pPr>
        <w:keepNext w:val="0"/>
        <w:spacing w:before="240" w:after="0" w:line="260" w:lineRule="atLeast"/>
        <w:ind w:left="0" w:right="0" w:firstLine="0"/>
        <w:jc w:val="left"/>
        <w:rPr>
          <w:lang w:val="en-US" w:eastAsia="en-US" w:bidi="ar-SA"/>
        </w:rPr>
      </w:pPr>
      <w:r>
        <w:rPr>
          <w:lang w:val="en-US" w:eastAsia="en-US" w:bidi="ar-SA"/>
        </w:rPr>
        <w:br/>
      </w:r>
      <w:hyperlink r:id="rId512" w:history="1">
        <w:r>
          <w:rPr>
            <w:rFonts w:ascii="arial" w:eastAsia="arial" w:hAnsi="arial" w:cs="arial"/>
            <w:i/>
            <w:color w:val="0077CC"/>
            <w:sz w:val="20"/>
            <w:u w:val="single"/>
            <w:shd w:val="clear" w:color="auto" w:fill="FFFFFF"/>
            <w:lang w:val="en-US" w:eastAsia="en-US" w:bidi="ar-SA"/>
          </w:rPr>
          <w:t>https://www.nytimes.com/2021/11/12/us/politics/republican-violent-rhetoric.html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9" style="position:absolute;z-index:2517841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Sean Parnell, a Senate candidate in Pennsylvania endorsed by Donald J. Trump, is accused of choking his estranged wife. (PHOTOGRAPH BY KEITH SRAKOCIC/ASSOCIATED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Protesting vaccine mandates. Josh Mandel, a Senate candidate, likened the U.S. government to the Gestapo over masks and shots. (PHOTOGRAPH BY ADRIANA ZEHBRAUSKAS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conservative rally, speakers focused on a call to arms in a battle against ''communist atheists.'' (PHOTOGRAPH BY CARLOS BERNATE FOR THE NEW YORK TIMES)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13,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7852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13"/>
          <w:headerReference w:type="default" r:id="rId514"/>
          <w:footerReference w:type="even" r:id="rId515"/>
          <w:footerReference w:type="default" r:id="rId516"/>
          <w:headerReference w:type="first" r:id="rId517"/>
          <w:footerReference w:type="first" r:id="rId518"/>
          <w:type w:val="nextPage"/>
          <w:pgSz w:w="12240" w:h="15840"/>
          <w:pgMar w:top="840" w:right="1000" w:bottom="840" w:left="1000" w:header="400" w:footer="400"/>
          <w:pgNumType w:fmt="decimal"/>
          <w:cols w:space="720"/>
          <w:titlePg/>
        </w:sectPr>
      </w:pPr>
    </w:p>
    <w:p>
      <w:pPr>
        <w:rPr>
          <w:lang w:val="en-US" w:eastAsia="en-US" w:bidi="ar-SA"/>
        </w:rPr>
      </w:pPr>
      <w:bookmarkStart w:id="99" w:name="Bookmark_50"/>
      <w:bookmarkEnd w:id="99"/>
    </w:p>
    <w:p>
      <w:pPr>
        <w:rPr>
          <w:lang w:val="en-US" w:eastAsia="en-US" w:bidi="ar-SA"/>
        </w:rPr>
      </w:pPr>
      <w:r>
        <w:pict>
          <v:shape id="_x0000_i120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9" w:history="1">
        <w:r>
          <w:rPr>
            <w:rFonts w:ascii="arial" w:eastAsia="arial" w:hAnsi="arial" w:cs="arial"/>
            <w:b/>
            <w:bCs/>
            <w:i/>
            <w:color w:val="0077CC"/>
            <w:kern w:val="32"/>
            <w:sz w:val="28"/>
            <w:szCs w:val="32"/>
            <w:u w:val="single"/>
            <w:shd w:val="clear" w:color="auto" w:fill="FFFFFF"/>
            <w:lang w:val="en-US" w:eastAsia="en-US" w:bidi="ar-SA"/>
          </w:rPr>
          <w:t>Menace Enters the Republican Mainstream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12, 2021 Friday 09:37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2078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Lisa Lerer and Astead W. Herndon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Threats of violence have become commonplace among a significant part of the party, as historians and those who study democracy warn of a dark shift in American politics.</w:t>
      </w:r>
    </w:p>
    <w:p>
      <w:pPr>
        <w:keepNext/>
        <w:spacing w:before="240" w:after="0" w:line="340" w:lineRule="atLeast"/>
        <w:ind w:left="0" w:right="0" w:firstLine="0"/>
        <w:jc w:val="left"/>
        <w:rPr>
          <w:lang w:val="en-US" w:eastAsia="en-US" w:bidi="ar-SA"/>
        </w:rPr>
      </w:pPr>
      <w:bookmarkStart w:id="100" w:name="Body_48"/>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202" style="position:absolute;z-index:251786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Threats of violence have become commonplace among a significant part of the party, as historians and those who study democracy warn of a dark shift in American politics.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hear more audio stories from publications like The New York Times, </w:t>
      </w:r>
      <w:hyperlink r:id="rId520" w:history="1">
        <w:r>
          <w:rPr>
            <w:rFonts w:ascii="arial" w:eastAsia="arial" w:hAnsi="arial" w:cs="arial"/>
            <w:i/>
            <w:color w:val="0077CC"/>
            <w:sz w:val="20"/>
            <w:u w:val="single"/>
            <w:shd w:val="clear" w:color="auto" w:fill="FFFFFF"/>
            <w:lang w:val="en-US" w:eastAsia="en-US" w:bidi="ar-SA"/>
          </w:rPr>
          <w:t>download Audm for iPhone or Android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conservative rally in western Idaho last month, a young man stepped up to a microphone to ask when he could </w:t>
      </w:r>
      <w:hyperlink r:id="rId521" w:history="1">
        <w:r>
          <w:rPr>
            <w:rFonts w:ascii="arial" w:eastAsia="arial" w:hAnsi="arial" w:cs="arial"/>
            <w:i/>
            <w:color w:val="0077CC"/>
            <w:sz w:val="20"/>
            <w:u w:val="single"/>
            <w:shd w:val="clear" w:color="auto" w:fill="FFFFFF"/>
            <w:lang w:val="en-US" w:eastAsia="en-US" w:bidi="ar-SA"/>
          </w:rPr>
          <w:t>start</w:t>
        </w:r>
      </w:hyperlink>
      <w:r>
        <w:rPr>
          <w:rFonts w:ascii="arial" w:eastAsia="arial" w:hAnsi="arial" w:cs="arial"/>
          <w:color w:val="000000"/>
          <w:sz w:val="20"/>
          <w:lang w:val="en-US" w:eastAsia="en-US" w:bidi="ar-SA"/>
        </w:rPr>
        <w:t> </w:t>
      </w:r>
      <w:hyperlink r:id="rId522" w:history="1">
        <w:r>
          <w:rPr>
            <w:rFonts w:ascii="arial" w:eastAsia="arial" w:hAnsi="arial" w:cs="arial"/>
            <w:i/>
            <w:color w:val="0077CC"/>
            <w:sz w:val="20"/>
            <w:u w:val="single"/>
            <w:shd w:val="clear" w:color="auto" w:fill="FFFFFF"/>
            <w:lang w:val="en-US" w:eastAsia="en-US" w:bidi="ar-SA"/>
          </w:rPr>
          <w:t>killing Democrats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do we get to use the guns?” he said as the audience applauded. “How many elections are they going to steal before we kill these people?” The local state representative, a Republican, later called it a </w:t>
      </w:r>
      <w:hyperlink r:id="rId523" w:history="1">
        <w:r>
          <w:rPr>
            <w:rFonts w:ascii="arial" w:eastAsia="arial" w:hAnsi="arial" w:cs="arial"/>
            <w:i/>
            <w:color w:val="0077CC"/>
            <w:sz w:val="20"/>
            <w:u w:val="single"/>
            <w:shd w:val="clear" w:color="auto" w:fill="FFFFFF"/>
            <w:lang w:val="en-US" w:eastAsia="en-US" w:bidi="ar-SA"/>
          </w:rPr>
          <w:t>“fair” question</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Ohio, the leading candidate in the Republican primary for Senate blasted out a video urging Republicans to resist the “tyranny” of a federal government that pushed them to wear masks and take F.D.A.-authorized vaccines.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the Gestapo show up at your front door,” the candidate, Josh Mandel, a grandson of Holocaust survivors, </w:t>
      </w:r>
      <w:hyperlink r:id="rId524" w:history="1">
        <w:r>
          <w:rPr>
            <w:rFonts w:ascii="arial" w:eastAsia="arial" w:hAnsi="arial" w:cs="arial"/>
            <w:i/>
            <w:color w:val="0077CC"/>
            <w:sz w:val="20"/>
            <w:u w:val="single"/>
            <w:shd w:val="clear" w:color="auto" w:fill="FFFFFF"/>
            <w:lang w:val="en-US" w:eastAsia="en-US" w:bidi="ar-SA"/>
          </w:rPr>
          <w:t>said in the video</w:t>
        </w:r>
      </w:hyperlink>
      <w:r>
        <w:rPr>
          <w:rFonts w:ascii="arial" w:eastAsia="arial" w:hAnsi="arial" w:cs="arial"/>
          <w:color w:val="000000"/>
          <w:sz w:val="20"/>
          <w:lang w:val="en-US" w:eastAsia="en-US" w:bidi="ar-SA"/>
        </w:rPr>
        <w:t xml:space="preserve"> in September, “you know what to do.”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Congress, </w:t>
      </w:r>
      <w:hyperlink r:id="rId525" w:history="1">
        <w:r>
          <w:rPr>
            <w:rFonts w:ascii="arial" w:eastAsia="arial" w:hAnsi="arial" w:cs="arial"/>
            <w:i/>
            <w:color w:val="0077CC"/>
            <w:sz w:val="20"/>
            <w:u w:val="single"/>
            <w:shd w:val="clear" w:color="auto" w:fill="FFFFFF"/>
            <w:lang w:val="en-US" w:eastAsia="en-US" w:bidi="ar-SA"/>
          </w:rPr>
          <w:t>violent threats against lawmakers</w:t>
        </w:r>
      </w:hyperlink>
      <w:r>
        <w:rPr>
          <w:rFonts w:ascii="arial" w:eastAsia="arial" w:hAnsi="arial" w:cs="arial"/>
          <w:color w:val="000000"/>
          <w:sz w:val="20"/>
          <w:lang w:val="en-US" w:eastAsia="en-US" w:bidi="ar-SA"/>
        </w:rPr>
        <w:t xml:space="preserve"> are on track to double this year. Republicans who break party ranks and defy former President Donald J. Trump have come to expect insults, invective and death threats — often stoked by their own colleagues and conservative activists, who have denounced them as traitors.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congressional offices to community meeting rooms, threats of violence are becoming commonplace among a significant segment of the Republican Party. Ten months after rioters attacked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Capitol on Jan. 6, and after four years of a president who often spoke in violent terms about his adversaries, right-wing Republicans are talking more openly and frequently about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 justifiable in opposition to those who dislodged him from power.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Washington, where decorum and civility are still given lip service, violent or threatening language still remains uncommon, if not unheard-of, among lawmakers who spend a great deal of time in the same building. But among the most fervent conservatives, who play an outsize role in primary contests and provide the party with its activist energy, the belief that the country is at a crossroads that could require armed confrontation is no longer limited to the fringe.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Political violence has been part of the American story since the founding of the country, often entwined with racial politics and </w:t>
      </w:r>
      <w:hyperlink r:id="rId526" w:history="1">
        <w:r>
          <w:rPr>
            <w:rFonts w:ascii="arial" w:eastAsia="arial" w:hAnsi="arial" w:cs="arial"/>
            <w:i/>
            <w:color w:val="0077CC"/>
            <w:sz w:val="20"/>
            <w:u w:val="single"/>
            <w:shd w:val="clear" w:color="auto" w:fill="FFFFFF"/>
            <w:lang w:val="en-US" w:eastAsia="en-US" w:bidi="ar-SA"/>
          </w:rPr>
          <w:t>erupting in periods of great change</w:t>
        </w:r>
      </w:hyperlink>
      <w:r>
        <w:rPr>
          <w:rFonts w:ascii="arial" w:eastAsia="arial" w:hAnsi="arial" w:cs="arial"/>
          <w:color w:val="000000"/>
          <w:sz w:val="20"/>
          <w:lang w:val="en-US" w:eastAsia="en-US" w:bidi="ar-SA"/>
        </w:rPr>
        <w:t xml:space="preserve">: More than 70 brawls, duels and other violent incidents </w:t>
      </w:r>
      <w:hyperlink r:id="rId527" w:history="1">
        <w:r>
          <w:rPr>
            <w:rFonts w:ascii="arial" w:eastAsia="arial" w:hAnsi="arial" w:cs="arial"/>
            <w:i/>
            <w:color w:val="0077CC"/>
            <w:sz w:val="20"/>
            <w:u w:val="single"/>
            <w:shd w:val="clear" w:color="auto" w:fill="FFFFFF"/>
            <w:lang w:val="en-US" w:eastAsia="en-US" w:bidi="ar-SA"/>
          </w:rPr>
          <w:t>embroiled members of Congress from 1830 to 1860 alone</w:t>
        </w:r>
      </w:hyperlink>
      <w:r>
        <w:rPr>
          <w:rFonts w:ascii="arial" w:eastAsia="arial" w:hAnsi="arial" w:cs="arial"/>
          <w:color w:val="000000"/>
          <w:sz w:val="20"/>
          <w:lang w:val="en-US" w:eastAsia="en-US" w:bidi="ar-SA"/>
        </w:rPr>
        <w:t xml:space="preserve">. And elements of the left have contributed to the confrontational tenor of the country’s current politics, though Democratic leaders </w:t>
      </w:r>
      <w:hyperlink r:id="rId528" w:history="1">
        <w:r>
          <w:rPr>
            <w:rFonts w:ascii="arial" w:eastAsia="arial" w:hAnsi="arial" w:cs="arial"/>
            <w:i/>
            <w:color w:val="0077CC"/>
            <w:sz w:val="20"/>
            <w:u w:val="single"/>
            <w:shd w:val="clear" w:color="auto" w:fill="FFFFFF"/>
            <w:lang w:val="en-US" w:eastAsia="en-US" w:bidi="ar-SA"/>
          </w:rPr>
          <w:t>routinely condemn</w:t>
        </w:r>
      </w:hyperlink>
      <w:r>
        <w:rPr>
          <w:rFonts w:ascii="arial" w:eastAsia="arial" w:hAnsi="arial" w:cs="arial"/>
          <w:color w:val="000000"/>
          <w:sz w:val="20"/>
          <w:lang w:val="en-US" w:eastAsia="en-US" w:bidi="ar-SA"/>
        </w:rPr>
        <w:t> </w:t>
      </w:r>
      <w:hyperlink r:id="rId529" w:history="1">
        <w:r>
          <w:rPr>
            <w:rFonts w:ascii="arial" w:eastAsia="arial" w:hAnsi="arial" w:cs="arial"/>
            <w:i/>
            <w:color w:val="0077CC"/>
            <w:sz w:val="20"/>
            <w:u w:val="single"/>
            <w:shd w:val="clear" w:color="auto" w:fill="FFFFFF"/>
            <w:lang w:val="en-US" w:eastAsia="en-US" w:bidi="ar-SA"/>
          </w:rPr>
          <w:t>violence</w:t>
        </w:r>
      </w:hyperlink>
      <w:r>
        <w:rPr>
          <w:rFonts w:ascii="arial" w:eastAsia="arial" w:hAnsi="arial" w:cs="arial"/>
          <w:color w:val="000000"/>
          <w:sz w:val="20"/>
          <w:lang w:val="en-US" w:eastAsia="en-US" w:bidi="ar-SA"/>
        </w:rPr>
        <w:t xml:space="preserve"> and violent imagery.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historians and those who study democracy say what has changed has been the embrace of violent speech by a sizable portion of one party, including some of its loudest voices inside government and most influential voices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effect, they warn, the Republican Party is mainstreaming menace as a political tool.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Omar Wasow, a political scientist at Pomona College who studies protests and race, drew a contrast between the current climate and earlier periods of turbulence and strife, like the 1960s or the run-up to the Civil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“What’s different about almost all those other events is that now, there’s a partisan divide around the legitimacy of our political system,” he said. “The elite endorsement of political violence from factions of the Republican Party is distinct for me from what we saw in the 1960s. Then, you didn’t have — from a president on down — politicians calling citizens to engage in violent resistance.”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From his earliest campaigning to the final moments of his presidency, Mr. Trump’s political image has incorporated the possibility of violence. He encouraged attendees at his rallies to </w:t>
      </w:r>
      <w:hyperlink r:id="rId530" w:history="1">
        <w:r>
          <w:rPr>
            <w:rFonts w:ascii="arial" w:eastAsia="arial" w:hAnsi="arial" w:cs="arial"/>
            <w:i/>
            <w:color w:val="0077CC"/>
            <w:sz w:val="20"/>
            <w:u w:val="single"/>
            <w:shd w:val="clear" w:color="auto" w:fill="FFFFFF"/>
            <w:lang w:val="en-US" w:eastAsia="en-US" w:bidi="ar-SA"/>
          </w:rPr>
          <w:t>“knock the hell”</w:t>
        </w:r>
      </w:hyperlink>
      <w:r>
        <w:rPr>
          <w:rFonts w:ascii="arial" w:eastAsia="arial" w:hAnsi="arial" w:cs="arial"/>
          <w:color w:val="000000"/>
          <w:sz w:val="20"/>
          <w:lang w:val="en-US" w:eastAsia="en-US" w:bidi="ar-SA"/>
        </w:rPr>
        <w:t xml:space="preserve"> out of protesters, </w:t>
      </w:r>
      <w:hyperlink r:id="rId531" w:history="1">
        <w:r>
          <w:rPr>
            <w:rFonts w:ascii="arial" w:eastAsia="arial" w:hAnsi="arial" w:cs="arial"/>
            <w:i/>
            <w:color w:val="0077CC"/>
            <w:sz w:val="20"/>
            <w:u w:val="single"/>
            <w:shd w:val="clear" w:color="auto" w:fill="FFFFFF"/>
            <w:lang w:val="en-US" w:eastAsia="en-US" w:bidi="ar-SA"/>
          </w:rPr>
          <w:t>praised a lawmaker who body-slammed a reporter</w:t>
        </w:r>
      </w:hyperlink>
      <w:r>
        <w:rPr>
          <w:rFonts w:ascii="arial" w:eastAsia="arial" w:hAnsi="arial" w:cs="arial"/>
          <w:color w:val="000000"/>
          <w:sz w:val="20"/>
          <w:lang w:val="en-US" w:eastAsia="en-US" w:bidi="ar-SA"/>
        </w:rPr>
        <w:t xml:space="preserve">, and in a recent interview </w:t>
      </w:r>
      <w:hyperlink r:id="rId532" w:history="1">
        <w:r>
          <w:rPr>
            <w:rFonts w:ascii="arial" w:eastAsia="arial" w:hAnsi="arial" w:cs="arial"/>
            <w:i/>
            <w:color w:val="0077CC"/>
            <w:sz w:val="20"/>
            <w:u w:val="single"/>
            <w:shd w:val="clear" w:color="auto" w:fill="FFFFFF"/>
            <w:lang w:val="en-US" w:eastAsia="en-US" w:bidi="ar-SA"/>
          </w:rPr>
          <w:t>defended rioters who clamored to “hang Mike Pence.”</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even with the former president largely out of the public eye and after a deadly attack on the Capitol where rioters tried to overturn the presidential election, the Republican acceptance of violence has only spread. Polling indicates that </w:t>
      </w:r>
      <w:hyperlink r:id="rId533" w:history="1">
        <w:r>
          <w:rPr>
            <w:rFonts w:ascii="arial" w:eastAsia="arial" w:hAnsi="arial" w:cs="arial"/>
            <w:i/>
            <w:color w:val="0077CC"/>
            <w:sz w:val="20"/>
            <w:u w:val="single"/>
            <w:shd w:val="clear" w:color="auto" w:fill="FFFFFF"/>
            <w:lang w:val="en-US" w:eastAsia="en-US" w:bidi="ar-SA"/>
          </w:rPr>
          <w:t>30 percent</w:t>
        </w:r>
      </w:hyperlink>
      <w:r>
        <w:rPr>
          <w:rFonts w:ascii="arial" w:eastAsia="arial" w:hAnsi="arial" w:cs="arial"/>
          <w:color w:val="000000"/>
          <w:sz w:val="20"/>
          <w:lang w:val="en-US" w:eastAsia="en-US" w:bidi="ar-SA"/>
        </w:rPr>
        <w:t xml:space="preserve"> of Republicans, and 40 percent of people who “most trust” far-right news sources, believe that “true patriots” may have to resort to violence to “save” the country — a statement that gets far less support among Democrats and independents.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Such views, routinely expressed in warlike or revolutionary terms, are often intertwined with white racial resentments and evangelical Christian religious fervor — two potent sources of fuel for the G.O.P. during the Trump era — as the most animated Republican voters increasingly see themselves as participants in a struggle, </w:t>
      </w:r>
      <w:hyperlink r:id="rId534" w:history="1">
        <w:r>
          <w:rPr>
            <w:rFonts w:ascii="arial" w:eastAsia="arial" w:hAnsi="arial" w:cs="arial"/>
            <w:i/>
            <w:color w:val="0077CC"/>
            <w:sz w:val="20"/>
            <w:u w:val="single"/>
            <w:shd w:val="clear" w:color="auto" w:fill="FFFFFF"/>
            <w:lang w:val="en-US" w:eastAsia="en-US" w:bidi="ar-SA"/>
          </w:rPr>
          <w:t>if not a kind of holy war</w:t>
        </w:r>
      </w:hyperlink>
      <w:r>
        <w:rPr>
          <w:rFonts w:ascii="arial" w:eastAsia="arial" w:hAnsi="arial" w:cs="arial"/>
          <w:color w:val="000000"/>
          <w:sz w:val="20"/>
          <w:lang w:val="en-US" w:eastAsia="en-US" w:bidi="ar-SA"/>
        </w:rPr>
        <w:t>, to preserve their idea of American culture and their place in society.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Notably few Republican leaders have spoken out against violent language or behavior since Jan. 6, suggesting with their silent acquiescence that doing so would put them at odds with </w:t>
      </w:r>
      <w:hyperlink r:id="rId535" w:history="1">
        <w:r>
          <w:rPr>
            <w:rFonts w:ascii="arial" w:eastAsia="arial" w:hAnsi="arial" w:cs="arial"/>
            <w:i/>
            <w:color w:val="0077CC"/>
            <w:sz w:val="20"/>
            <w:u w:val="single"/>
            <w:shd w:val="clear" w:color="auto" w:fill="FFFFFF"/>
            <w:lang w:val="en-US" w:eastAsia="en-US" w:bidi="ar-SA"/>
          </w:rPr>
          <w:t>a significant share</w:t>
        </w:r>
      </w:hyperlink>
      <w:r>
        <w:rPr>
          <w:rFonts w:ascii="arial" w:eastAsia="arial" w:hAnsi="arial" w:cs="arial"/>
          <w:color w:val="000000"/>
          <w:sz w:val="20"/>
          <w:lang w:val="en-US" w:eastAsia="en-US" w:bidi="ar-SA"/>
        </w:rPr>
        <w:t xml:space="preserve"> of their party’s voters. When the Idaho man asked about “killing” political opponents at an event hosted by the conservative activist Charlie Kirk, Mr. Kirk said he must “denounce” the question but went on to discuss at what point political violence could be justified.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that vacuum, the coarsening of Republican messaging has continued: Representative Paul Gosar, Republican of Arizona, this week </w:t>
      </w:r>
      <w:hyperlink r:id="rId536" w:history="1">
        <w:r>
          <w:rPr>
            <w:rFonts w:ascii="arial" w:eastAsia="arial" w:hAnsi="arial" w:cs="arial"/>
            <w:i/>
            <w:color w:val="0077CC"/>
            <w:sz w:val="20"/>
            <w:u w:val="single"/>
            <w:shd w:val="clear" w:color="auto" w:fill="FFFFFF"/>
            <w:lang w:val="en-US" w:eastAsia="en-US" w:bidi="ar-SA"/>
          </w:rPr>
          <w:t>tweeted an anime video altered to show him killing Representative Alexandria Ocasio-Cortez</w:t>
        </w:r>
      </w:hyperlink>
      <w:r>
        <w:rPr>
          <w:rFonts w:ascii="arial" w:eastAsia="arial" w:hAnsi="arial" w:cs="arial"/>
          <w:color w:val="000000"/>
          <w:sz w:val="20"/>
          <w:lang w:val="en-US" w:eastAsia="en-US" w:bidi="ar-SA"/>
        </w:rPr>
        <w:t xml:space="preserve"> and swinging two swords at Mr. Biden.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Lee Drutman, a senior fellow at the left-leaning group New America who </w:t>
      </w:r>
      <w:hyperlink r:id="rId537" w:history="1">
        <w:r>
          <w:rPr>
            <w:rFonts w:ascii="arial" w:eastAsia="arial" w:hAnsi="arial" w:cs="arial"/>
            <w:i/>
            <w:color w:val="0077CC"/>
            <w:sz w:val="20"/>
            <w:u w:val="single"/>
            <w:shd w:val="clear" w:color="auto" w:fill="FFFFFF"/>
            <w:lang w:val="en-US" w:eastAsia="en-US" w:bidi="ar-SA"/>
          </w:rPr>
          <w:t>has studied political violence</w:t>
        </w:r>
      </w:hyperlink>
      <w:r>
        <w:rPr>
          <w:rFonts w:ascii="arial" w:eastAsia="arial" w:hAnsi="arial" w:cs="arial"/>
          <w:color w:val="000000"/>
          <w:sz w:val="20"/>
          <w:lang w:val="en-US" w:eastAsia="en-US" w:bidi="ar-SA"/>
        </w:rPr>
        <w:t>, said there was a connection between such actions and the growing view among Americans that politics is a struggle between enemies.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you start dehumanizing political opponents, or really anybody, it becomes a lot easier to inflict violence on them,” Dr. Drutman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have a hard time seeing how we have a peaceful 2024 election after everything that’s happened now,” he added. “I don’t see the rhetoric turning down, I don’t see the conflicts going away. I really do think it’s hard to see how it gets better before it gets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Democrats are seeking Mr. Gosar’s censure, arguing that “depictions of violence can foment actual violence and jeopardize the safety of elected officials.”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ranking G.O.P. lawmakers, Senator Mitch McConnell and Representative Kevin McCarthy, did not respond to repeated requests for comment. Mr. McCarthy, who </w:t>
      </w:r>
      <w:hyperlink r:id="rId538" w:history="1">
        <w:r>
          <w:rPr>
            <w:rFonts w:ascii="arial" w:eastAsia="arial" w:hAnsi="arial" w:cs="arial"/>
            <w:i/>
            <w:color w:val="0077CC"/>
            <w:sz w:val="20"/>
            <w:u w:val="single"/>
            <w:shd w:val="clear" w:color="auto" w:fill="FFFFFF"/>
            <w:lang w:val="en-US" w:eastAsia="en-US" w:bidi="ar-SA"/>
          </w:rPr>
          <w:t>initially condemned</w:t>
        </w:r>
      </w:hyperlink>
      <w:r>
        <w:rPr>
          <w:rFonts w:ascii="arial" w:eastAsia="arial" w:hAnsi="arial" w:cs="arial"/>
          <w:color w:val="000000"/>
          <w:sz w:val="20"/>
          <w:lang w:val="en-US" w:eastAsia="en-US" w:bidi="ar-SA"/>
        </w:rPr>
        <w:t xml:space="preserve"> the Jan. 6 attack and said “violence is never a legitimate form of protest,” more recently has joked about </w:t>
      </w:r>
      <w:hyperlink r:id="rId539" w:history="1">
        <w:r>
          <w:rPr>
            <w:rFonts w:ascii="arial" w:eastAsia="arial" w:hAnsi="arial" w:cs="arial"/>
            <w:i/>
            <w:color w:val="0077CC"/>
            <w:sz w:val="20"/>
            <w:u w:val="single"/>
            <w:shd w:val="clear" w:color="auto" w:fill="FFFFFF"/>
            <w:lang w:val="en-US" w:eastAsia="en-US" w:bidi="ar-SA"/>
          </w:rPr>
          <w:t>hitting Nancy Pelosi in the head with a gavel</w:t>
        </w:r>
      </w:hyperlink>
      <w:r>
        <w:rPr>
          <w:rFonts w:ascii="arial" w:eastAsia="arial" w:hAnsi="arial" w:cs="arial"/>
          <w:color w:val="000000"/>
          <w:sz w:val="20"/>
          <w:lang w:val="en-US" w:eastAsia="en-US" w:bidi="ar-SA"/>
        </w:rPr>
        <w:t xml:space="preserve"> if he were to replace her as speaker. Like nearly all of the members of his caucus, Mr. McCarthy has said nothing about Mr. Gosar’s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Mr. Gosar suggested that critics were overly thin-skinned, insisting that the video was an allegory for a debate over immigration policy. He was slaying “the policy monster of open borders,” not Ms. Ocasio-Cortez or Mr. Biden, his office said. “It is a symbolic cartoon. It is not real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Carlos Curbelo, a Republican former congressman from Florida who is a critic of Mr. Trump, said Republicans needed to take a stronger approach against violent language and intimidation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think the problem is more acute among Republicans because there are a handful of Republican officials who have no limits,” he said. “Your country and your integrity should be more important to you than your re-election.”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increasing violence of Republican speech has been accompanied by a willingness of G.O.P. leaders to follow Mr. Trump’s lead and shrug off allegations of domestic violence that once would have been considered disqualifying for political candidates in either party.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Herschel Walker, the former professional football player </w:t>
      </w:r>
      <w:hyperlink r:id="rId540" w:history="1">
        <w:r>
          <w:rPr>
            <w:rFonts w:ascii="arial" w:eastAsia="arial" w:hAnsi="arial" w:cs="arial"/>
            <w:i/>
            <w:color w:val="0077CC"/>
            <w:sz w:val="20"/>
            <w:u w:val="single"/>
            <w:shd w:val="clear" w:color="auto" w:fill="FFFFFF"/>
            <w:lang w:val="en-US" w:eastAsia="en-US" w:bidi="ar-SA"/>
          </w:rPr>
          <w:t>running for Senate in Georgia</w:t>
        </w:r>
      </w:hyperlink>
      <w:r>
        <w:rPr>
          <w:rFonts w:ascii="arial" w:eastAsia="arial" w:hAnsi="arial" w:cs="arial"/>
          <w:color w:val="000000"/>
          <w:sz w:val="20"/>
          <w:lang w:val="en-US" w:eastAsia="en-US" w:bidi="ar-SA"/>
        </w:rPr>
        <w:t>, is accused of repeatedly threatening his ex-wife’s life, but won Mr. Trump’s endorsement and appears to be consolidating party support behind his candidacy. Mr. Trump also backed the Ohio congressional campaign of Max Miller, who faces allegations of violence from his ex-girlfriend, the former White House press secretary Stephanie Grisham. Mr. Miller has sued Ms. Grisham for defamation.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Sean Parnell, a Senate candidate in Pennsylvania who was endorsed by Mr. Trump, appeared in court this week in a custody fight in which his estranged wife accuses him of choking her and physically harming their children. He denies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 Rick Scott of Florida, the chairman of the National Republican Senatorial Committee, declined to repudiate Mr. Parnell. </w:t>
      </w:r>
      <w:hyperlink r:id="rId541" w:history="1">
        <w:r>
          <w:rPr>
            <w:rFonts w:ascii="arial" w:eastAsia="arial" w:hAnsi="arial" w:cs="arial"/>
            <w:i/>
            <w:color w:val="0077CC"/>
            <w:sz w:val="20"/>
            <w:u w:val="single"/>
            <w:shd w:val="clear" w:color="auto" w:fill="FFFFFF"/>
            <w:lang w:val="en-US" w:eastAsia="en-US" w:bidi="ar-SA"/>
          </w:rPr>
          <w:t>Asked on CNN</w:t>
        </w:r>
      </w:hyperlink>
      <w:r>
        <w:rPr>
          <w:rFonts w:ascii="arial" w:eastAsia="arial" w:hAnsi="arial" w:cs="arial"/>
          <w:color w:val="000000"/>
          <w:sz w:val="20"/>
          <w:lang w:val="en-US" w:eastAsia="en-US" w:bidi="ar-SA"/>
        </w:rPr>
        <w:t xml:space="preserve"> whether Mr. Parnell was the right candidate for the job, he said, “We’ll see who comes out of the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little indication that the party has paid a political price for its increasingly violent tone.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after corporations and donors vowed to withhold donations to the G.O.P. in the wake of the Jan. 6 attack, Republicans out-raised Democrats this year. And they </w:t>
      </w:r>
      <w:hyperlink r:id="rId542" w:history="1">
        <w:r>
          <w:rPr>
            <w:rFonts w:ascii="arial" w:eastAsia="arial" w:hAnsi="arial" w:cs="arial"/>
            <w:i/>
            <w:color w:val="0077CC"/>
            <w:sz w:val="20"/>
            <w:u w:val="single"/>
            <w:shd w:val="clear" w:color="auto" w:fill="FFFFFF"/>
            <w:lang w:val="en-US" w:eastAsia="en-US" w:bidi="ar-SA"/>
          </w:rPr>
          <w:t>outperformed expectations</w:t>
        </w:r>
      </w:hyperlink>
      <w:r>
        <w:rPr>
          <w:rFonts w:ascii="arial" w:eastAsia="arial" w:hAnsi="arial" w:cs="arial"/>
          <w:color w:val="000000"/>
          <w:sz w:val="20"/>
          <w:lang w:val="en-US" w:eastAsia="en-US" w:bidi="ar-SA"/>
        </w:rPr>
        <w:t xml:space="preserve"> in the elections this month, </w:t>
      </w:r>
      <w:hyperlink r:id="rId543" w:history="1">
        <w:r>
          <w:rPr>
            <w:rFonts w:ascii="arial" w:eastAsia="arial" w:hAnsi="arial" w:cs="arial"/>
            <w:i/>
            <w:color w:val="0077CC"/>
            <w:sz w:val="20"/>
            <w:u w:val="single"/>
            <w:shd w:val="clear" w:color="auto" w:fill="FFFFFF"/>
            <w:lang w:val="en-US" w:eastAsia="en-US" w:bidi="ar-SA"/>
          </w:rPr>
          <w:t>capturing the Virginia governorship</w:t>
        </w:r>
      </w:hyperlink>
      <w:r>
        <w:rPr>
          <w:rFonts w:ascii="arial" w:eastAsia="arial" w:hAnsi="arial" w:cs="arial"/>
          <w:color w:val="000000"/>
          <w:sz w:val="20"/>
          <w:lang w:val="en-US" w:eastAsia="en-US" w:bidi="ar-SA"/>
        </w:rPr>
        <w:t xml:space="preserve">, winning a host of upset victories in suburban contests and </w:t>
      </w:r>
      <w:hyperlink r:id="rId544" w:history="1">
        <w:r>
          <w:rPr>
            <w:rFonts w:ascii="arial" w:eastAsia="arial" w:hAnsi="arial" w:cs="arial"/>
            <w:i/>
            <w:color w:val="0077CC"/>
            <w:sz w:val="20"/>
            <w:u w:val="single"/>
            <w:shd w:val="clear" w:color="auto" w:fill="FFFFFF"/>
            <w:lang w:val="en-US" w:eastAsia="en-US" w:bidi="ar-SA"/>
          </w:rPr>
          <w:t>making a surprisingly strong showing</w:t>
        </w:r>
      </w:hyperlink>
      <w:r>
        <w:rPr>
          <w:rFonts w:ascii="arial" w:eastAsia="arial" w:hAnsi="arial" w:cs="arial"/>
          <w:color w:val="000000"/>
          <w:sz w:val="20"/>
          <w:lang w:val="en-US" w:eastAsia="en-US" w:bidi="ar-SA"/>
        </w:rPr>
        <w:t xml:space="preserve"> in New Jersey.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violent talk has tipped over into actual violence in ways big and small. </w:t>
      </w:r>
      <w:hyperlink r:id="rId545" w:history="1">
        <w:r>
          <w:rPr>
            <w:rFonts w:ascii="arial" w:eastAsia="arial" w:hAnsi="arial" w:cs="arial"/>
            <w:i/>
            <w:color w:val="0077CC"/>
            <w:sz w:val="20"/>
            <w:u w:val="single"/>
            <w:shd w:val="clear" w:color="auto" w:fill="FFFFFF"/>
            <w:lang w:val="en-US" w:eastAsia="en-US" w:bidi="ar-SA"/>
          </w:rPr>
          <w:t>School board members</w:t>
        </w:r>
      </w:hyperlink>
      <w:r>
        <w:rPr>
          <w:rFonts w:ascii="arial" w:eastAsia="arial" w:hAnsi="arial" w:cs="arial"/>
          <w:color w:val="000000"/>
          <w:sz w:val="20"/>
          <w:lang w:val="en-US" w:eastAsia="en-US" w:bidi="ar-SA"/>
        </w:rPr>
        <w:t xml:space="preserve"> and </w:t>
      </w:r>
      <w:hyperlink r:id="rId546" w:history="1">
        <w:r>
          <w:rPr>
            <w:rFonts w:ascii="arial" w:eastAsia="arial" w:hAnsi="arial" w:cs="arial"/>
            <w:i/>
            <w:color w:val="0077CC"/>
            <w:sz w:val="20"/>
            <w:u w:val="single"/>
            <w:shd w:val="clear" w:color="auto" w:fill="FFFFFF"/>
            <w:lang w:val="en-US" w:eastAsia="en-US" w:bidi="ar-SA"/>
          </w:rPr>
          <w:t>public health officials</w:t>
        </w:r>
      </w:hyperlink>
      <w:r>
        <w:rPr>
          <w:rFonts w:ascii="arial" w:eastAsia="arial" w:hAnsi="arial" w:cs="arial"/>
          <w:color w:val="000000"/>
          <w:sz w:val="20"/>
          <w:lang w:val="en-US" w:eastAsia="en-US" w:bidi="ar-SA"/>
        </w:rPr>
        <w:t xml:space="preserve"> have faced a wave of threats, prompting hundreds to leave their posts. </w:t>
      </w:r>
      <w:hyperlink r:id="rId547" w:history="1">
        <w:r>
          <w:rPr>
            <w:rFonts w:ascii="arial" w:eastAsia="arial" w:hAnsi="arial" w:cs="arial"/>
            <w:i/>
            <w:color w:val="0077CC"/>
            <w:sz w:val="20"/>
            <w:u w:val="single"/>
            <w:shd w:val="clear" w:color="auto" w:fill="FFFFFF"/>
            <w:lang w:val="en-US" w:eastAsia="en-US" w:bidi="ar-SA"/>
          </w:rPr>
          <w:t>A recent investigation</w:t>
        </w:r>
      </w:hyperlink>
      <w:r>
        <w:rPr>
          <w:rFonts w:ascii="arial" w:eastAsia="arial" w:hAnsi="arial" w:cs="arial"/>
          <w:color w:val="000000"/>
          <w:sz w:val="20"/>
          <w:lang w:val="en-US" w:eastAsia="en-US" w:bidi="ar-SA"/>
        </w:rPr>
        <w:t xml:space="preserve"> by Reuters documented nearly 800 intimidating messages to election officials in 12 states.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t>
      </w:r>
      <w:hyperlink r:id="rId548" w:history="1">
        <w:r>
          <w:rPr>
            <w:rFonts w:ascii="arial" w:eastAsia="arial" w:hAnsi="arial" w:cs="arial"/>
            <w:i/>
            <w:color w:val="0077CC"/>
            <w:sz w:val="20"/>
            <w:u w:val="single"/>
            <w:shd w:val="clear" w:color="auto" w:fill="FFFFFF"/>
            <w:lang w:val="en-US" w:eastAsia="en-US" w:bidi="ar-SA"/>
          </w:rPr>
          <w:t>threats</w:t>
        </w:r>
      </w:hyperlink>
      <w:r>
        <w:rPr>
          <w:rFonts w:ascii="arial" w:eastAsia="arial" w:hAnsi="arial" w:cs="arial"/>
          <w:color w:val="000000"/>
          <w:sz w:val="20"/>
          <w:lang w:val="en-US" w:eastAsia="en-US" w:bidi="ar-SA"/>
        </w:rPr>
        <w:t xml:space="preserve"> against members of Congress have jumped by 107 percent compared with the same period in 2020, </w:t>
      </w:r>
      <w:hyperlink r:id="rId549" w:history="1">
        <w:r>
          <w:rPr>
            <w:rFonts w:ascii="arial" w:eastAsia="arial" w:hAnsi="arial" w:cs="arial"/>
            <w:i/>
            <w:color w:val="0077CC"/>
            <w:sz w:val="20"/>
            <w:u w:val="single"/>
            <w:shd w:val="clear" w:color="auto" w:fill="FFFFFF"/>
            <w:lang w:val="en-US" w:eastAsia="en-US" w:bidi="ar-SA"/>
          </w:rPr>
          <w:t xml:space="preserve">according to the Capitol </w:t>
        </w:r>
      </w:hyperlink>
      <w:hyperlink r:id="rId549"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Lawmakers have been harassed at airports, targeted at their homes and had family members threatened. Some have spent tens of thousands on personal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“You don’t understand how awful it is and how scary it is until you’re in it,” said Representative Debbie Dingell, a Michigan Democrat who praised a Republican colleague, Representative Fred Upton, for publicly sharing some of the threats he received after voting to approve the infrastructure bill. (Mr. Upton’s office did not respond to requests for comment.) “But not telling people that this violence isn’t OK makes people think it is 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Dingell, who said she was threatened by men with assault weapons outside her home last year after she was denounced by Tucker Carlson on his Fox News show, shared a small sample of what she said were hundreds of profanity-laden threats she has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ought to try you for treason,” one caller screamed in a lengthy, graphic voice mail message. “I hope your family dies in front of you. I pray to God that if you’ve got any children, they die in your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Bradford Fitch, president of the Congressional Management Foundation, which advises lawmakers on issues like running their offices and communicating with constituents, said he now urged members not to hold open public meetings, an American tradition dating back to the colonies, because of security concerns. Politics, he said, had become “too raw and radioactive.”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it’s a good idea right now,” Mr. Fitch said. “I hope we can get to a point where we can advise members of Congress that it’s safe to have a town-hall meeting.”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even at right-wing gatherings of the like-minded, there is a shared assumption that political confrontation could escalate into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a Virginia rally last month for conservative supporters of Glenn Youngkin, the Republican candidate for governor, the urgency of a call to arms was conveyed right from the opening prayer. The speaker warned of the looming threat of “communist atheists.”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“Heavenly Father, we come before you tonight,” said Joshua Pratt, a conservative activist. “Your children are in a battle, and we need your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Sean Parnell, a Senate candidate in Pennsylvania endorsed by Donald J. Trump, is accused of choking his estranged wife. (PHOTOGRAPH BY KEITH SRAKOCIC/ASSOCIATED PRESS); Protesting vaccine mandates. Josh Mandel, a Senate candidate, likened the U.S. government to the Gestapo over masks and shots. (PHOTOGRAPH BY ADRIANA ZEHBRAUSKAS FOR THE NEW YORK TIMES); At a conservative rally, speakers focused on a call to arms in a battle against “communist atheists.” (PHOTOGRAPH BY CARLOS BERNATE FOR THE NEW YORK TIMES) (A15)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7872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0"/>
          <w:headerReference w:type="default" r:id="rId551"/>
          <w:footerReference w:type="even" r:id="rId552"/>
          <w:footerReference w:type="default" r:id="rId553"/>
          <w:headerReference w:type="first" r:id="rId554"/>
          <w:footerReference w:type="first" r:id="rId555"/>
          <w:type w:val="nextPage"/>
          <w:pgSz w:w="12240" w:h="15840"/>
          <w:pgMar w:top="840" w:right="1000" w:bottom="840" w:left="1000" w:header="400" w:footer="400"/>
          <w:pgNumType w:fmt="decimal"/>
          <w:cols w:space="720"/>
          <w:titlePg/>
        </w:sectPr>
      </w:pPr>
    </w:p>
    <w:p>
      <w:pPr>
        <w:rPr>
          <w:lang w:val="en-US" w:eastAsia="en-US" w:bidi="ar-SA"/>
        </w:rPr>
      </w:pPr>
      <w:bookmarkStart w:id="101" w:name="Bookmark_51"/>
      <w:bookmarkEnd w:id="101"/>
    </w:p>
    <w:p>
      <w:pPr>
        <w:rPr>
          <w:lang w:val="en-US" w:eastAsia="en-US" w:bidi="ar-SA"/>
        </w:rPr>
      </w:pPr>
      <w:r>
        <w:pict>
          <v:shape id="_x0000_i120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6" w:history="1">
        <w:r>
          <w:rPr>
            <w:rFonts w:ascii="arial" w:eastAsia="arial" w:hAnsi="arial" w:cs="arial"/>
            <w:b/>
            <w:bCs/>
            <w:i/>
            <w:color w:val="0077CC"/>
            <w:kern w:val="32"/>
            <w:sz w:val="28"/>
            <w:szCs w:val="32"/>
            <w:u w:val="single"/>
            <w:shd w:val="clear" w:color="auto" w:fill="FFFFFF"/>
            <w:lang w:val="en-US" w:eastAsia="en-US" w:bidi="ar-SA"/>
          </w:rPr>
          <w:t>Unrest on One Side, and Uncertainty on the Other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22, 2020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John Eligon</w:t>
      </w:r>
    </w:p>
    <w:p>
      <w:pPr>
        <w:keepNext/>
        <w:spacing w:before="240" w:after="0" w:line="340" w:lineRule="atLeast"/>
        <w:ind w:left="0" w:right="0" w:firstLine="0"/>
        <w:jc w:val="left"/>
        <w:rPr>
          <w:lang w:val="en-US" w:eastAsia="en-US" w:bidi="ar-SA"/>
        </w:rPr>
      </w:pPr>
      <w:bookmarkStart w:id="102" w:name="Body_49"/>
      <w:bookmarkEnd w:id="102"/>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88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retention and recruitment problems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experienced in recent years are especially pronounced after four Minneapolis officers were charged with Mr. Floyd's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MINNEAPOLIS -- Nearly two months after four of its officers were charged with killing George Floyd,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reeling,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leaving the job in large numbers, crime surging and politicians planning a top-to-bottom overhaul of the force.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Veteran officers say that morale within the department is lower than they have ever experienced. Some officers are scaling back their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efforts, concerned that any contentious interactions on the street could land them in trouble. And many others are calling it quits altogether.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almost like a nuclear bomb hit the city, and the people who didn't perish are standing around,'' Officer Rich Walker Sr., a 16-year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and union official, said of the mood within the department. ''I'm still surprised that we've got cops showing up to work, to be honest.''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faced challenges in retention and recruitment in recent years amid growing criticism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abuses. But the woes in Minneapolis and elsewhere have only grown since May, when Mr. Floyd was killed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detained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Nearly 200 officers have applied to leave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because of what they describe as post-traumatic stress, said Ronald F. Meuser Jr., a lawyer representing the officers. The prospect that a department of about 850 could lose about 20 percent of its force in the coming months has prompted major concern.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Already, about 65 officers have left the department this year, surpassing the typical attrition rate of 45 a year, Chief Medaria Arradondo told the City Council during a meeting last week. Dozens of other officers have taken temporary leave since Mr. Floyd's death, complicating the staffing picture.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Minneapolis's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long had a troubled relationship with the community.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complaints have become commonplace, especially by Black residents, who account for about 20 percent of the city's population but are more likely to be pulled over, arrested and have force used against them than white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Cmdr. Scott Gerlicher, head of the Special Operations and Intelligence Division, wrote in an email to supervisors this month that, ''Due to significant staffing losses of late,'' the department was ''looking at all options'' for responding to calls, including shift, schedule and organizational changes.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email, a copy of which was obtained by The New York Times, also said the department would not ''be going back to business as usual.'' The guiding principle going forward, Commander Gerlicher wrote, would be to ''do no harm,'' and he highlighted potential reforms, including, ''Looking for reasonable and safe alternatives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services in some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''Front line supervisors play the most critical role in making meaningful changes,'' he wrote. ''Don't take this lightly.''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fewer officers to patrol, some of those on the streets find themselves stretched thin and working longer hours. Complaints about the lack of support from politicians, community members and even department commanders are part of the daily conversation in precincts and squad cars.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nationwide have faced a work force crisis, according to a report published last year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In a survey of more than 400 departments nationwide, the forum found that 63 percent of them saw a slight or significant decrease in the number of applicants over the previous five years, 41 percent had growing staff shortages and nearly half reported that officer tenures were decreasing.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current climate differs from six years ago --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killing of Michael Brown in Ferguson, Mo., sparked national unrest -- in that the demands are not just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but to get rid of them, said Chuck Wexler, the executive director of the forum.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activists see an overdue reckoning for an institution that they say has long gotten away with brutalizing people of color with impunity.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as an institution has largely been untouchable, despite the many, many, many failings that are cultural,'' said Jeremiah Ellison, a Minneapolis City Council member who supports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''Here we are in a moment where people all over the country are saying, 'No, no, no, no, no, we are interested in real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Instead of embracing change, Mr. Ellison added,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saying, ''You're picking on us, you don't know how hard our job is and we're going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officers in Minneapolis said they felt like they all were being stereotyped because of Derek Chauvin, the white former officer who knelt on Mr. Floyd's neck for more than eight minutes before Mr. Floyd died.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anything has the propensity to have a violent interaction, we already know we're judged before they even hear the facts,'' said Officer Walker, whose stop of a motorist 11 years ago led to a lawsuit that the city settled for $235,000 after several responding officers punched and kicked the driver in an episode captured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Sasha Cotton, the director of the Office of Violence Prevention in Minneapolis, there is a cruel irony to officers saying they feel stereotyped. Her office regularly works with Black men and boys to try to keep them out of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officers are experiencing what so often our young men and boys, who we service through the program, say they feel,'' she said. ''They feel like they are being judged based on the behavior of some of their peers.''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Minneapolis officers say that much of their frustration is rooted in an uncertainty over what comes next. A majority of City Council members have pledged to defund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they are currently in the process of trying to replace the agency with a new public safety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officers say they feel like city leaders and some residents have turned their backs on them, making them less inclined to go ''above and beyond what they need to do,'' said Officer Walker, the union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''Cops have not been to the work level of before, but it's not a slowdown,'' he added. ''They're just not being as proactive because they know they're not supported in case something bad happens.''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said they were also concerned about their job security.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Sgt. Anna Hedberg, a 14-year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veteran and board member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Federation, the union representing officers, said a colleague recently told her he had another job opportunity. He has been on the force for six years, but it takes 10 years to be fully vested in his pension, so he was unsure whether he should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told him to leave because he's not happy,'' Sergeant Hedberg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tensions between the city and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come as crime is on the rise. There have been 16 homicides since June 1, more than twice as many as during the same period last year. Violent crime is up by 20 percent compared with the same stretch a year ago. Experts say there are many reasons for the spike, not just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staffing levels.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Alondra Cano, a City Council member who supports defunding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that any change to the department would take time and that officers would not lose their jobs overnight. It would be better for everyone -- officers included -- if they worked together toward a transition,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would prefer that people don't resort to those extreme decisions of quitting or collecting a paycheck but not responding to calls,''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one senior officer on leave because of PTSD symptoms, the problems started when he could not sleep after long nights of work during the unrest following Mr. Floyd's death. Eventually he got headaches, he said, and lost his appetite and desire to do anything.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were stepchildren. We were abandoned,'' said the officer, who asked that his name be withheld because he was not authorized to speak to the media.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saw a therapist, who told him he should take time off. He is torn about whether he will return.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coming back to chaos,'' he said. ''I'm coming back to no leadership. I'm coming back to an administration that doesn't care about the officers. I'm coming back to a City Council that doesn't want us here. I'm coming back to a family, or a community, that doesn't want me here. Why do I want to come back 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officers are on edge in part because they believe that Chief Arradondo and other senior department leaders have not provided clear direction to the rank and file, Sergeant Hedberg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''They're waking up the next day: 'Is it going to be the day I get transferred? Is it the day my unit's going to be dissolved?''' she said. ''People are concerned about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John Elder, a spokesman for the department, said in an email: ''We have not heard those complaints; in fact I have received compliments from staff about the support from the front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many officers express anxiety about the future, Officer Charles Adams III said he supported the efforts of Chief Arradondo, the first Black officer to lead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Officer Adams has felt unsupported by the community and demoralized at times -- especially after he was removed from his job as a school resource officer when the school district ended its contract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 he said thoughts of leaving the force never crossed his mind.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is not the time for us to run away,'' said Officer Adams, a 19-year veteran and native of the city's predominantly Black North 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 Black face. I can be out there,'' he added. ''I wear blue, but let's talk: 'What do you want to see done? How can I help you?' I think it's my opportunity to give people what they've been asking for.''</w:t>
      </w:r>
    </w:p>
    <w:p>
      <w:pPr>
        <w:keepNext w:val="0"/>
        <w:spacing w:before="240" w:after="0" w:line="260" w:lineRule="atLeast"/>
        <w:ind w:left="0" w:right="0" w:firstLine="0"/>
        <w:jc w:val="left"/>
        <w:rPr>
          <w:lang w:val="en-US" w:eastAsia="en-US" w:bidi="ar-SA"/>
        </w:rPr>
      </w:pPr>
      <w:r>
        <w:rPr>
          <w:lang w:val="en-US" w:eastAsia="en-US" w:bidi="ar-SA"/>
        </w:rPr>
        <w:br/>
      </w:r>
      <w:hyperlink r:id="rId557" w:history="1">
        <w:r>
          <w:rPr>
            <w:rFonts w:ascii="arial" w:eastAsia="arial" w:hAnsi="arial" w:cs="arial"/>
            <w:i/>
            <w:color w:val="0077CC"/>
            <w:sz w:val="20"/>
            <w:u w:val="single"/>
            <w:shd w:val="clear" w:color="auto" w:fill="FFFFFF"/>
            <w:lang w:val="en-US" w:eastAsia="en-US" w:bidi="ar-SA"/>
          </w:rPr>
          <w:t>https://www.nytimes.com/2020/07/21/us/minneapolis-</w:t>
        </w:r>
      </w:hyperlink>
      <w:hyperlink r:id="rId557" w:history="1">
        <w:r>
          <w:rPr>
            <w:rFonts w:ascii="arial" w:eastAsia="arial" w:hAnsi="arial" w:cs="arial"/>
            <w:b/>
            <w:i/>
            <w:color w:val="0077CC"/>
            <w:sz w:val="20"/>
            <w:u w:val="single"/>
            <w:shd w:val="clear" w:color="auto" w:fill="FFFFFF"/>
            <w:lang w:val="en-US" w:eastAsia="en-US" w:bidi="ar-SA"/>
          </w:rPr>
          <w:t>police</w:t>
        </w:r>
      </w:hyperlink>
      <w:hyperlink r:id="rId557" w:history="1">
        <w:r>
          <w:rPr>
            <w:rFonts w:ascii="arial" w:eastAsia="arial" w:hAnsi="arial" w:cs="arial"/>
            <w:i/>
            <w:color w:val="0077CC"/>
            <w:sz w:val="20"/>
            <w:u w:val="single"/>
            <w:shd w:val="clear" w:color="auto" w:fill="FFFFFF"/>
            <w:lang w:val="en-US" w:eastAsia="en-US" w:bidi="ar-SA"/>
          </w:rPr>
          <w:t>-george-floyd-protests.html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06" style="position:absolute;z-index:2517893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Officer Rich Walker Sr., a 16-year veteran.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Charles Adams III, a 19- year veteran, said he embraces being a Black face on the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Sgt. Anna Hedberg, a 14-year veteran, said many fellow officers were living in a sort of limbo state. (PHOTOGRAPHS BY ANDREA ELLEN REED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22,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7" style="position:absolute;z-index:2517903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558"/>
          <w:headerReference w:type="default" r:id="rId559"/>
          <w:footerReference w:type="even" r:id="rId560"/>
          <w:footerReference w:type="default" r:id="rId561"/>
          <w:headerReference w:type="first" r:id="rId562"/>
          <w:footerReference w:type="first" r:id="rId563"/>
          <w:type w:val="nextPage"/>
          <w:pgSz w:w="12240" w:h="15840"/>
          <w:pgMar w:top="840" w:right="1000" w:bottom="840" w:left="1000" w:header="400" w:footer="400"/>
          <w:pgNumType w:fmt="decimal"/>
          <w:cols w:space="720"/>
          <w:titlePg/>
        </w:sectPr>
      </w:pPr>
    </w:p>
    <w:p>
      <w:pPr>
        <w:rPr>
          <w:lang w:val="en-US" w:eastAsia="en-US" w:bidi="ar-SA"/>
        </w:rPr>
      </w:pPr>
      <w:bookmarkStart w:id="103" w:name="Bookmark_52"/>
      <w:bookmarkEnd w:id="103"/>
    </w:p>
    <w:p>
      <w:pPr>
        <w:rPr>
          <w:lang w:val="en-US" w:eastAsia="en-US" w:bidi="ar-SA"/>
        </w:rPr>
      </w:pPr>
      <w:r>
        <w:pict>
          <v:shape id="_x0000_i120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4" w:history="1">
        <w:r>
          <w:rPr>
            <w:rFonts w:ascii="arial" w:eastAsia="arial" w:hAnsi="arial" w:cs="arial"/>
            <w:b/>
            <w:bCs/>
            <w:i/>
            <w:color w:val="0077CC"/>
            <w:kern w:val="32"/>
            <w:sz w:val="28"/>
            <w:szCs w:val="32"/>
            <w:u w:val="single"/>
            <w:shd w:val="clear" w:color="auto" w:fill="FFFFFF"/>
            <w:lang w:val="en-US" w:eastAsia="en-US" w:bidi="ar-SA"/>
          </w:rPr>
          <w:t>Civil Conversation Challenge for Teenagers | Issue 4: Race, Gender and Identity; Student Opinion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6, 2016 Thursday 00:00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LEARNING</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2600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KATHERINE SCHULTEN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Both presidential candidates are increasingly staking their fortunes on these cultural issues that, The Times writes, are "convulsing the nation." What do you think?</w:t>
      </w:r>
    </w:p>
    <w:p>
      <w:pPr>
        <w:keepNext/>
        <w:spacing w:before="240" w:after="0" w:line="340" w:lineRule="atLeast"/>
        <w:ind w:left="0" w:right="0" w:firstLine="0"/>
        <w:jc w:val="left"/>
        <w:rPr>
          <w:lang w:val="en-US" w:eastAsia="en-US" w:bidi="ar-SA"/>
        </w:rPr>
      </w:pPr>
      <w:bookmarkStart w:id="104" w:name="Body_50"/>
      <w:bookmarkEnd w:id="104"/>
      <w:r>
        <w:rPr>
          <w:rFonts w:ascii="arial" w:eastAsia="arial" w:hAnsi="arial" w:cs="arial"/>
          <w:b/>
          <w:color w:val="000000"/>
          <w:sz w:val="28"/>
          <w:lang w:val="en-US" w:eastAsia="en-US" w:bidi="ar-SA"/>
        </w:rPr>
        <w:t>Body</w:t>
      </w:r>
    </w:p>
    <w:p>
      <w:pPr>
        <w:spacing w:line="60" w:lineRule="exact"/>
        <w:rPr>
          <w:lang w:val="en-US" w:eastAsia="en-US" w:bidi="ar-SA"/>
        </w:rPr>
      </w:pPr>
      <w:r>
        <w:pict>
          <v:line id="_x0000_s1209" style="position:absolute;z-index:2517913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our </w:t>
      </w:r>
      <w:hyperlink r:id="rId565" w:history="1">
        <w:r>
          <w:rPr>
            <w:rFonts w:ascii="arial" w:eastAsia="arial" w:hAnsi="arial" w:cs="arial"/>
            <w:i/>
            <w:color w:val="0077CC"/>
            <w:sz w:val="20"/>
            <w:u w:val="single"/>
            <w:shd w:val="clear" w:color="auto" w:fill="FFFFFF"/>
            <w:lang w:val="en-US" w:eastAsia="en-US" w:bidi="ar-SA"/>
          </w:rPr>
          <w:t>Civil Conversation Challenge</w:t>
        </w:r>
      </w:hyperlink>
      <w:r>
        <w:rPr>
          <w:rFonts w:ascii="arial" w:eastAsia="arial" w:hAnsi="arial" w:cs="arial"/>
          <w:color w:val="000000"/>
          <w:sz w:val="20"/>
          <w:lang w:val="en-US" w:eastAsia="en-US" w:bidi="ar-SA"/>
        </w:rPr>
        <w:t>, we have opened student forums on some of the biggest issues dividing Americans this campaign season.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Below, a place to have a conversation about race, gender and identity, but you can also find forums on </w:t>
      </w:r>
      <w:hyperlink r:id="rId566" w:history="1">
        <w:r>
          <w:rPr>
            <w:rFonts w:ascii="arial" w:eastAsia="arial" w:hAnsi="arial" w:cs="arial"/>
            <w:i/>
            <w:color w:val="0077CC"/>
            <w:sz w:val="20"/>
            <w:u w:val="single"/>
            <w:shd w:val="clear" w:color="auto" w:fill="FFFFFF"/>
            <w:lang w:val="en-US" w:eastAsia="en-US" w:bidi="ar-SA"/>
          </w:rPr>
          <w:t>immigration</w:t>
        </w:r>
      </w:hyperlink>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guns</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c</w:t>
        </w:r>
      </w:hyperlink>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limate change</w:t>
        </w:r>
      </w:hyperlink>
      <w:r>
        <w:rPr>
          <w:rFonts w:ascii="arial" w:eastAsia="arial" w:hAnsi="arial" w:cs="arial"/>
          <w:color w:val="000000"/>
          <w:sz w:val="20"/>
          <w:lang w:val="en-US" w:eastAsia="en-US" w:bidi="ar-SA"/>
        </w:rPr>
        <w:t xml:space="preserve">, and an            </w:t>
      </w:r>
      <w:hyperlink r:id="rId569" w:history="1">
        <w:r>
          <w:rPr>
            <w:rFonts w:ascii="arial" w:eastAsia="arial" w:hAnsi="arial" w:cs="arial"/>
            <w:i/>
            <w:color w:val="0077CC"/>
            <w:sz w:val="20"/>
            <w:u w:val="single"/>
            <w:shd w:val="clear" w:color="auto" w:fill="FFFFFF"/>
            <w:lang w:val="en-US" w:eastAsia="en-US" w:bidi="ar-SA"/>
          </w:rPr>
          <w:t>open forum</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where you can post about</w:t>
        </w:r>
      </w:hyperlink>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the issue of your choice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invite teenagers from around the country and the world to practice the </w:t>
      </w:r>
      <w:hyperlink r:id="rId570" w:history="1">
        <w:r>
          <w:rPr>
            <w:rFonts w:ascii="arial" w:eastAsia="arial" w:hAnsi="arial" w:cs="arial"/>
            <w:i/>
            <w:color w:val="0077CC"/>
            <w:sz w:val="20"/>
            <w:u w:val="single"/>
            <w:shd w:val="clear" w:color="auto" w:fill="FFFFFF"/>
            <w:lang w:val="en-US" w:eastAsia="en-US" w:bidi="ar-SA"/>
          </w:rPr>
          <w:t>skills of respectful, informed conversation</w:t>
        </w:r>
      </w:hyperlink>
      <w:r>
        <w:rPr>
          <w:rFonts w:ascii="arial" w:eastAsia="arial" w:hAnsi="arial" w:cs="arial"/>
          <w:color w:val="000000"/>
          <w:sz w:val="20"/>
          <w:lang w:val="en-US" w:eastAsia="en-US" w:bidi="ar-SA"/>
        </w:rPr>
        <w:t xml:space="preserve"> across ideological and demographic divides not only by posting their own thoughts on these issues, but also by reading the responses of others and replying 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we moderate, we'll be looking for exchanges between students that...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 Follow </w:t>
      </w:r>
      <w:hyperlink r:id="rId571" w:history="1">
        <w:r>
          <w:rPr>
            <w:rFonts w:ascii="arial" w:eastAsia="arial" w:hAnsi="arial" w:cs="arial"/>
            <w:i/>
            <w:color w:val="0077CC"/>
            <w:sz w:val="20"/>
            <w:u w:val="single"/>
            <w:shd w:val="clear" w:color="auto" w:fill="FFFFFF"/>
            <w:lang w:val="en-US" w:eastAsia="en-US" w:bidi="ar-SA"/>
          </w:rPr>
          <w:t>Times commenting standards</w:t>
        </w:r>
      </w:hyperlink>
      <w:r>
        <w:rPr>
          <w:rFonts w:ascii="arial" w:eastAsia="arial" w:hAnsi="arial" w:cs="arial"/>
          <w:color w:val="000000"/>
          <w:sz w:val="20"/>
          <w:lang w:val="en-US" w:eastAsia="en-US" w:bidi="ar-SA"/>
        </w:rPr>
        <w:t xml:space="preserve"> and are civil and respectful.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2. Advance the conversation about an issue, whether by introducing a new idea or perspective, asking useful questions, making connections to other issues, finding themes or commonalities among comments, presenting new evidence or anything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3. Are grounded in fact and buttressed by sources. This is not to say that everything you post must be footnoted sentence by sentence, but commenters should provide reliable sources for any controversial claims.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4. Show evidence of "listening" and trying to understand other points of view.</w:t>
      </w:r>
    </w:p>
    <w:p>
      <w:pPr>
        <w:keepNext w:val="0"/>
        <w:spacing w:before="240" w:after="0" w:line="260" w:lineRule="atLeast"/>
        <w:ind w:left="0" w:right="0" w:firstLine="0"/>
        <w:jc w:val="both"/>
        <w:rPr>
          <w:lang w:val="en-US" w:eastAsia="en-US" w:bidi="ar-SA"/>
        </w:rPr>
      </w:pPr>
      <w:hyperlink r:id="rId565" w:history="1">
        <w:r>
          <w:rPr>
            <w:rFonts w:ascii="arial" w:eastAsia="arial" w:hAnsi="arial" w:cs="arial"/>
            <w:i/>
            <w:color w:val="0077CC"/>
            <w:sz w:val="20"/>
            <w:u w:val="single"/>
            <w:shd w:val="clear" w:color="auto" w:fill="FFFFFF"/>
            <w:lang w:val="en-US" w:eastAsia="en-US" w:bidi="ar-SA"/>
          </w:rPr>
          <w:t>Learn more about the Challenge</w:t>
        </w:r>
      </w:hyperlink>
      <w:r>
        <w:rPr>
          <w:rFonts w:ascii="arial" w:eastAsia="arial" w:hAnsi="arial" w:cs="arial"/>
          <w:color w:val="000000"/>
          <w:sz w:val="20"/>
          <w:lang w:val="en-US" w:eastAsia="en-US" w:bidi="ar-SA"/>
        </w:rPr>
        <w:t xml:space="preserve">, which continues through Nov. 7, and find a            </w:t>
      </w:r>
      <w:hyperlink r:id="rId570" w:history="1">
        <w:r>
          <w:rPr>
            <w:rFonts w:ascii="arial" w:eastAsia="arial" w:hAnsi="arial" w:cs="arial"/>
            <w:i/>
            <w:color w:val="0077CC"/>
            <w:sz w:val="20"/>
            <w:u w:val="single"/>
            <w:shd w:val="clear" w:color="auto" w:fill="FFFFFF"/>
            <w:lang w:val="en-US" w:eastAsia="en-US" w:bidi="ar-SA"/>
          </w:rPr>
          <w:t>lesson plan</w:t>
        </w:r>
      </w:hyperlink>
      <w:r>
        <w:rPr>
          <w:rFonts w:ascii="arial" w:eastAsia="arial" w:hAnsi="arial" w:cs="arial"/>
          <w:color w:val="000000"/>
          <w:sz w:val="20"/>
          <w:lang w:val="en-US" w:eastAsia="en-US" w:bidi="ar-SA"/>
        </w:rPr>
        <w:t xml:space="preserve"> to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background on the issues: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w:t>
      </w:r>
      <w:hyperlink r:id="rId572" w:history="1">
        <w:r>
          <w:rPr>
            <w:rFonts w:ascii="arial" w:eastAsia="arial" w:hAnsi="arial" w:cs="arial"/>
            <w:i/>
            <w:color w:val="0077CC"/>
            <w:sz w:val="20"/>
            <w:u w:val="single"/>
            <w:shd w:val="clear" w:color="auto" w:fill="FFFFFF"/>
            <w:lang w:val="en-US" w:eastAsia="en-US" w:bidi="ar-SA"/>
          </w:rPr>
          <w:t>recent Op-Ed</w:t>
        </w:r>
      </w:hyperlink>
      <w:r>
        <w:rPr>
          <w:rFonts w:ascii="arial" w:eastAsia="arial" w:hAnsi="arial" w:cs="arial"/>
          <w:color w:val="000000"/>
          <w:sz w:val="20"/>
          <w:lang w:val="en-US" w:eastAsia="en-US" w:bidi="ar-SA"/>
        </w:rPr>
        <w:t xml:space="preserve"> points out, "People of color have grown to           </w:t>
      </w:r>
      <w:hyperlink r:id="rId573" w:history="1">
        <w:r>
          <w:rPr>
            <w:rFonts w:ascii="arial" w:eastAsia="arial" w:hAnsi="arial" w:cs="arial"/>
            <w:i/>
            <w:color w:val="0077CC"/>
            <w:sz w:val="20"/>
            <w:u w:val="single"/>
            <w:shd w:val="clear" w:color="auto" w:fill="FFFFFF"/>
            <w:lang w:val="en-US" w:eastAsia="en-US" w:bidi="ar-SA"/>
          </w:rPr>
          <w:t>38 percent of the population today</w:t>
        </w:r>
      </w:hyperlink>
      <w:r>
        <w:rPr>
          <w:rFonts w:ascii="arial" w:eastAsia="arial" w:hAnsi="arial" w:cs="arial"/>
          <w:color w:val="000000"/>
          <w:sz w:val="20"/>
          <w:lang w:val="en-US" w:eastAsia="en-US" w:bidi="ar-SA"/>
        </w:rPr>
        <w:t xml:space="preserve"> from            </w:t>
      </w:r>
      <w:hyperlink r:id="rId574" w:history="1">
        <w:r>
          <w:rPr>
            <w:rFonts w:ascii="arial" w:eastAsia="arial" w:hAnsi="arial" w:cs="arial"/>
            <w:i/>
            <w:color w:val="0077CC"/>
            <w:sz w:val="20"/>
            <w:u w:val="single"/>
            <w:shd w:val="clear" w:color="auto" w:fill="FFFFFF"/>
            <w:lang w:val="en-US" w:eastAsia="en-US" w:bidi="ar-SA"/>
          </w:rPr>
          <w:t>12 percent in 1966</w:t>
        </w:r>
      </w:hyperlink>
      <w:r>
        <w:rPr>
          <w:rFonts w:ascii="arial" w:eastAsia="arial" w:hAnsi="arial" w:cs="arial"/>
          <w:color w:val="000000"/>
          <w:sz w:val="20"/>
          <w:lang w:val="en-US" w:eastAsia="en-US" w:bidi="ar-SA"/>
        </w:rPr>
        <w:t xml:space="preserve">, and that metamorphosis paved the path to electing the first African-American president." But, as            </w:t>
      </w:r>
      <w:hyperlink r:id="rId575" w:history="1">
        <w:r>
          <w:rPr>
            <w:rFonts w:ascii="arial" w:eastAsia="arial" w:hAnsi="arial" w:cs="arial"/>
            <w:i/>
            <w:color w:val="0077CC"/>
            <w:sz w:val="20"/>
            <w:u w:val="single"/>
            <w:shd w:val="clear" w:color="auto" w:fill="FFFFFF"/>
            <w:lang w:val="en-US" w:eastAsia="en-US" w:bidi="ar-SA"/>
          </w:rPr>
          <w:t>this article reports</w:t>
        </w:r>
      </w:hyperlink>
      <w:r>
        <w:rPr>
          <w:rFonts w:ascii="arial" w:eastAsia="arial" w:hAnsi="arial" w:cs="arial"/>
          <w:color w:val="000000"/>
          <w:sz w:val="20"/>
          <w:lang w:val="en-US" w:eastAsia="en-US" w:bidi="ar-SA"/>
        </w:rPr>
        <w:t>, racial tensions are clearly rising.</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hyperlink r:id="rId576" w:history="1">
        <w:r>
          <w:rPr>
            <w:rFonts w:ascii="arial" w:eastAsia="arial" w:hAnsi="arial" w:cs="arial"/>
            <w:i/>
            <w:color w:val="0077CC"/>
            <w:sz w:val="20"/>
            <w:u w:val="single"/>
            <w:shd w:val="clear" w:color="auto" w:fill="FFFFFF"/>
            <w:lang w:val="en-US" w:eastAsia="en-US" w:bidi="ar-SA"/>
          </w:rPr>
          <w:t>June survey by the Pew Research Center</w:t>
        </w:r>
      </w:hyperlink>
      <w:r>
        <w:rPr>
          <w:rFonts w:ascii="arial" w:eastAsia="arial" w:hAnsi="arial" w:cs="arial"/>
          <w:color w:val="000000"/>
          <w:sz w:val="20"/>
          <w:lang w:val="en-US" w:eastAsia="en-US" w:bidi="ar-SA"/>
        </w:rPr>
        <w:t xml:space="preserve"> found that only 46 percent of whites surveyed thought that race relations were generally good, a sharp drop from the 66 percent who held that opinion in June 2009, shortly after Mr. Obama took office. For blacks, the corresponding decline - to 34 percent last month from 59 percent in 2009 - was even steeper.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racial bias have been at the center of the civic debate since August 2014, when a black teenager was killed by a white officer in Ferguson, Mo. In July, the country saw the killings of two black men by Louisiana and Minnesota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retaliatory murders of five Dallas officers in the space of three days. An </w:t>
      </w:r>
      <w:hyperlink r:id="rId575" w:history="1">
        <w:r>
          <w:rPr>
            <w:rFonts w:ascii="arial" w:eastAsia="arial" w:hAnsi="arial" w:cs="arial"/>
            <w:i/>
            <w:color w:val="0077CC"/>
            <w:sz w:val="20"/>
            <w:u w:val="single"/>
            <w:shd w:val="clear" w:color="auto" w:fill="FFFFFF"/>
            <w:lang w:val="en-US" w:eastAsia="en-US" w:bidi="ar-SA"/>
          </w:rPr>
          <w:t>article that week</w:t>
        </w:r>
      </w:hyperlink>
      <w:r>
        <w:rPr>
          <w:rFonts w:ascii="arial" w:eastAsia="arial" w:hAnsi="arial" w:cs="arial"/>
          <w:color w:val="000000"/>
          <w:sz w:val="20"/>
          <w:lang w:val="en-US" w:eastAsia="en-US" w:bidi="ar-SA"/>
        </w:rPr>
        <w:t xml:space="preserve"> noted,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sociologists alike say that racial tension is approaching a point last seen during the street riots that swept urban American in the late 1960s."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the same time, after Hillary Clinton's </w:t>
      </w:r>
      <w:hyperlink r:id="rId577" w:history="1">
        <w:r>
          <w:rPr>
            <w:rFonts w:ascii="arial" w:eastAsia="arial" w:hAnsi="arial" w:cs="arial"/>
            <w:i/>
            <w:color w:val="0077CC"/>
            <w:sz w:val="20"/>
            <w:u w:val="single"/>
            <w:shd w:val="clear" w:color="auto" w:fill="FFFFFF"/>
            <w:lang w:val="en-US" w:eastAsia="en-US" w:bidi="ar-SA"/>
          </w:rPr>
          <w:t>historic nomination</w:t>
        </w:r>
      </w:hyperlink>
      <w:r>
        <w:rPr>
          <w:rFonts w:ascii="arial" w:eastAsia="arial" w:hAnsi="arial" w:cs="arial"/>
          <w:color w:val="000000"/>
          <w:sz w:val="20"/>
          <w:lang w:val="en-US" w:eastAsia="en-US" w:bidi="ar-SA"/>
        </w:rPr>
        <w:t xml:space="preserve">,            </w:t>
      </w:r>
      <w:hyperlink r:id="rId578" w:history="1">
        <w:r>
          <w:rPr>
            <w:rFonts w:ascii="arial" w:eastAsia="arial" w:hAnsi="arial" w:cs="arial"/>
            <w:i/>
            <w:color w:val="0077CC"/>
            <w:sz w:val="20"/>
            <w:u w:val="single"/>
            <w:shd w:val="clear" w:color="auto" w:fill="FFFFFF"/>
            <w:lang w:val="en-US" w:eastAsia="en-US" w:bidi="ar-SA"/>
          </w:rPr>
          <w:t>another poll</w:t>
        </w:r>
      </w:hyperlink>
      <w:r>
        <w:rPr>
          <w:rFonts w:ascii="arial" w:eastAsia="arial" w:hAnsi="arial" w:cs="arial"/>
          <w:color w:val="000000"/>
          <w:sz w:val="20"/>
          <w:lang w:val="en-US" w:eastAsia="en-US" w:bidi="ar-SA"/>
        </w:rPr>
        <w:t xml:space="preserve"> found that, while women think more progress has been made toward ending sexism than racism in society, there are still challenges. Women think sexual harassment is a significant issue in the workplace, and feel the greatest problem facing American women is inequality in pay and career opportunities. And on issues of gender and sexuality, the two party positions are starkly at odds, as            </w:t>
      </w:r>
      <w:hyperlink r:id="rId579" w:history="1">
        <w:r>
          <w:rPr>
            <w:rFonts w:ascii="arial" w:eastAsia="arial" w:hAnsi="arial" w:cs="arial"/>
            <w:i/>
            <w:color w:val="0077CC"/>
            <w:sz w:val="20"/>
            <w:u w:val="single"/>
            <w:shd w:val="clear" w:color="auto" w:fill="FFFFFF"/>
            <w:lang w:val="en-US" w:eastAsia="en-US" w:bidi="ar-SA"/>
          </w:rPr>
          <w:t>clashes over transgender bathrooms</w:t>
        </w:r>
      </w:hyperlink>
      <w:r>
        <w:rPr>
          <w:rFonts w:ascii="arial" w:eastAsia="arial" w:hAnsi="arial" w:cs="arial"/>
          <w:color w:val="000000"/>
          <w:sz w:val="20"/>
          <w:lang w:val="en-US" w:eastAsia="en-US" w:bidi="ar-SA"/>
        </w:rPr>
        <w:t xml:space="preserve"> and            </w:t>
      </w:r>
      <w:hyperlink r:id="rId580" w:history="1">
        <w:r>
          <w:rPr>
            <w:rFonts w:ascii="arial" w:eastAsia="arial" w:hAnsi="arial" w:cs="arial"/>
            <w:i/>
            <w:color w:val="0077CC"/>
            <w:sz w:val="20"/>
            <w:u w:val="single"/>
            <w:shd w:val="clear" w:color="auto" w:fill="FFFFFF"/>
            <w:lang w:val="en-US" w:eastAsia="en-US" w:bidi="ar-SA"/>
          </w:rPr>
          <w:t>gay rights</w:t>
        </w:r>
      </w:hyperlink>
      <w:r>
        <w:rPr>
          <w:rFonts w:ascii="arial" w:eastAsia="arial" w:hAnsi="arial" w:cs="arial"/>
          <w:color w:val="000000"/>
          <w:sz w:val="20"/>
          <w:lang w:val="en-US" w:eastAsia="en-US" w:bidi="ar-SA"/>
        </w:rPr>
        <w:t xml:space="preserve"> have shown.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presidential candidates, The Times </w:t>
      </w:r>
      <w:hyperlink r:id="rId581" w:history="1">
        <w:r>
          <w:rPr>
            <w:rFonts w:ascii="arial" w:eastAsia="arial" w:hAnsi="arial" w:cs="arial"/>
            <w:i/>
            <w:color w:val="0077CC"/>
            <w:sz w:val="20"/>
            <w:u w:val="single"/>
            <w:shd w:val="clear" w:color="auto" w:fill="FFFFFF"/>
            <w:lang w:val="en-US" w:eastAsia="en-US" w:bidi="ar-SA"/>
          </w:rPr>
          <w:t>writes</w:t>
        </w:r>
      </w:hyperlink>
      <w:r>
        <w:rPr>
          <w:rFonts w:ascii="arial" w:eastAsia="arial" w:hAnsi="arial" w:cs="arial"/>
          <w:color w:val="000000"/>
          <w:sz w:val="20"/>
          <w:lang w:val="en-US" w:eastAsia="en-US" w:bidi="ar-SA"/>
        </w:rPr>
        <w:t xml:space="preserve">, are increasingly staking their fortunes on these cultural issues that are "convulsing the nation."            </w:t>
      </w:r>
      <w:hyperlink r:id="rId581" w:history="1">
        <w:r>
          <w:rPr>
            <w:rFonts w:ascii="arial" w:eastAsia="arial" w:hAnsi="arial" w:cs="arial"/>
            <w:i/>
            <w:color w:val="0077CC"/>
            <w:sz w:val="20"/>
            <w:u w:val="single"/>
            <w:shd w:val="clear" w:color="auto" w:fill="FFFFFF"/>
            <w:lang w:val="en-US" w:eastAsia="en-US" w:bidi="ar-SA"/>
          </w:rPr>
          <w:t>The article</w:t>
        </w:r>
      </w:hyperlink>
      <w:r>
        <w:rPr>
          <w:rFonts w:ascii="arial" w:eastAsia="arial" w:hAnsi="arial" w:cs="arial"/>
          <w:color w:val="000000"/>
          <w:sz w:val="20"/>
          <w:lang w:val="en-US" w:eastAsia="en-US" w:bidi="ar-SA"/>
        </w:rPr>
        <w:t>, written just before the first debate, notes that "Even in other times of social unrest, few if any presidential candidates have constructed their political arguments around themes of race, gender and cultural diversity as much as Mrs. Clinton and Mr. Trump."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article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campaign that has veered from traditional policy arguments toward a battle over national identity and values, Mrs. Clinton and Mr. Trump are more sharply opposed over racial and gender issues than any two presidential opponents in decades. Rather than play it safe with milquetoast positions, Mrs. Clinton wants to increase turnout among African-Americans and women by tackling issues of bias and respect. Mr. Trump is positioning himself at the vanguard of white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Many Democrats believe Mrs. Clinton has an edge: Her party is energized around these issues and seems eager for a fight, while some Republicans sound fatigued about racism in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Yet Republicans see electoral advantages for Mr. Trump. He won the nomination largely by appealing to the resentments of whites, especially working-class voters who say they are tired of debating racism and appreciate Mr. Trump's message of law and order.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do you think? Why are issues of race, gender, sexuality and identity - issues that are </w:t>
      </w:r>
      <w:hyperlink r:id="rId582" w:history="1">
        <w:r>
          <w:rPr>
            <w:rFonts w:ascii="arial" w:eastAsia="arial" w:hAnsi="arial" w:cs="arial"/>
            <w:i/>
            <w:color w:val="0077CC"/>
            <w:sz w:val="20"/>
            <w:u w:val="single"/>
            <w:shd w:val="clear" w:color="auto" w:fill="FFFFFF"/>
            <w:lang w:val="en-US" w:eastAsia="en-US" w:bidi="ar-SA"/>
          </w:rPr>
          <w:t>roiling hi</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gh</w:t>
        </w:r>
      </w:hyperlink>
      <w:r>
        <w:rPr>
          <w:rFonts w:ascii="arial" w:eastAsia="arial" w:hAnsi="arial" w:cs="arial"/>
          <w:color w:val="000000"/>
          <w:sz w:val="20"/>
          <w:lang w:val="en-US" w:eastAsia="en-US" w:bidi="ar-SA"/>
        </w:rPr>
        <w:t xml:space="preserve">           </w:t>
      </w:r>
      <w:hyperlink r:id="rId582" w:history="1">
        <w:r>
          <w:rPr>
            <w:rFonts w:ascii="arial" w:eastAsia="arial" w:hAnsi="arial" w:cs="arial"/>
            <w:i/>
            <w:color w:val="0077CC"/>
            <w:sz w:val="20"/>
            <w:u w:val="single"/>
            <w:shd w:val="clear" w:color="auto" w:fill="FFFFFF"/>
            <w:lang w:val="en-US" w:eastAsia="en-US" w:bidi="ar-SA"/>
          </w:rPr>
          <w:t>school and college campuses</w:t>
        </w:r>
      </w:hyperlink>
      <w:r>
        <w:rPr>
          <w:rFonts w:ascii="arial" w:eastAsia="arial" w:hAnsi="arial" w:cs="arial"/>
          <w:color w:val="000000"/>
          <w:sz w:val="20"/>
          <w:lang w:val="en-US" w:eastAsia="en-US" w:bidi="ar-SA"/>
        </w:rPr>
        <w:t xml:space="preserve"> as well as the nation at large - so central to this election? What, as a nation, can or should we do to heal those divides?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hope you'll use this forum as a place to have a respectful discussion about these sensitive issues, and raise related topics and questions beyond the scope of this brief overview.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to learn more: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Hillary Clinton's position on </w:t>
      </w:r>
      <w:hyperlink r:id="rId583" w:history="1">
        <w:r>
          <w:rPr>
            <w:rFonts w:ascii="arial" w:eastAsia="arial" w:hAnsi="arial" w:cs="arial"/>
            <w:i/>
            <w:color w:val="0077CC"/>
            <w:sz w:val="20"/>
            <w:u w:val="single"/>
            <w:shd w:val="clear" w:color="auto" w:fill="FFFFFF"/>
            <w:lang w:val="en-US" w:eastAsia="en-US" w:bidi="ar-SA"/>
          </w:rPr>
          <w:t>racial justice</w:t>
        </w:r>
      </w:hyperlink>
      <w:r>
        <w:rPr>
          <w:rFonts w:ascii="arial" w:eastAsia="arial" w:hAnsi="arial" w:cs="arial"/>
          <w:color w:val="000000"/>
          <w:sz w:val="20"/>
          <w:lang w:val="en-US" w:eastAsia="en-US" w:bidi="ar-SA"/>
        </w:rPr>
        <w:t xml:space="preserve">, on            </w:t>
      </w:r>
      <w:hyperlink r:id="rId584" w:history="1">
        <w:r>
          <w:rPr>
            <w:rFonts w:ascii="arial" w:eastAsia="arial" w:hAnsi="arial" w:cs="arial"/>
            <w:i/>
            <w:color w:val="0077CC"/>
            <w:sz w:val="20"/>
            <w:u w:val="single"/>
            <w:shd w:val="clear" w:color="auto" w:fill="FFFFFF"/>
            <w:lang w:val="en-US" w:eastAsia="en-US" w:bidi="ar-SA"/>
          </w:rPr>
          <w:t>women's rights and opportunities</w:t>
        </w:r>
      </w:hyperlink>
      <w:r>
        <w:rPr>
          <w:rFonts w:ascii="arial" w:eastAsia="arial" w:hAnsi="arial" w:cs="arial"/>
          <w:color w:val="000000"/>
          <w:sz w:val="20"/>
          <w:lang w:val="en-US" w:eastAsia="en-US" w:bidi="ar-SA"/>
        </w:rPr>
        <w:t xml:space="preserve"> and on            </w:t>
      </w:r>
      <w:hyperlink r:id="rId585" w:history="1">
        <w:r>
          <w:rPr>
            <w:rFonts w:ascii="arial" w:eastAsia="arial" w:hAnsi="arial" w:cs="arial"/>
            <w:i/>
            <w:color w:val="0077CC"/>
            <w:sz w:val="20"/>
            <w:u w:val="single"/>
            <w:shd w:val="clear" w:color="auto" w:fill="FFFFFF"/>
            <w:lang w:val="en-US" w:eastAsia="en-US" w:bidi="ar-SA"/>
          </w:rPr>
          <w:t>L</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G</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B</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T</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w:t>
        </w:r>
      </w:hyperlink>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rights and equality</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Republican Party platform on "</w:t>
      </w:r>
      <w:hyperlink r:id="rId586" w:history="1">
        <w:r>
          <w:rPr>
            <w:rFonts w:ascii="arial" w:eastAsia="arial" w:hAnsi="arial" w:cs="arial"/>
            <w:i/>
            <w:color w:val="0077CC"/>
            <w:sz w:val="20"/>
            <w:u w:val="single"/>
            <w:shd w:val="clear" w:color="auto" w:fill="FFFFFF"/>
            <w:lang w:val="en-US" w:eastAsia="en-US" w:bidi="ar-SA"/>
          </w:rPr>
          <w:t>Great American Families, Education, Health Care and Criminal Justice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ProCon's </w:t>
      </w:r>
      <w:hyperlink r:id="rId587" w:history="1">
        <w:r>
          <w:rPr>
            <w:rFonts w:ascii="arial" w:eastAsia="arial" w:hAnsi="arial" w:cs="arial"/>
            <w:i/>
            <w:color w:val="0077CC"/>
            <w:sz w:val="20"/>
            <w:u w:val="single"/>
            <w:shd w:val="clear" w:color="auto" w:fill="FFFFFF"/>
            <w:lang w:val="en-US" w:eastAsia="en-US" w:bidi="ar-SA"/>
          </w:rPr>
          <w:t>2016 issues page</w:t>
        </w:r>
      </w:hyperlink>
      <w:r>
        <w:rPr>
          <w:rFonts w:ascii="arial" w:eastAsia="arial" w:hAnsi="arial" w:cs="arial"/>
          <w:color w:val="000000"/>
          <w:sz w:val="20"/>
          <w:lang w:val="en-US" w:eastAsia="en-US" w:bidi="ar-SA"/>
        </w:rPr>
        <w:t>, which puts the candidates' positions side by side.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Times article from September, "</w:t>
      </w:r>
      <w:hyperlink r:id="rId581" w:history="1">
        <w:r>
          <w:rPr>
            <w:rFonts w:ascii="arial" w:eastAsia="arial" w:hAnsi="arial" w:cs="arial"/>
            <w:i/>
            <w:color w:val="0077CC"/>
            <w:sz w:val="20"/>
            <w:u w:val="single"/>
            <w:shd w:val="clear" w:color="auto" w:fill="FFFFFF"/>
            <w:lang w:val="en-US" w:eastAsia="en-US" w:bidi="ar-SA"/>
          </w:rPr>
          <w:t>First Clinton-Trump Debate Is Framed by Rifts Over Race and Gender</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2015 Times Magazine piece, "</w:t>
      </w:r>
      <w:hyperlink r:id="rId588" w:history="1">
        <w:r>
          <w:rPr>
            <w:rFonts w:ascii="arial" w:eastAsia="arial" w:hAnsi="arial" w:cs="arial"/>
            <w:i/>
            <w:color w:val="0077CC"/>
            <w:sz w:val="20"/>
            <w:u w:val="single"/>
            <w:shd w:val="clear" w:color="auto" w:fill="FFFFFF"/>
            <w:lang w:val="en-US" w:eastAsia="en-US" w:bidi="ar-SA"/>
          </w:rPr>
          <w:t>The Year We Obsessed Over Identity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lesson plan, "</w:t>
      </w:r>
      <w:hyperlink r:id="rId589" w:history="1">
        <w:r>
          <w:rPr>
            <w:rFonts w:ascii="arial" w:eastAsia="arial" w:hAnsi="arial" w:cs="arial"/>
            <w:i/>
            <w:color w:val="0077CC"/>
            <w:sz w:val="20"/>
            <w:u w:val="single"/>
            <w:shd w:val="clear" w:color="auto" w:fill="FFFFFF"/>
            <w:lang w:val="en-US" w:eastAsia="en-US" w:bidi="ar-SA"/>
          </w:rPr>
          <w:t>Equality Under the Law? Investigating Race and the Justice System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winner of our 2016 Summer Reading Contest on "</w:t>
      </w:r>
      <w:hyperlink r:id="rId590" w:history="1">
        <w:r>
          <w:rPr>
            <w:rFonts w:ascii="arial" w:eastAsia="arial" w:hAnsi="arial" w:cs="arial"/>
            <w:i/>
            <w:color w:val="0077CC"/>
            <w:sz w:val="20"/>
            <w:u w:val="single"/>
            <w:shd w:val="clear" w:color="auto" w:fill="FFFFFF"/>
            <w:lang w:val="en-US" w:eastAsia="en-US" w:bidi="ar-SA"/>
          </w:rPr>
          <w:t>Gender, Race and Shifting Perceptions of Identity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collection from our 2016 Student Council: "</w:t>
      </w:r>
      <w:hyperlink r:id="rId591" w:history="1">
        <w:r>
          <w:rPr>
            <w:rFonts w:ascii="arial" w:eastAsia="arial" w:hAnsi="arial" w:cs="arial"/>
            <w:i/>
            <w:color w:val="0077CC"/>
            <w:sz w:val="20"/>
            <w:u w:val="single"/>
            <w:shd w:val="clear" w:color="auto" w:fill="FFFFFF"/>
            <w:lang w:val="en-US" w:eastAsia="en-US" w:bidi="ar-SA"/>
          </w:rPr>
          <w:t>Gender Studies | 25 Teenagers Recommend Readings for Women's History Month</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_________</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Possible questions to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Why do these topics interest you? How have your experiences shaped your opinions? What questions or concerns do the issues raise for you?</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Over all, as a society, do you think we talk about issues of race, gender, identity and diversity enough? Or, do you think we talk about them too much, and that these kinds of</w:t>
      </w:r>
      <w:hyperlink r:id="rId592" w:history="1">
        <w:r>
          <w:rPr>
            <w:rFonts w:ascii="arial" w:eastAsia="arial" w:hAnsi="arial" w:cs="arial"/>
            <w:i/>
            <w:color w:val="0077CC"/>
            <w:sz w:val="20"/>
            <w:u w:val="single"/>
            <w:shd w:val="clear" w:color="auto" w:fill="FFFFFF"/>
            <w:lang w:val="en-US" w:eastAsia="en-US" w:bidi="ar-SA"/>
          </w:rPr>
          <w:t>"identity politics" breed "</w:t>
        </w:r>
      </w:hyperlink>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suspicion, cynicism and distrust"</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-Mrs. Clinton has cast herself as a champion of diversity and inclusion, </w:t>
      </w:r>
      <w:hyperlink r:id="rId581" w:history="1">
        <w:r>
          <w:rPr>
            <w:rFonts w:ascii="arial" w:eastAsia="arial" w:hAnsi="arial" w:cs="arial"/>
            <w:i/>
            <w:color w:val="0077CC"/>
            <w:sz w:val="20"/>
            <w:u w:val="single"/>
            <w:shd w:val="clear" w:color="auto" w:fill="FFFFFF"/>
            <w:lang w:val="en-US" w:eastAsia="en-US" w:bidi="ar-SA"/>
          </w:rPr>
          <w:t>The Times writes</w:t>
        </w:r>
      </w:hyperlink>
      <w:r>
        <w:rPr>
          <w:rFonts w:ascii="arial" w:eastAsia="arial" w:hAnsi="arial" w:cs="arial"/>
          <w:color w:val="000000"/>
          <w:sz w:val="20"/>
          <w:lang w:val="en-US" w:eastAsia="en-US" w:bidi="ar-SA"/>
        </w:rPr>
        <w:t xml:space="preserve">. She spoke out quickly after the            </w:t>
      </w:r>
      <w:hyperlink r:id="rId593" w:history="1">
        <w:r>
          <w:rPr>
            <w:rFonts w:ascii="arial" w:eastAsia="arial" w:hAnsi="arial" w:cs="arial"/>
            <w:i/>
            <w:color w:val="0077CC"/>
            <w:sz w:val="20"/>
            <w:u w:val="single"/>
            <w:shd w:val="clear" w:color="auto" w:fill="FFFFFF"/>
            <w:lang w:val="en-US" w:eastAsia="en-US" w:bidi="ar-SA"/>
          </w:rPr>
          <w:t xml:space="preserve">fatal </w:t>
        </w:r>
      </w:hyperlink>
      <w:hyperlink r:id="rId593" w:history="1">
        <w:r>
          <w:rPr>
            <w:rFonts w:ascii="arial" w:eastAsia="arial" w:hAnsi="arial" w:cs="arial"/>
            <w:b/>
            <w:i/>
            <w:color w:val="0077CC"/>
            <w:sz w:val="20"/>
            <w:u w:val="single"/>
            <w:shd w:val="clear" w:color="auto" w:fill="FFFFFF"/>
            <w:lang w:val="en-US" w:eastAsia="en-US" w:bidi="ar-SA"/>
          </w:rPr>
          <w:t>police</w:t>
        </w:r>
      </w:hyperlink>
      <w:hyperlink r:id="rId593" w:history="1">
        <w:r>
          <w:rPr>
            <w:rFonts w:ascii="arial" w:eastAsia="arial" w:hAnsi="arial" w:cs="arial"/>
            <w:i/>
            <w:color w:val="0077CC"/>
            <w:sz w:val="20"/>
            <w:u w:val="single"/>
            <w:shd w:val="clear" w:color="auto" w:fill="FFFFFF"/>
            <w:lang w:val="en-US" w:eastAsia="en-US" w:bidi="ar-SA"/>
          </w:rPr>
          <w:t xml:space="preserve"> shooting</w:t>
        </w:r>
      </w:hyperlink>
      <w:r>
        <w:rPr>
          <w:rFonts w:ascii="arial" w:eastAsia="arial" w:hAnsi="arial" w:cs="arial"/>
          <w:color w:val="000000"/>
          <w:sz w:val="20"/>
          <w:lang w:val="en-US" w:eastAsia="en-US" w:bidi="ar-SA"/>
        </w:rPr>
        <w:t xml:space="preserve"> of a black man in Tulsa, Okla., to denounce "systemic racism" against blacks. And after the bombings in New York and New Jersey, she rushed to make the case that Mr. Trump had endangered the country with his oratorical attacks on Muslims. She also gave a speech criticizing Mr. Trump for having shown disrespect to people with disabilities. Her            </w:t>
      </w:r>
      <w:hyperlink r:id="rId594" w:history="1">
        <w:r>
          <w:rPr>
            <w:rFonts w:ascii="arial" w:eastAsia="arial" w:hAnsi="arial" w:cs="arial"/>
            <w:i/>
            <w:color w:val="0077CC"/>
            <w:sz w:val="20"/>
            <w:u w:val="single"/>
            <w:shd w:val="clear" w:color="auto" w:fill="FFFFFF"/>
            <w:lang w:val="en-US" w:eastAsia="en-US" w:bidi="ar-SA"/>
          </w:rPr>
          <w:t>commercial about Mr. Trump and women</w:t>
        </w:r>
      </w:hyperlink>
      <w:r>
        <w:rPr>
          <w:rFonts w:ascii="arial" w:eastAsia="arial" w:hAnsi="arial" w:cs="arial"/>
          <w:color w:val="000000"/>
          <w:sz w:val="20"/>
          <w:lang w:val="en-US" w:eastAsia="en-US" w:bidi="ar-SA"/>
        </w:rPr>
        <w:t xml:space="preserve"> ends with a powerful question: "Is this the president we want for our daughters?" And at the first debate, in response to a question about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she            </w:t>
      </w:r>
      <w:hyperlink r:id="rId595" w:history="1">
        <w:r>
          <w:rPr>
            <w:rFonts w:ascii="arial" w:eastAsia="arial" w:hAnsi="arial" w:cs="arial"/>
            <w:i/>
            <w:color w:val="0077CC"/>
            <w:sz w:val="20"/>
            <w:u w:val="single"/>
            <w:shd w:val="clear" w:color="auto" w:fill="FFFFFF"/>
            <w:lang w:val="en-US" w:eastAsia="en-US" w:bidi="ar-SA"/>
          </w:rPr>
          <w:t>said</w:t>
        </w:r>
      </w:hyperlink>
      <w:r>
        <w:rPr>
          <w:rFonts w:ascii="arial" w:eastAsia="arial" w:hAnsi="arial" w:cs="arial"/>
          <w:color w:val="000000"/>
          <w:sz w:val="20"/>
          <w:lang w:val="en-US" w:eastAsia="en-US" w:bidi="ar-SA"/>
        </w:rPr>
        <w:t xml:space="preserve">, "I think implicit bias is a problem for everyone, not just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I think, unfortunately, too many of us in our great country jump to conclusions about each other."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 you believe, like Mrs. Clinton, that there is systemic racism and sexism that foster inequality? Do you believe that </w:t>
      </w:r>
      <w:hyperlink r:id="rId596" w:history="1">
        <w:r>
          <w:rPr>
            <w:rFonts w:ascii="arial" w:eastAsia="arial" w:hAnsi="arial" w:cs="arial"/>
            <w:i/>
            <w:color w:val="0077CC"/>
            <w:sz w:val="20"/>
            <w:u w:val="single"/>
            <w:shd w:val="clear" w:color="auto" w:fill="FFFFFF"/>
            <w:lang w:val="en-US" w:eastAsia="en-US" w:bidi="ar-SA"/>
          </w:rPr>
          <w:t>implicit bias</w:t>
        </w:r>
      </w:hyperlink>
      <w:r>
        <w:rPr>
          <w:rFonts w:ascii="arial" w:eastAsia="arial" w:hAnsi="arial" w:cs="arial"/>
          <w:color w:val="000000"/>
          <w:sz w:val="20"/>
          <w:lang w:val="en-US" w:eastAsia="en-US" w:bidi="ar-SA"/>
        </w:rPr>
        <w:t xml:space="preserve"> is a problem for us all? If so, where and how do you see these issues in our world? What can we do about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In contrast to Mrs. Clinton, as</w:t>
      </w:r>
      <w:hyperlink r:id="rId597" w:history="1">
        <w:r>
          <w:rPr>
            <w:rFonts w:ascii="arial" w:eastAsia="arial" w:hAnsi="arial" w:cs="arial"/>
            <w:i/>
            <w:color w:val="0077CC"/>
            <w:sz w:val="20"/>
            <w:u w:val="single"/>
            <w:shd w:val="clear" w:color="auto" w:fill="FFFFFF"/>
            <w:lang w:val="en-US" w:eastAsia="en-US" w:bidi="ar-SA"/>
          </w:rPr>
          <w:t>this July article sums up</w:t>
        </w:r>
      </w:hyperlink>
      <w:r>
        <w:rPr>
          <w:rFonts w:ascii="arial" w:eastAsia="arial" w:hAnsi="arial" w:cs="arial"/>
          <w:color w:val="000000"/>
          <w:sz w:val="20"/>
          <w:lang w:val="en-US" w:eastAsia="en-US" w:bidi="ar-SA"/>
        </w:rPr>
        <w:t xml:space="preserve">, "Defying modern conventions of political civility and language, Mr. Trump has breached the boundaries that have long constrained Americans' public discussion of race. Mr. Trump has            </w:t>
      </w:r>
      <w:hyperlink r:id="rId598" w:history="1">
        <w:r>
          <w:rPr>
            <w:rFonts w:ascii="arial" w:eastAsia="arial" w:hAnsi="arial" w:cs="arial"/>
            <w:i/>
            <w:color w:val="0077CC"/>
            <w:sz w:val="20"/>
            <w:u w:val="single"/>
            <w:shd w:val="clear" w:color="auto" w:fill="FFFFFF"/>
            <w:lang w:val="en-US" w:eastAsia="en-US" w:bidi="ar-SA"/>
          </w:rPr>
          <w:t>attacked Mexicans</w:t>
        </w:r>
      </w:hyperlink>
      <w:r>
        <w:rPr>
          <w:rFonts w:ascii="arial" w:eastAsia="arial" w:hAnsi="arial" w:cs="arial"/>
          <w:color w:val="000000"/>
          <w:sz w:val="20"/>
          <w:lang w:val="en-US" w:eastAsia="en-US" w:bidi="ar-SA"/>
        </w:rPr>
        <w:t xml:space="preserve"> as criminals. He has            </w:t>
      </w:r>
      <w:hyperlink r:id="rId599" w:history="1">
        <w:r>
          <w:rPr>
            <w:rFonts w:ascii="arial" w:eastAsia="arial" w:hAnsi="arial" w:cs="arial"/>
            <w:i/>
            <w:color w:val="0077CC"/>
            <w:sz w:val="20"/>
            <w:u w:val="single"/>
            <w:shd w:val="clear" w:color="auto" w:fill="FFFFFF"/>
            <w:lang w:val="en-US" w:eastAsia="en-US" w:bidi="ar-SA"/>
          </w:rPr>
          <w:t>called for a ban</w:t>
        </w:r>
      </w:hyperlink>
      <w:r>
        <w:rPr>
          <w:rFonts w:ascii="arial" w:eastAsia="arial" w:hAnsi="arial" w:cs="arial"/>
          <w:color w:val="000000"/>
          <w:sz w:val="20"/>
          <w:lang w:val="en-US" w:eastAsia="en-US" w:bidi="ar-SA"/>
        </w:rPr>
        <w:t xml:space="preserve"> on Muslim immigrants. He has            </w:t>
      </w:r>
      <w:hyperlink r:id="rId600" w:history="1">
        <w:r>
          <w:rPr>
            <w:rFonts w:ascii="arial" w:eastAsia="arial" w:hAnsi="arial" w:cs="arial"/>
            <w:i/>
            <w:color w:val="0077CC"/>
            <w:sz w:val="20"/>
            <w:u w:val="single"/>
            <w:shd w:val="clear" w:color="auto" w:fill="FFFFFF"/>
            <w:lang w:val="en-US" w:eastAsia="en-US" w:bidi="ar-SA"/>
          </w:rPr>
          <w:t>wondered aloud</w:t>
        </w:r>
      </w:hyperlink>
      <w:r>
        <w:rPr>
          <w:rFonts w:ascii="arial" w:eastAsia="arial" w:hAnsi="arial" w:cs="arial"/>
          <w:color w:val="000000"/>
          <w:sz w:val="20"/>
          <w:lang w:val="en-US" w:eastAsia="en-US" w:bidi="ar-SA"/>
        </w:rPr>
        <w:t xml:space="preserve"> why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is not 'letting people in from Europe.' " The article goes on to note that "In a country where the wealthiest and most influential citizens are still mostly white, Mr. Trump is voicing the bewilderment and anger of whites who do not feel at all powerful or privileged."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Do you agree with Mr. Trump that we are too "politically correct" and should all be freer to say what we feel? Or, do you think Mr. Trump has "opened the door to assertions of white identity and resentment" that are "</w:t>
      </w:r>
      <w:hyperlink r:id="rId601" w:history="1">
        <w:r>
          <w:rPr>
            <w:rFonts w:ascii="arial" w:eastAsia="arial" w:hAnsi="arial" w:cs="arial"/>
            <w:i/>
            <w:color w:val="0077CC"/>
            <w:sz w:val="20"/>
            <w:u w:val="single"/>
            <w:shd w:val="clear" w:color="auto" w:fill="FFFFFF"/>
            <w:lang w:val="en-US" w:eastAsia="en-US" w:bidi="ar-SA"/>
          </w:rPr>
          <w:t>mainstreaming hate</w:t>
        </w:r>
      </w:hyperlink>
      <w:r>
        <w:rPr>
          <w:rFonts w:ascii="arial" w:eastAsia="arial" w:hAnsi="arial" w:cs="arial"/>
          <w:color w:val="000000"/>
          <w:sz w:val="20"/>
          <w:lang w:val="en-US" w:eastAsia="en-US" w:bidi="ar-SA"/>
        </w:rPr>
        <w:t>" in dangerous ways?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you agree that, as many have speculated, our nation's demographics help explain why Mr. Trump appeals to many white, working-class male voters? That is, as </w:t>
      </w:r>
      <w:hyperlink r:id="rId602" w:history="1">
        <w:r>
          <w:rPr>
            <w:rFonts w:ascii="arial" w:eastAsia="arial" w:hAnsi="arial" w:cs="arial"/>
            <w:i/>
            <w:color w:val="0077CC"/>
            <w:sz w:val="20"/>
            <w:u w:val="single"/>
            <w:shd w:val="clear" w:color="auto" w:fill="FFFFFF"/>
            <w:lang w:val="en-US" w:eastAsia="en-US" w:bidi="ar-SA"/>
          </w:rPr>
          <w:t>an article from May</w:t>
        </w:r>
      </w:hyperlink>
      <w:r>
        <w:rPr>
          <w:rFonts w:ascii="arial" w:eastAsia="arial" w:hAnsi="arial" w:cs="arial"/>
          <w:color w:val="000000"/>
          <w:sz w:val="20"/>
          <w:lang w:val="en-US" w:eastAsia="en-US" w:bidi="ar-SA"/>
        </w:rPr>
        <w:t xml:space="preserve"> on "the anxiety of American white males" put its, "Mrs. Clinton wins majorities of groups that have seen their freedoms and share of the nation's resources grow in recent decades - women, African-Americans, Hispanics. Mr. Trump wins majorities of groups that have experienced a relative decline - whites and men." The article posits that there is "a feeling among many white men of being shoved aside: A sense that society is growing more feminine, increasing numbers of people speak a different language, immigrants are pouring in unchecked, and the government is more concerned about other demographic groups." Do you think this is true?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Our national debate over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has come up over and over this election season, and this summer the </w:t>
      </w:r>
      <w:hyperlink r:id="rId603" w:history="1">
        <w:r>
          <w:rPr>
            <w:rFonts w:ascii="arial" w:eastAsia="arial" w:hAnsi="arial" w:cs="arial"/>
            <w:i/>
            <w:color w:val="0077CC"/>
            <w:sz w:val="20"/>
            <w:u w:val="single"/>
            <w:shd w:val="clear" w:color="auto" w:fill="FFFFFF"/>
            <w:lang w:val="en-US" w:eastAsia="en-US" w:bidi="ar-SA"/>
          </w:rPr>
          <w:t>Black Lives Matter movement began spurring fierce opposition</w:t>
        </w:r>
      </w:hyperlink>
      <w:r>
        <w:rPr>
          <w:rFonts w:ascii="arial" w:eastAsia="arial" w:hAnsi="arial" w:cs="arial"/>
          <w:color w:val="000000"/>
          <w:sz w:val="20"/>
          <w:lang w:val="en-US" w:eastAsia="en-US" w:bidi="ar-SA"/>
        </w:rPr>
        <w:t xml:space="preserve"> under banners like All Lives Matter, White Lives Matter and Blue Lives Matter. In response to a            </w:t>
      </w:r>
      <w:hyperlink r:id="rId604" w:history="1">
        <w:r>
          <w:rPr>
            <w:rFonts w:ascii="arial" w:eastAsia="arial" w:hAnsi="arial" w:cs="arial"/>
            <w:i/>
            <w:color w:val="0077CC"/>
            <w:sz w:val="20"/>
            <w:u w:val="single"/>
            <w:shd w:val="clear" w:color="auto" w:fill="FFFFFF"/>
            <w:lang w:val="en-US" w:eastAsia="en-US" w:bidi="ar-SA"/>
          </w:rPr>
          <w:t>question about the issue</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during the v</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ice-p</w:t>
        </w:r>
      </w:hyperlink>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residential debate,</w:t>
        </w:r>
      </w:hyperlink>
      <w:r>
        <w:rPr>
          <w:rFonts w:ascii="arial" w:eastAsia="arial" w:hAnsi="arial" w:cs="arial"/>
          <w:color w:val="000000"/>
          <w:sz w:val="20"/>
          <w:lang w:val="en-US" w:eastAsia="en-US" w:bidi="ar-SA"/>
        </w:rPr>
        <w:t xml:space="preserve">Gov. Mike Pence, the Republican running mate, said "I just think what we ought to do is we ought to stop seizing on these moments of tragedy... Enough of this seeking every opportunity to demean law enforcement broadly by making the accusation of implicit bias every time tragedy occurs." Do you think that is what the Obama administration and others on the left are doing? T           </w:t>
      </w:r>
      <w:hyperlink r:id="rId586" w:history="1">
        <w:r>
          <w:rPr>
            <w:rFonts w:ascii="arial" w:eastAsia="arial" w:hAnsi="arial" w:cs="arial"/>
            <w:i/>
            <w:color w:val="0077CC"/>
            <w:sz w:val="20"/>
            <w:u w:val="single"/>
            <w:shd w:val="clear" w:color="auto" w:fill="FFFFFF"/>
            <w:lang w:val="en-US" w:eastAsia="en-US" w:bidi="ar-SA"/>
          </w:rPr>
          <w:t>he Republican Party platform on the issue</w:t>
        </w:r>
      </w:hyperlink>
      <w:r>
        <w:rPr>
          <w:rFonts w:ascii="arial" w:eastAsia="arial" w:hAnsi="arial" w:cs="arial"/>
          <w:color w:val="000000"/>
          <w:sz w:val="20"/>
          <w:lang w:val="en-US" w:eastAsia="en-US" w:bidi="ar-SA"/>
        </w:rPr>
        <w:t xml:space="preserv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men and women of law enforcement - whether patrolling our neighborhoods or our borders, fighting organized crime or guarding against domestic terror - deserve our gratitude and support. Their jobs are never easy, especially in crisis situations, and should not be made more difficult by politicized second-guessing from federal officials. The current Administration's lack of respect for them, from White House intervention in local arrests to the Attorney General's present campaign of harassment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around the country, has been unprecedented. With all Americans, we mourn those whom we have lost to violence and hatred. To honor their sacrifice, we recommit ourselves, as individuals and as a party, to the rule of law and the pursuit of justice.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contrast, the </w:t>
      </w:r>
      <w:hyperlink r:id="rId605" w:history="1">
        <w:r>
          <w:rPr>
            <w:rFonts w:ascii="arial" w:eastAsia="arial" w:hAnsi="arial" w:cs="arial"/>
            <w:i/>
            <w:color w:val="0077CC"/>
            <w:sz w:val="20"/>
            <w:u w:val="single"/>
            <w:shd w:val="clear" w:color="auto" w:fill="FFFFFF"/>
            <w:lang w:val="en-US" w:eastAsia="en-US" w:bidi="ar-SA"/>
          </w:rPr>
          <w:t>Democratic Party's platform</w:t>
        </w:r>
      </w:hyperlink>
      <w:r>
        <w:rPr>
          <w:rFonts w:ascii="arial" w:eastAsia="arial" w:hAnsi="arial" w:cs="arial"/>
          <w:color w:val="000000"/>
          <w:sz w:val="20"/>
          <w:lang w:val="en-US" w:eastAsia="en-US" w:bidi="ar-SA"/>
        </w:rPr>
        <w:t xml:space="preserve"> states, "We will push for a societal transformation to make it clear that black lives matter and that there is no place for racism in our country." It also says: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will rebuild the bonds of trust between law enforcement and the communities they serve. Across the country, there are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inspiring trust and confidence, honorably doing their duty, deploying creative and effective strategies, and demonstrating that it is possible to prevent crime without relying on unnecessary force. They deserve our respect and support, and we should learn from those examples and build on what works. We will work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to invest in training for officers on issues such as de-escalation and the creation of national guidelines for the appropriate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We will encourage better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-community relations, require the use of body cameras, and stop the use of weapons of war that have no place in our communities. We will end racial profiling that targets individuals solely on the basis of race, religion, ethnicity, or national origin, which is un-American and counterproductive. We should report national data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strategies and provide greater transparency and accountability. We will require the Department of Justice to investigate all questionable or suspicious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shootings, and we will support states and localities who help make those investigations and prosecutions more transparent, including through reforming the grand jury process.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do you stand on the role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our society? On </w:t>
      </w:r>
      <w:hyperlink r:id="rId606" w:history="1">
        <w:r>
          <w:rPr>
            <w:rFonts w:ascii="arial" w:eastAsia="arial" w:hAnsi="arial" w:cs="arial"/>
            <w:i/>
            <w:color w:val="0077CC"/>
            <w:sz w:val="20"/>
            <w:u w:val="single"/>
            <w:shd w:val="clear" w:color="auto" w:fill="FFFFFF"/>
            <w:lang w:val="en-US" w:eastAsia="en-US" w:bidi="ar-SA"/>
          </w:rPr>
          <w:t>racial profiling</w:t>
        </w:r>
      </w:hyperlink>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The Black Lives Matter movement</w:t>
        </w:r>
      </w:hyperlink>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gender and sexuality issues, the two parties also frame the issues differently. The </w:t>
      </w:r>
      <w:hyperlink r:id="rId605" w:history="1">
        <w:r>
          <w:rPr>
            <w:rFonts w:ascii="arial" w:eastAsia="arial" w:hAnsi="arial" w:cs="arial"/>
            <w:i/>
            <w:color w:val="0077CC"/>
            <w:sz w:val="20"/>
            <w:u w:val="single"/>
            <w:shd w:val="clear" w:color="auto" w:fill="FFFFFF"/>
            <w:lang w:val="en-US" w:eastAsia="en-US" w:bidi="ar-SA"/>
          </w:rPr>
          <w:t>Democratic platform</w:t>
        </w:r>
      </w:hyperlink>
      <w:r>
        <w:rPr>
          <w:rFonts w:ascii="arial" w:eastAsia="arial" w:hAnsi="arial" w:cs="arial"/>
          <w:color w:val="000000"/>
          <w:sz w:val="20"/>
          <w:lang w:val="en-US" w:eastAsia="en-US" w:bidi="ar-SA"/>
        </w:rPr>
        <w:t xml:space="preserve"> states: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committed to ensuring full equality for women. Democrats will fight to end gender discrimination in the areas of education, employment, health care, or any other sphere. We will combat biases across economic, political, and social life that hold women back and limit their opportunities and also tackle specific challenges facing women of color.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Guaranteeing Lesbian, Gay, Bisexual, and Transgender Rights Democrats applaud last year's decision by the Supreme Court that recognized that L.G.B.T. people - like other Americans - have the right to marry the person they love. But there is still much work to be done. L.G.B.T. kids continue to be bullied at school, restaurants can refuse to serve transgender people, and same-sex couples are at risk of being evicted from their homes. That is unacceptable and must change. Democrats will fight for the continued development of sex discrimination law to cover L.G.B.T. people. We will also fight for comprehensive federal nondiscrimination protections for all L.G.B.T. Americans, to guarantee equal rights in areas such as housing, employment, public accommodations, credit, jury service, education, and federal funding. We will oppose all state efforts to discriminate against L.G.B.T. individuals, including legislation that restricts the right to access public spaces.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The Republican party, by contrast, states that "Our laws and our government's regulations should recognize marriage as the union of one man and one woman and actively promote married family life as the basis of a stable and prosperous society." It continues: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emphatically support the original, authentic meaning of Title IX of the Education Amendments of 1972. It affirmed that "no person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shall, on the basis of sex, be excluded from participation in, be denied the benefits of, or be subjected to discrimination under any education program or activity receiving Federal financial assistance." That language opened up for girls and women a world of opportunities that had too often been denied to them. That same provision of law is now being used by bureaucrats - and by the current President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 to impose a social and cultural revolution upon the American people by wrongly redefining sex discrimination to include sexual orientation or other categories. Their agenda has nothing to do with individual rights; it has everything to do with power. They are determined to reshape our schools - and our entire society - to fit the mold of an ideology alien to America's history and traditions. Their edict to the states concerning restrooms, locker rooms, and other facilities is at once illegal, dangerous, and ignores privacy issues. We salute the several states which have filed suit against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do you think? Where do you stand on the role of women in the world and </w:t>
      </w:r>
      <w:hyperlink r:id="rId608" w:history="1">
        <w:r>
          <w:rPr>
            <w:rFonts w:ascii="arial" w:eastAsia="arial" w:hAnsi="arial" w:cs="arial"/>
            <w:i/>
            <w:color w:val="0077CC"/>
            <w:sz w:val="20"/>
            <w:u w:val="single"/>
            <w:shd w:val="clear" w:color="auto" w:fill="FFFFFF"/>
            <w:lang w:val="en-US" w:eastAsia="en-US" w:bidi="ar-SA"/>
          </w:rPr>
          <w:t>the family</w:t>
        </w:r>
      </w:hyperlink>
      <w:r>
        <w:rPr>
          <w:rFonts w:ascii="arial" w:eastAsia="arial" w:hAnsi="arial" w:cs="arial"/>
          <w:color w:val="000000"/>
          <w:sz w:val="20"/>
          <w:lang w:val="en-US" w:eastAsia="en-US" w:bidi="ar-SA"/>
        </w:rPr>
        <w:t xml:space="preserve">? On            </w:t>
      </w:r>
      <w:hyperlink r:id="rId609" w:history="1">
        <w:r>
          <w:rPr>
            <w:rFonts w:ascii="arial" w:eastAsia="arial" w:hAnsi="arial" w:cs="arial"/>
            <w:i/>
            <w:color w:val="0077CC"/>
            <w:sz w:val="20"/>
            <w:u w:val="single"/>
            <w:shd w:val="clear" w:color="auto" w:fill="FFFFFF"/>
            <w:lang w:val="en-US" w:eastAsia="en-US" w:bidi="ar-SA"/>
          </w:rPr>
          <w:t>same-sex marriage</w:t>
        </w:r>
      </w:hyperlink>
      <w:r>
        <w:rPr>
          <w:rFonts w:ascii="arial" w:eastAsia="arial" w:hAnsi="arial" w:cs="arial"/>
          <w:color w:val="000000"/>
          <w:sz w:val="20"/>
          <w:lang w:val="en-US" w:eastAsia="en-US" w:bidi="ar-SA"/>
        </w:rPr>
        <w:t xml:space="preserve"> and other            </w:t>
      </w:r>
      <w:hyperlink r:id="rId610" w:history="1">
        <w:r>
          <w:rPr>
            <w:rFonts w:ascii="arial" w:eastAsia="arial" w:hAnsi="arial" w:cs="arial"/>
            <w:i/>
            <w:color w:val="0077CC"/>
            <w:sz w:val="20"/>
            <w:u w:val="single"/>
            <w:shd w:val="clear" w:color="auto" w:fill="FFFFFF"/>
            <w:lang w:val="en-US" w:eastAsia="en-US" w:bidi="ar-SA"/>
          </w:rPr>
          <w:t>gay rights issues</w:t>
        </w:r>
      </w:hyperlink>
      <w:r>
        <w:rPr>
          <w:rFonts w:ascii="arial" w:eastAsia="arial" w:hAnsi="arial" w:cs="arial"/>
          <w:color w:val="000000"/>
          <w:sz w:val="20"/>
          <w:lang w:val="en-US" w:eastAsia="en-US" w:bidi="ar-SA"/>
        </w:rPr>
        <w:t xml:space="preserve">? On            </w:t>
      </w:r>
      <w:hyperlink r:id="rId611" w:history="1">
        <w:r>
          <w:rPr>
            <w:rFonts w:ascii="arial" w:eastAsia="arial" w:hAnsi="arial" w:cs="arial"/>
            <w:i/>
            <w:color w:val="0077CC"/>
            <w:sz w:val="20"/>
            <w:u w:val="single"/>
            <w:shd w:val="clear" w:color="auto" w:fill="FFFFFF"/>
            <w:lang w:val="en-US" w:eastAsia="en-US" w:bidi="ar-SA"/>
          </w:rPr>
          <w:t>transgender bathrooms</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What more would you like to say? What issues did we miss? Start a conversation, or join one, by posting a comment.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Please Note: Students 13 and older are invited to comment. We ask that adults respect the intent of the Student Opinion question and refrain from posting here. There are many other places on </w:t>
      </w:r>
      <w:hyperlink r:id="rId612" w:history="1">
        <w:r>
          <w:rPr>
            <w:rFonts w:ascii="arial" w:eastAsia="arial" w:hAnsi="arial" w:cs="arial"/>
            <w:i/>
            <w:color w:val="0077CC"/>
            <w:sz w:val="20"/>
            <w:u w:val="single"/>
            <w:shd w:val="clear" w:color="auto" w:fill="FFFFFF"/>
            <w:lang w:val="en-US" w:eastAsia="en-US" w:bidi="ar-SA"/>
          </w:rPr>
          <w:t>NYTimes.com</w:t>
        </w:r>
      </w:hyperlink>
      <w:r>
        <w:rPr>
          <w:rFonts w:ascii="arial" w:eastAsia="arial" w:hAnsi="arial" w:cs="arial"/>
          <w:color w:val="000000"/>
          <w:sz w:val="20"/>
          <w:lang w:val="en-US" w:eastAsia="en-US" w:bidi="ar-SA"/>
        </w:rPr>
        <w:t xml:space="preserve"> for adults to post, while this is the only place that explicitly invites the voices of young people.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16,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0" style="position:absolute;z-index:25179238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13"/>
          <w:headerReference w:type="default" r:id="rId614"/>
          <w:footerReference w:type="even" r:id="rId615"/>
          <w:footerReference w:type="default" r:id="rId616"/>
          <w:headerReference w:type="first" r:id="rId617"/>
          <w:footerReference w:type="first" r:id="rId618"/>
          <w:type w:val="nextPage"/>
          <w:pgSz w:w="12240" w:h="15840"/>
          <w:pgMar w:top="840" w:right="1000" w:bottom="840" w:left="1000" w:header="400" w:footer="400"/>
          <w:pgNumType w:fmt="decimal"/>
          <w:cols w:space="720"/>
          <w:titlePg/>
        </w:sectPr>
      </w:pPr>
    </w:p>
    <w:p>
      <w:pPr>
        <w:rPr>
          <w:lang w:val="en-US" w:eastAsia="en-US" w:bidi="ar-SA"/>
        </w:rPr>
      </w:pPr>
      <w:bookmarkStart w:id="105" w:name="Bookmark_53"/>
      <w:bookmarkEnd w:id="105"/>
    </w:p>
    <w:p>
      <w:pPr>
        <w:rPr>
          <w:lang w:val="en-US" w:eastAsia="en-US" w:bidi="ar-SA"/>
        </w:rPr>
      </w:pPr>
      <w:r>
        <w:pict>
          <v:shape id="_x0000_i121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19" w:history="1">
        <w:r>
          <w:rPr>
            <w:rFonts w:ascii="arial" w:eastAsia="arial" w:hAnsi="arial" w:cs="arial"/>
            <w:b/>
            <w:bCs/>
            <w:i/>
            <w:color w:val="0077CC"/>
            <w:kern w:val="32"/>
            <w:sz w:val="28"/>
            <w:szCs w:val="32"/>
            <w:u w:val="single"/>
            <w:shd w:val="clear" w:color="auto" w:fill="FFFFFF"/>
            <w:lang w:val="en-US" w:eastAsia="en-US" w:bidi="ar-SA"/>
          </w:rPr>
          <w:t>6 Injured When Driver Rams Into Protest Against ICE in Manhattan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11, 2020 Friday 18:11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Daniel E. Slotnik and Juliana Kim</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The driver, a 52-year-old woman, was charged with reckless endangerment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hit several people marching in support of immigrant detainees.</w:t>
      </w:r>
    </w:p>
    <w:p>
      <w:pPr>
        <w:keepNext/>
        <w:spacing w:before="240" w:after="0" w:line="340" w:lineRule="atLeast"/>
        <w:ind w:left="0" w:right="0" w:firstLine="0"/>
        <w:jc w:val="left"/>
        <w:rPr>
          <w:lang w:val="en-US" w:eastAsia="en-US" w:bidi="ar-SA"/>
        </w:rPr>
      </w:pPr>
      <w:bookmarkStart w:id="106" w:name="Body_51"/>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212" style="position:absolute;z-index:251793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driver, a 52-year-old woman, was charged with reckless endangerment after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she hit several people marching in support of immigrant detainees.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About a half-dozen people stand around a black BMW sedan on a Manhattan street. At least one slaps a hand onto one of the car’s windows as the vehicle edges through the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Suddenly, the driver hits the accelerator, and the car surges forward, knocking pedestrians to the pavement as it speeds through the next intersection. It hits more people, some of them on bicycles, with a loud crunch before racing off into the distance.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“Did someone get the license plate?” a woman yells as other people rush to attend to those on the ground.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scene, shown in </w:t>
      </w:r>
      <w:hyperlink r:id="rId620" w:history="1">
        <w:r>
          <w:rPr>
            <w:rFonts w:ascii="arial" w:eastAsia="arial" w:hAnsi="arial" w:cs="arial"/>
            <w:i/>
            <w:color w:val="0077CC"/>
            <w:sz w:val="20"/>
            <w:u w:val="single"/>
            <w:shd w:val="clear" w:color="auto" w:fill="FFFFFF"/>
            <w:lang w:val="en-US" w:eastAsia="en-US" w:bidi="ar-SA"/>
          </w:rPr>
          <w:t>video snippets posted on Twitter</w:t>
        </w:r>
      </w:hyperlink>
      <w:r>
        <w:rPr>
          <w:rFonts w:ascii="arial" w:eastAsia="arial" w:hAnsi="arial" w:cs="arial"/>
          <w:color w:val="000000"/>
          <w:sz w:val="20"/>
          <w:lang w:val="en-US" w:eastAsia="en-US" w:bidi="ar-SA"/>
        </w:rPr>
        <w:t xml:space="preserve">, unfolded around 4 p.m. Friday when a crowd marching in support of </w:t>
      </w:r>
      <w:hyperlink r:id="rId620" w:history="1">
        <w:r>
          <w:rPr>
            <w:rFonts w:ascii="arial" w:eastAsia="arial" w:hAnsi="arial" w:cs="arial"/>
            <w:i/>
            <w:color w:val="0077CC"/>
            <w:sz w:val="20"/>
            <w:u w:val="single"/>
            <w:shd w:val="clear" w:color="auto" w:fill="FFFFFF"/>
            <w:lang w:val="en-US" w:eastAsia="en-US" w:bidi="ar-SA"/>
          </w:rPr>
          <w:t>Immigration and Customs Enforcement detainees who are on a hunger strike</w:t>
        </w:r>
      </w:hyperlink>
      <w:r>
        <w:rPr>
          <w:rFonts w:ascii="arial" w:eastAsia="arial" w:hAnsi="arial" w:cs="arial"/>
          <w:color w:val="000000"/>
          <w:sz w:val="20"/>
          <w:lang w:val="en-US" w:eastAsia="en-US" w:bidi="ar-SA"/>
        </w:rPr>
        <w:t xml:space="preserve"> encountered the car on Third Avenue.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collisions left six people injured.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identified Kathleen Casillo of Rockaway Park, Queens, as the driver.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Casillo, 52, was charged on Friday with reckless endangerment. A female passenger, 29, was not charged with a crime,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also charged a protester who they said had interfered with emergency medical workers trying to help one of the victims.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protester, 32-year-old Nicolle L. Besuden of Harlem, was charged with obstruction of governmental administration and disorderly 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 phone interview on Saturday, Ms. Besuden said that she had been assisting a friend who had been hit, holding an ice pack to his leg, when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approached them and “kept getting in our faces.”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“agitating and escalating the situation,” she said, making her friend uncomfortable.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she was helping her friend stand up, Ms. Besuden said, she was “pretty violently” grabbed by officers, who she said pushed her into an emergency medical worker who had just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episode was the latest in a series of similar altercations between drivers and protesters in New York City and elsewhere in America this year, as some motorists respond to street-blocking demonstrators by plowing through them, not always with legal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Sofia Vickerman, a first-year student at New York University, said she had been in a larger pack of protesters near the intersection of Third Avenue and East 39th Street when she heard organizers scream a warning.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“Bodies were in the air, and bikes were flying,” Ms. Vickerman, 18,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Christian Resseguie said he had been in the crowd chanting, “Free them all, free them now!” just before he heard a car speeding up behind him. The next thing he knew, he said, protesters were strewn all around the intersection.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saw lacerations, broken bones,” Mr. Resseguie, a civil rights lawyer, said. Those who bore the brunt of the crash were bicyclists who were handling traffic control at the march,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six people who were struck were being treated at nearby hospitals,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none had life-threatening injuries. The driver and her passenger were at a local precinct house,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second video posted online, shot from a different angle near the intersection, shows the car careening through protesters on bicycles and knocking several to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third video posted online by a bystander showed a red-haired woman being taken into custody at the scene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 demonstrators shouted at her from the sidewalk.</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march on Friday was one of a number of local protests meant to call attention to the detainees, who are being held by ICE in New Jersey and who have been on a hunger strike for nearly a month, </w:t>
      </w:r>
      <w:hyperlink r:id="rId620" w:history="1">
        <w:r>
          <w:rPr>
            <w:rFonts w:ascii="arial" w:eastAsia="arial" w:hAnsi="arial" w:cs="arial"/>
            <w:i/>
            <w:color w:val="0077CC"/>
            <w:sz w:val="20"/>
            <w:u w:val="single"/>
            <w:shd w:val="clear" w:color="auto" w:fill="FFFFFF"/>
            <w:lang w:val="en-US" w:eastAsia="en-US" w:bidi="ar-SA"/>
          </w:rPr>
          <w:t>Patch reported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ICE officials did not respond to a request for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Manhattan protest started in Times Square before making its way downtown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bicycles trailing behind, Ms. Vickerman said. She added that she had not seen or heard the driver who hit the protesters show signs of aggression before plowing into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episode resembled several previous confrontations that have flared up in the city’s streets since </w:t>
      </w:r>
      <w:hyperlink r:id="rId620" w:history="1">
        <w:r>
          <w:rPr>
            <w:rFonts w:ascii="arial" w:eastAsia="arial" w:hAnsi="arial" w:cs="arial"/>
            <w:i/>
            <w:color w:val="0077CC"/>
            <w:sz w:val="20"/>
            <w:u w:val="single"/>
            <w:shd w:val="clear" w:color="auto" w:fill="FFFFFF"/>
            <w:lang w:val="en-US" w:eastAsia="en-US" w:bidi="ar-SA"/>
          </w:rPr>
          <w:t>the killing of George Floyd</w:t>
        </w:r>
      </w:hyperlink>
      <w:r>
        <w:rPr>
          <w:rFonts w:ascii="arial" w:eastAsia="arial" w:hAnsi="arial" w:cs="arial"/>
          <w:color w:val="000000"/>
          <w:sz w:val="20"/>
          <w:lang w:val="en-US" w:eastAsia="en-US" w:bidi="ar-SA"/>
        </w:rPr>
        <w:t xml:space="preserve"> in May unleashed a wave of protests against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and systemic racism.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September, a counterprotester drove a Ford Taurus </w:t>
      </w:r>
      <w:hyperlink r:id="rId620" w:history="1">
        <w:r>
          <w:rPr>
            <w:rFonts w:ascii="arial" w:eastAsia="arial" w:hAnsi="arial" w:cs="arial"/>
            <w:i/>
            <w:color w:val="0077CC"/>
            <w:sz w:val="20"/>
            <w:u w:val="single"/>
            <w:shd w:val="clear" w:color="auto" w:fill="FFFFFF"/>
            <w:lang w:val="en-US" w:eastAsia="en-US" w:bidi="ar-SA"/>
          </w:rPr>
          <w:t>into a dense Black Lives Matter protest</w:t>
        </w:r>
      </w:hyperlink>
      <w:r>
        <w:rPr>
          <w:rFonts w:ascii="arial" w:eastAsia="arial" w:hAnsi="arial" w:cs="arial"/>
          <w:color w:val="000000"/>
          <w:sz w:val="20"/>
          <w:lang w:val="en-US" w:eastAsia="en-US" w:bidi="ar-SA"/>
        </w:rPr>
        <w:t xml:space="preserve"> in Times Square. The driver was not charged, The Daily News reported. In July, </w:t>
      </w:r>
      <w:hyperlink r:id="rId620" w:history="1">
        <w:r>
          <w:rPr>
            <w:rFonts w:ascii="arial" w:eastAsia="arial" w:hAnsi="arial" w:cs="arial"/>
            <w:i/>
            <w:color w:val="0077CC"/>
            <w:sz w:val="20"/>
            <w:u w:val="single"/>
            <w:shd w:val="clear" w:color="auto" w:fill="FFFFFF"/>
            <w:lang w:val="en-US" w:eastAsia="en-US" w:bidi="ar-SA"/>
          </w:rPr>
          <w:t>a driver in an S.U.V. struck bicycle-mounted protesters</w:t>
        </w:r>
      </w:hyperlink>
      <w:r>
        <w:rPr>
          <w:rFonts w:ascii="arial" w:eastAsia="arial" w:hAnsi="arial" w:cs="arial"/>
          <w:color w:val="000000"/>
          <w:sz w:val="20"/>
          <w:lang w:val="en-US" w:eastAsia="en-US" w:bidi="ar-SA"/>
        </w:rPr>
        <w:t xml:space="preserve"> on 42nd Street. He, too, was not charged, according to Gothamist. In June,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arrested a man in Brooklyn </w:t>
      </w:r>
      <w:hyperlink r:id="rId620" w:history="1">
        <w:r>
          <w:rPr>
            <w:rFonts w:ascii="arial" w:eastAsia="arial" w:hAnsi="arial" w:cs="arial"/>
            <w:i/>
            <w:color w:val="0077CC"/>
            <w:sz w:val="20"/>
            <w:u w:val="single"/>
            <w:shd w:val="clear" w:color="auto" w:fill="FFFFFF"/>
            <w:lang w:val="en-US" w:eastAsia="en-US" w:bidi="ar-SA"/>
          </w:rPr>
          <w:t>after he drove over at least one person</w:t>
        </w:r>
      </w:hyperlink>
      <w:r>
        <w:rPr>
          <w:rFonts w:ascii="arial" w:eastAsia="arial" w:hAnsi="arial" w:cs="arial"/>
          <w:color w:val="000000"/>
          <w:sz w:val="20"/>
          <w:lang w:val="en-US" w:eastAsia="en-US" w:bidi="ar-SA"/>
        </w:rPr>
        <w:t xml:space="preserve"> when protesters on bicycles encircled his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during the early days of the protests in May, </w:t>
      </w:r>
      <w:hyperlink r:id="rId620" w:history="1">
        <w:r>
          <w:rPr>
            <w:rFonts w:ascii="arial" w:eastAsia="arial" w:hAnsi="arial" w:cs="arial"/>
            <w:i/>
            <w:color w:val="0077CC"/>
            <w:sz w:val="20"/>
            <w:u w:val="single"/>
            <w:shd w:val="clear" w:color="auto" w:fill="FFFFFF"/>
            <w:lang w:val="en-US" w:eastAsia="en-US" w:bidi="ar-SA"/>
          </w:rPr>
          <w:t xml:space="preserve">two </w:t>
        </w:r>
      </w:hyperlink>
      <w:hyperlink r:id="rId620" w:history="1">
        <w:r>
          <w:rPr>
            <w:rFonts w:ascii="arial" w:eastAsia="arial" w:hAnsi="arial" w:cs="arial"/>
            <w:b/>
            <w:i/>
            <w:color w:val="0077CC"/>
            <w:sz w:val="20"/>
            <w:u w:val="single"/>
            <w:shd w:val="clear" w:color="auto" w:fill="FFFFFF"/>
            <w:lang w:val="en-US" w:eastAsia="en-US" w:bidi="ar-SA"/>
          </w:rPr>
          <w:t>police</w:t>
        </w:r>
      </w:hyperlink>
      <w:hyperlink r:id="rId620" w:history="1">
        <w:r>
          <w:rPr>
            <w:rFonts w:ascii="arial" w:eastAsia="arial" w:hAnsi="arial" w:cs="arial"/>
            <w:i/>
            <w:color w:val="0077CC"/>
            <w:sz w:val="20"/>
            <w:u w:val="single"/>
            <w:shd w:val="clear" w:color="auto" w:fill="FFFFFF"/>
            <w:lang w:val="en-US" w:eastAsia="en-US" w:bidi="ar-SA"/>
          </w:rPr>
          <w:t xml:space="preserve"> vehicles drove into a crowd of protesters in Brooklyn</w:t>
        </w:r>
      </w:hyperlink>
      <w:r>
        <w:rPr>
          <w:rFonts w:ascii="arial" w:eastAsia="arial" w:hAnsi="arial" w:cs="arial"/>
          <w:color w:val="000000"/>
          <w:sz w:val="20"/>
          <w:lang w:val="en-US" w:eastAsia="en-US" w:bidi="ar-SA"/>
        </w:rPr>
        <w:t xml:space="preserve">, sending people sprawling across the street. </w:t>
      </w:r>
      <w:hyperlink r:id="rId620" w:history="1">
        <w:r>
          <w:rPr>
            <w:rFonts w:ascii="arial" w:eastAsia="arial" w:hAnsi="arial" w:cs="arial"/>
            <w:i/>
            <w:color w:val="0077CC"/>
            <w:sz w:val="20"/>
            <w:u w:val="single"/>
            <w:shd w:val="clear" w:color="auto" w:fill="FFFFFF"/>
            <w:lang w:val="en-US" w:eastAsia="en-US" w:bidi="ar-SA"/>
          </w:rPr>
          <w:t>Mayor Bill de Blasio</w:t>
        </w:r>
      </w:hyperlink>
      <w:r>
        <w:rPr>
          <w:rFonts w:ascii="arial" w:eastAsia="arial" w:hAnsi="arial" w:cs="arial"/>
          <w:color w:val="000000"/>
          <w:sz w:val="20"/>
          <w:lang w:val="en-US" w:eastAsia="en-US" w:bidi="ar-SA"/>
        </w:rPr>
        <w:t xml:space="preserve"> and </w:t>
      </w:r>
      <w:hyperlink r:id="rId620" w:history="1">
        <w:r>
          <w:rPr>
            <w:rFonts w:ascii="arial" w:eastAsia="arial" w:hAnsi="arial" w:cs="arial"/>
            <w:i/>
            <w:color w:val="0077CC"/>
            <w:sz w:val="20"/>
            <w:u w:val="single"/>
            <w:shd w:val="clear" w:color="auto" w:fill="FFFFFF"/>
            <w:lang w:val="en-US" w:eastAsia="en-US" w:bidi="ar-SA"/>
          </w:rPr>
          <w:t>Dermot F. Shea</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expressed concerns about the incident but also defended it as an appropriate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under the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Resseguie, who described himself as a veteran activist, said he was not surprised by the incident considering recent history. But he added that for him, it would not have a chilling effect.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isn’t going to dissuade me from continuing to demonstrate and to show up for my community,”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Maria Cramer and Bryan Pietsch contributed reporting.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near where a woman drove a car through a crowd of protesters in Manhattan on Friday.  (PHOTOGRAPH BY Jeenah Moon for The New York Times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3" style="position:absolute;z-index:2517944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21"/>
          <w:headerReference w:type="default" r:id="rId622"/>
          <w:footerReference w:type="even" r:id="rId623"/>
          <w:footerReference w:type="default" r:id="rId624"/>
          <w:headerReference w:type="first" r:id="rId625"/>
          <w:footerReference w:type="first" r:id="rId626"/>
          <w:type w:val="nextPage"/>
          <w:pgSz w:w="12240" w:h="15840"/>
          <w:pgMar w:top="840" w:right="1000" w:bottom="840" w:left="1000" w:header="400" w:footer="400"/>
          <w:pgNumType w:fmt="decimal"/>
          <w:cols w:space="720"/>
          <w:titlePg/>
        </w:sectPr>
      </w:pPr>
    </w:p>
    <w:p>
      <w:pPr>
        <w:rPr>
          <w:lang w:val="en-US" w:eastAsia="en-US" w:bidi="ar-SA"/>
        </w:rPr>
      </w:pPr>
      <w:bookmarkStart w:id="107" w:name="Bookmark_54"/>
      <w:bookmarkEnd w:id="107"/>
    </w:p>
    <w:p>
      <w:pPr>
        <w:rPr>
          <w:lang w:val="en-US" w:eastAsia="en-US" w:bidi="ar-SA"/>
        </w:rPr>
      </w:pPr>
      <w:r>
        <w:pict>
          <v:shape id="_x0000_i121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27" w:history="1">
        <w:r>
          <w:rPr>
            <w:rFonts w:ascii="arial" w:eastAsia="arial" w:hAnsi="arial" w:cs="arial"/>
            <w:b/>
            <w:bCs/>
            <w:i/>
            <w:color w:val="0077CC"/>
            <w:kern w:val="32"/>
            <w:sz w:val="28"/>
            <w:szCs w:val="32"/>
            <w:u w:val="single"/>
            <w:shd w:val="clear" w:color="auto" w:fill="FFFFFF"/>
            <w:lang w:val="en-US" w:eastAsia="en-US" w:bidi="ar-SA"/>
          </w:rPr>
          <w:t>When Poor People Are Beaten for Seeking Help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28, 2019 Monday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MARA GAY and EMMA GOLDBERG</w:t>
      </w:r>
    </w:p>
    <w:p>
      <w:pPr>
        <w:keepNext/>
        <w:spacing w:before="240" w:after="0" w:line="340" w:lineRule="atLeast"/>
        <w:ind w:left="0" w:right="0" w:firstLine="0"/>
        <w:jc w:val="left"/>
        <w:rPr>
          <w:lang w:val="en-US" w:eastAsia="en-US" w:bidi="ar-SA"/>
        </w:rPr>
      </w:pPr>
      <w:bookmarkStart w:id="108" w:name="Body_52"/>
      <w:bookmarkEnd w:id="108"/>
      <w:r>
        <w:rPr>
          <w:rFonts w:ascii="arial" w:eastAsia="arial" w:hAnsi="arial" w:cs="arial"/>
          <w:b/>
          <w:color w:val="000000"/>
          <w:sz w:val="28"/>
          <w:lang w:val="en-US" w:eastAsia="en-US" w:bidi="ar-SA"/>
        </w:rPr>
        <w:t>Body</w:t>
      </w:r>
    </w:p>
    <w:p>
      <w:pPr>
        <w:spacing w:line="60" w:lineRule="exact"/>
        <w:rPr>
          <w:lang w:val="en-US" w:eastAsia="en-US" w:bidi="ar-SA"/>
        </w:rPr>
      </w:pPr>
      <w:r>
        <w:pict>
          <v:line id="_x0000_s1215" style="position:absolute;z-index:251795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Ronald Purnell struggled for breath in the doorway of a city welfare office on West 14th Street, begging for help as officers kicked him and beat him with batons. His oxygen tank lay just out of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breathe!'' Mr. Purnell heaved. ''I need my oxygen!''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Purnell, 58, hadn't been accused of any crime. The guards who he said attacked him that day weren't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They were employees and contractors of the Human Resources Administration, the city agency that serves more than three million impoverished New Yorkers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H.R.A. is the largest social service system run by an American city. It operates roughly 50 offices where New Yorkers can apply for a sprawling array of safety net programs, from Medicaid to food and rental assistance. Most New Yorkers know little of this bureaucratic archipelago tucked away in nondescript buildings from the West Village to the Bronx. But for the millions who are forced to navigate it, H.R.A. is the public face of the city they call home.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social workers everywhere, H.R.A. employees deal with stressful conditions and low pay. But the treatment endured by those who seek help at New York's welfare offices cries out for a new approach. It demands urgent, focused attention by the mayor to stop an alarming pattern of abuse against people living in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New Yorkers wait for hours to see overwhelmed case workers who are often rude or unhelpful. Frustrated clients sometimes become unruly or even violent toward staff members. Security officers are undertrained and poorly supervised. In the most troubling cases, people who come to the centers looking for help have been subjected to violence at the hands of H.R.A. security officers and by private guards hired by the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Purnell's account is one of dozens of such incidents in recent years, according to court documents and interviews with victims and civil rights attorneys. Since 2013, more than 50 people filed legal complaints of serious abuse. Of those, 11 complaints resulted in settlements, and 14 are under review by the Law Department or the Comptroller's Office. The others were closed because the complainant failed to file a lawsuit within the 21-month deadline.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number of formal complaints is small, given the millions of people served by the agency, but the behavior they describe is shocking. Victims and attorneys say abuse often goes unreported, since poor people are less likely to have legal representation.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Complaints against the agency's employees -- which totaled 13,575 between 2013 and July of this year -- hint at a larger problem. More than half arose from ''rudeness,'' according to city data. Nearly 700 were related to the behavior of the security staff, a category that includes allegations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agency's officers and contracted security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Together, the allegations suggest a pattern of unprovoked physical abuse against some of New York's most vulnerable. Where compassion is demanded, the welfare offices all too often dispense callousness.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Taina Clarke is an Army veteran working toward a paralegal degree. In 2015, she visited an H.R.A. office to fix a clerical error. After more than a two-hour wait, Ms. Clarke, concerned about picking up her sons from a babysitter, asked to see a supervisor. An officer approached her instead, and slammed her facedown onto a counter in front of a roomful of people still waiting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''Get off her, she's so little!'' Ms. Clarke remembers hearing someone shout. The officer dragged her like a rag doll to a closet and threw her inside, she said. As he tried to slam the door shut, a female bystander stuck out her foot to stop the door from closing. ''If it wasn't for her, I don't know what he would have done to me,'' Ms. Clarke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H.R.A. officers arrested Ms. Clarke and charged her with trespassing, a charge that was later dismissed. She filed a claim and eventually received a $45,000 settlement from the city. The H.R.A. took no action against the two officers named in the case, but both were later fired over unrelated issues, 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stories share a pattern: A person waits for hours to see a caseworker, then is ordered by a peace officer to leave the office for a capricious reason, like asking to see a supervisor or using a cellphone. As the person leaves the building, he or she is jumped by a group of officers, often in an elevator, staircase or doorway.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most of the cases reviewed by The Times, the officers are accused in court documents of making false arrests for charges like trespassing or disorderly conduct, after physically attacking someone. The charges are regularly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December 2018, a viral video of Jazmine Headley, a young mother arrested at a Brooklyn H.R.A. center, offered a glimpse at the broken system. H.R.A.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loomed over the unarmed black woman as her 1-year-old son was ripped from her arms. The dispute began when an officer told Ms. Headley she wasn't allowed to sit on the floor, though no seats were available.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some cases, the abuse continues for hours, out of view. In interviews and court documents, people described being held by officers in back offices, handcuffed. Several said they were forced to urinate on themselves after officers held them for long periods and refused to allow them to use the restroom.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May 17, 2017, Laura Zilioli walked into the H.R.A. job center on West 14th Street looking for financial assistance. When she got no help after a long wait, she began to cry. Officers told her to leave. Before she could do so, they handcuffed her and forced her into a back office. John Lugo, a supervising officer, told the other officers to leave. When they did, he sexually assaulted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can your mouth do?''' Ms. Zilioli recalls Mr. Lugo saying, as he forced her to perform oral sex on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Lugo was sentenced to five years in prison in 2018 after pleading guilty to a criminal sex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has made addressing income inequality the central mission of his public life. In 2014, he appointed Steven Banks, a former Legal Aid Society chief, as H.R.A. commissioner. Early on, Mr. Banks said he became aware of a handful of cases that ''raised alarm bells.''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2014, he revamped the agency's special investigations unit, adding investigators to review instances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Since then, three officers have been fired, and 13 have resigned amid investigations. Six others were put on desk duty. Roughly 20 percent of the agency's officers have left or been reassigned under his tenure.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Banks said it is difficult to substantiate allegations of abuse without body cameras. Of 57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received through the agency's inquiry line from 2017 through 2019, 44 couldn't be substantiated. ''I worry about the extent of the problem based on the egregious cases I've seen,'' Mr. Banks said. ''I'm always concerned whether or not clients speak up when they have suffered an injustice.''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settlements that indemnify the city from wrongdoing can make it difficult to discipline the officers involved. And not all reports of abuse make their way to senior agency officials, who often aren't notified when people take legal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Headley's story inspired changes. Mr. Banks said H.R.A. officers would be wearing body cameras by the end of 2019. He added 73 hours of new training for officers, including training in de-escalation, and he directed security contractors to retrain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Council passed bills requiring H.R.A. to audit its operations. A spokeswoman for the city's Department of Investigation, which examines misconduct in city agencies, said the agency is ''very aware'' about concerns over interactions the public has with both H.R.A. officers and Department of Homeless Services officers. The spokeswoman declined to comment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Headley story, like the others, hints at the casual cruelty and humiliations to which people living in poverty are constantly subjected, simply for seeking government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before he was attacked and separated from his oxygen tank, Mr. Purnell said he saw an officer throw water on a sleeping client during a long wait. He said he visited the office to help an acquaintance who didn't speak fluent English seek benefits. An officer wouldn't let him re-enter the building after he briefly stepped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who enter welfare offices are already in daily battle with the stresses of poverty in one of the country's most expensive cities. Mr. Purnell, who lost his wife and his job in recent years, has been struggling to save money for his children's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single hostile encounter at a welfare office can have life-altering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Jan. 23, 2018, Lucretia McDaniel and her mother were arrested by H.R.A. officers at a Bronx office and charged with trespassing, disorderly conduct and resisting arrest. Ms. McDaniel, 30, said a group of five or six officers jumped on her when she took out her phone to record them roughing up her mother. ''They're twisting my arms, they're pushing me against the wall,'' she recalled. ''I was confused. Do they have the right to do this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charges against Ms. McDaniel were dropped. But it took months for her employer to clear her for duty as a home health aide, leaving her unable to work. With no income, she tried to enter a homeless shelter with her young son but was turned away because she was staying at a friend's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never felt so low in my life,'' she said. ''You already feel bad you have to ask for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McDaniel received $40,000 in a settlement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Maria Rosario Angeles, 28, is uninsured but hasn't applied for Medicaid because she fears returning to an H.R.A. office after being attacked by officers there in 2017. ''They told me I should take my boat back to the Dominican Republic and not live off the government,'' she said, crying.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phone interviews, former and current H.R.A. officers described an agency in which the majority of officers try to serve with professionalism and treat people with respect, but aren't given the training and support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said they were unequipped to handle the daily chaos of hundreds of frustrated and often irate people who sometimes taunt, curse out or even assault staff members. One H.R.A. officer said that he was bitten in his first week and that he consistently feels unsafe on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former H.R.A. sergeant told of an incident in the Bronx in which an H.I.V.-positive man punched an officer in the face, then tried to spit his blood at officers. ''Eventually, it starts to wear on you,''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said the city's inability to hold officers accountable for misconduct made them wary of making whistle-blower complaints. Some said they had witnessed repeated instances of unprovoked abuse. ''This went on; I worked with officers who operated that way,'' said Kevin Milner, who worked as both an officer and supervisor at H.R.A. and was dismissed in 2015 after being out on disability for roughly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Milner sued the agency in 2015, saying he had been unfairly demoted and retaliated against by supervisors. He couldn't afford an attorney, and his case was dismissed.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said he was escorting a troubled young woman out of an H.R.A. center in Queens without issue in 2010 when another officer came out of nowhere and handcuffed her. ''I said, 'Are you kidding me?''' Mr. Milner recalled. ''It was for no reason. The girl was using profanity, but I had the situation well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Gregory Floyd, president of Teamsters Local 237, which represents the officers, said he had asked the city for more training. ''There's room for improvement,'' he said. ''They were left to fend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de Blasio and Mr. Banks should consider a top-to-bottom review of security at H.R.A. centers, examining staffing, training, recruitment and disciplinary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H.R.A.'s ability to stop the abuse on its own is limited. New York's robust government can be marshaled to do great things, like build parks, offer free prekindergarten and clear cigarette smoke from bars. But without strong leadership, its large bureaucracy can get in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stop the abuse, Mr. de Blasio will have to make changes far beyond this agency, slashing through that web of bureaucracy and labor agreements that limit whom H.R.A. hires, what it pays, and how it disciplines workers.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H.R.A., reform should begin with more training. Officers receive roughly eight weeks of training, compared with over six months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Pay raises could help the agency recruit stronger candidates. The starting salary for an H.R.A. officer is $33,819, and the salary after seven years on the job is $48,745. Pay is set to increase 3 percent in June 2020. But the city might consider more substantial raises and improvements to the work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now carry only batons and handcuffs. Adding nonlethal equipment like pepper spray could help officers avoid more aggressive tactics. Most important is holding problem officers accountable. That's the surest way to send the message that abuse is unacceptable.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Purnell thought his trip to the welfare office would take an hour or so of his day and be a favor to a friend. But he stepped into a world in which the simple act of asking for help put his body and life on the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felt like I was a criminal,'' he said. ''Like I had done something criminally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beaten for being poor.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628"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629" w:history="1">
        <w:r>
          <w:rPr>
            <w:rFonts w:ascii="arial" w:eastAsia="arial" w:hAnsi="arial" w:cs="arial"/>
            <w:i/>
            <w:color w:val="0077CC"/>
            <w:sz w:val="20"/>
            <w:u w:val="single"/>
            <w:shd w:val="clear" w:color="auto" w:fill="FFFFFF"/>
            <w:lang w:val="en-US" w:eastAsia="en-US" w:bidi="ar-SA"/>
          </w:rPr>
          <w:t>https://www.nytimes.com/2019/10/27/opinion/hra-nyc-abuse.html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16" style="position:absolute;z-index:25179648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Ronald Purnell at home in Far Rockaway, N.Y.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H.R.A. office in the Bronx. (PHOTOGRAPHS BY KARSTEN MORAN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28,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7" style="position:absolute;z-index:2517975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0"/>
          <w:headerReference w:type="default" r:id="rId631"/>
          <w:footerReference w:type="even" r:id="rId632"/>
          <w:footerReference w:type="default" r:id="rId633"/>
          <w:headerReference w:type="first" r:id="rId634"/>
          <w:footerReference w:type="first" r:id="rId635"/>
          <w:type w:val="nextPage"/>
          <w:pgSz w:w="12240" w:h="15840"/>
          <w:pgMar w:top="840" w:right="1000" w:bottom="840" w:left="1000" w:header="400" w:footer="400"/>
          <w:pgNumType w:fmt="decimal"/>
          <w:cols w:space="720"/>
          <w:titlePg/>
        </w:sectPr>
      </w:pPr>
    </w:p>
    <w:p>
      <w:pPr>
        <w:rPr>
          <w:lang w:val="en-US" w:eastAsia="en-US" w:bidi="ar-SA"/>
        </w:rPr>
      </w:pPr>
      <w:bookmarkStart w:id="109" w:name="Bookmark_55"/>
      <w:bookmarkEnd w:id="109"/>
    </w:p>
    <w:p>
      <w:pPr>
        <w:rPr>
          <w:lang w:val="en-US" w:eastAsia="en-US" w:bidi="ar-SA"/>
        </w:rPr>
      </w:pPr>
      <w:r>
        <w:pict>
          <v:shape id="_x0000_i121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36" w:history="1">
        <w:r>
          <w:rPr>
            <w:rFonts w:ascii="arial" w:eastAsia="arial" w:hAnsi="arial" w:cs="arial"/>
            <w:b/>
            <w:bCs/>
            <w:i/>
            <w:color w:val="0077CC"/>
            <w:kern w:val="32"/>
            <w:sz w:val="28"/>
            <w:szCs w:val="32"/>
            <w:u w:val="single"/>
            <w:shd w:val="clear" w:color="auto" w:fill="FFFFFF"/>
            <w:lang w:val="en-US" w:eastAsia="en-US" w:bidi="ar-SA"/>
          </w:rPr>
          <w:t>When Poor People Are Beaten for Seeking Help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27, 2019 Sunday 10:55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2341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Mara Gay and Emma Goldberg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 investigation reveals a troubling pattern of abuse against one of New York’s most vulnerable populations.</w:t>
      </w:r>
    </w:p>
    <w:p>
      <w:pPr>
        <w:keepNext/>
        <w:spacing w:before="240" w:after="0" w:line="340" w:lineRule="atLeast"/>
        <w:ind w:left="0" w:right="0" w:firstLine="0"/>
        <w:jc w:val="left"/>
        <w:rPr>
          <w:lang w:val="en-US" w:eastAsia="en-US" w:bidi="ar-SA"/>
        </w:rPr>
      </w:pPr>
      <w:bookmarkStart w:id="110" w:name="Body_53"/>
      <w:bookmarkEnd w:id="110"/>
      <w:r>
        <w:rPr>
          <w:rFonts w:ascii="arial" w:eastAsia="arial" w:hAnsi="arial" w:cs="arial"/>
          <w:b/>
          <w:color w:val="000000"/>
          <w:sz w:val="28"/>
          <w:lang w:val="en-US" w:eastAsia="en-US" w:bidi="ar-SA"/>
        </w:rPr>
        <w:t>Body</w:t>
      </w:r>
    </w:p>
    <w:p>
      <w:pPr>
        <w:spacing w:line="60" w:lineRule="exact"/>
        <w:rPr>
          <w:lang w:val="en-US" w:eastAsia="en-US" w:bidi="ar-SA"/>
        </w:rPr>
      </w:pPr>
      <w:r>
        <w:pict>
          <v:line id="_x0000_s1219" style="position:absolute;z-index:251798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investigation reveals a troubling pattern of abuse against one of New York’s most vulnerable populations.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Ronald Purnell struggled for breath in the doorway of a city welfare office on West 14th Street, begging for help as officers kicked him and beat him with batons. His oxygen tank lay just out of reach.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can’t breathe!” Mr. Purnell heaved. “I need my oxygen!”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Purnell, 58, hadn’t been accused of any crime. The guards who he said attacked him that day weren’t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They were employees and contractors of the Human Resources Administration, the city agency that serves more than three million impoverished New Yorkers every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H.R.A. is the largest social service system run by an American city. It operates roughly 50 offices where New Yorkers can apply for a sprawling array of safety net programs, from Medicaid to food and rental assistance. Most New Yorkers know little of this bureaucratic archipelago tucked away in nondescript buildings from the West Village to the Bronx. But for the millions who are forced to navigate it, H.R.A. is the public face of the city they call home.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social workers everywhere, H.R.A. employees deal with stressful conditions and low pay. But the treatment endured by those who seek help at New York’s welfare offices cries out for a new approach. It demands urgent, focused attention by the mayor to stop an alarming pattern of abuse against people living in poverty.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New Yorkers wait for hours to see overwhelmed case workers who are often rude or unhelpful. Frustrated clients sometimes become unruly or even violent toward staff members. Security officers are undertrained and poorly supervised. In the most troubling cases, people who come to the centers looking for help have been subjected to violence at the hands of H.R.A. security officers and by private guards hired by the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Purnell’s account is one of dozens of such incidents in recent years, according to court documents and interviews with victims and civil rights attorneys. Since 2013, more than 50 people filed legal complaints of serious abuse. Of those, 11 complaints resulted in settlements, and 14 are under review by the Law Department or the Comptroller’s Office. The others were closed because the complainant failed to file a lawsuit within the 21-month deadline.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number of formal complaints is small, given the millions of people served by the agency, but the behavior they describe is shocking. Victims and attorneys say abuse often goes unreported, since poor people are less likely to have legal representation.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Complaints against the agency’s employees — which totaled 13,575 between 2013 and July of this year — hint at a larger problem. More than half arose from “rudeness,” according to city data. Nearly 700 were related to the behavior of the security staff, a category that includes allegations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agency’s officers and contracted security guards.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Together, the allegations suggest a pattern of unprovoked physical abuse against some of New York’s most vulnerable. Where compassion is demanded, the welfare offices all too often dispense callousness.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Taina Clarke is an Army veteran working toward a paralegal degree. In 2015, she visited an H.R.A. office to fix a clerical error. After more than a two-hour wait, Ms. Clarke, concerned about picking up her sons from a babysitter, asked to see a supervisor. An officer approached her instead, and slammed her facedown onto a counter in front of a roomful of people still waiting to be seen.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“Get off her, she’s so little!” Ms. Clarke remembers hearing someone shout. The officer dragged her like a rag doll to a closet and threw her inside, she said. As he tried to slam the door shut, a female bystander stuck out her foot to stop the door from closing. “If it wasn’t for her, I don’t know what he would have done to me,” Ms. Clarke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H.R.A. officers arrested Ms. Clarke and charged her with trespassing, a charge that was later dismissed. She filed a claim and eventually received a $45,000 settlement from the city. The H.R.A. took no action against the two officers named in the case, but both were later fired over unrelated issues, city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stories share a pattern: A person waits for hours to see a caseworker, then is ordered by a peace officer to leave the office for a capricious reason, like asking to see a supervisor or using a cellphone. As the person leaves the building, he or she is jumped by a group of officers, often in an elevator, staircase or doorway.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most of the cases reviewed by The Times, the officers are accused in court documents of making false arrests for charges like trespassing or disorderly conduct, after physically attacking someone. The charges are regularly dropped.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December 2018, a viral video of </w:t>
      </w:r>
      <w:hyperlink r:id="rId637" w:history="1">
        <w:r>
          <w:rPr>
            <w:rFonts w:ascii="arial" w:eastAsia="arial" w:hAnsi="arial" w:cs="arial"/>
            <w:i/>
            <w:color w:val="0077CC"/>
            <w:sz w:val="20"/>
            <w:u w:val="single"/>
            <w:shd w:val="clear" w:color="auto" w:fill="FFFFFF"/>
            <w:lang w:val="en-US" w:eastAsia="en-US" w:bidi="ar-SA"/>
          </w:rPr>
          <w:t>Jazmine Headley</w:t>
        </w:r>
      </w:hyperlink>
      <w:r>
        <w:rPr>
          <w:rFonts w:ascii="arial" w:eastAsia="arial" w:hAnsi="arial" w:cs="arial"/>
          <w:color w:val="000000"/>
          <w:sz w:val="20"/>
          <w:lang w:val="en-US" w:eastAsia="en-US" w:bidi="ar-SA"/>
        </w:rPr>
        <w:t xml:space="preserve">, a young mother arrested at a Brooklyn H.R.A. center, offered a glimpse at the broken system. H.R.A.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loomed over the unarmed black woman as her 1-year-old son was ripped from her arms. The dispute began when an officer told Ms. Headley she wasn’t allowed to sit on the floor, though no seats were available.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some cases, the abuse continues for hours, out of view. In interviews and court documents, people described being held by officers in back offices, handcuffed. Several said they were forced to urinate on themselves after officers held them for long periods and refused to allow them to use the restroom.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May 17, 2017, Laura Zilioli walked into the H.R.A. job center on West 14th Street looking for financial assistance. When she got no help after a long wait, she began to cry. Officers told her to leave. Before she could do so, they handcuffed her and forced her into a back office. John Lugo, a supervising officer, told the other officers to leave. When they did, he sexually assaulted 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can your mouth do?’” Ms. Zilioli recalls Mr. Lugo saying, as he forced her to perform oral sex on him.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Lugo was sentenced to </w:t>
      </w:r>
      <w:hyperlink r:id="rId637" w:history="1">
        <w:r>
          <w:rPr>
            <w:rFonts w:ascii="arial" w:eastAsia="arial" w:hAnsi="arial" w:cs="arial"/>
            <w:i/>
            <w:color w:val="0077CC"/>
            <w:sz w:val="20"/>
            <w:u w:val="single"/>
            <w:shd w:val="clear" w:color="auto" w:fill="FFFFFF"/>
            <w:lang w:val="en-US" w:eastAsia="en-US" w:bidi="ar-SA"/>
          </w:rPr>
          <w:t>five years in prison</w:t>
        </w:r>
      </w:hyperlink>
      <w:r>
        <w:rPr>
          <w:rFonts w:ascii="arial" w:eastAsia="arial" w:hAnsi="arial" w:cs="arial"/>
          <w:color w:val="000000"/>
          <w:sz w:val="20"/>
          <w:lang w:val="en-US" w:eastAsia="en-US" w:bidi="ar-SA"/>
        </w:rPr>
        <w:t xml:space="preserve"> in 2018 after pleading guilty to a criminal sex act.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Bill de Blasio has made addressing income inequality the central mission of his public life. In 2014, he </w:t>
      </w:r>
      <w:hyperlink r:id="rId637" w:history="1">
        <w:r>
          <w:rPr>
            <w:rFonts w:ascii="arial" w:eastAsia="arial" w:hAnsi="arial" w:cs="arial"/>
            <w:i/>
            <w:color w:val="0077CC"/>
            <w:sz w:val="20"/>
            <w:u w:val="single"/>
            <w:shd w:val="clear" w:color="auto" w:fill="FFFFFF"/>
            <w:lang w:val="en-US" w:eastAsia="en-US" w:bidi="ar-SA"/>
          </w:rPr>
          <w:t>appointed</w:t>
        </w:r>
      </w:hyperlink>
      <w:r>
        <w:rPr>
          <w:rFonts w:ascii="arial" w:eastAsia="arial" w:hAnsi="arial" w:cs="arial"/>
          <w:color w:val="000000"/>
          <w:sz w:val="20"/>
          <w:lang w:val="en-US" w:eastAsia="en-US" w:bidi="ar-SA"/>
        </w:rPr>
        <w:t xml:space="preserve"> Steven Banks, a former Legal Aid Society chief, as H.R.A. commissioner. Early on, Mr. Banks said he became aware of a handful of cases that “raised alarm bells.”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2014, he revamped the agency’s special investigations unit, adding investigators to review instances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Since then, three officers have been fired, and 13 have resigned amid investigations. Six others were put on desk duty. Roughly 20 percent of the agency’s officers have left or been reassigned under his tenure.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Banks said it is difficult to substantiate allegations of abuse without body cameras. Of 57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received through the agency’s inquiry line from 2017 through 2019, 44 couldn’t be substantiated. “I worry about the extent of the problem based on the egregious cases I’ve seen,” Mr. Banks said. “I’m always concerned whether or not clients speak up when they have suffered an injustice.”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settlements that indemnify the city from wrongdoing can make it difficult to discipline the officers involved. And not all reports of abuse make their way to senior agency officials, who often aren’t notified when people take legal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Headley’s story inspired changes. Mr. Banks said H.R.A. officers would be wearing body cameras by the end of 2019. He added 73 hours of new training for officers, including training in de-escalation, and he directed security contractors to retrain guards.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City Council </w:t>
      </w:r>
      <w:hyperlink r:id="rId637" w:history="1">
        <w:r>
          <w:rPr>
            <w:rFonts w:ascii="arial" w:eastAsia="arial" w:hAnsi="arial" w:cs="arial"/>
            <w:i/>
            <w:color w:val="0077CC"/>
            <w:sz w:val="20"/>
            <w:u w:val="single"/>
            <w:shd w:val="clear" w:color="auto" w:fill="FFFFFF"/>
            <w:lang w:val="en-US" w:eastAsia="en-US" w:bidi="ar-SA"/>
          </w:rPr>
          <w:t>passed</w:t>
        </w:r>
      </w:hyperlink>
      <w:r>
        <w:rPr>
          <w:rFonts w:ascii="arial" w:eastAsia="arial" w:hAnsi="arial" w:cs="arial"/>
          <w:color w:val="000000"/>
          <w:sz w:val="20"/>
          <w:lang w:val="en-US" w:eastAsia="en-US" w:bidi="ar-SA"/>
        </w:rPr>
        <w:t xml:space="preserve"> bills requiring H.R.A. to audit its operations. A spokeswoman for the city’s Department of Investigation, which examines misconduct in city agencies, said the agency is “very aware” about concerns over interactions the public has with both H.R.A. officers and Department of Homeless Services officers. The spokeswoman declined to comment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Headley story, like the others, hints at the casual cruelty and humiliations to which people living in poverty are constantly subjected, simply for seeking government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Moments before he was attacked and separated from his oxygen tank, Mr. Purnell said he saw an officer throw water on a sleeping client during a long wait. He said he visited the office to help an acquaintance who didn’t speak fluent English seek benefits. An officer wouldn’t let him re-enter the building after he briefly stepped outside.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Those who enter welfare offices are already in daily battle with the stresses of poverty in one of the country’s most expensive cities. Mr. Purnell, who lost his wife and his job in recent years, has been struggling to save money for his children’s education.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single hostile encounter at a welfare office can have life-altering consequences.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Jan. 23, 2018, Lucretia McDaniel and her mother were arrested by H.R.A. officers at a Bronx office and charged with trespassing, disorderly conduct and resisting arrest. Ms. McDaniel, 30, said a group of five or six officers jumped on her when she took out her phone to record them roughing up her mother. “They’re twisting my arms, they’re pushing me against the wall,” she recalled. “I was confused. Do they have the right to do this to 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charges against Ms. McDaniel were dropped. But it took months for her employer to clear her for duty as a home health aide, leaving her unable to work. With no income, she tried to enter a homeless shelter with her young son but was turned away because she was staying at a friend’s apartment.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never felt so low in my life,” she said. “You already feel bad you have to ask for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McDaniel received $40,000 in a settlement from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Maria Rosario Angeles, 28, is uninsured but hasn’t applied for Medicaid because she fears returning to an H.R.A. office after being attacked by officers there in 2017. “They told me I should take my boat back to the Dominican Republic and not live off the government,” she said, crying.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phone interviews, former and current H.R.A. officers described an agency in which the majority of officers try to serve with professionalism and treat people with respect, but aren’t given the training and support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said they were unequipped to handle the daily chaos of hundreds of frustrated and often irate people who sometimes taunt, curse out or even assault staff members. One H.R.A. officer said that he was bitten in his first week and that he consistently feels unsafe on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former H.R.A. sergeant told of an incident in the Bronx in which an H.I.V.-positive man punched an officer in the face, then tried to spit his blood at officers. “Eventually, it starts to wear on you,” he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said the city’s inability to hold officers accountable for misconduct made them wary of making whistle-blower complaints. Some said they had witnessed repeated instances of unprovoked abuse. “This went on; I worked with officers who operated that way,” said Kevin Milner, who worked as both an officer and supervisor at H.R.A. and was </w:t>
      </w:r>
      <w:hyperlink r:id="rId637" w:history="1">
        <w:r>
          <w:rPr>
            <w:rFonts w:ascii="arial" w:eastAsia="arial" w:hAnsi="arial" w:cs="arial"/>
            <w:i/>
            <w:color w:val="0077CC"/>
            <w:sz w:val="20"/>
            <w:u w:val="single"/>
            <w:shd w:val="clear" w:color="auto" w:fill="FFFFFF"/>
            <w:lang w:val="en-US" w:eastAsia="en-US" w:bidi="ar-SA"/>
          </w:rPr>
          <w:t>dismissed</w:t>
        </w:r>
      </w:hyperlink>
      <w:r>
        <w:rPr>
          <w:rFonts w:ascii="arial" w:eastAsia="arial" w:hAnsi="arial" w:cs="arial"/>
          <w:color w:val="000000"/>
          <w:sz w:val="20"/>
          <w:lang w:val="en-US" w:eastAsia="en-US" w:bidi="ar-SA"/>
        </w:rPr>
        <w:t xml:space="preserve"> in 2015 after being out on disability for roughly a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Milner sued the agency in 2015, saying he had been unfairly demoted and retaliated against by supervisors. He couldn’t afford an attorney, and his case was dismissed.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said he was escorting a troubled young woman out of an H.R.A. center in Queens without issue in 2010 when another officer came out of nowhere and handcuffed her. “I said, ‘Are you kidding me?’” Mr. Milner recalled. “It was for no reason. The girl was using profanity, but I had the situation well under control.”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Gregory Floyd, president of Teamsters Local 237, which represents the officers, said he had asked the city for more training. “There’s room for improvement,” he said. “They were left to fend for themselves.”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de Blasio and Mr. Banks should consider a top-to-bottom review of security at H.R.A. centers, examining staffing, training, recruitment and disciplinary procedures.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H.R.A.’s ability to stop the abuse on its own is limited. New York’s robust government can be marshaled to do great things, like build parks, offer free prekindergarten and clear cigarette smoke from bars. But without strong leadership, its large bureaucracy can get in the 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stop the abuse, Mr. de Blasio will have to make changes far beyond this agency, slashing through that web of bureaucracy and labor agreements that limit whom H.R.A. hires, what it pays, and how it disciplines workers.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H.R.A., reform should begin with more training. Officers receive roughly eight weeks of training, compared with over six months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Pay raises could help the agency recruit stronger candidates. The starting salary for an H.R.A. officer is $33,819, and the salary after seven years on the job is $48,745. Pay is set to increase 3 percent in June 2020. But the city might consider more substantial raises and improvements to the work environment.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now carry only batons and handcuffs. Adding nonlethal equipment like pepper spray could help officers avoid more aggressive tactics. Most important is holding problem officers accountable. That’s the surest way to send the message that abuse is unacceptable.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Purnell thought his trip to the welfare office would take an hour or so of his day and be a favor to a friend. But he stepped into a world in which the simple act of asking for help put his body and life on the 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felt like I was a criminal,” he said. “Like I had done something criminally wrong.”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was beaten for being poor.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637"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637"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637"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637"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637"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Ronald Purnell at home in Far Rockaway, N.Y.; An H.R.A. office in the Bronx. (PHOTOGRAPHS BY KARSTEN MORAN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0" style="position:absolute;z-index:2517995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38"/>
          <w:headerReference w:type="default" r:id="rId639"/>
          <w:footerReference w:type="even" r:id="rId640"/>
          <w:footerReference w:type="default" r:id="rId641"/>
          <w:headerReference w:type="first" r:id="rId642"/>
          <w:footerReference w:type="first" r:id="rId643"/>
          <w:type w:val="nextPage"/>
          <w:pgSz w:w="12240" w:h="15840"/>
          <w:pgMar w:top="840" w:right="1000" w:bottom="840" w:left="1000" w:header="400" w:footer="400"/>
          <w:pgNumType w:fmt="decimal"/>
          <w:cols w:space="720"/>
          <w:titlePg/>
        </w:sectPr>
      </w:pPr>
    </w:p>
    <w:p>
      <w:pPr>
        <w:rPr>
          <w:lang w:val="en-US" w:eastAsia="en-US" w:bidi="ar-SA"/>
        </w:rPr>
      </w:pPr>
      <w:bookmarkStart w:id="111" w:name="Bookmark_56"/>
      <w:bookmarkEnd w:id="111"/>
    </w:p>
    <w:p>
      <w:pPr>
        <w:rPr>
          <w:lang w:val="en-US" w:eastAsia="en-US" w:bidi="ar-SA"/>
        </w:rPr>
      </w:pPr>
      <w:r>
        <w:pict>
          <v:shape id="_x0000_i122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4" w:history="1">
        <w:r>
          <w:rPr>
            <w:rFonts w:ascii="arial" w:eastAsia="arial" w:hAnsi="arial" w:cs="arial"/>
            <w:b/>
            <w:bCs/>
            <w:i/>
            <w:color w:val="0077CC"/>
            <w:kern w:val="32"/>
            <w:sz w:val="28"/>
            <w:szCs w:val="32"/>
            <w:u w:val="single"/>
            <w:shd w:val="clear" w:color="auto" w:fill="FFFFFF"/>
            <w:lang w:val="en-US" w:eastAsia="en-US" w:bidi="ar-SA"/>
          </w:rPr>
          <w:t xml:space="preserve">Officer Whose Bullet Killed a 14-Year-Old Girl Wanted to ‘Change’ the </w:t>
        </w:r>
      </w:hyperlink>
      <w:hyperlink r:id="rId644"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30, 2021 Thursday 19:45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1657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Cowan, Giulia Heyward and Christine Chung</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 an L.A.P.D. officer, William Jones Jr. said he wanted the public “not to be scared of us.” He is now under investigation for a shooting that killed Valentina Orellana Peralta and an unarmed assault suspect.</w:t>
      </w:r>
    </w:p>
    <w:p>
      <w:pPr>
        <w:keepNext/>
        <w:spacing w:before="240" w:after="0" w:line="340" w:lineRule="atLeast"/>
        <w:ind w:left="0" w:right="0" w:firstLine="0"/>
        <w:jc w:val="left"/>
        <w:rPr>
          <w:lang w:val="en-US" w:eastAsia="en-US" w:bidi="ar-SA"/>
        </w:rPr>
      </w:pPr>
      <w:bookmarkStart w:id="112" w:name="Body_54"/>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222" style="position:absolute;z-index:251800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L.A.P.D. officer, William Jones Jr. said he wanted the public “not to be scared of us.” He is now under investigation for a shooting that killed Valentina Orellana Peralta and an unarmed assault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 When he first moved to Los Angeles 15 years ago, William Dorsey Jones Jr. was like many others before him, hoping to find a career in the entertainment industry. He went so far as to start his own company, Entourage Entertainment Group.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when those dreams didn’t pan out, Mr. Jones became a community relations specialist and patrol officer in the North Hollywood area — and he loved it. On social media, he seemed to have a sense of obligation, as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confront head-on the issues of racism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ran a nonprofit that mentored at-risk youth and helped coach a high school football team. Earlier this month, he drove a car filled with presents to hand out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on the day before Christmas Eve, Mr. Jones became the latest face of an all-too-familiar story of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rapid-fire tactical operation in a store, crowded at one point with holiday shoppers, that left two unarmed civilians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responding to calls about a man attacking customers at a North Hollywood clothing store with a heavy bike lock, it was Mr. Jones, his lawyer confirmed on Thursday, who shot and killed the man, Daniel Elena Lopez, 24. One of the bullets the 42-year-old officer fired skipped off the floor and through a wall, killing 14-year-old Valentina Orellana Peralta, who had been hiding in a dressing room with her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is somebody who, four days ago, everybody in our country would be wanting to hire,” Tom Saggau, a spokesman for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of Mr. Jones, whose future with the department now depends on the outcome of at least two investigations, as well as what lawyers representing Ms. Orellana Peralta’s parents said would be a probable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arrived at the Burlington clothing store and rushed in with weapons drawn; a store employee had alerted a dispatcher to customers being attacked with a bike lock, but other 911 callers reported that the assailant had a gun and had fired shots,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hyperlink r:id="rId645" w:history="1">
        <w:r>
          <w:rPr>
            <w:rFonts w:ascii="arial" w:eastAsia="arial" w:hAnsi="arial" w:cs="arial"/>
            <w:i/>
            <w:color w:val="0077CC"/>
            <w:sz w:val="20"/>
            <w:u w:val="single"/>
            <w:shd w:val="clear" w:color="auto" w:fill="FFFFFF"/>
            <w:lang w:val="en-US" w:eastAsia="en-US" w:bidi="ar-SA"/>
          </w:rPr>
          <w:t>body camera footage</w:t>
        </w:r>
      </w:hyperlink>
      <w:r>
        <w:rPr>
          <w:rFonts w:ascii="arial" w:eastAsia="arial" w:hAnsi="arial" w:cs="arial"/>
          <w:color w:val="000000"/>
          <w:sz w:val="20"/>
          <w:lang w:val="en-US" w:eastAsia="en-US" w:bidi="ar-SA"/>
        </w:rPr>
        <w:t xml:space="preserve"> released this week, Mr. Jones could be seen racing past his fellow officers with a drawn rifle, even as his colleagues called out to him to “slow down” and “hold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“Let me take point with the rifle,”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Only seconds after the officers encountered a woman with a bloodied head who had been scrambling to get away from Mr. Elena Lopez, Mr. Jones opened fire, the footage showed. Mr. Elena Lopez fell to the ground as an anguished wail emanated from the dressing room where Ms. Orellana Peralta and her mother were hiding.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Jones, who was on paid administrative leave and declined to discuss the episode, has a visible “heaviness on him,” his lawyer, Leslie Wilcox, said in an interview. She said he had never before been disciplined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and was surprised by the level of public anger directed at him, “as if Valentina’s death was intentional, or reckless on his part, which it was neither.”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Earlier this week, Mr. Jones’s identity and badge number began to circulate on social media. At a news conference on Tuesday where Ms. Orellana Peralta’s family spoke, an attendee held a sign showing Mr. Jones’s in-uniform portrait. Above the photo it read: “WANTED.”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Jones scrubbed his digital footprint, shutting down the Twitter accounts he ran for his nonprofit, his work as a coach and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his tweets, recovered through digital archives, he sometimes described racism that he had experienced and his hopes of improving the work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its relations with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a Black man, I’m the father of a Black son,” he wrote on Twitter on Aug. 27, saying that he had himself been a victim of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the LAPD. I have the power &amp;amp; determination to affect CHANGE in the community,” he wrote.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he spoke with </w:t>
      </w:r>
      <w:hyperlink r:id="rId646" w:history="1">
        <w:r>
          <w:rPr>
            <w:rFonts w:ascii="arial" w:eastAsia="arial" w:hAnsi="arial" w:cs="arial"/>
            <w:i/>
            <w:color w:val="0077CC"/>
            <w:sz w:val="20"/>
            <w:u w:val="single"/>
            <w:shd w:val="clear" w:color="auto" w:fill="FFFFFF"/>
            <w:lang w:val="en-US" w:eastAsia="en-US" w:bidi="ar-SA"/>
          </w:rPr>
          <w:t>a local news station</w:t>
        </w:r>
      </w:hyperlink>
      <w:r>
        <w:rPr>
          <w:rFonts w:ascii="arial" w:eastAsia="arial" w:hAnsi="arial" w:cs="arial"/>
          <w:color w:val="000000"/>
          <w:sz w:val="20"/>
          <w:lang w:val="en-US" w:eastAsia="en-US" w:bidi="ar-SA"/>
        </w:rPr>
        <w:t xml:space="preserve"> about his approach to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no better crime reduction strategy than to engage with our youth, for them not to be scared of us, to let them know there are people out there who care,” Mr. Jones said.</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hyperlink r:id="rId647" w:history="1">
        <w:r>
          <w:rPr>
            <w:rFonts w:ascii="arial" w:eastAsia="arial" w:hAnsi="arial" w:cs="arial"/>
            <w:i/>
            <w:color w:val="0077CC"/>
            <w:sz w:val="20"/>
            <w:u w:val="single"/>
            <w:shd w:val="clear" w:color="auto" w:fill="FFFFFF"/>
            <w:lang w:val="en-US" w:eastAsia="en-US" w:bidi="ar-SA"/>
          </w:rPr>
          <w:t>a profile of Mr. Jones</w:t>
        </w:r>
      </w:hyperlink>
      <w:r>
        <w:rPr>
          <w:rFonts w:ascii="arial" w:eastAsia="arial" w:hAnsi="arial" w:cs="arial"/>
          <w:color w:val="000000"/>
          <w:sz w:val="20"/>
          <w:lang w:val="en-US" w:eastAsia="en-US" w:bidi="ar-SA"/>
        </w:rPr>
        <w:t xml:space="preserve"> on the website of the University of Louisville, where he had attended college after growing up in Kentucky, Mr. Jones said he’d had a modest upbringing. His mother, Toya J. Brazley, worked multiple jobs to help raise her three sons. His father, the elder William D. Jones, worked in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2006, Mr. Jones dropped out of college and moved to Los Angeles, a city eight times the size of his hometown. Initially, according to the profile, he had hoped to break into the entertainment industry. But he discovered a new calling in 2009, when he joined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liked it, as his lawyer said, because of his strong desire to help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Jones eventually married, had a son and, in 2015, purchased a home in Santa Clarita, a town in the foothills north of Los Angeles where middle-class families often go to find a slice of suburbia.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2020, Mr. Jones finished the credits he needed for his communications degree from Louisville. That same year, he and his wife started their nonprofit, Officers for Change, which distributed donations of backpacks and school supplies from fellow officers,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Jones also started an at-home business called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Fitness, public records show.</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found time to serve as an assistant football coach for the Valencia High School Vikings, joining the program within the past couple of years as a wide receiver coach. The team celebrated </w:t>
      </w:r>
      <w:hyperlink r:id="rId648" w:history="1">
        <w:r>
          <w:rPr>
            <w:rFonts w:ascii="arial" w:eastAsia="arial" w:hAnsi="arial" w:cs="arial"/>
            <w:i/>
            <w:color w:val="0077CC"/>
            <w:sz w:val="20"/>
            <w:u w:val="single"/>
            <w:shd w:val="clear" w:color="auto" w:fill="FFFFFF"/>
            <w:lang w:val="en-US" w:eastAsia="en-US" w:bidi="ar-SA"/>
          </w:rPr>
          <w:t>winning a major regional title in November.</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Kassie Devoll, the varsity team manager, said that members of the Valencia football community were “devastated” to hear that Mr. Jones had been involved in the shooting that has been on the television news almost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said that Mr. Jones had been a mentor and a role model for the football program. “He made a direct impact on the entire team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Devoll said that high school football can be a high-pressure environment for teen boys. Coaches can be tough and angry. But Mr. Jones, she said, was unfailingly positive and “really built them up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was something Mason Turek, an 18-year-old senior on the team, said he experienced firsthand. He said he talked with Mr. Jones about what to pursue after high school — and told him that he had been thinking about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Mr. Jones, he recalled, listened and told him about how many of his colleagues on the force had interests and careers outside of law enforcement,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Still, Mr. Jones did not talk much about his job when he was at practice or games, Mr. Turek said — although he sensed it might have weighed on him at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everything going on — I have tremendous respect for him,” Mr. Turek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is set to be an early, closely watched test of two of California’s most significant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reforms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2019, Gov. Gavin Newsom signed into law one of the nation’s </w:t>
      </w:r>
      <w:hyperlink r:id="rId649" w:history="1">
        <w:r>
          <w:rPr>
            <w:rFonts w:ascii="arial" w:eastAsia="arial" w:hAnsi="arial" w:cs="arial"/>
            <w:i/>
            <w:color w:val="0077CC"/>
            <w:sz w:val="20"/>
            <w:u w:val="single"/>
            <w:shd w:val="clear" w:color="auto" w:fill="FFFFFF"/>
            <w:lang w:val="en-US" w:eastAsia="en-US" w:bidi="ar-SA"/>
          </w:rPr>
          <w:t>toughest standards</w:t>
        </w:r>
      </w:hyperlink>
      <w:r>
        <w:rPr>
          <w:rFonts w:ascii="arial" w:eastAsia="arial" w:hAnsi="arial" w:cs="arial"/>
          <w:color w:val="000000"/>
          <w:sz w:val="20"/>
          <w:lang w:val="en-US" w:eastAsia="en-US" w:bidi="ar-SA"/>
        </w:rPr>
        <w:t xml:space="preserve"> for the use of deadly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requiring that officers use it only “when necessary in defense of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law, which also requires the authorities to evaluate whether an officer took steps to de-escalate a situation or use less lethal weapons, was inspired by the death of </w:t>
      </w:r>
      <w:hyperlink r:id="rId650" w:history="1">
        <w:r>
          <w:rPr>
            <w:rFonts w:ascii="arial" w:eastAsia="arial" w:hAnsi="arial" w:cs="arial"/>
            <w:i/>
            <w:color w:val="0077CC"/>
            <w:sz w:val="20"/>
            <w:u w:val="single"/>
            <w:shd w:val="clear" w:color="auto" w:fill="FFFFFF"/>
            <w:lang w:val="en-US" w:eastAsia="en-US" w:bidi="ar-SA"/>
          </w:rPr>
          <w:t>Stephon Clark</w:t>
        </w:r>
      </w:hyperlink>
      <w:r>
        <w:rPr>
          <w:rFonts w:ascii="arial" w:eastAsia="arial" w:hAnsi="arial" w:cs="arial"/>
          <w:color w:val="000000"/>
          <w:sz w:val="20"/>
          <w:lang w:val="en-US" w:eastAsia="en-US" w:bidi="ar-SA"/>
        </w:rPr>
        <w:t xml:space="preserve">, who was shot by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mistook a cellphone he was holding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second change, which went into effect in July, requires that the California Department of Justice independently investigate — and decide whether to pursue criminal charges — in incidents in which officers shoot and kill unarmed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California’s attorney general, Rob Bonta, said the investigation into the deaths of Mr. Elena Lopez and Ms. Orellana Peralta was still in its early stages. He said his office would look at the question of criminal liability for the officers involved “with the same objective eyes that we do all our other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Philip M. Stinson, a professor of criminal justice at Bowling Green State University who studies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said that, given the chaos that awaited officers arriving at the Burlington store, “this is going to be a difficult case for investigators and prosecutors in making the determination about whether the officer was justified in using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Earlier this week, Ms. Orellana Peralta’s parents </w:t>
      </w:r>
      <w:hyperlink r:id="rId651" w:history="1">
        <w:r>
          <w:rPr>
            <w:rFonts w:ascii="arial" w:eastAsia="arial" w:hAnsi="arial" w:cs="arial"/>
            <w:i/>
            <w:color w:val="0077CC"/>
            <w:sz w:val="20"/>
            <w:u w:val="single"/>
            <w:shd w:val="clear" w:color="auto" w:fill="FFFFFF"/>
            <w:lang w:val="en-US" w:eastAsia="en-US" w:bidi="ar-SA"/>
          </w:rPr>
          <w:t>described their daughter</w:t>
        </w:r>
      </w:hyperlink>
      <w:r>
        <w:rPr>
          <w:rFonts w:ascii="arial" w:eastAsia="arial" w:hAnsi="arial" w:cs="arial"/>
          <w:color w:val="000000"/>
          <w:sz w:val="20"/>
          <w:lang w:val="en-US" w:eastAsia="en-US" w:bidi="ar-SA"/>
        </w:rPr>
        <w:t xml:space="preserve"> as a bright, sweet girl who hoped to become an engineer and an American citizen. </w:t>
      </w:r>
      <w:hyperlink r:id="rId651" w:history="1">
        <w:r>
          <w:rPr>
            <w:rFonts w:ascii="arial" w:eastAsia="arial" w:hAnsi="arial" w:cs="arial"/>
            <w:i/>
            <w:color w:val="0077CC"/>
            <w:sz w:val="20"/>
            <w:u w:val="single"/>
            <w:shd w:val="clear" w:color="auto" w:fill="FFFFFF"/>
            <w:lang w:val="en-US" w:eastAsia="en-US" w:bidi="ar-SA"/>
          </w:rPr>
          <w:t>They spoke at a news conference</w:t>
        </w:r>
      </w:hyperlink>
      <w:r>
        <w:rPr>
          <w:rFonts w:ascii="arial" w:eastAsia="arial" w:hAnsi="arial" w:cs="arial"/>
          <w:color w:val="000000"/>
          <w:sz w:val="20"/>
          <w:lang w:val="en-US" w:eastAsia="en-US" w:bidi="ar-SA"/>
        </w:rPr>
        <w:t xml:space="preserve"> outside the headquarters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flanked by their lawyers, led by the high-profile civil rights attorney Ben Crump.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Crump on Thursday said it appeared clear that Ms. Orellana Peralta’s death should have been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think that they have training for these exact situations and dynamics,” he said. “Literally, you’re going into a public facility — how do you use the least intrusive measure to ensure that innocent people aren’t 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Ms. Wilcox, the officer’s lawyer,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had been trained in how to confront such situations, and Mr. Jones had been attempting to save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think any officer can ever imagine that such a tragic outcome would come from them following their training and procedure,”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Kitty Bennett contributed research.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Kitty Bennett contributed research.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Benjamin Crump, left, a high-profile civil rights attorney, spoke Tuesday outside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headquarters. (PHOTOGRAPH BY ROBYN BECK/AGENCE FRANCE-PRESSE — GETTY IMAGES); William Dorsey Jones Jr. ran a nonprofit for at-risk youth.; A still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showing Officer Jones in the clothing store where two people were killed.</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3" style="position:absolute;z-index:2518016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52"/>
          <w:headerReference w:type="default" r:id="rId653"/>
          <w:footerReference w:type="even" r:id="rId654"/>
          <w:footerReference w:type="default" r:id="rId655"/>
          <w:headerReference w:type="first" r:id="rId656"/>
          <w:footerReference w:type="first" r:id="rId657"/>
          <w:type w:val="nextPage"/>
          <w:pgSz w:w="12240" w:h="15840"/>
          <w:pgMar w:top="840" w:right="1000" w:bottom="840" w:left="1000" w:header="400" w:footer="400"/>
          <w:pgNumType w:fmt="decimal"/>
          <w:cols w:space="720"/>
          <w:titlePg/>
        </w:sectPr>
      </w:pPr>
    </w:p>
    <w:p>
      <w:pPr>
        <w:rPr>
          <w:lang w:val="en-US" w:eastAsia="en-US" w:bidi="ar-SA"/>
        </w:rPr>
      </w:pPr>
      <w:bookmarkStart w:id="113" w:name="Bookmark_57"/>
      <w:bookmarkEnd w:id="113"/>
    </w:p>
    <w:p>
      <w:pPr>
        <w:rPr>
          <w:lang w:val="en-US" w:eastAsia="en-US" w:bidi="ar-SA"/>
        </w:rPr>
      </w:pPr>
      <w:r>
        <w:pict>
          <v:shape id="_x0000_i122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8" w:history="1">
        <w:r>
          <w:rPr>
            <w:rFonts w:ascii="arial" w:eastAsia="arial" w:hAnsi="arial" w:cs="arial"/>
            <w:b/>
            <w:bCs/>
            <w:i/>
            <w:color w:val="0077CC"/>
            <w:kern w:val="32"/>
            <w:sz w:val="28"/>
            <w:szCs w:val="32"/>
            <w:u w:val="single"/>
            <w:shd w:val="clear" w:color="auto" w:fill="FFFFFF"/>
            <w:lang w:val="en-US" w:eastAsia="en-US" w:bidi="ar-SA"/>
          </w:rPr>
          <w:t>Officer in Fatal Shooting Was Mentor and Coach</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December 31,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Jill Cowan, Giulia Heyward and Christine Chung</w:t>
      </w:r>
    </w:p>
    <w:p>
      <w:pPr>
        <w:keepNext/>
        <w:spacing w:before="240" w:after="0" w:line="340" w:lineRule="atLeast"/>
        <w:ind w:left="0" w:right="0" w:firstLine="0"/>
        <w:jc w:val="left"/>
        <w:rPr>
          <w:lang w:val="en-US" w:eastAsia="en-US" w:bidi="ar-SA"/>
        </w:rPr>
      </w:pPr>
      <w:bookmarkStart w:id="114" w:name="Body_55"/>
      <w:bookmarkEnd w:id="114"/>
      <w:r>
        <w:rPr>
          <w:rFonts w:ascii="arial" w:eastAsia="arial" w:hAnsi="arial" w:cs="arial"/>
          <w:b/>
          <w:color w:val="000000"/>
          <w:sz w:val="28"/>
          <w:lang w:val="en-US" w:eastAsia="en-US" w:bidi="ar-SA"/>
        </w:rPr>
        <w:t>Body</w:t>
      </w:r>
    </w:p>
    <w:p>
      <w:pPr>
        <w:spacing w:line="60" w:lineRule="exact"/>
        <w:rPr>
          <w:lang w:val="en-US" w:eastAsia="en-US" w:bidi="ar-SA"/>
        </w:rPr>
      </w:pPr>
      <w:r>
        <w:pict>
          <v:line id="_x0000_s1225" style="position:absolute;z-index:251802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an L.A.P.D. officer, William Jones Jr. said he wanted the public ''not to be scared of us.'' He is now under investigation for a shooting that killed Valentina Orellana Peralta and an unarmed assault suspect.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ANGELES -- When he first moved to Los Angeles 15 years ago, William Dorsey Jones Jr. was like many others before him, hoping to find a career in the entertainment industry. He went so far as to start his own company, Entourage Entertainment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when those dreams didn't pan out, Mr. Jones became a community relations specialist and patrol officer in the North Hollywood area -- and he loved it. On social media, he seemed to have a sense of obligation, as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to confront head-on the issues of racism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ran a nonprofit that mentored at-risk youth and helped coach a high school football team. Earlier this month, he drove a car filled with presents to hand out to children.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on the day before Christmas Eve, Mr. Jones became the latest face of an all-too-familiar story of American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a rapid-fire tactical operation in a store, crowded at one point with holiday shoppers, that left two unarmed civilians dead.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responding to calls about a man attacking customers at a North Hollywood clothing store with a heavy bike lock, it was Mr. Jones, his lawyer confirmed on Thursday, who shot and killed the man, Daniel Elena Lopez, 24. One of the bullets the 42-year-old officer fired skipped off the floor and through a wall, killing 14-year-old Valentina Orellana Peralta, who had been hiding in a dressing room with her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somebody who, four days ago, everybody in our country would be wanting to hire,'' Tom Saggau, a spokesman for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said of Mr. Jones, whose future with the department now depends on the outcome of at least two investigations, as well as what lawyers representing Ms. Orellana Peralta's parents said would be a probable lawsuit.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arrived at the Burlington clothing store and rushed in with weapons drawn; a store employee had alerted a dispatcher to customers being attacked with a bike lock, but other 911 callers reported that the assailant had a gun and had fired shots,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body camera footage released this week, Mr. Jones could be seen racing past his fellow officers with a drawn rifle, even as his colleagues called out to him to ''slow down'' and ''hold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''Let me take point with the rifle,''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Only seconds after the officers encountered a woman with a bloodied head who had been scrambling to get away from Mr. Elena Lopez, Mr. Jones opened fire, the footage showed. Mr. Elena Lopez fell to the ground as an anguished wail emanated from the dressing room where Ms. Orellana Peralta and her mother were hiding.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Jones, who was on paid administrative leave and declined to discuss the episode, has a visible ''heaviness on him,'' his lawyer, Leslie Wilcox, said in an interview. She said he had never before been disciplined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and was surprised by the level of public anger directed at him, ''as if Valentina's death was intentional, or reckless on his part, which it was neither.''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week, Mr. Jones's identity and badge number began to circulate on social media. At a news conference on Tuesday where Ms. Orellana Peralta's family spoke, an attendee held a sign showing Mr. Jones's in-uniform portrait. Above the photo it read: ''WANTED.''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Jones scrubbed his digital footprint, shutting down the Twitter accounts he ran for his nonprofit, his work as a coach and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In his tweets, recovered through digital archives, he sometimes described racism that he had experienced and his hopes of improving the work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its relations with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a Black man, I'm the father of a Black son,'' he wrote on Twitter on Aug. 27, saying that he had himself been a victim of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the LAPD. I have the power &amp; determination to affect CHANGE in the community,''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2019, he spoke with a local news station about his approach to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no better crime reduction strategy than to engage with our youth, for them not to be scared of us, to let them know there are people out there who care,'' Mr. Jones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profile of Mr. Jones on the website of the University of Louisville, where he had attended college after growing up in Kentucky, Mr. Jones said he'd had a modest upbringing. His mother, Toya J. Brazley, worked multiple jobs to help raise her three sons. His father, the elder William D. Jones, worked in insurance.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2006, Mr. Jones dropped out of college and moved to Los Angeles, a city eight times the size of his hometown. Initially, according to the profile, he had hoped to break into the entertainment industry. But he discovered a new calling in 2009, when he joined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liked it, as his lawyer said, because of his strong desire to help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Jones eventually married, had a son and, in 2015, purchased a home in Santa Clarita, a town in the foothills north of Los Angeles where middle-class families often go to find a slice of suburbia.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2020, Mr. Jones finished the credits he needed for his communications degree from Louisville. That same year, he and his wife started their nonprofit, Officers for Change, which distributed donations of backpacks and school supplies from fellow officers, according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Jones also started an at-home business called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Fitness, public records show.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found time to serve as an assistant football coach for the Valencia High School Vikings, joining the program within the past couple of years as a wide receiver coach. The team celebrated winning a major regional title in November.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Kassie Devoll, the varsity team manager, said that members of the Valencia football community were ''devastated'' to hear that Mr. Jones had been involved in the shooting that has been on the television news almost daily.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said that Mr. Jones had been a mentor and a role model for the football program. ''He made a direct impact on the entire team immediately.''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Devoll said that high school football can be a high-pressure environment for teen boys. Coaches can be tough and angry. But Mr. Jones, she said, was unfailingly positive and ''really built them up as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was something Mason Turek, an 18-year-old senior on the team, said he experienced firsthand. He said he talked with Mr. Jones about what to pursue after high school -- and told him that he had been thinking about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Mr. Jones, he recalled, listened and told him about how many of his colleagues on the force had interests and careers outside of law enforcement, as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Mr. Jones did not talk much about his job when he was at practice or games, Mr. Turek said -- although he sensed it might have weighed on him at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with everything going on -- I have tremendous respect for him,'' Mr. Turek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case is set to be an early, closely watched test of two of California's most significant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reforms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2019, Gov. Gavin Newsom signed into law one of the nation's toughest standards for the use of deadly force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requiring that officers use it only ''when necessary in defense of human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law, which also requires the authorities to evaluate whether an officer took steps to de-escalate a situation or use less lethal weapons, was inspired by the death of Stephon Clark, who was shot by Sacramento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mistook a cellphone he was holding for a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second change, which went into effect in July, requires that the California Department of Justice independently investigate -- and decide whether to pursue criminal charges -- in incidents in which officers shoot and kill unarmed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California's attorney general, Rob Bonta, said the investigation into the deaths of Mr. Elena Lopez and Ms. Orellana Peralta was still in its early stages. He said his office would look at the question of criminal liability for the officers involved ''with the same objective eyes that we do all our other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Philip M. Stinson, a professor of criminal justice at Bowling Green State University who studies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said that, given the chaos that awaited officers arriving at the Burlington store, ''this is going to be a difficult case for investigators and prosecutors in making the determination about whether the officer was justified in using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Earlier this week, Ms. Orellana Peralta's parents described their daughter as a bright, sweet girl who hoped to become an engineer and an American citizen. They spoke at a news conference outside the headquarters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flanked by their lawyers, led by the high-profile civil rights attorney Ben Crump.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Crump on Thursday said it appeared clear that Ms. Orellana Peralta's death should have been prevented.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think that they have training for these exact situations and dynamics,'' he said. ''Literally, you're going into a public facility -- how do you use the least intrusive measure to ensure that innocent people aren't 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Ms. Wilcox, the officer's lawyer,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responded had been trained in how to confront such situations, and Mr. Jones had been attempting to save lives.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think any officer can ever imagine that such a tragic outcome would come from them following their training and procedure,''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Kitty Bennett contributed research.Kitty Bennett contributed research.</w:t>
      </w:r>
    </w:p>
    <w:p>
      <w:pPr>
        <w:keepNext w:val="0"/>
        <w:spacing w:before="240" w:after="0" w:line="260" w:lineRule="atLeast"/>
        <w:ind w:left="0" w:right="0" w:firstLine="0"/>
        <w:jc w:val="left"/>
        <w:rPr>
          <w:lang w:val="en-US" w:eastAsia="en-US" w:bidi="ar-SA"/>
        </w:rPr>
      </w:pPr>
      <w:r>
        <w:rPr>
          <w:lang w:val="en-US" w:eastAsia="en-US" w:bidi="ar-SA"/>
        </w:rPr>
        <w:br/>
      </w:r>
      <w:hyperlink r:id="rId659" w:history="1">
        <w:r>
          <w:rPr>
            <w:rFonts w:ascii="arial" w:eastAsia="arial" w:hAnsi="arial" w:cs="arial"/>
            <w:i/>
            <w:color w:val="0077CC"/>
            <w:sz w:val="20"/>
            <w:u w:val="single"/>
            <w:shd w:val="clear" w:color="auto" w:fill="FFFFFF"/>
            <w:lang w:val="en-US" w:eastAsia="en-US" w:bidi="ar-SA"/>
          </w:rPr>
          <w:t>https://www.nytimes.com/2021/12/30/us/los-angeles-</w:t>
        </w:r>
      </w:hyperlink>
      <w:hyperlink r:id="rId659" w:history="1">
        <w:r>
          <w:rPr>
            <w:rFonts w:ascii="arial" w:eastAsia="arial" w:hAnsi="arial" w:cs="arial"/>
            <w:b/>
            <w:i/>
            <w:color w:val="0077CC"/>
            <w:sz w:val="20"/>
            <w:u w:val="single"/>
            <w:shd w:val="clear" w:color="auto" w:fill="FFFFFF"/>
            <w:lang w:val="en-US" w:eastAsia="en-US" w:bidi="ar-SA"/>
          </w:rPr>
          <w:t>police</w:t>
        </w:r>
      </w:hyperlink>
      <w:hyperlink r:id="rId659" w:history="1">
        <w:r>
          <w:rPr>
            <w:rFonts w:ascii="arial" w:eastAsia="arial" w:hAnsi="arial" w:cs="arial"/>
            <w:i/>
            <w:color w:val="0077CC"/>
            <w:sz w:val="20"/>
            <w:u w:val="single"/>
            <w:shd w:val="clear" w:color="auto" w:fill="FFFFFF"/>
            <w:lang w:val="en-US" w:eastAsia="en-US" w:bidi="ar-SA"/>
          </w:rPr>
          <w:t>-burlington-shooting-william-dorsey-jones.html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26" style="position:absolute;z-index:2518036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Benjamin Crump, left, a high-profile civil rights attorney, spoke Tuesday outside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headquarters. (PHOTOGRAPH BY ROBYN BECK/AGENCE FRANCE-PRESSE -- GETTY IMAGES)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William Dorsey Jones Jr. ran a nonprofit for at-risk youth.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still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showing Officer Jones in the clothing store where two people were killed.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7" style="position:absolute;z-index:2518046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0"/>
          <w:headerReference w:type="default" r:id="rId661"/>
          <w:footerReference w:type="even" r:id="rId662"/>
          <w:footerReference w:type="default" r:id="rId663"/>
          <w:headerReference w:type="first" r:id="rId664"/>
          <w:footerReference w:type="first" r:id="rId665"/>
          <w:type w:val="nextPage"/>
          <w:pgSz w:w="12240" w:h="15840"/>
          <w:pgMar w:top="840" w:right="1000" w:bottom="840" w:left="1000" w:header="400" w:footer="400"/>
          <w:pgNumType w:fmt="decimal"/>
          <w:cols w:space="720"/>
          <w:titlePg/>
        </w:sectPr>
      </w:pPr>
    </w:p>
    <w:p>
      <w:pPr>
        <w:rPr>
          <w:lang w:val="en-US" w:eastAsia="en-US" w:bidi="ar-SA"/>
        </w:rPr>
      </w:pPr>
      <w:bookmarkStart w:id="115" w:name="Bookmark_58"/>
      <w:bookmarkEnd w:id="115"/>
    </w:p>
    <w:p>
      <w:pPr>
        <w:rPr>
          <w:lang w:val="en-US" w:eastAsia="en-US" w:bidi="ar-SA"/>
        </w:rPr>
      </w:pPr>
      <w:r>
        <w:pict>
          <v:shape id="_x0000_i122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6" w:history="1">
        <w:r>
          <w:rPr>
            <w:rFonts w:ascii="arial" w:eastAsia="arial" w:hAnsi="arial" w:cs="arial"/>
            <w:b/>
            <w:bCs/>
            <w:i/>
            <w:color w:val="0077CC"/>
            <w:kern w:val="32"/>
            <w:sz w:val="28"/>
            <w:szCs w:val="32"/>
            <w:u w:val="single"/>
            <w:shd w:val="clear" w:color="auto" w:fill="FFFFFF"/>
            <w:lang w:val="en-US" w:eastAsia="en-US" w:bidi="ar-SA"/>
          </w:rPr>
          <w:t>Ex-Officer Charged in Death of George Floyd in Minneapolis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29, 2020 Friday 22:22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1996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MacFarquhar, Tim Arango and Manny Fernandez</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City officials on Friday were urging calm the day after protests turned violent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went up in flames.</w:t>
      </w:r>
    </w:p>
    <w:p>
      <w:pPr>
        <w:keepNext/>
        <w:spacing w:before="240" w:after="0" w:line="340" w:lineRule="atLeast"/>
        <w:ind w:left="0" w:right="0" w:firstLine="0"/>
        <w:jc w:val="left"/>
        <w:rPr>
          <w:lang w:val="en-US" w:eastAsia="en-US" w:bidi="ar-SA"/>
        </w:rPr>
      </w:pPr>
      <w:bookmarkStart w:id="116" w:name="Body_56"/>
      <w:bookmarkEnd w:id="116"/>
      <w:r>
        <w:rPr>
          <w:rFonts w:ascii="arial" w:eastAsia="arial" w:hAnsi="arial" w:cs="arial"/>
          <w:b/>
          <w:color w:val="000000"/>
          <w:sz w:val="28"/>
          <w:lang w:val="en-US" w:eastAsia="en-US" w:bidi="ar-SA"/>
        </w:rPr>
        <w:t>Body</w:t>
      </w:r>
    </w:p>
    <w:p>
      <w:pPr>
        <w:spacing w:line="60" w:lineRule="exact"/>
        <w:rPr>
          <w:lang w:val="en-US" w:eastAsia="en-US" w:bidi="ar-SA"/>
        </w:rPr>
      </w:pPr>
      <w:r>
        <w:pict>
          <v:line id="_x0000_s1229" style="position:absolute;z-index:251805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white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charged with third-degree murder and second-degree manslaughter on Friday after a shocking video of him kneeling for nearly nine minutes on the neck of a black man set off a wave of protests across the country.</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officer, Derek Chauvin, 44, was taken into custody on charges that carry a combined maximum 35-year sentence. Mr. Chauvin kept his knee planted even as the man, </w:t>
      </w:r>
      <w:hyperlink r:id="rId667" w:history="1">
        <w:r>
          <w:rPr>
            <w:rFonts w:ascii="arial" w:eastAsia="arial" w:hAnsi="arial" w:cs="arial"/>
            <w:i/>
            <w:color w:val="0077CC"/>
            <w:sz w:val="20"/>
            <w:u w:val="single"/>
            <w:shd w:val="clear" w:color="auto" w:fill="FFFFFF"/>
            <w:lang w:val="en-US" w:eastAsia="en-US" w:bidi="ar-SA"/>
          </w:rPr>
          <w:t>George Floyd</w:t>
        </w:r>
      </w:hyperlink>
      <w:r>
        <w:rPr>
          <w:rFonts w:ascii="arial" w:eastAsia="arial" w:hAnsi="arial" w:cs="arial"/>
          <w:color w:val="000000"/>
          <w:sz w:val="20"/>
          <w:lang w:val="en-US" w:eastAsia="en-US" w:bidi="ar-SA"/>
        </w:rPr>
        <w:t>, told all four officers involved in his arrest that he could not breathe. At times, Mr. Floyd begged “please” and cried out “mama,” according to a statement of probable cause released by prosecutors.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defendant had his knee on Mr. Floyd’s neck for 8 minutes and 46 seconds in total,” the court document said. “Two minutes and 53 seconds of this was after Mr. Floyd was non-responsive.”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Potentially complicating the </w:t>
      </w:r>
      <w:hyperlink r:id="rId667" w:history="1">
        <w:r>
          <w:rPr>
            <w:rFonts w:ascii="arial" w:eastAsia="arial" w:hAnsi="arial" w:cs="arial"/>
            <w:i/>
            <w:color w:val="0077CC"/>
            <w:sz w:val="20"/>
            <w:u w:val="single"/>
            <w:shd w:val="clear" w:color="auto" w:fill="FFFFFF"/>
            <w:lang w:val="en-US" w:eastAsia="en-US" w:bidi="ar-SA"/>
          </w:rPr>
          <w:t>prosecution of Mr. Chauvin</w:t>
        </w:r>
      </w:hyperlink>
      <w:r>
        <w:rPr>
          <w:rFonts w:ascii="arial" w:eastAsia="arial" w:hAnsi="arial" w:cs="arial"/>
          <w:color w:val="000000"/>
          <w:sz w:val="20"/>
          <w:lang w:val="en-US" w:eastAsia="en-US" w:bidi="ar-SA"/>
        </w:rPr>
        <w:t xml:space="preserve">, preliminary results from an autopsy found that Mr. Floyd, 46, did not appear to have died from strangulation or asphyxiation. “Mr. Floyd had underlying health conditions including coronary artery disease and hypertensive heart disease,” prosecutors said, also listing “potential intoxicants.” The combined effects of his conditions and </w:t>
      </w:r>
      <w:hyperlink r:id="rId667" w:history="1">
        <w:r>
          <w:rPr>
            <w:rFonts w:ascii="arial" w:eastAsia="arial" w:hAnsi="arial" w:cs="arial"/>
            <w:i/>
            <w:color w:val="0077CC"/>
            <w:sz w:val="20"/>
            <w:u w:val="single"/>
            <w:shd w:val="clear" w:color="auto" w:fill="FFFFFF"/>
            <w:lang w:val="en-US" w:eastAsia="en-US" w:bidi="ar-SA"/>
          </w:rPr>
          <w:t xml:space="preserve">the way the </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 xml:space="preserve"> restrained him</w:t>
        </w:r>
      </w:hyperlink>
      <w:r>
        <w:rPr>
          <w:rFonts w:ascii="arial" w:eastAsia="arial" w:hAnsi="arial" w:cs="arial"/>
          <w:color w:val="000000"/>
          <w:sz w:val="20"/>
          <w:lang w:val="en-US" w:eastAsia="en-US" w:bidi="ar-SA"/>
        </w:rPr>
        <w:t xml:space="preserve"> “likely contributed to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officials were urging calm the day after protests turned violent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went up in flames. Mayor Jacob Frey imposed an overnight curfew from 8 p.m. to 6 a.m. through Monday morning and Gov. Tim Walz said, while deploying the National Guard, that he wanted to lift up the voices of “those who are expressing rage and anger and those who are demanding justice” and “not those who throw firebombs.”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refuse to have it take away the attention from the stain that we need to be working on,” he said. “These are things that have been brewing in this country for 400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evening, protests were once again underway in cities across the country. In Atlanta, a demonstration grew tense as hundreds of protesters gathered outside CNN headquarters, some jumping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setting one on fire. In New York, protesters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Barclays Center in Brooklyn. And in Washington, a large crowd gathered and chanted outside the White House, prompting the Secret Service to put the building on lockdown.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hyperlink r:id="rId667" w:history="1">
        <w:r>
          <w:rPr>
            <w:rFonts w:ascii="arial" w:eastAsia="arial" w:hAnsi="arial" w:cs="arial"/>
            <w:i/>
            <w:color w:val="0077CC"/>
            <w:sz w:val="20"/>
            <w:u w:val="single"/>
            <w:shd w:val="clear" w:color="auto" w:fill="FFFFFF"/>
            <w:lang w:val="en-US" w:eastAsia="en-US" w:bidi="ar-SA"/>
          </w:rPr>
          <w:t>Read more on the life of George Floyd</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President Trump, who previously called the video of Mr. Floyd’s death “shocking,” drew criticism for a tweet early Friday that called the protesters “thugs” and said that “when the looting starts, the shooting starts.” The comments prompted Twitter </w:t>
      </w:r>
      <w:hyperlink r:id="rId667" w:history="1">
        <w:r>
          <w:rPr>
            <w:rFonts w:ascii="arial" w:eastAsia="arial" w:hAnsi="arial" w:cs="arial"/>
            <w:i/>
            <w:color w:val="0077CC"/>
            <w:sz w:val="20"/>
            <w:u w:val="single"/>
            <w:shd w:val="clear" w:color="auto" w:fill="FFFFFF"/>
            <w:lang w:val="en-US" w:eastAsia="en-US" w:bidi="ar-SA"/>
          </w:rPr>
          <w:t>to attach a warning to the tweet</w:t>
        </w:r>
      </w:hyperlink>
      <w:r>
        <w:rPr>
          <w:rFonts w:ascii="arial" w:eastAsia="arial" w:hAnsi="arial" w:cs="arial"/>
          <w:color w:val="000000"/>
          <w:sz w:val="20"/>
          <w:lang w:val="en-US" w:eastAsia="en-US" w:bidi="ar-SA"/>
        </w:rPr>
        <w:t>, saying that it violated the company’s rules about “glorifying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in the day, the president declared that “law and order will prevail” as protests continued to intensify. “We can’t allow a situation like happened in Minneapolis to descend further into lawless anarchy and chaos,” Mr. Trump said during a round-table event with company executives on opening the country amid the coronavirus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Addressing his earlier comments on Twitter, he said, “The looters should not be allowed to drown out the voices of so many peaceful protesters. They hurt so badly what 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delay in arresting Mr. Chauvin was one factor spurring the demonstrations, but the </w:t>
      </w:r>
      <w:hyperlink r:id="rId667" w:history="1">
        <w:r>
          <w:rPr>
            <w:rFonts w:ascii="arial" w:eastAsia="arial" w:hAnsi="arial" w:cs="arial"/>
            <w:i/>
            <w:color w:val="0077CC"/>
            <w:sz w:val="20"/>
            <w:u w:val="single"/>
            <w:shd w:val="clear" w:color="auto" w:fill="FFFFFF"/>
            <w:lang w:val="en-US" w:eastAsia="en-US" w:bidi="ar-SA"/>
          </w:rPr>
          <w:t xml:space="preserve">city’s </w:t>
        </w:r>
      </w:hyperlink>
      <w:hyperlink r:id="rId667" w:history="1">
        <w:r>
          <w:rPr>
            <w:rFonts w:ascii="arial" w:eastAsia="arial" w:hAnsi="arial" w:cs="arial"/>
            <w:b/>
            <w:i/>
            <w:color w:val="0077CC"/>
            <w:sz w:val="20"/>
            <w:u w:val="single"/>
            <w:shd w:val="clear" w:color="auto" w:fill="FFFFFF"/>
            <w:lang w:val="en-US" w:eastAsia="en-US" w:bidi="ar-SA"/>
          </w:rPr>
          <w:t>police</w:t>
        </w:r>
      </w:hyperlink>
      <w:hyperlink r:id="rId667" w:history="1">
        <w:r>
          <w:rPr>
            <w:rFonts w:ascii="arial" w:eastAsia="arial" w:hAnsi="arial" w:cs="arial"/>
            <w:i/>
            <w:color w:val="0077CC"/>
            <w:sz w:val="20"/>
            <w:u w:val="single"/>
            <w:shd w:val="clear" w:color="auto" w:fill="FFFFFF"/>
            <w:lang w:val="en-US" w:eastAsia="en-US" w:bidi="ar-SA"/>
          </w:rPr>
          <w:t xml:space="preserve"> force has found itself criticized on all sides</w:t>
        </w:r>
      </w:hyperlink>
      <w:r>
        <w:rPr>
          <w:rFonts w:ascii="arial" w:eastAsia="arial" w:hAnsi="arial" w:cs="arial"/>
          <w:color w:val="000000"/>
          <w:sz w:val="20"/>
          <w:lang w:val="en-US" w:eastAsia="en-US" w:bidi="ar-SA"/>
        </w:rPr>
        <w:t xml:space="preserve">. At first they were lambasted for the volleys of tear gas and rubber bullets that left demonstrators dazed, bruised and angry.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denounced for excessive restraint, taking the unusual decision to abandon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protesters who quickly torched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Minneapolis, in the death of Mr. </w:t>
      </w:r>
      <w:hyperlink r:id="rId667" w:history="1">
        <w:r>
          <w:rPr>
            <w:rFonts w:ascii="arial" w:eastAsia="arial" w:hAnsi="arial" w:cs="arial"/>
            <w:i/>
            <w:color w:val="0077CC"/>
            <w:sz w:val="20"/>
            <w:u w:val="single"/>
            <w:shd w:val="clear" w:color="auto" w:fill="FFFFFF"/>
            <w:lang w:val="en-US" w:eastAsia="en-US" w:bidi="ar-SA"/>
          </w:rPr>
          <w:t>Floyd</w:t>
        </w:r>
      </w:hyperlink>
      <w:r>
        <w:rPr>
          <w:rFonts w:ascii="arial" w:eastAsia="arial" w:hAnsi="arial" w:cs="arial"/>
          <w:color w:val="000000"/>
          <w:sz w:val="20"/>
          <w:lang w:val="en-US" w:eastAsia="en-US" w:bidi="ar-SA"/>
        </w:rPr>
        <w:t xml:space="preserve"> and the heavy-handed tactics against protesters, have once again surfaced the long and painful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black Americans and revived the kind of protests the nation saw from Ferguson, Mo., to Baltimore several years ago. As parts of Minneapolis burned, protests burst out in various cities including Louisville, Phoenix, Denver, New York and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Friday, Ben Crump, a civil rights lawyer representing Mr. Floyd’s family, released a statement calling the arrest of Mr. Chauvin “a welcome but overdue step on the road to justice.” But he said the charges did not go far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expected a first-degree murder charge. We want a first-degree murder charge. And we want to see the other officers arrested,” said the statement, which was attributed to Mr. Floyd’s family and to Mr. Crump.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pain that the black community feels over this murder and what it reflects about the treatment of black people in America is raw and is spilling out onto streets across America,”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not clear that charging one officer would still the passions that have incited not just Minneapolis, but the entire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Republican and Democratic chairmen of the Senate and House Judiciary Committees both said on Friday that they were planning to hold hearings on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racial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lawmakers and criminal justice experts have called the response in Minneapolis inept as state and city officials, hoping to assert some semblance of control over the smoldering streets, have struggled to find the right balance between deploying enough force to stop the demonstrations while not deploying so much as to spur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response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inadequate at every level,” said Patricia Torres Ray, the state senator who represents the downtown district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abandoned the Third Precinct building even as small businesses burned and residents cowered in their homes. “If they are here to protect my community that is what they need to do,” she said.</w:t>
      </w:r>
    </w:p>
    <w:p>
      <w:pPr>
        <w:keepNext w:val="0"/>
        <w:spacing w:before="24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and other cities have come under increasing criticism for strong-armed tactics like the use of </w:t>
      </w:r>
      <w:hyperlink r:id="rId667" w:history="1">
        <w:r>
          <w:rPr>
            <w:rFonts w:ascii="arial" w:eastAsia="arial" w:hAnsi="arial" w:cs="arial"/>
            <w:i/>
            <w:color w:val="0077CC"/>
            <w:sz w:val="20"/>
            <w:u w:val="single"/>
            <w:shd w:val="clear" w:color="auto" w:fill="FFFFFF"/>
            <w:lang w:val="en-US" w:eastAsia="en-US" w:bidi="ar-SA"/>
          </w:rPr>
          <w:t>tear gas, military equipment and rubber bullets</w:t>
        </w:r>
      </w:hyperlink>
      <w:r>
        <w:rPr>
          <w:rFonts w:ascii="arial" w:eastAsia="arial" w:hAnsi="arial" w:cs="arial"/>
          <w:color w:val="000000"/>
          <w:sz w:val="20"/>
          <w:lang w:val="en-US" w:eastAsia="en-US" w:bidi="ar-SA"/>
        </w:rPr>
        <w:t>, repeating actions that devastated other cities like Ferguson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do not want to have them visibly lining the streets in a protest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but you should certainly have your resources nearby ready to deploy,” said Seth W. Stoughton,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studies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is a professor at the University of South Carolina School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experts denounced the decision to evacuate the Third Precinct rather than secure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is iconic and representative of the community itself,” said Rich Stanek, a 24-year veteran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also served as sheriff of Hennepin County from 2006 to 2019, running on the Republican ticket. Losing it could be compared to losing your flag in war, or letting foreign marauders seize an embassy, he said, adding: “They burned it, they looted it, they made a spectacle of it. It was disheartening.”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Video from the scene and eyewitness accounts depict a cat-and-mouse game that evolved through dusk. Protesters rushed a temporary chain-link fence encircling the precinct parking lot to hurl rocks or burning objects, while officers in protective gear sheltering behind a concrete wall occasionally charged the fence to fire off stun grenades.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Soon after nightfall,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rammed the fence, shoving it aside. It was followed in quick succession by almost 20 vehicles, including an armored truck, that departed down Snelling Avenue in a long cavalcade. Mayor Frey said in an overnight news conference that he had decided avoiding possible deaths in a clash was more important than saving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Experts wondered why the building was left isolated after having been a flash point since Monday, when Mr. Floyd died in a hospital not far away. The governor had announced that he was sending in the National Guard, and although about 150 soldiers had deployed by early Thursday evening, none were around the precinct, Mr. Stanek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general, experts said, violent demonstrations represent a failure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a sign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let its community relations fray badly. If officers once treated such conflict like warfare, modern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helped establish the idea that good relations act as a shock absorber.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build good will as a result of years of hard work because the dividend comes when you have the crisis,” said Joseph Brann, the former director of the Justice Department’s community-oriented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office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Hayward,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Torres, the state senator,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off on the wrong foot from the first day of protests, when peaceful demonstrators marched from the scene of Mr. Floyd’s arrest to the Third Precinct, demanding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met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installing concrete barricades. “The message was very clear: We are preparing for a fight with you, we are not preparing for a conversation in order to address the problem that we have in front of us,” she said. “Their reception triggered a lot of anger in our community. From there on it deteriorated by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Governor Walz admitted to gaps in planning in the aftermath of Mr. Floyd’s death. But given what had happened, he suggested that no amount of preparation might have contained the anger. “Watching what happened to George Floyd had people say, ‘To hell with staying home,’” the governor said. “The idea that we would go in there and break up those peaceful expressions of grief and rage was ridiculous.”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while sharing in the outrage over Mr. Floyd’s death, questioned the decision by the authorities to stand down and the decision by some protesters to veer from peaceful demonstration to looting and arson. “I think I’ve been really clear about my feelings that charges should be filed against the officers in Minneapolis, but we cannot have chaos because when you have chaos people get hurt,” said Art Acevedo,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Houston, where Mr. Floyd grew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Cities that have burned provide terrible examples on both ends of the scale. Experts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Ferguson went overboard during the 2014 protests in the immediate aftermath of Michael Brown’s killing. But in Los Angeles in 1992, when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acquitted in the beating of Rodney 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unprepared, retreated as protests gathered steam.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just led to pandemonium and burning down a part of the city,” said Joe Domanick, the associate director of the Center on Media, Crime and Justice at John Jay College. In Minneapolis, he said, officials were reluctant to crack down at the outset because they did not want to be seen as defending Mr. Floyd’s death. “They erred on the side of caution, way too much, and let everything get out of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years since,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enacted reforms that included more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minority officers and less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Minneapolis, Mr. Floyd’s family and the lawyer representing them said they wanted American cities to reform the training and other problems that led to his death. They emphasized non-lethal restraining techniques, the recognition of breathing problems and legal obligations to seek medical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four officers to inflict this kind of unnecessary, lethal force — or watch it happen — despite outcry from witnesses who were recording the violence — demonstrates a breakdown in training and policy by the city,” said the statement from Mr. Crump and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Nicholas Bogel-Burroughs, Maria Cramer, Matt Furber, Sarah Mervosh, Richard A. Oppel Jr. and Katie Rogers.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Officers in Minneapolis on Friday morning. In the evening, protests over George Floyd’s death resumed in cities across the nation. (PHOTOGRAPH BY DAVID JOLES/STAR TRIBUNE, VIA ASSOCIATED PRESS) (A1);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Minneapolis on Thursday night. An officer’s knee was on the neck of George Floyd, left, for nearly nine minutes. (PHOTOGRAPHS BY CARLOS BARRIA/REUTERS; CHRISTOPHER HARRIS, VIA ASSOCIATED PRESS) (A20)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0" style="position:absolute;z-index:2518067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17" w:name="Bookmark_59"/>
      <w:bookmarkEnd w:id="117"/>
    </w:p>
    <w:p>
      <w:pPr>
        <w:rPr>
          <w:lang w:val="en-US" w:eastAsia="en-US" w:bidi="ar-SA"/>
        </w:rPr>
      </w:pPr>
      <w:r>
        <w:pict>
          <v:shape id="_x0000_i123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674" w:history="1">
        <w:r>
          <w:rPr>
            <w:rFonts w:ascii="arial" w:eastAsia="arial" w:hAnsi="arial" w:cs="arial"/>
            <w:b/>
            <w:bCs/>
            <w:i/>
            <w:color w:val="0077CC"/>
            <w:kern w:val="32"/>
            <w:sz w:val="28"/>
            <w:szCs w:val="32"/>
            <w:u w:val="single"/>
            <w:shd w:val="clear" w:color="auto" w:fill="FFFFFF"/>
            <w:lang w:val="en-US" w:eastAsia="en-US" w:bidi="ar-SA"/>
          </w:rPr>
          <w:t xml:space="preserve"> Crisis Tempers Buttigieg's National Ascent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August 31, 2019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 THE LONG RUN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2699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TRIP GABRIEL and RICHARD A. OPPEL Jr.</w:t>
      </w:r>
    </w:p>
    <w:p>
      <w:pPr>
        <w:keepNext/>
        <w:spacing w:before="240" w:after="0" w:line="340" w:lineRule="atLeast"/>
        <w:ind w:left="0" w:right="0" w:firstLine="0"/>
        <w:jc w:val="left"/>
        <w:rPr>
          <w:lang w:val="en-US" w:eastAsia="en-US" w:bidi="ar-SA"/>
        </w:rPr>
      </w:pPr>
      <w:bookmarkStart w:id="118" w:name="Body_57"/>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232" style="position:absolute;z-index:251807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SOUTH BEND, Ind. -- On a Tuesday in March, just after Pete Buttigieg began to catch fire with Democrats nationally, he flew home for his final State of the City address.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Buttigieg, the two-term mayor, drew more than 40 rounds of applause as he described the ''comeback decade'' in South Bend, pointing to new businesses and apartments downtown and the demolition of hundreds of blighted houses.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far less to say about his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He devoted nearly as much time to it as he did to South Bend's ''smart sewers.''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out of the spotlight, public safety was about to get worse. Reports of violent crime increased nearly 18 percent during the first seven months of 2019 compared to the same period in 2018. The number of people being shot has also risen markedly this year, after dropping last year. The city's violent crime rate is double the average for American cities its size.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problems in South Bend came to national attention on June 16, when a white sergeant fatally shot a 54-year-old black resident, Eric Logan. The officer's body camera was not turned on, which was widely seen as a sign of lax standards in the department. Mr. Buttigieg found himself flying home again, regularly, to face the fury of some black citizens and the frustrations of many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the great paradox of Mr. Buttigieg's presidential candidacy: His record on public safety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once largely a footnote in his political biography, has overshadowed his economic record in South Bend, which he had spent years developing as a calling card for higher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he came in, the goal was to help turn the city around. That had nothing to do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Kareemah Fowler, until recently the South Bend city clerk.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Buttigieg's image as a young, results-oriented executive continues to make him popular with many upper-income white liberals. They have delivered an overflowing war chest to his campaign: He had the best recent fund-raising quarter of any Democrat in the race, pulling in $24.8 million.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criticism of Mr. Buttigieg's oversight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damaged his viability as a Democratic presidential candidate, given the huge influence of black voters in choosing the party's nominee. He has slipped in the polls in recent months, from double-digit poll numbers in Iowa and New Hampshire in the spring to the single digits more recently. In a recent Fox News poll, he earned less than 1 percent support from black Democratic primary voters.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continues to draw large crowds, and a strong performance in the next debate or the army of field staff he has hired in early primary states could improve his standing in the race. And he has tried to highlight other issues, campaigning on the urgency of the climate crisis, a proposal to revive rural economies and for mental health and addiction services.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campaign swing through New Hampshire last weekend, however, voters readily expressed concern about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 reflected on Mr. Buttigieg's qualifications.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he couldn't corral a 100-member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how will he corral the Defense and State Departments,'' said Len Gleich, 72, who heard the mayor in Hanover, N.H.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Dartmouth student, Eowyn Pak, 20, said she was a Buttigieg supporter but was disappointed he did not speak to how he'd unite the country given the racial divisions in his hometown. ''If one took a gander at the audience in that room today, it would become apparent that Buttigieg lacks minority following and support,'' she said, referring to the virtually all-white crowd at his event.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recent interview, Mr. Buttigieg said his handling of South Bend's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controversies are ''certainly something I have to speak to'' on the campaign trail. But he rejected the idea that he neglected issues of crime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until a crisis arose. He said that among the major priorities of his first term -- ''the things that are on the whiteboard when we have our strategy meetings'' -- an effort to reduce gun violence was in the top three.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nothing else, hopefully it will come across that among the candidates I'll be one of those who has engaged these issues and the challenge that they represent,'' Mr. Buttigieg said. ''This is not a specialty or back-burner issue for me. It's been so central for our community and the people I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the shooting two months ago, Mr. Buttigieg has pursued damage control on two fronts: an earnest willingness to embrace his critics, and a characteristically technocratic search for a policy response.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has laid out a ''Douglass Plan'' to address historic wrongs against African Americans, including ''a fundamentally racist criminal justice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attended protest marches and town halls at home, where the anger of some minority residents lashed against him like a breakwater.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welcoming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recruits the week after the shooting -- all six of them white -- Mr. Buttigieg lectured that their uniform came with a burden.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our past and present, we have seen innumerable moments in which racial injustice came at the hands of those trusted with being instruments of justice,'' the mayor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eloquently describing a history of injustice and showing empathy for its victims have yet to improve trust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according to black critics and supporters of the mayor in South Bend, a city of about 100,000 in northern Indiana.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pressed at the first Democratic debate in June about why just 6 percent of South Bend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black, in a city where 26 percent of the residents are black, Mr. Buttigieg confessed, ''Because I couldn't get it done.''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rise in violent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Mr. Buttigieg's first term as mayor, from 2012 through 2015, reports of total violent crime were relatively stable, although the number of homicides rose after he took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his second term, though, reports of violent crimes rose sharply, according to F.B.I. and South Bend records. The increase was almost entirely from aggravated assaults, one of four offenses that comprise the F.B.I.'s main violent crime category. Mr. Buttigieg's aides said the increase was because of changes in how violent crime data was classified and reported, which they said have significantly overstated crime trends.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2016, the South Bend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changed their definition of aggravated assault at the urging of the F.B.I. to include a wider number of crimes, said Mark Bode, the city's communications director. Reported aggravated assaults more than doubled that year. The F.B.I.'s national crime report for 2016 noted that because of the changes, the city's crime data was not comparable to previous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James Alan Fox, a criminologist at Northeastern University, cautioned that the data reporting changes made it difficult to render a judgment about violent crime overall during Mr. Buttigieg's time in office. And aggravated assaults are a less reliable category for depicting trends,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Still, even accounting for the changes implemented in 2016, the city's violent crime rate has been rising lately, according to city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''I've not seen any acknowledgment from the mayor that our violent crime has increased substantially'' over the past year or so, said Ricky Klee, a former City Council candidate who has written blog posts critical of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''He's made statements that have been vague, inaccurate or misleading,'' Mr. Klee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in the interview, denied those criticisms. ''We adopted every best practice we know about in order to drive down violent crime,'' he said. ''What I wish I could do is do something about guns. In the state of Indiana, that's obviously challenging.''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said he believed violent crime and murder rates in South Bend were comparable to cities with similar poverty rates and other characteristics. He also said an increase could be explained by residents trusting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reporting more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mayor argued that homicide rates were a more appropriate yardstick than overall violent crime, because virtually all murders are reported, whereas other crime data include statistical ''noise'' that he said makes it impossible to scrutinize trends or to compare to national averages.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thing we pay most attention to and the thing I worry most about is the murder rate,''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Mr. Buttigieg took office in January 2012, there were 100 homicides through the end of 2018 -- an increase of about 30 percent from the seven years before he became mayor. That does not include 10 homicides in the first seven months of this year, a number that has already topped last year's total of 9, which was the lowest since 2013.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another front, minority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hiring, South Bend under Mr. Buttigieg took a step in reverse.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now just 15 black officers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down from 29 in 2012, according to city data and local news reports. The city has recruited just two new black officers since April 2017, compared to 20 white officers. City data released to The New York Times show some black applicants were rejected after a pre-polygraph interview and a written test.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Turnover at the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Although there is a national shortage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candidates, critics said South Bend's problems have been exacerbated by the mayor, who made a series of decisions on personnel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discipline that sowed mistrust and failed to stabilize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Mr. Buttigieg's first months in office, he demoted the city's first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Darryl Boykins, which the mayor acknowledged damaged relations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minorities for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said he demoted the chief after learning that the F.B.I. was investigating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taping officers' phone calls. Rumors flew that white officers had been recorded making racial slurs.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tapes have never been released, because the officers who were recorded sued to keep them private, and the case remains tied up in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replaced Mr. Boykins with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Ron Teachman, who he recruited from a department in Massachusetts.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the mayor, Mr. Teachman had a reputation as a technocrat, interested in technology and academic approaches to crime solving.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hiring of an outside chief proved unpopular with some 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''Morale went down with all officers,'' said Davin Hackett, an officer who quit the department in 2017. Mr. Hackett was one of three black officers who filed lawsuits in 2016 and 2017 charging racial discrimination under Chief Teachman and his successor, Scott Ruszkowski, who is also white.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minority officers left,'' Mr. Hackett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Hackett claimed in his lawsuit that he was twice denied promotions in favor of less qualified whites. His case was dismissed by summary judgment in July. One of the other officers' cases was also dismissed summarily, and the third officer reached a settlement with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Early in Chief Teachman's tenure in 2013, the Indiana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called in to investigate a complaint that the chief failed to assist a fellow officer in breaking up a fight outside the Martin Luther King Jr. Center.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chief had remained inside the center when told of the fight and was untruthful to the lead state investigator, according to Patrick Cottrell, who at the time was president of South Bend's Board of Public Safety, an oversight body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five-member board, reviewing the state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was divided on whether Chief Teachman should be fired. Mr. Buttigieg, who alone had the ability to fire a chief, determined no disciplinary action was merited.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angered Mr. Cottrell,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resigned from the oversight board in protest over Mr. Buttigieg's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told him he had a chance to do the right thing and he didn't do it,'' Mr. Cottrell said in an interview. ''I had no respect for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Mr. Buttigieg said the episode ''had more to do with interpersonal politics than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Discipline within the department increased substantially under Chief Teachman, the mayor said. From 2014 to 2017, reported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incidents dropped by 35 percent, according to city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in the long run that will serve us well,'' the mayor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any event, after two years Chief Teachman left to work in private industry.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successor, Chief Ruszkowski, was a South Bend native with many years on the force. ''He was popular in the minority community and among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said Ms. Fowler, the city clerk, who is black. ''What the mayor did was he granted their wishes.''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are angry'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City Council meeting after the Eric Logan shooting, Mr. Buttigieg listed multiple efforts by his administration to improve 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residents. They included rerouting patrols to keep officers in the same neighborhoods consistently, allowing residents to file online complaints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spending $1.5 million on body cameras.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Minority residents and officials, including supporters of the mayor and chief, said the current anger had far deeper roots than just the Logan shooting, which occurred when an officer responded to a report of a person breaking into cars downtown.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lot of people are angry and hurt, but the issues didn't just start under Mayor Pete,'' said Sharon McBride, a black member of the City Council, known as the Common Council. Mr. Buttigieg ''talked about fixing the heart before you can branch out to the rest of the body,'' she recalled about his policy priorities. Today, ''the downtown is great,'' she said. ''But did we do enough in the minority community? Absolutely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Logan shooting revived memories of troubling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in past years, some of which did not draw serious punishment.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2012, three white officers entered the home of Deshawn Franklin, a black teenager asleep in his bed, and subdued him with punches and a stun gun. It turned out to be a case of mistaken identity. A jury found the officers guilty of violating the Franklin family's civil rights. But it awarded them just $18, which activists called a slap in the face.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of the same officers later pressured a convenience store clerk with a mental disability into swallowing cinnamon until he became sick. Officers posted a video of the episode on YouTube. The city settled a lawsuit for $8,000 and temporarily suspended the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response to these and other complaints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the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introduced bias training for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for some minority activists and members of the City Council, the measures were insufficient; they called for a more aggressive civilian watchdog to receive and investigate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resisted. He argued that the existing Board of Public Safety, whose members the mayor appoints, already served an oversight role. But that board did not conduct its own investigations.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pushed and we organized and said this needs to happen,'' said Regina Williams-Preston, a member of the City Council who supported a new board. She called Mr. Buttigieg's refusal to endorse the idea ''a betrayal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said that he embraces civilian review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is open to activists' calls for more robust oversight.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bottom line is the concept of civilian review makes sense,'' he said. ''I think we have it up to a point. I think it's reasonable to say that we can do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Oliver Davis, a city council member who is often critical of the mayor, acknowledged the success of many of Mr. Buttigieg's economic initiatives, such as demolishing or repairing 1,000 blighted houses in 1,000 days and rerouting downtown streets to increase pedestrian traffic and lure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said Mr. Buttigieg's inability to solve the challenges of public safety overshadow those achievements.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you build up the downtown and fix all the potholes but your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killing people, your people are not around to enjoy it,''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is the key issue with Mayor Pete.''</w:t>
      </w:r>
    </w:p>
    <w:p>
      <w:pPr>
        <w:keepNext w:val="0"/>
        <w:spacing w:before="240" w:after="0" w:line="260" w:lineRule="atLeast"/>
        <w:ind w:left="0" w:right="0" w:firstLine="0"/>
        <w:jc w:val="left"/>
        <w:rPr>
          <w:lang w:val="en-US" w:eastAsia="en-US" w:bidi="ar-SA"/>
        </w:rPr>
      </w:pPr>
      <w:r>
        <w:rPr>
          <w:lang w:val="en-US" w:eastAsia="en-US" w:bidi="ar-SA"/>
        </w:rPr>
        <w:br/>
      </w:r>
      <w:hyperlink r:id="rId675" w:history="1">
        <w:r>
          <w:rPr>
            <w:rFonts w:ascii="arial" w:eastAsia="arial" w:hAnsi="arial" w:cs="arial"/>
            <w:i/>
            <w:color w:val="0077CC"/>
            <w:sz w:val="20"/>
            <w:u w:val="single"/>
            <w:shd w:val="clear" w:color="auto" w:fill="FFFFFF"/>
            <w:lang w:val="en-US" w:eastAsia="en-US" w:bidi="ar-SA"/>
          </w:rPr>
          <w:t>https://www.nytimes.com/2019/08/30/us/politics/pete-buttigieg-south-bend-</w:t>
        </w:r>
      </w:hyperlink>
      <w:hyperlink r:id="rId675" w:history="1">
        <w:r>
          <w:rPr>
            <w:rFonts w:ascii="arial" w:eastAsia="arial" w:hAnsi="arial" w:cs="arial"/>
            <w:b/>
            <w:i/>
            <w:color w:val="0077CC"/>
            <w:sz w:val="20"/>
            <w:u w:val="single"/>
            <w:shd w:val="clear" w:color="auto" w:fill="FFFFFF"/>
            <w:lang w:val="en-US" w:eastAsia="en-US" w:bidi="ar-SA"/>
          </w:rPr>
          <w:t>police</w:t>
        </w:r>
      </w:hyperlink>
      <w:hyperlink r:id="rId675" w:history="1">
        <w:r>
          <w:rPr>
            <w:rFonts w:ascii="arial" w:eastAsia="arial" w:hAnsi="arial" w:cs="arial"/>
            <w:i/>
            <w:color w:val="0077CC"/>
            <w:sz w:val="20"/>
            <w:u w:val="single"/>
            <w:shd w:val="clear" w:color="auto" w:fill="FFFFFF"/>
            <w:lang w:val="en-US" w:eastAsia="en-US" w:bidi="ar-SA"/>
          </w:rPr>
          <w:t>.html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3" style="position:absolute;z-index:25180876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Scott Ruszkowski,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South Bend, Ind., and Mayor Pete Buttigieg faced criticism after a white sergeant fatally shot Eric Logan, 54, a black man, in June. Right, Sherika Logan lighting a candle at a vigil for her uncle. (PHOTOGRAPHS BY ROBERT FRANKLIN/SOUTH BEND TRIBUNE,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MICHAEL CATERINA/SOUTH BEND TRIBUNE,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Buttigieg with protesters on June 21. The sergeant who shot Mr. Logan on June 16 did not have his body camera turned on. (PHOTOGRAPH BY MARK FELIX FOR THE NEW YORK TIMES) (A14)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4" style="position:absolute;z-index:25180979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19" w:name="Bookmark_60"/>
      <w:bookmarkEnd w:id="119"/>
    </w:p>
    <w:p>
      <w:pPr>
        <w:rPr>
          <w:lang w:val="en-US" w:eastAsia="en-US" w:bidi="ar-SA"/>
        </w:rPr>
      </w:pPr>
      <w:r>
        <w:pict>
          <v:shape id="_x0000_i123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w:eastAsia="arial" w:hAnsi="arial" w:cs="arial"/>
            <w:b/>
            <w:bCs/>
            <w:i/>
            <w:color w:val="0077CC"/>
            <w:kern w:val="32"/>
            <w:sz w:val="28"/>
            <w:szCs w:val="32"/>
            <w:u w:val="single"/>
            <w:shd w:val="clear" w:color="auto" w:fill="FFFFFF"/>
            <w:lang w:val="en-US" w:eastAsia="en-US" w:bidi="ar-SA"/>
          </w:rPr>
          <w:t>Officer Charged With Murder as Minneapolis Calls for Calm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30, 2020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Neil MacFarquhar, Tim Arango and Manny Fernandez</w:t>
      </w:r>
    </w:p>
    <w:p>
      <w:pPr>
        <w:keepNext/>
        <w:spacing w:before="240" w:after="0" w:line="340" w:lineRule="atLeast"/>
        <w:ind w:left="0" w:right="0" w:firstLine="0"/>
        <w:jc w:val="left"/>
        <w:rPr>
          <w:lang w:val="en-US" w:eastAsia="en-US" w:bidi="ar-SA"/>
        </w:rPr>
      </w:pPr>
      <w:bookmarkStart w:id="120" w:name="Body_58"/>
      <w:bookmarkEnd w:id="120"/>
      <w:r>
        <w:rPr>
          <w:rFonts w:ascii="arial" w:eastAsia="arial" w:hAnsi="arial" w:cs="arial"/>
          <w:b/>
          <w:color w:val="000000"/>
          <w:sz w:val="28"/>
          <w:lang w:val="en-US" w:eastAsia="en-US" w:bidi="ar-SA"/>
        </w:rPr>
        <w:t>Body</w:t>
      </w:r>
    </w:p>
    <w:p>
      <w:pPr>
        <w:spacing w:line="60" w:lineRule="exact"/>
        <w:rPr>
          <w:lang w:val="en-US" w:eastAsia="en-US" w:bidi="ar-SA"/>
        </w:rPr>
      </w:pPr>
      <w:r>
        <w:pict>
          <v:line id="_x0000_s1236" style="position:absolute;z-index:251810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white former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charged with third-degree murder and second-degree manslaughter on Friday after a shocking video of him kneeling for nearly nine minutes on the neck of a black man set off a wave of protests across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former officer, Derek Chauvin, 44, was taken into custody on charges that carry a combined maximum 35-year sentence. Mr. Chauvin kept his knee planted even as the man, George Floyd, told all four officers involved in his arrest that he could not breathe. At times, Mr. Floyd begged ''please'' and cried out ''mama,'' according to a statement of probable cause released by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defendant had his knee on Mr. Floyd's neck for 8 minutes and 46 seconds in total,'' the court document said. ''Two minutes and 53 seconds of this was after Mr. Floyd was non-responsive.''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Potentially complicating the prosecution of Mr. Chauvin, preliminary results from an autopsy found that Mr. Floyd, 46, did not appear to have died from strangulation or asphyxiation. ''Mr. Floyd had underlying health conditions including coronary artery disease and hypertensive heart disease,'' prosecutors said, also listing ''potential intoxicants.'' The combined effects of his conditions and the way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restrained him ''likely contributed to his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City officials were urging calm the day after protests turned violent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went up in flames. Mayor Jacob Frey imposed an overnight curfew from 8 p.m. to 6 a.m. through Monday morning and Gov. Tim Walz said, while deploying the National Guard, that he wanted to lift up the voices of ''those who are expressing rage and anger and those who are demanding justice'' and ''not those who throw firebombs.''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refuse to have it take away the attention from the stain that we need to be working on,'' he said. ''These are things that have been brewing in this country for 400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evening, protests were once again underway in cities across the country. In Atlanta, a demonstration grew tense as hundreds of protesters gathered outside CNN headquarters, some jumping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cars and setting one on fire. In New York, protesters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around Barclays Center in Brooklyn. And in Washington, a large crowd gathered and chanted outside the White House, prompting the Secret Service to put the building on lockdown.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President Trump, who previously called the video of Mr. Floyd's death ''shocking,'' drew criticism for a tweet early Friday that called the protesters ''thugs'' and said that ''when the looting starts, the shooting starts.'' The comments prompted Twitter to attach a warning to the tweet, saying that it violated the company's rules about ''glorifying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in the day, the president declared that ''law and order will prevail'' as protests continued to intensify. ''We can't allow a situation like happened in Minneapolis to descend further into lawless anarchy and chaos,'' Mr. Trump said during a round-table event with company executives on opening the country amid the coronavirus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Addressing his earlier comments on Twitter, he said, ''The looters should not be allowed to drown out the voices of so many peaceful protesters. They hurt so badly what is happening.''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delay in arresting Mr. Chauvin was one factor spurring the demonstrations, but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found itself criticized on all sides. At first they were lambasted for the volleys of tear gas and rubber bullets that left demonstrators dazed, bruised and angry. Then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denounced for excessive restraint, taking the unusual decision to abandon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to protesters who quickly torched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Minneapolis, in the death of Mr. Floyd and the heavy-handed tactics against protesters, have once again surfaced the long and painful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against black Americans and revived the kind of protests the nation saw from Ferguson, Mo., to Baltimore several years ago. As parts of Minneapolis burned, protests burst out in various cities including Louisville, Phoenix, Denver, New York and Los Angeles.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Friday, Ben Crump, a civil rights lawyer representing Mr. Floyd's family, released a statement calling the arrest of Mr. Chauvin ''a welcome but overdue step on the road to justice.'' But he said the charges did not go far enough.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expected a first-degree murder charge. We want a first-degree murder charge. And we want to see the other officers arrested,'' said the statement, which was attributed to Mr. Floyd's family and to Mr. Crump.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pain that the black community feels over this murder and what it reflects about the treatment of black people in America is raw and is spilling out onto streets across America,'' the statement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was not clear that charging one officer would still the passions that have incited not just Minneapolis, but the entire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Republican and Democratic chairmen of the Senate and House Judiciary Committees both said on Friday that they were planning to hold hearings on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racial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lawmakers and criminal justice experts have called the response in Minneapolis inept as state and city officials, hoping to assert some semblance of control over the smoldering streets, have struggled to find the right balance between deploying enough force to stop the demonstrations while not deploying so much as to spur 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response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has been inadequate at every level,'' said Patricia Torres Ray, the state senator who represents the downtown district where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abandoned the Third Precinct building even as small businesses burned and residents cowered in their homes. ''If they are here to protect my community that is what they need to do,''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Minneapolis and other cities have come under increasing criticism for strong-armed tactics like the use of tear gas, military equipment and rubber bullets, repeating actions that devastated other cities like Ferguson in 2014.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do not want to have them visibly lining the streets in a protest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but you should certainly have your resources nearby ready to deploy,'' said Seth W. Stoughton,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studies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is a professor at the University of South Carolina School of Law.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experts denounced the decision to evacuate the Third Precinct rather than secure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precinct is iconic and representative of the community itself,'' said Rich Stanek, a 24-year veteran of the Minneapolis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who also served as sheriff of Hennepin County from 2006 to 2019, running on the Republican ticket. Losing it could be compared to losing your flag in war, or letting foreign marauders seize an embassy, he said, adding: ''They burned it, they looted it, they made a spectacle of it. It was disheartening.''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 from the scene and eyewitness accounts depict a cat-and-mouse game that evolved through dusk. Protesters rushed a temporary chain-link fence encircling the precinct parking lot to hurl rocks or burning objects, while officers in protective gear sheltering behind a concrete wall occasionally charged the fence to fire off stun grenades.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Soon after nightfall,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cruiser rammed the fence, shoving it aside. It was followed in quick succession by almost 20 vehicles, including an armored truck, that departed down Snelling Avenue in a long cavalcade. Mayor Frey said in an overnight news conference that he had decided avoiding possible deaths in a clash was more important than saving the building.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Experts wondered why the building was left isolated after having been a flash point since Monday, when Mr. Floyd died in a hospital not far away. The governor had announced that he was sending in the National Guard, and although about 150 soldiers had deployed by early Thursday evening, none were around the precinct, Mr. Stanek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general, experts said, violent demonstrations represent a failure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a sign that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has let its community relations fray badly. If officers once treated such conflict like warfare, modern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helped establish the idea that good relations act as a shock absorber.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 build good will as a result of years of hard work because the dividend comes when you have the crisis,'' said Joseph Brann, the former director of the Justice Department's community-oriented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office and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Hayward, Calif.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Torres, the state senator,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got off on the wrong foot from the first day of protests, when peaceful demonstrators marched from the scene of Mr. Floyd's arrest to the Third Precinct, demanding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were met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installing concrete barricades. ''The message was very clear: We are preparing for a fight with you, we are not preparing for a conversation in order to address the problem that we have in front of us,'' she said. ''Their reception triggered a lot of anger in our community. From there on it deteriorated by the hour.''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Governor Walz admitted to gaps in planning in the aftermath of Mr. Floyd's death. But given what had happened, he suggested that no amount of preparation might have contained the anger. ''Watching what happened to George Floyd had people say, 'To hell with staying home,''' the governor said. ''The idea that we would go in there and break up those peaceful expressions of grief and rage was ridiculous.''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while sharing in the outrage over Mr. Floyd's death, questioned the decision by the authorities to stand down and the decision by some protesters to veer from peaceful demonstration to looting and arson. ''I think I've been really clear about my feelings that charges should be filed against the officers in Minneapolis, but we cannot have chaos because when you have chaos people get hurt,'' said Art Acevedo,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Houston, where Mr. Floyd grew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Cities that have burned provide terrible examples on both ends of the scale. Experts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Ferguson went overboard during the 2014 protests in the immediate aftermath of Michael Brown's killing. But in Los Angeles in 1992, when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acquitted in the beating of Rodney King,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unprepared, retreated as protests gathered steam.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just led to pandemonium and burning down a part of the city,'' said Joe Domanick, the associate director of the Center on Media, Crime and Justice at John Jay College. In Minneapolis, he said, officials were reluctant to crack down at the outset because they did not want to be seen as defending Mr. Floyd's death. ''They erred on the side of caution, way too much, and let everything get out of hand.''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years since,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enacted reforms that included more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more minority officers and less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Minneapolis, Mr. Floyd's family and the lawyer representing them said they wanted American cities to reform the training and other problems that led to his death. They emphasized non-lethal restraining techniques, the recognition of breathing problems and legal obligations to seek medical care.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four officers to inflict this kind of unnecessary, lethal force -- or watch it happen -- despite outcry from witnesses who were recording the violence -- demonstrates a breakdown in training and policy by the city,'' said the statement from Mr. Crump and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Nicholas Bogel-Burroughs, Maria Cramer, Matt Furber, Sarah Mervosh, Richard A. Oppel Jr. and Katie Rogers.Reporting was contributed by Nicholas Bogel-Burroughs, Maria Cramer, Matt Furber, Sarah Mervosh, Richard A. Oppel Jr. and Katie Rogers.</w:t>
      </w:r>
    </w:p>
    <w:p>
      <w:pPr>
        <w:keepNext w:val="0"/>
        <w:spacing w:before="240" w:after="0" w:line="260" w:lineRule="atLeast"/>
        <w:ind w:left="0" w:right="0" w:firstLine="0"/>
        <w:jc w:val="left"/>
        <w:rPr>
          <w:lang w:val="en-US" w:eastAsia="en-US" w:bidi="ar-SA"/>
        </w:rPr>
      </w:pPr>
      <w:r>
        <w:rPr>
          <w:lang w:val="en-US" w:eastAsia="en-US" w:bidi="ar-SA"/>
        </w:rPr>
        <w:br/>
      </w:r>
      <w:hyperlink r:id="rId683" w:history="1">
        <w:r>
          <w:rPr>
            <w:rFonts w:ascii="arial" w:eastAsia="arial" w:hAnsi="arial" w:cs="arial"/>
            <w:i/>
            <w:color w:val="0077CC"/>
            <w:sz w:val="20"/>
            <w:u w:val="single"/>
            <w:shd w:val="clear" w:color="auto" w:fill="FFFFFF"/>
            <w:lang w:val="en-US" w:eastAsia="en-US" w:bidi="ar-SA"/>
          </w:rPr>
          <w:t>https://www.nytimes.com/2020/05/29/us/minneapolis-</w:t>
        </w:r>
      </w:hyperlink>
      <w:hyperlink r:id="rId683" w:history="1">
        <w:r>
          <w:rPr>
            <w:rFonts w:ascii="arial" w:eastAsia="arial" w:hAnsi="arial" w:cs="arial"/>
            <w:b/>
            <w:i/>
            <w:color w:val="0077CC"/>
            <w:sz w:val="20"/>
            <w:u w:val="single"/>
            <w:shd w:val="clear" w:color="auto" w:fill="FFFFFF"/>
            <w:lang w:val="en-US" w:eastAsia="en-US" w:bidi="ar-SA"/>
          </w:rPr>
          <w:t>police</w:t>
        </w:r>
      </w:hyperlink>
      <w:hyperlink r:id="rId683" w:history="1">
        <w:r>
          <w:rPr>
            <w:rFonts w:ascii="arial" w:eastAsia="arial" w:hAnsi="arial" w:cs="arial"/>
            <w:i/>
            <w:color w:val="0077CC"/>
            <w:sz w:val="20"/>
            <w:u w:val="single"/>
            <w:shd w:val="clear" w:color="auto" w:fill="FFFFFF"/>
            <w:lang w:val="en-US" w:eastAsia="en-US" w:bidi="ar-SA"/>
          </w:rPr>
          <w:t>-george-floyd.html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37" style="position:absolute;z-index:2518118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Officers in Minneapolis on Friday morning. In the evening, protests over George Floyd's death resumed in cities across the nation. (PHOTOGRAPH BY DAVID JOLES/STAR TRIBUNE, VIA ASSOCIATED PRESS)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in Minneapolis on Thursday night. An officer's knee was on the neck of George Floyd, left, for nearly nine minutes. (PHOTOGRAPHS BY CARLOS BARRIA/REUTERS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CHRISTOPHER HARRIS, VIA ASSOCIATED PRESS) (A20)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30,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8" style="position:absolute;z-index:25181286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84"/>
          <w:headerReference w:type="default" r:id="rId685"/>
          <w:footerReference w:type="even" r:id="rId686"/>
          <w:footerReference w:type="default" r:id="rId687"/>
          <w:headerReference w:type="first" r:id="rId688"/>
          <w:footerReference w:type="first" r:id="rId689"/>
          <w:type w:val="nextPage"/>
          <w:pgSz w:w="12240" w:h="15840"/>
          <w:pgMar w:top="840" w:right="1000" w:bottom="840" w:left="1000" w:header="400" w:footer="400"/>
          <w:pgNumType w:fmt="decimal"/>
          <w:cols w:space="720"/>
          <w:titlePg/>
        </w:sectPr>
      </w:pPr>
    </w:p>
    <w:p>
      <w:pPr>
        <w:rPr>
          <w:lang w:val="en-US" w:eastAsia="en-US" w:bidi="ar-SA"/>
        </w:rPr>
      </w:pPr>
      <w:bookmarkStart w:id="121" w:name="Bookmark_61"/>
      <w:bookmarkEnd w:id="121"/>
    </w:p>
    <w:p>
      <w:pPr>
        <w:rPr>
          <w:lang w:val="en-US" w:eastAsia="en-US" w:bidi="ar-SA"/>
        </w:rPr>
      </w:pPr>
      <w:r>
        <w:pict>
          <v:shape id="_x0000_i123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0" w:history="1">
        <w:r>
          <w:rPr>
            <w:rFonts w:ascii="arial" w:eastAsia="arial" w:hAnsi="arial" w:cs="arial"/>
            <w:b/>
            <w:bCs/>
            <w:i/>
            <w:color w:val="0077CC"/>
            <w:kern w:val="32"/>
            <w:sz w:val="28"/>
            <w:szCs w:val="32"/>
            <w:u w:val="single"/>
            <w:shd w:val="clear" w:color="auto" w:fill="FFFFFF"/>
            <w:lang w:val="en-US" w:eastAsia="en-US" w:bidi="ar-SA"/>
          </w:rPr>
          <w:t>Officials in St. Petersburg Call Racial Unrest 'Calculated'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15, 1996,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8;    Column 3;    National Desk   ; Column 3;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875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MIREYA NAVARRO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MIREYA NAVARRO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ST. PETERSBURG, Fla., Nov. 14</w:t>
      </w:r>
    </w:p>
    <w:p>
      <w:pPr>
        <w:keepNext/>
        <w:spacing w:before="240" w:after="0" w:line="340" w:lineRule="atLeast"/>
        <w:ind w:left="0" w:right="0" w:firstLine="0"/>
        <w:jc w:val="left"/>
        <w:rPr>
          <w:lang w:val="en-US" w:eastAsia="en-US" w:bidi="ar-SA"/>
        </w:rPr>
      </w:pPr>
      <w:bookmarkStart w:id="122" w:name="Body_59"/>
      <w:bookmarkEnd w:id="122"/>
      <w:r>
        <w:rPr>
          <w:rFonts w:ascii="arial" w:eastAsia="arial" w:hAnsi="arial" w:cs="arial"/>
          <w:b/>
          <w:color w:val="000000"/>
          <w:sz w:val="28"/>
          <w:lang w:val="en-US" w:eastAsia="en-US" w:bidi="ar-SA"/>
        </w:rPr>
        <w:t>Body</w:t>
      </w:r>
    </w:p>
    <w:p>
      <w:pPr>
        <w:spacing w:line="60" w:lineRule="exact"/>
        <w:rPr>
          <w:lang w:val="en-US" w:eastAsia="en-US" w:bidi="ar-SA"/>
        </w:rPr>
      </w:pPr>
      <w:r>
        <w:pict>
          <v:line id="_x0000_s1240" style="position:absolute;z-index:251813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City officials said today that the second bout of disturbances to erupt here after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fatally shot a black teen-ager was a "calculated event" by groups of youths. The officials added that the young people had been partly incited by a black militant group that threatened violence if the officer was cleared of criminal charges.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Mayor David J. Fischer and the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Darrel W. Stephens, told City Council members at a meeting today that in recent days city cleanup crews had stumbled upon six tons of rocks and bottles that had been stockpiled around the black neighborhood where the disturbances occurred. The first was on Oct. 24, when Officer James Knight, 34, shot Tyron Lewis, 18, after stopping him for speeding, and the second was on Wednesday night, after a Pinellas County grand jury found that the shooting was justified.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Stephens said the "caches" had been found near the headquarters of the National People's Democratic Uhuru Movement, a black group known for its fiery oratory advocating more power for blacks. The group recently held a "tribunal" that found the Mayor, the Chief and two officers involved in Mr. Lewis's death all guilty of murder and demanded their execution.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Uhuru are led by Omali Yeshitela, 55, who founded the African People's Socialist Party in 1972. The group advocates black self-determination and recently called for black workers to strike in protest of their treatment here. Black residents account for about 19 percent of St. Petersburg's population of 245,000. At a news conference today Mr. Yeshitela characterized his tribunal's call for the execution of city officials as an expression of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black community is incensed about that murder," he said, "and that was what was expressed in the rendering of the panel of judges."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a 1993 hearing on racial and ethnic tensions, the city's Uhuru branch president, Alvelita Waller Donaldson, told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Human Rights, "I think conditions will breed that kind of thing, that we'll have rebellions, uprisings inside the community if conditions do not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commission has scheduled hearings here next month. Bobby Doctor, the commission's Southern region director in Atlanta, said that despite "strides in the right direction," like rehabilitating housing and seeking financing for job programs to ease high unemployment rates in the black population, "it's very clear that there are deep-seated problems in St. Petersburg as there are in many urban areas."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talking about a lack of significant economic development, problems with community relations," Mr. Doctor said. "There's a tremendous amount of mistrust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members of the black community. Any spark can lead to a major eruption. That's what took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grand jury, which heard from 49 witnesses, said in a nine-page report on Wednesday that the death of Mr. Lewis was justifiable homicide because the officer had been "in reasonable fear of imminent death" when he fired three times as Mr. Lewis's car lurched toward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on the day that the grand jury issued its finding,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board determined that the officer could have avoided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It suspended him for 60 days for placing himself "in a position of disadvantage and danger" when he moved in front of the vehicle after Mr. Lewis refused to exit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Within hours, violence erupted in the area south of downtown that is home to most of the city's black population. An estimated $5 million in damages had resulted from about 30 arson fires. 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shot in the leg, and a Pinellas County sheriff's deputy who was piloting a helicopter narrowly escaped a bullet as what the Mayor described as "small roving bands" of youths in their teens and early 20's took to the streets with rocks, bottles and Molotov cocktails.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Stephens said the level of gunfire was unprecedented for this city. About 300 officers responded, he said, blocking off streets and firing tear gas canisters to disperse crowds. But they were met with such resistance, the chief said, that "there were several instances when officers were pinned down behind cars, having to take cover from gunfire."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100 arson fires were reported Wednesday night, but by today fire department officials had confirmed only about 30, mostly in houses and stores. City officials said that the violence subsided by midnight and that today was calm. Officials have no firm damage estimates.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nine people had been arrested.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Stephens himself came under attack today when residents of the arson-scarred neighborhoods accused him of worsening tensions, after the grand jury issued its report, by ordering the arrest of several members of the Uhuru Movement for outstanding warrants on misdemeanor charges, mostly traffic related.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told reporters today that his officers had planned to arrest three members of the group to prevent them from joining in any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Wilson M. Carter, 54, who lives on a street where two houses burned down, had a simple explanation for the disturbances that have visited his neighborhood.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didn't have to kill that man," Mr. Carter said of the officers. "That's what it all boils down to."</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1" style="position:absolute;z-index:25181491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Several houses were set afire in St. Petersburg, Fla., on Wednesday night after a grand jury cleared a white policeman in the killing of a black motorist. Melissa Ross, a neighbor, looked at one of them yesterday. (Associated Press)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Map of Florida showing the location of St. Petersburg.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15,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2" style="position:absolute;z-index:2518159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23" w:name="Bookmark_62"/>
      <w:bookmarkEnd w:id="123"/>
    </w:p>
    <w:p>
      <w:pPr>
        <w:rPr>
          <w:lang w:val="en-US" w:eastAsia="en-US" w:bidi="ar-SA"/>
        </w:rPr>
      </w:pPr>
      <w:r>
        <w:pict>
          <v:shape id="_x0000_i124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w:eastAsia="arial" w:hAnsi="arial" w:cs="arial"/>
            <w:b/>
            <w:bCs/>
            <w:i/>
            <w:color w:val="0077CC"/>
            <w:kern w:val="32"/>
            <w:sz w:val="28"/>
            <w:szCs w:val="32"/>
            <w:u w:val="single"/>
            <w:shd w:val="clear" w:color="auto" w:fill="FFFFFF"/>
            <w:lang w:val="en-US" w:eastAsia="en-US" w:bidi="ar-SA"/>
          </w:rPr>
          <w:t>Judge Assails but Acquits Officer In Man's Choking Death in Bronx</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8, 1996,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M. HERSZENHORN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M. HERSZENHORN </w:t>
      </w:r>
    </w:p>
    <w:p>
      <w:pPr>
        <w:keepNext/>
        <w:spacing w:before="240" w:after="0" w:line="340" w:lineRule="atLeast"/>
        <w:ind w:left="0" w:right="0" w:firstLine="0"/>
        <w:jc w:val="left"/>
        <w:rPr>
          <w:lang w:val="en-US" w:eastAsia="en-US" w:bidi="ar-SA"/>
        </w:rPr>
      </w:pPr>
      <w:bookmarkStart w:id="124" w:name="Body_6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44" style="position:absolute;z-index:251816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Bronx judge yesterday acquitted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the choking death of a man during a confrontation over a late-night football game, even as he assailed the officer's behavior and said he had failed his "sworn responsibility to be a peacemaker as well as a peacekeeper."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verdict in the case of Officer Francis X. Livoti, 37, who was charged with criminally negligent homicide in the death of Anthony Baez, 29, touched off a furor in the courtroom. Relatives and friends of Mr. Baez shouted in outrage and one flung a newspaper toward the bench as a phalanx of court officers escorted the judge, the defendant and the lawyers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angry protests continued outside, where a handful of the more than 100 demonstrators clashed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Three people were arrested, and several officers suffered minor injuries,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 not find that the defendant is innocent," Acting Justice Gerald Sheindlin said, announcing his decision in the nonjury trial yesterday morning in State Supreme Court in the Bronx. "I do find, based on the quality of the evidence presented, that the People have failed to establish the guilt of the defendant beyond a reasonable doubt."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Baez, who lived in Florida, died on Dec. 22, 1994, when Officer Livoti and others tried to arrest him as he and his brothers played football near their childhood home in the Bronx, where Mr. Baez was visiting. The conflict occurred after the ball struck Officer Livoti's patrol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delivering the verdict, Justice Sheindlin offered a scathing assessment of Officer Livoti's actions, saying his "rude confrontational attitude and raw disrespect heightened the emerging friction." He called the death "tragic, unnecessary and avoidable" and said Officer Livoti had used a chokehold, which is barred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policy. The Medical Examiner's office determined that Mr. Baez's death was caused by compression of his neck and chest, complicated by the fact that he suffered from asthma.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Justice Sheindlin said that Officer Livoti was "not on trial for being a bad cop" and that the evidence indicated his actions were not criminal. He said the prosecution case failed to meet the law's narrow criteria for a conviction on a criminally negligent homicide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ruling appeared to justify the defense decision to request a nonjury trial. While Bronx jurors have sometimes shown skepticism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actions, defense lawyers were counting on the judge to decide the case based on the complexities of the law, unswayed by emotion.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Justice Sheindlin acquitted Officer Livoti even though he had questioned the defense sharply during closing arguments last week and suggested that he was highly skeptical about some of the testimony offered by Officer Livoti's fellow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judge's reasoning failed to persuade friends and relatives of Mr. Baez. "So a killer is going to walk," a man shouted from the back of the courtroom. "What do we have to do get justice in this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Tears streamed down the cheeks of Mr. Baez's widow, Maribel. "Two years praying and nothing happens," she said. "I can't believe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Baez's mother, Iris, who at first had refused to leave the front-row seat where she sat clutching her Bible throughout the three-week trial, later fainted outside the courthouse and was taken to the hospital.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Protesters marched to the 46th Precinct station house after the verdict and then to the Baez home. Last evening, demonstrators gathered again at the station but dispersed without further confrontations.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 statement issued through the Patrolmen's Benevolent Association, which provided his defense, Officer Livoti expressed both regret and vindication. "The death of Anthony Baez was a terrible tragedy," he said. "This has been a long and difficult ordeal for myself and my family. I have always maintained I committed no crime, and the not guilty verdict supports that fact."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unclear, however, whether Officer Livoti will ever return to his job as an active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He remains on modified assignment and still faces disciplinary proceedings within the department,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said yesterday. "Chokeholds are prohibited and that's the bottom line,"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 Livoti is also named in a multimillion-dollar civil suit filed against the city by the Baez family. Yesterday, Mary Jo White,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Manhattan, said her office would review evidence in the case to determine whether to bring Federal charges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faces criminal charges in an unrelated misdemeanor assault case that is still pending. In that case, he is accused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a chokehold -- o arrest a 16-year-old who was riding a go-cart recklessly in 1993.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reaching his verdict, Justice Sheindlin had to sift through a mound of confusing and often contradictory evidence, including conflicting testimony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led to his complaint in court on Friday that "there is a nest of perjury somewhere around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fact, the judge had taken issue with so many points made by the defense lawyer, Marshall D. Trager, during closing arguments on Friday, often shaking his head in disagreement, that many in the courtroom interpreted his comments as foreshadowing a conviction.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his decision was tied tightly to the law. He carefully explained the charge of criminally negligent homicide and the criteria required for a conviction, including proof that the defendant created "a substantial and unjustifiable risk of death to Anthony Baez," that he "failed to perceive" the risk of death and that he did not exercise 'the standard of care that a reasonable person would observe in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one of the more dramatic days of testimony in the trial, Officer Daisy Boria contradicted the testimony of her partner and two other officers. Officer Boria said that when she arrived on the scene, Mr. Baez was not struggling but was already handcuffed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testimony of the Chief Medical Examiner, Dr. Charles S. Hirsch, supported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testified that Mr. Baez had struggled fiercely against being arrested, the judge said. The struggle became a crucial factor in the not-guilty verdict, and the judge quoted the specific section of the penal code that makes resisting arrest illegal, regardless of whether the arrest is "authorized or unauthorized."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Mayor Rudolph W. Giuliani, a former prosecutor, said he sympathized with the Baez family but called the verdict "a careful, well-thought-out, legally reasoned opinion."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 understand completely the outrage, the emotion and the anger of the family," he said. But he said it was clear from the facts of the case that Officer Livoti should be disciplined within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Safir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internal affairs bureau would investigate the allegations of perjury by officers in the case. He also said the department was considering transferring Officer Boria from the 46th Precinct.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Robert T. Johnson, the Bronx District Attorney, said yesterday that he disagreed with the verdict but accepted it and defended his office against criticism by Justice Sheindlin, who said its strategy in calling witnesses had hurt its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heard one criticism which referred to a strategy of ours, which might have been different had this been a jury trial," he said. But he added, "Anthony Baez would be alive today but for the improper actions of Officer Livoti."</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5" style="position:absolute;z-index:2518179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Ramon Baez, the father of Anthony Baez, who died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struggle, hugging a daughter, Linda. (Linda Rosier for The New York Times); Officer Livoti, right, was escorted past cameras. (Associated Press); A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inspector fell yesterday during a scuffle with protesters on the Grand Concourse in the Bronx after Officer Francis X. Livoti was acquitted in the death of Anthony Baez. Officers directed protesters onto a sidewalk at 164th Street, but some refused, and the scuffle ensued. (Angel Franco/The New York Times)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8, 1996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190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25" w:name="Bookmark_63"/>
      <w:bookmarkEnd w:id="125"/>
    </w:p>
    <w:p>
      <w:pPr>
        <w:rPr>
          <w:lang w:val="en-US" w:eastAsia="en-US" w:bidi="ar-SA"/>
        </w:rPr>
      </w:pPr>
      <w:r>
        <w:pict>
          <v:shape id="_x0000_i124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w:eastAsia="arial" w:hAnsi="arial" w:cs="arial"/>
            <w:b/>
            <w:bCs/>
            <w:i/>
            <w:color w:val="0077CC"/>
            <w:kern w:val="32"/>
            <w:sz w:val="28"/>
            <w:szCs w:val="32"/>
            <w:u w:val="single"/>
            <w:shd w:val="clear" w:color="auto" w:fill="FFFFFF"/>
            <w:lang w:val="en-US" w:eastAsia="en-US" w:bidi="ar-SA"/>
          </w:rPr>
          <w:t xml:space="preserve">Exit Academy, Enter Dragon: </w:t>
        </w:r>
      </w:hyperlink>
      <w:hyperlink r:id="rId7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04" w:history="1">
        <w:r>
          <w:rPr>
            <w:rFonts w:ascii="arial" w:eastAsia="arial" w:hAnsi="arial" w:cs="arial"/>
            <w:b/>
            <w:bCs/>
            <w:i/>
            <w:color w:val="0077CC"/>
            <w:kern w:val="32"/>
            <w:sz w:val="28"/>
            <w:szCs w:val="32"/>
            <w:u w:val="single"/>
            <w:shd w:val="clear" w:color="auto" w:fill="FFFFFF"/>
            <w:lang w:val="en-US" w:eastAsia="en-US" w:bidi="ar-SA"/>
          </w:rPr>
          <w:t xml:space="preserve"> Seek Martial-Arts Edge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6, 1992,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1992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Section B; Page 5; Column 2; Metropolitan Desk; Column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1073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THOMAS J. LUECK,</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THOMAS J. LUECK,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LINDENHURST, L.I., March 5</w:t>
      </w:r>
    </w:p>
    <w:p>
      <w:pPr>
        <w:keepNext/>
        <w:spacing w:before="240" w:after="0" w:line="340" w:lineRule="atLeast"/>
        <w:ind w:left="0" w:right="0" w:firstLine="0"/>
        <w:jc w:val="left"/>
        <w:rPr>
          <w:lang w:val="en-US" w:eastAsia="en-US" w:bidi="ar-SA"/>
        </w:rPr>
      </w:pPr>
      <w:bookmarkStart w:id="126" w:name="Body_61"/>
      <w:bookmarkEnd w:id="126"/>
      <w:r>
        <w:rPr>
          <w:rFonts w:ascii="arial" w:eastAsia="arial" w:hAnsi="arial" w:cs="arial"/>
          <w:b/>
          <w:color w:val="000000"/>
          <w:sz w:val="28"/>
          <w:lang w:val="en-US" w:eastAsia="en-US" w:bidi="ar-SA"/>
        </w:rPr>
        <w:t>Body</w:t>
      </w:r>
    </w:p>
    <w:p>
      <w:pPr>
        <w:spacing w:line="60" w:lineRule="exact"/>
        <w:rPr>
          <w:lang w:val="en-US" w:eastAsia="en-US" w:bidi="ar-SA"/>
        </w:rPr>
      </w:pPr>
      <w:r>
        <w:pict>
          <v:line id="_x0000_s1248" style="position:absolute;z-index:251820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was a routine Sunday afternoon recently at Modern Warrior, a martial-arts academy here, where students grunted, punched, kicked and catapulted each other in ways that might have been choreographed for a late-night movie fantasy.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Lindenhurst, fantasy is not what it seems. All the students in the Sunday class, like 2,000 before them, were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correction officers who had invested their own time and money to learn self-defense techniques that go far beyond what is taught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are among a legion of law-enforcement professionals across the nation who say that traditional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is inadequate and that techniques derived from karate and other advanced forms of hand-to-hand combat make them more confident on the streets and better at their jobs.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civil-rights advocates bristle at the claim, saying martial-arts training can be used to bypass department guidelines and disguise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Helping Minimize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officers here, most of them members of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said their advanced self-defense training may embody a better approach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giving them the skills to minimize violence, and alternatives to the traditional dependence of American law enforcement on its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objective is to control situations with restrained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said Phil Messina, a retired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and president of Modern Warrior, who offered his first classes for law-enforcement personnel in 1987. He says his waiting list is at least one year long.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tell cops not to shoot, but the idea is to give them other options,"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Although they are hardly changing the face of law enforcement, courses like his have sprung up over the last five years in almost every state.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are hungry for proper training, and they don't feel they are getting it in traditional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programs," said Edward Nowicki, executive director of the American Society of Law Enforcement Trainers, which was formed in 1987 and now has 4,000 members, both private trainers and those working for law-enforcement agencies.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generally unenthusiastic, arguing that the training they provide is adequate.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example, at New York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where recruits undergo 22 weeks of instruction, 34 hours are devoted to a program of "unarmed self-defense," said Lieut. Jack McManus, commander of the academy's physical education unit. Among the subjects covered are techniques in handling disorderly demonstrators, keeping a gun from being taken away by an assailant, kicking, punching and throwing.</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'People Get Rusty'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Formal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has shortcomings, Mr. Messina says: Classes are large, often involving more than 100 recruits, and refresher courses in basic self-defense are not given.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just don't go far enough," he said. "Without in-service training people get rusty, they lose their edge and their confidence goes. That is what is dangerous; that is when you risk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some legal experts are deeply suspicious of the course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cannot impose summary punishment in any form," said Norman Siegel, executive director of the New York chapter of the American Civil Liberties Union, "and if martial-arts training becomes the mechanism, it is totally inappropriate." He added that programs like the one at Modern Warrior may make officers more vulnerable by giving them a false sense of confidence.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Mr. Messina acknowledged the potential misuse of martial arts. "If cops start delivering roundhouse kicks to people's temples, they are going to be indicted," he said. His course for law-enforcement officers does not teach the more lethal forms of unarmed combat, but some officers take his other courses that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class here was conducted in a windowless room that is intended to simulate real-life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but looks a bit like a chamber of horrors.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Pistols and knives, all in plastic and rubber, hang in rows from the walls. Sirens wail, red lights revolve, battered dummies hang by their necks from the ceiling, and a thick rubber mat on the floor prevents serious injury, even when being slammed and twisted into submission.</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Many Shot With Own Guns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Each student had paid $400 for a course that includes 30 weekly classes. All said the techniques applied directly to the realities they face in dealing with violent criminals.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law enforcement personnel who are injured with firearms are shot with their own weapons, Mr. Messina said. One reason, he said, is that many experienced criminals believe that when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drawn a gun on them, the best method of escape is to wrestle it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street rule, which contrasts starkly with Hollywood portrayals, is that even after he is shot by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 desperate criminal can often continue to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the techniques advocated here are subtle. In one exercise, the officers were taught to free a pistol from an assailant by pressing it painfully into the attacker's hands, rather than pulling it away.</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3 Attackers at Once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Others were complex. In one particularly elaborate drill, each officer practiced subduing three attackers at once, one of them armed, by twisting arms, kicking thighs and using the battered body of one assailant as a shield against the others.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officers said they had already used some of the skills on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came down to a question of survival," said Andy Copertino, a New York City officer working in Queens, whose experience one night last year may reflect the effectiveness of advanced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chasing a crack dealer into a parking lot, Mr. Copertino said, he drew his pistol only to have the man grab the gun in both his hands. With the assailant's fingers gripping it, the pistol would not fire.</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 Real Fight for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Copertino said he pulled the trigger five times to no avail, and he knew he had to fight for his life.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Officer Copertino said he used the same technique that was practiced at Modern Warrior, pushing forward on the gun so hard that it twisted his attacker's wrists backward and the man released his grip. He got away, but Officer Copertino was unharmed.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officer added that shooting at a fleeing suspect would have violated department rules.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did his job properly," said Mr. Messina. "The critical thing is he controlled the situation, avoided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and was back on the job the next day."</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49" style="position:absolute;z-index:2518210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Phil Messina, a retired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sergeant, wearing hat, teaching at the Modern Warrior, his martial arts school in Lindenhurst, L.I. He works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or correction officers, who invest their own time and money to learn self-defense techniques that go beyond what is taught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academy. (Vic DeLucia/The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6, 1992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0" style="position:absolute;z-index:2518220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27" w:name="Bookmark_64"/>
      <w:bookmarkEnd w:id="127"/>
    </w:p>
    <w:p>
      <w:pPr>
        <w:rPr>
          <w:lang w:val="en-US" w:eastAsia="en-US" w:bidi="ar-SA"/>
        </w:rPr>
      </w:pPr>
      <w:r>
        <w:pict>
          <v:shape id="_x0000_i12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arial" w:eastAsia="arial" w:hAnsi="arial" w:cs="arial"/>
            <w:b/>
            <w:bCs/>
            <w:i/>
            <w:color w:val="0077CC"/>
            <w:kern w:val="32"/>
            <w:sz w:val="28"/>
            <w:szCs w:val="32"/>
            <w:u w:val="single"/>
            <w:shd w:val="clear" w:color="auto" w:fill="FFFFFF"/>
            <w:lang w:val="en-US" w:eastAsia="en-US" w:bidi="ar-SA"/>
          </w:rPr>
          <w:t>After Months of Promises, Now Comes the Hard Part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4, 2019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MITCH SMITH, JULIE BOSMAN and MONICA DAVEY</w:t>
      </w:r>
    </w:p>
    <w:p>
      <w:pPr>
        <w:keepNext/>
        <w:spacing w:before="240" w:after="0" w:line="340" w:lineRule="atLeast"/>
        <w:ind w:left="0" w:right="0" w:firstLine="0"/>
        <w:jc w:val="left"/>
        <w:rPr>
          <w:lang w:val="en-US" w:eastAsia="en-US" w:bidi="ar-SA"/>
        </w:rPr>
      </w:pPr>
      <w:bookmarkStart w:id="128" w:name="Body_62"/>
      <w:bookmarkEnd w:id="128"/>
      <w:r>
        <w:rPr>
          <w:rFonts w:ascii="arial" w:eastAsia="arial" w:hAnsi="arial" w:cs="arial"/>
          <w:b/>
          <w:color w:val="000000"/>
          <w:sz w:val="28"/>
          <w:lang w:val="en-US" w:eastAsia="en-US" w:bidi="ar-SA"/>
        </w:rPr>
        <w:t>Body</w:t>
      </w:r>
    </w:p>
    <w:p>
      <w:pPr>
        <w:spacing w:line="60" w:lineRule="exact"/>
        <w:rPr>
          <w:lang w:val="en-US" w:eastAsia="en-US" w:bidi="ar-SA"/>
        </w:rPr>
      </w:pPr>
      <w:r>
        <w:pict>
          <v:line id="_x0000_s1252" style="position:absolute;z-index:251823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CHICAGO -- Lori Lightfoot, a political novice, swept into Chicago's City Hall in staggering style, winning 73 percent of the vote and sending a deafening message to the political veteran she had defeated. She pronounced the results a ''broad mandate for change.'' She promised to break the city's endless cycle of corruption. She pledged to remake Chicago.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''Thriving, prosperous, better, stronger, fairer -- for everyone,'' Ms. Lightfoot said, beaming from a microphone in the hours after the votes were cast.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this is Chicago, a city that is vast, complex, set in its ways and full of problems that are now Ms. Lightfoot's to solve.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Lightfoot, who will become this city's first black woman mayor and its first openly gay mayor when she takes office in May, made clean government a centerpiece of her agenda. But Chicago still carries the vestiges of its notorious political machine and, by some measures, more corruption than any other American city. Chicago's entrenched and decades-long struggles with crime, segregation,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inequity loom. And its longstanding fiscal problems are urgent: Ms. Lightfoot must come up with another $1 billion to deal with a looming pension crisis, and fast.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all hard,'' said David Axelrod, a longtime Chicagoan and political strategist. ''She's just pulled off an extraordinary political feat and that bespeaks a certain intellect and strength that is important.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other skills that will be needed now -- to cajole people, to get people to accept compromise, to recognize how much of the loaf you can have,'' he added. ''This is really a challenging job and she comes to it in not optimal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[Read more about Mayor-elect Lori Lightfoot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Uncertainty in the City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Harold Washington, Chicago's first black mayor, arrived at City Hall in 1983 promising change, he was greeted with a stone wall of opposition from a large group of white aldermen. What followed was a period of racially charged political fighting that came to be known as Council Wars.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Ms. Lightfoot is unlikely to encounter that level of organized resistance from the 50-member City Council, she will have to contend with it as a formidable governing body: theoretically powerful, thick with alliances and at least partly stocked with aldermen who supported Ms. Lightfoot's opponent in the mayoral race, Toni Preckwinkle. Historically, mayors like Ms. Lightfoot's predecessor, Rahm Emanuel, have held a firm hand over the council in setting the city's agenda, but Ms. Lightfoot's relationship with the aldermen is uncertain for now.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them owe their elections to Lori, and so for the first time in perhaps 55 years, you may see the emergence of the kind of Chicago city government that during that time has only existed on paper -- a weak mayor/strong City Council government,'' said Marilyn Katz, a political consultant who worked on the Harold Washington campaign. ''What she uses to get them to vote for her proposals is unclear.''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David Orr, a former county clerk who served briefly as an interim Chicago mayor in the 1980s, said he thought Ms. Lightfoot's overwhelming margin of victory -- she won all 50 of the city's wards -- would ease her efforts to make inroads with the City Council.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going to be a battle, O.K. -- a battle in the sense that power never wants to give up what it's got,'' Mr. Orr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Ja'Mal Green, an activist and former mayoral candidate who supported Ms. Lightfoot, said he believed that voters understood that Ms. Lightfoot could not instantly make all the changes she has pledged.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''She's not going to be able to make good on every promise,'' Mr. Green said. ''She'll be able to start the path for all the things that she promised.''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Council is not the only possible roadblock between Ms. Lightfoot and her ambitious agenda. Ms. Lightfoot, who promised in her campaign to kill what's left of the sputtering ''Chicago machine,'' a system of patronage and corruption that once dominated city politics, will also face the challenge of working with Ms. Preckwinkle, who remains the president of the Cook County Board and will work in an office near Ms. Lightfoot.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Preckwinkle and Ms. Lightfoot sparred during debates this year, yet they exited the campaign on a gracious note. At the urging of the Rev. Jesse Jackson, they both appeared on Wednesday morning at the Rainbow PUSH Coalition on the city's South Side, holding hands in a gesture of 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Promises of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challenge ahead for Ms. Lightfoot: the scandal-prone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persistently high homicide rate, both of which damaged the city's reputation and vexed Mr. Emanuel through eight years in office.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will quickly be tested. After running on promises to reduce gun violence, Ms. Lightfoot will take office just before summer, the season when shootings traditionally spike.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child should have to worry about the consequences of going to the park and no parent should have to keep their kids inside on a warm day for fear of violence,'' Ms. Lightfoot's campaign website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Generations of Chicago mayors have struggled to tamp down violence and root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sometimes making progress but never ending the problems. Ms. Lightfoot, who made the issues central to her campaign, will have to decide whether to pursue her promised changes with new leadership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keep Superintendent Eddie Johnson in his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Lightfoot's role with law enforcement is complex. She emerged in recent years as one of the chief critics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 led a panel that found patterns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systemic racism and strained community relations in the department. But she has a background in law enforcement, including a stint as a federal prosecutor, and has worked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roles in Chicago, including as the president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Vague Plan for a Financial Mess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Perhaps most of all, Ms. Lightfoot will be tested by the city's urgent fiscal woes.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four of the pension funds are miserably underfunded. Ms. Lightfoot also must dream up a plan to solve an expected budget shortfall in the coming year. That all comes as Chicagoans are increasingly frustrated over mounting taxes and increased fees -- and loath to even talk about digging up any more cash for City Hall. And the possibility of worse economic times could make matters even more dire.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city and state of Illinois descended into their worst-in-the-nation financial condition during one of the longest economic expansions in U.S. history,'' Laurence Msall, president of the Civic Federation, a watchdog group, said. ''Neither government is currently prepared to weather the storm in the event of a recession, particularly if it is deep or long-lasting.''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fiscal challenges have developed over decades and multiple mayors, and they loom. During a combative campaign, neither Ms. Lightfoot nor her opponent laid out a comprehensive plan to solve the problem.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hard part starts now,'' said Eric Adelstein, a political consultant in Chicago who helped with Ms. Lightfoot's campaign. ''There are huge challenges facing this city. It's an exciting moment, but these jobs are rough.''</w:t>
      </w:r>
    </w:p>
    <w:p>
      <w:pPr>
        <w:keepNext w:val="0"/>
        <w:spacing w:before="240" w:after="0" w:line="260" w:lineRule="atLeast"/>
        <w:ind w:left="0" w:right="0" w:firstLine="0"/>
        <w:jc w:val="left"/>
        <w:rPr>
          <w:lang w:val="en-US" w:eastAsia="en-US" w:bidi="ar-SA"/>
        </w:rPr>
      </w:pPr>
      <w:r>
        <w:rPr>
          <w:lang w:val="en-US" w:eastAsia="en-US" w:bidi="ar-SA"/>
        </w:rPr>
        <w:br/>
      </w:r>
      <w:hyperlink r:id="rId712" w:history="1">
        <w:r>
          <w:rPr>
            <w:rFonts w:ascii="arial" w:eastAsia="arial" w:hAnsi="arial" w:cs="arial"/>
            <w:i/>
            <w:color w:val="0077CC"/>
            <w:sz w:val="20"/>
            <w:u w:val="single"/>
            <w:shd w:val="clear" w:color="auto" w:fill="FFFFFF"/>
            <w:lang w:val="en-US" w:eastAsia="en-US" w:bidi="ar-SA"/>
          </w:rPr>
          <w:t>https://www.nytimes.com/2019/04/03/us/lori-lightfoot-chicago.html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3" style="position:absolute;z-index:2518241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Harold Washington, right, met resistance when he became Chicago's first black mayor in 1983. A challenge for Lori Lightfoot will be working with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led by Eddie Johnson, below. (PHOTOGRAPHSBY KEN LOVE/ASSOCIATED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RICH HEIN/CHICAGO SUN-TIMES, VIA ASSOCIATED PRESS)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4,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4" style="position:absolute;z-index:25182515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13"/>
          <w:headerReference w:type="default" r:id="rId714"/>
          <w:footerReference w:type="even" r:id="rId715"/>
          <w:footerReference w:type="default" r:id="rId716"/>
          <w:headerReference w:type="first" r:id="rId717"/>
          <w:footerReference w:type="first" r:id="rId718"/>
          <w:type w:val="nextPage"/>
          <w:pgSz w:w="12240" w:h="15840"/>
          <w:pgMar w:top="840" w:right="1000" w:bottom="840" w:left="1000" w:header="400" w:footer="400"/>
          <w:pgNumType w:fmt="decimal"/>
          <w:cols w:space="720"/>
          <w:titlePg/>
        </w:sectPr>
      </w:pPr>
    </w:p>
    <w:p>
      <w:pPr>
        <w:rPr>
          <w:lang w:val="en-US" w:eastAsia="en-US" w:bidi="ar-SA"/>
        </w:rPr>
      </w:pPr>
      <w:bookmarkStart w:id="129" w:name="Bookmark_65"/>
      <w:bookmarkEnd w:id="129"/>
    </w:p>
    <w:p>
      <w:pPr>
        <w:rPr>
          <w:lang w:val="en-US" w:eastAsia="en-US" w:bidi="ar-SA"/>
        </w:rPr>
      </w:pPr>
      <w:r>
        <w:pict>
          <v:shape id="_x0000_i12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9" w:history="1">
        <w:r>
          <w:rPr>
            <w:rFonts w:ascii="arial" w:eastAsia="arial" w:hAnsi="arial" w:cs="arial"/>
            <w:b/>
            <w:bCs/>
            <w:i/>
            <w:color w:val="0077CC"/>
            <w:kern w:val="32"/>
            <w:sz w:val="28"/>
            <w:szCs w:val="32"/>
            <w:u w:val="single"/>
            <w:shd w:val="clear" w:color="auto" w:fill="FFFFFF"/>
            <w:lang w:val="en-US" w:eastAsia="en-US" w:bidi="ar-SA"/>
          </w:rPr>
          <w:t>SOVIET CRACKDOWN: Washington;</w:t>
        </w:r>
      </w:hyperlink>
      <w:r>
        <w:rPr>
          <w:rFonts w:ascii="Arial" w:hAnsi="Arial" w:cs="Arial"/>
          <w:b/>
          <w:bCs/>
          <w:kern w:val="32"/>
          <w:sz w:val="32"/>
          <w:szCs w:val="32"/>
          <w:lang w:val="en-US" w:eastAsia="en-US" w:bidi="ar-SA"/>
        </w:rPr>
        <w:br/>
      </w:r>
      <w:hyperlink r:id="rId719" w:history="1">
        <w:r>
          <w:rPr>
            <w:rFonts w:ascii="arial" w:eastAsia="arial" w:hAnsi="arial" w:cs="arial"/>
            <w:b/>
            <w:bCs/>
            <w:i/>
            <w:color w:val="0077CC"/>
            <w:kern w:val="32"/>
            <w:sz w:val="28"/>
            <w:szCs w:val="32"/>
            <w:u w:val="single"/>
            <w:shd w:val="clear" w:color="auto" w:fill="FFFFFF"/>
            <w:lang w:val="en-US" w:eastAsia="en-US" w:bidi="ar-SA"/>
          </w:rPr>
          <w:t>Bush Appeals to Kremlin Leaders To Refrain From Force in Baltics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22, 1991,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Foreign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14; Column 1; Foreign Desk; Column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DAVID BINDER, Special to The New York Times</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DAVID BINDER,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WASHINGTON, Jan. 21</w:t>
      </w:r>
    </w:p>
    <w:p>
      <w:pPr>
        <w:keepNext/>
        <w:spacing w:before="240" w:after="0" w:line="340" w:lineRule="atLeast"/>
        <w:ind w:left="0" w:right="0" w:firstLine="0"/>
        <w:jc w:val="left"/>
        <w:rPr>
          <w:lang w:val="en-US" w:eastAsia="en-US" w:bidi="ar-SA"/>
        </w:rPr>
      </w:pPr>
      <w:bookmarkStart w:id="130" w:name="Body_63"/>
      <w:bookmarkEnd w:id="130"/>
      <w:r>
        <w:rPr>
          <w:rFonts w:ascii="arial" w:eastAsia="arial" w:hAnsi="arial" w:cs="arial"/>
          <w:b/>
          <w:color w:val="000000"/>
          <w:sz w:val="28"/>
          <w:lang w:val="en-US" w:eastAsia="en-US" w:bidi="ar-SA"/>
        </w:rPr>
        <w:t>Body</w:t>
      </w:r>
    </w:p>
    <w:p>
      <w:pPr>
        <w:spacing w:line="60" w:lineRule="exact"/>
        <w:rPr>
          <w:lang w:val="en-US" w:eastAsia="en-US" w:bidi="ar-SA"/>
        </w:rPr>
      </w:pPr>
      <w:r>
        <w:pict>
          <v:line id="_x0000_s1256" style="position:absolute;z-index:251826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President Bush said today that he was increasingly concerned about violent repression of nationalist independence movements in the Baltic republics by the Soviet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again appeal to the Soviet Union leaders to resist using force," Mr. Bush said at an impromptu meeting with reporters on his return from a weekend at Camp David to the White House. He was referring to reports of killings on Sunday in Riga, the Latvian capital, by elite troops from a Soviet Interior Ministry unit.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he appealed directly to President Mikhail S. Gorbachev to put a stop to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the Baltic capitals after an attack by Soviet soldiers on the nationalist government of Lithuania that also caused deaths.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Sanctions Under Consideration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White House briefing, Marlin Fitzwater, the President's spokesman, said the Administration, along with Western allied governments, was considering "sanctions and other kinds of measures" against the Soviet Union as a means of underscoring its concerns although he said that "no decisions have been made."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speaking of a meeting of 15 ambassadors of the North Atlantic Treaty Organization earlier in the day in Brussels, where punitive steps against Moscow were discussed.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Administration officials said the latest incidents added to their skepticism about holding to plans for Mr. Bush and Mr. Gorbachev to meet a little more than three weeks from now. Last week, Administration officials said the summit meeting was "up in the air."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afternoon, a State Department official noted that the Administration had called the Soviet Embassy on Sunday to express "our great concern" about the shootings in Riga but had received no response. The official said, "We are seeking to maintain U.S. officials in all three capitals on a virtually continuous basis" to gather information and convey American concerns in the Baltic republics. He said the policy was to "promote a peaceful process to resolve the disputes."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remarks were made against a background of mounting demands from Congress for concrete actions against Moscow, including stopping the planned extension of trade benefits and agricultural credits.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Personal Ties to Gorbachev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Bush Administration, like the Reagan Administration before it, has tended to base its overall relationship with the Soviet Union on the comfortable personal relationship developed first between President Gorbachev and President Reagan and then between Mr. Gorbachev and President Bush. That relationship has been strained by the killings in the Baltics, regardless of whether Mr. Gorbachev was directly responsible.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Administration also intends to demonstrate its concern by having Secretary of State James A. Baker 3d receive government officials from Latvia, Lithuania and Estonia on Tuesday.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of the officials, Deputy Prime Minister Dainis Ivans of Latvia and Vice President Bronius Kuzmickas of Lithuania, are also scheduled to address Congressional members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Commission on Cooperation and Security in Europe. Mr. Baker is also to receive Endall Lippmaa, an Estonian government minister.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Last week, Republican and Democratic members of the so-called Helsinki commission -- named for the Finnish capital, where 35 countries signed an agreement in 1975 on mutual cooperation and security -- sharply criticized Mr. Gorbachev because of the violent crackdown in the Baltics.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Orrin G. Hatch, Republican of Utah, suggested today in an article on the op-ed page of The New York Times and in an interview on Cable News Network that Washington establish "unofficial diplomatic liaison" with the Baltic republics and sponsor their membership in the General Agreement on Tariffs and Trade.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57" style="position:absolute;z-index:25182720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After Sunday's violence, Latvia is preparing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but the state prosecutor's office in Moscow issued a statement ordering Latvia to suspend all legislative acts contradicting Soviet Constitution, and to disband illegally armed units. A Latvian slept with rifles at the Lithuanian Parliament. (Agence France-Presse)</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22,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8" style="position:absolute;z-index:2518282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0"/>
          <w:headerReference w:type="default" r:id="rId721"/>
          <w:footerReference w:type="even" r:id="rId722"/>
          <w:footerReference w:type="default" r:id="rId723"/>
          <w:headerReference w:type="first" r:id="rId724"/>
          <w:footerReference w:type="first" r:id="rId725"/>
          <w:type w:val="nextPage"/>
          <w:pgSz w:w="12240" w:h="15840"/>
          <w:pgMar w:top="840" w:right="1000" w:bottom="840" w:left="1000" w:header="400" w:footer="400"/>
          <w:pgNumType w:fmt="decimal"/>
          <w:cols w:space="720"/>
          <w:titlePg/>
        </w:sectPr>
      </w:pPr>
    </w:p>
    <w:p>
      <w:pPr>
        <w:rPr>
          <w:lang w:val="en-US" w:eastAsia="en-US" w:bidi="ar-SA"/>
        </w:rPr>
      </w:pPr>
      <w:bookmarkStart w:id="131" w:name="Bookmark_66"/>
      <w:bookmarkEnd w:id="131"/>
    </w:p>
    <w:p>
      <w:pPr>
        <w:rPr>
          <w:lang w:val="en-US" w:eastAsia="en-US" w:bidi="ar-SA"/>
        </w:rPr>
      </w:pPr>
      <w:r>
        <w:pict>
          <v:shape id="_x0000_i125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6" w:history="1">
        <w:r>
          <w:rPr>
            <w:rFonts w:ascii="arial" w:eastAsia="arial" w:hAnsi="arial" w:cs="arial"/>
            <w:b/>
            <w:bCs/>
            <w:i/>
            <w:color w:val="0077CC"/>
            <w:kern w:val="32"/>
            <w:sz w:val="28"/>
            <w:szCs w:val="32"/>
            <w:u w:val="single"/>
            <w:shd w:val="clear" w:color="auto" w:fill="FFFFFF"/>
            <w:lang w:val="en-US" w:eastAsia="en-US" w:bidi="ar-SA"/>
          </w:rPr>
          <w:t xml:space="preserve">Wrongful Conviction Prompts Detroit </w:t>
        </w:r>
      </w:hyperlink>
      <w:hyperlink r:id="rId72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26" w:history="1">
        <w:r>
          <w:rPr>
            <w:rFonts w:ascii="arial" w:eastAsia="arial" w:hAnsi="arial" w:cs="arial"/>
            <w:b/>
            <w:bCs/>
            <w:i/>
            <w:color w:val="0077CC"/>
            <w:kern w:val="32"/>
            <w:sz w:val="28"/>
            <w:szCs w:val="32"/>
            <w:u w:val="single"/>
            <w:shd w:val="clear" w:color="auto" w:fill="FFFFFF"/>
            <w:lang w:val="en-US" w:eastAsia="en-US" w:bidi="ar-SA"/>
          </w:rPr>
          <w:t xml:space="preserve"> to Videotape Certain Interrogations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2006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JEREMY W. PETERS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DETROIT, April 10 </w:t>
      </w:r>
    </w:p>
    <w:p>
      <w:pPr>
        <w:keepNext/>
        <w:spacing w:before="240" w:after="0" w:line="340" w:lineRule="atLeast"/>
        <w:ind w:left="0" w:right="0" w:firstLine="0"/>
        <w:jc w:val="left"/>
        <w:rPr>
          <w:lang w:val="en-US" w:eastAsia="en-US" w:bidi="ar-SA"/>
        </w:rPr>
      </w:pPr>
      <w:bookmarkStart w:id="132" w:name="Body_64"/>
      <w:bookmarkEnd w:id="132"/>
      <w:r>
        <w:rPr>
          <w:rFonts w:ascii="arial" w:eastAsia="arial" w:hAnsi="arial" w:cs="arial"/>
          <w:b/>
          <w:color w:val="000000"/>
          <w:sz w:val="28"/>
          <w:lang w:val="en-US" w:eastAsia="en-US" w:bidi="ar-SA"/>
        </w:rPr>
        <w:t>Body</w:t>
      </w:r>
    </w:p>
    <w:p>
      <w:pPr>
        <w:spacing w:line="60" w:lineRule="exact"/>
        <w:rPr>
          <w:lang w:val="en-US" w:eastAsia="en-US" w:bidi="ar-SA"/>
        </w:rPr>
      </w:pPr>
      <w:r>
        <w:pict>
          <v:line id="_x0000_s1260" style="position:absolute;z-index:251829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Detroit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whose image has been marred for years by complaints of wrongful detentions, the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obtain confessions and other civil rights abuses, has agreed to videotape interrogations of all suspects in crimes that carry a penalty of life in prison without the possibility of 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Detroit's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Ella Bully-Cummings, said she viewed the new policy as a way to reform her department, which is operating under two consent decrees with the Department of Justice.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videotaping, part of a settlement of a lawsuit brought by the family of a mentally ill man who spent 17 years in prison after confessing to a rape and murder that he did not commit, is expected to be in place within six months.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''Number one, it keeps cops honest,'' Chief Bully-Cummings said. ''It's a protection for the citizen that's being interrogated. But from a chief's point of view, I think the greatest benefit is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because what it does is provide documentation that they didn't coerce.''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Chief Bully-Cummings said the department had installed equipment so it could begin taping interrogations once the final settlement was worked out and approved by the City Council and Judge Gerald E. Rosen of Federal District Court 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decade ago, the only states to require videotaped interrogations were Minnesota and Alaska. But in recent years, as DNA testing has led to the release of scores of prisoners and raised concerns about the prevalence of coerced confessions, more and more states and municipalities have begun recording interrogations. At least 450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across the country now do so, said Thomas P. Sullivan,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 in Chicago who has studied interrogation procedures.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you put it all on videotape, it gives you no leeway,'' he said. ''You can watch it. I can watch it. The jury can watch it. I always say it's like having an instant replay so you know whether the guy went out of bounds in a football game or whether the tennis ball went out of the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Advocates for the wrongfully convicted applauded Detroit's decision.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''Detroit in this case has real symbolism to it,'' said Barry C. Scheck, a lawyer who helped negotiate the new policy with the city on behalf of the family of the wrongfully imprisoned man, Eddie Joe Lloyd. ''It sends a message to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that even in the most difficult departments, this is something you can get done. That's the significance of this.''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 part of the consent decrees, which have been in place since 2003, Detroit agreed to overhaul its arrest, interrogation and detention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Lloyd died in 2004 at age 54, two years after he was released from prison. Though disabled by a circulation problem in his leg and suffering from heart disease, he spent his final years, family and friends said, convinced that his case could serve as an impetus for change.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Lloyd traveled across the country as a speaker for the Innocence Project, a program at the Benjamin N. Cardozo School of Law at Yeshiva University founded in part by Mr. Scheck that works to free the wrongfully convicted. Mr. Lloyd's customary sound bite, often uttered in interviews and speeches, was: ''DNA is God's signature. God's signature is never a forgery, and his checks never bounce.''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Ruth Lloyd Harlin, 56, Mr. Lloyd's younger sister, said the new policy brought ''a sense that the wrong has been righted.''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would have saved Eddie many years of being incarcerated if it had been in place when he went away,'' Ms. Harlin said. ''We can't change that. The only thing we can look forward to now is that it won't happen to anyone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Lloyd family is in the process of finalizing the settlement, reportedly worth more than $4 million, with the City of Detroit and state and county agencies in Michigan, lawyers involved with the case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early 1984, Mr. Lloyd, a patient at the Detroit Psychiatric Institute who suffered from delusions that he had a special ability to solve crimes, sent a letter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saying he wanted to help in the investigation of the killing of Michelle Jackson, 16, the latest victim in a rash of several dozen rapes and murders. It was similar to other letters he had written, falsely claiming he knew things that would allow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solve heinous and well-publicized cases.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this time,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letter mentioned details of Ms. Jackson's murder that had not been made public, and Mr. Lloyd quickly shot to the top of the list of suspects.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Lloyd's lawyers have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interrogated him at the hospital, fed him details of the crime and convinced him that confessing would help them find the real killer. At his sentencing, Judge Leonard Townsend of the Circuit Court in Wayne County said he regretted that Michigan had abolished the death penalty. He sentenced Mr. Lloyd to the maximum, life in prison.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listening to Mr. Scheck discuss the value of DNA testing in criminal cases on the talk show ''Donahue'' in 1995, Mr. Lloyd wrote to him and asked for help.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that time, most of the files had disappeared. But a pair of semen-stained long johns, which Mr. Lloyd said he had wrapped around Ms. Jackson's neck, had survived, and DNA testing determined that the stains had not come from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Acknowledging her department's tarnished image, Chief Bully-Cummings said the settlement in the Lloyd case was a step forward. ''I'm in charge of a department that's under two consent decrees,'' she said. ''So it's important for me as a chief to be proactive.''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 the videotaping, she said, ''I just thought this was the best practice for us.''</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1" style="position:absolute;z-index:2518302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Eddie Joe Lloyd, above, was exonerated on Aug. 26, 2002, after serving 17 years in prison. The new videotaping policy brings a ''sense that the wrong has been righted,'' said his sister, Ruth Lloyd Harlin, right. (Photo by Rebecca Cook/Reuters)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 by Fabrizio Costantini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2" style="position:absolute;z-index:2518312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27"/>
          <w:headerReference w:type="default" r:id="rId728"/>
          <w:footerReference w:type="even" r:id="rId729"/>
          <w:footerReference w:type="default" r:id="rId730"/>
          <w:headerReference w:type="first" r:id="rId731"/>
          <w:footerReference w:type="first" r:id="rId732"/>
          <w:type w:val="nextPage"/>
          <w:pgSz w:w="12240" w:h="15840"/>
          <w:pgMar w:top="840" w:right="1000" w:bottom="840" w:left="1000" w:header="400" w:footer="400"/>
          <w:pgNumType w:fmt="decimal"/>
          <w:cols w:space="720"/>
          <w:titlePg/>
        </w:sectPr>
      </w:pPr>
    </w:p>
    <w:p>
      <w:pPr>
        <w:rPr>
          <w:lang w:val="en-US" w:eastAsia="en-US" w:bidi="ar-SA"/>
        </w:rPr>
      </w:pPr>
      <w:bookmarkStart w:id="133" w:name="Bookmark_67"/>
      <w:bookmarkEnd w:id="133"/>
    </w:p>
    <w:p>
      <w:pPr>
        <w:rPr>
          <w:lang w:val="en-US" w:eastAsia="en-US" w:bidi="ar-SA"/>
        </w:rPr>
      </w:pPr>
      <w:r>
        <w:pict>
          <v:shape id="_x0000_i126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3" w:history="1">
        <w:r>
          <w:rPr>
            <w:rFonts w:ascii="arial" w:eastAsia="arial" w:hAnsi="arial" w:cs="arial"/>
            <w:b/>
            <w:bCs/>
            <w:i/>
            <w:color w:val="0077CC"/>
            <w:kern w:val="32"/>
            <w:sz w:val="28"/>
            <w:szCs w:val="32"/>
            <w:u w:val="single"/>
            <w:shd w:val="clear" w:color="auto" w:fill="FFFFFF"/>
            <w:lang w:val="en-US" w:eastAsia="en-US" w:bidi="ar-SA"/>
          </w:rPr>
          <w:t xml:space="preserve">Review Board Staff Faults </w:t>
        </w:r>
      </w:hyperlink>
      <w:hyperlink r:id="rId73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33" w:history="1">
        <w:r>
          <w:rPr>
            <w:rFonts w:ascii="arial" w:eastAsia="arial" w:hAnsi="arial" w:cs="arial"/>
            <w:b/>
            <w:bCs/>
            <w:i/>
            <w:color w:val="0077CC"/>
            <w:kern w:val="32"/>
            <w:sz w:val="28"/>
            <w:szCs w:val="32"/>
            <w:u w:val="single"/>
            <w:shd w:val="clear" w:color="auto" w:fill="FFFFFF"/>
            <w:lang w:val="en-US" w:eastAsia="en-US" w:bidi="ar-SA"/>
          </w:rPr>
          <w:t xml:space="preserve"> on Stop-and-Frisk Reports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28, 2000, Friday,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 Section B; Page 1; Column 2; Metropolitan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WILLIAM K. RASHBAUM </w:t>
      </w:r>
    </w:p>
    <w:p>
      <w:pPr>
        <w:keepNext/>
        <w:spacing w:before="240" w:after="0" w:line="340" w:lineRule="atLeast"/>
        <w:ind w:left="0" w:right="0" w:firstLine="0"/>
        <w:jc w:val="left"/>
        <w:rPr>
          <w:lang w:val="en-US" w:eastAsia="en-US" w:bidi="ar-SA"/>
        </w:rPr>
      </w:pPr>
      <w:bookmarkStart w:id="134" w:name="Body_65"/>
      <w:bookmarkEnd w:id="134"/>
      <w:r>
        <w:rPr>
          <w:rFonts w:ascii="arial" w:eastAsia="arial" w:hAnsi="arial" w:cs="arial"/>
          <w:b/>
          <w:color w:val="000000"/>
          <w:sz w:val="28"/>
          <w:lang w:val="en-US" w:eastAsia="en-US" w:bidi="ar-SA"/>
        </w:rPr>
        <w:t>Body</w:t>
      </w:r>
    </w:p>
    <w:p>
      <w:pPr>
        <w:spacing w:line="60" w:lineRule="exact"/>
        <w:rPr>
          <w:lang w:val="en-US" w:eastAsia="en-US" w:bidi="ar-SA"/>
        </w:rPr>
      </w:pPr>
      <w:r>
        <w:pict>
          <v:line id="_x0000_s1264" style="position:absolute;z-index:251832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Investigators for the Civilian Complaint Review Board have determined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routinely fail to file the required paperwork after frisking or searching people on New York City's streets. The board's staff has prepared a preliminary report that raises questions about whether the widespread violation of department policy has hampered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supervisors overseeing the judgment of officers on patrol.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investigators for the board, which is charged with reviewing civilian complaints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based their findings on a study of hundreds of instances in which people had been stopped and frisked or searched. In about half the cases investigated, the staff found, the officers involved had failed to file a written record of the encounter.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written reports, known as UF250's, are in part meant to establish a formal record of potentially dangerous or disputed interactions with civilians, and thus to provide a measure of accountability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 An officer, for instance, is required to record the time, location and reason for frisking or searching any civilian, as well as the result.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findings are included in a draft report, a copy of which was obtained by The New York Times. Frank H. Wohl, the board's chairman, called the report "extremely preliminary," and added that it had been prepared by the agency's staff, and had yet to receive input from any of the panel's 12 sitting board members.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54-page draft was extensive in its presentation of a wide variety of statistics on the review board's cases but sometimes unclear in its explanation of the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aggressive stop-and-frisk tactics have long been the subject of scrutiny and angry debate.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of whether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been aggressive to the point of recklessness with such tactics came up during the trial of four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their role in the shooting death of Amadou Diallo. The officers were acquitted of all charges. And late last year, the state attorney general, Eliot L. Spitzer, issued a report saying that the city's black and Hispanic residents had been unfairly singled out in the stop-and-frisk effort, a finding the department dismissed as flawed.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the review board staff's report suggests that even the official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statistics may have been inaccurate, and that far more stop-and-frisk encounters may have taken place in recent years and simply not been recorded.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unable to provide recent statistics on stop-and-frisk reports, but said that 138,872 had been filed in 1998.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Spitzer's report, based on department data, found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filed 175,000 reports between January 1998 and March 1999.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defines a frisk as patting down the outside of a suspect's clothing, feeling for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search is described as reaching inside a suspect's pockets or other interior parts of clothing to determine if an object felt is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failure to document stop-and-frisk encounters is disturbing for several reasons," the review board staff's report said. "First, the under-reporting of the mandated stops shows that N.Y.P.D. policy is not strictly adhered to by its own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Officers are not filling out UF250 forms according to the Patrol Guide's instructions, and this failure to appropriately document stop encounters undermines the N.Y.P.D.'s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Yesterday, several senior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acknowledged that officers commonly failed to file the paperwork, which is also meant to protect officers from accusations of misconduct stemming from the street encounters and to gather potentially valuable criminal intelligence on suspects.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officials defended the department, noting that no other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the state uses the forms, and that </w:t>
      </w:r>
      <w:r>
        <w:rPr>
          <w:rFonts w:ascii="arial" w:eastAsia="arial" w:hAnsi="arial" w:cs="arial"/>
          <w:b/>
          <w:i/>
          <w:color w:val="000000"/>
          <w:sz w:val="20"/>
          <w:u w:val="single"/>
          <w:lang w:val="en-US" w:eastAsia="en-US" w:bidi="ar-SA"/>
        </w:rPr>
        <w:t>excessive-force</w:t>
      </w:r>
      <w:r>
        <w:rPr>
          <w:rFonts w:ascii="arial" w:eastAsia="arial" w:hAnsi="arial" w:cs="arial"/>
          <w:color w:val="000000"/>
          <w:sz w:val="20"/>
          <w:lang w:val="en-US" w:eastAsia="en-US" w:bidi="ar-SA"/>
        </w:rPr>
        <w:t xml:space="preserve"> complaints against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have been dropping despite thousands of arrests and hundreds of thousands of encounters with the public each year.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refused to discuss the draft report yesterday, saying through a spokesman, "It's inappropriate to respond to a report that we have not received."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board began its study in March 1999, after the shooting of Mr. Diallo prompted weeks of protests and brought pressure to examine the nature and fairness of the department's street-stop practices, the draft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Street Encounter Committee, made up of three review board members, re-examined all the board's cases that were closed in 1997, 1998 and the first three months of 1999, examining only complaints that alleged an improper basis for being stopped, according to the draft.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Using a database designed specifically for the study, the board culled 1,727 search or frisk complaints down to a sample of more than 500 cases that had undergone a full board investigation. Searches incidental to arrests and searches conducted during the execution of a warrant were omitted from the sample, as were cases in which an officer reported seeing someone breaking the law before stopping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report said that the board was able to count the number of encounters in which UF250 forms were not filed, but it did not specify whether the determination that a search or frisk had been conducted was based on only the complainant's word or on other supporting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found that in 228 cases in which the suspect had been frisked and a full board investigation had been conducted, UF250 forms were filed in only 135 of the cases, or 59.2 percent. In 54 cases in which a person was searched, UF250's were found in 18, or 33.3 percent, of the cases. And in 85 cases where both a frisk and search were claimed, UF250's were available in 38 cases, or 44.7 percent. Additionally, in 168 cases in which an arrest was made, only 33 UF250 forms were filed, just 19.6 percent, the report found.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review board staff's findings echo a draft report by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Civil Rights Commission, which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own data suggested that its officers engaged in racial profiling during stop-and-frisk encounters.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review board's study cases found that while African-Americans make up 25.2 percent of New York City's population, they accounted for 63.8 percent of the people who complained about being stopped and frisked or searched on the street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Hispanics make up 24.4 percent of the population and accounted for 23.8 percent of the complaints, and whites account for 43.2 percent of the population but just 10.6 percent of the complaints.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draft report concluded with several recommendations, including that the department enforce its rules requiring officers to fill out the UF250's.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also called for greater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supervision, improved training on stop-and-frisk procedures and search-and-seizure laws and a requirement that officers explain to civilians the reasons why they were stopped and frisked, something that the report says officers did not do in 64.6 percent of the cases that resulted in no charges.</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5" style="position:absolute;z-index:2518333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Chart: "Physical Searches but No Physical Record"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supposed to complete and file forms when they frisk, search or arrest people, but investigators have found that they often don't.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Required forms were missing in 176 of the 535 cases investigated…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FRISKED FORMS PRESENT: 135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FORMS MISSING: 93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SEARCHED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FRISKED FORMS PRESENT: 18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FORMS MISSING: 36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FRISKED AND SEARCHED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FRISKED FORMS PRESENT: 38</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FORMS MISSING: 47</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...in addition to 135 cases (out of 168) in which the person was arrested.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ARRESTED</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FRISKED FORMS PRESENT: 33</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FORMS MISSING: 135</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(Source: Civilian Complaint Review Board Draft Report)(pg. B4)</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28,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43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35" w:name="Bookmark_68"/>
      <w:bookmarkEnd w:id="135"/>
    </w:p>
    <w:p>
      <w:pPr>
        <w:rPr>
          <w:lang w:val="en-US" w:eastAsia="en-US" w:bidi="ar-SA"/>
        </w:rPr>
      </w:pPr>
      <w:r>
        <w:pict>
          <v:shape id="_x0000_i126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w:eastAsia="arial" w:hAnsi="arial" w:cs="arial"/>
            <w:b/>
            <w:bCs/>
            <w:i/>
            <w:color w:val="0077CC"/>
            <w:kern w:val="32"/>
            <w:sz w:val="28"/>
            <w:szCs w:val="32"/>
            <w:u w:val="single"/>
            <w:shd w:val="clear" w:color="auto" w:fill="FFFFFF"/>
            <w:lang w:val="en-US" w:eastAsia="en-US" w:bidi="ar-SA"/>
          </w:rPr>
          <w:t xml:space="preserve">Racism of a Rogue Officer Casts Suspicion on </w:t>
        </w:r>
      </w:hyperlink>
      <w:hyperlink r:id="rId74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40" w:history="1">
        <w:r>
          <w:rPr>
            <w:rFonts w:ascii="arial" w:eastAsia="arial" w:hAnsi="arial" w:cs="arial"/>
            <w:b/>
            <w:bCs/>
            <w:i/>
            <w:color w:val="0077CC"/>
            <w:kern w:val="32"/>
            <w:sz w:val="28"/>
            <w:szCs w:val="32"/>
            <w:u w:val="single"/>
            <w:shd w:val="clear" w:color="auto" w:fill="FFFFFF"/>
            <w:lang w:val="en-US" w:eastAsia="en-US" w:bidi="ar-SA"/>
          </w:rPr>
          <w:t xml:space="preserve"> Nationwide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4, 1995, Monday,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National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1; ; Section 1;  Page 1;  Column 2;  National Desk ; Column 2;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SACK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SACK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ATLANTA, Sept. 3</w:t>
      </w:r>
    </w:p>
    <w:p>
      <w:pPr>
        <w:keepNext/>
        <w:spacing w:before="240" w:after="0" w:line="340" w:lineRule="atLeast"/>
        <w:ind w:left="0" w:right="0" w:firstLine="0"/>
        <w:jc w:val="left"/>
        <w:rPr>
          <w:lang w:val="en-US" w:eastAsia="en-US" w:bidi="ar-SA"/>
        </w:rPr>
      </w:pPr>
      <w:bookmarkStart w:id="136" w:name="Body_66"/>
      <w:bookmarkEnd w:id="136"/>
      <w:r>
        <w:rPr>
          <w:rFonts w:ascii="arial" w:eastAsia="arial" w:hAnsi="arial" w:cs="arial"/>
          <w:b/>
          <w:color w:val="000000"/>
          <w:sz w:val="28"/>
          <w:lang w:val="en-US" w:eastAsia="en-US" w:bidi="ar-SA"/>
        </w:rPr>
        <w:t>Body</w:t>
      </w:r>
    </w:p>
    <w:p>
      <w:pPr>
        <w:spacing w:line="60" w:lineRule="exact"/>
        <w:rPr>
          <w:lang w:val="en-US" w:eastAsia="en-US" w:bidi="ar-SA"/>
        </w:rPr>
      </w:pPr>
      <w:r>
        <w:pict>
          <v:line id="_x0000_s1268" style="position:absolute;z-index:251835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 since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battled black rioters and demonstrators in the streets of America's cities in the 1960's,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around the country have struggled to shed their reputations as enforcers of the prevailing white culture.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Nearly 30 years later, the audiotaped bigotry of a former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detective, Mark Fuhrman, reverberated last week not only through the Los Angeles courtroom where O. J. Simpson is on trial on murder charges but also through the nation, convincing many Americans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still have a long way to go.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have sought to portray Mr. Fuhrman as a lone rogue, race has also played a part in recent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corruption investigations in Philadelphia, New Orleans and New York, lending credence to the notion that the problem remains serious.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is particularly disturbing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and other law-enforcement experts, who maintain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made remarkable strides since the late 1960's. Using tools like affirmative action programs, community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techniques, civilian monitoring boards and diversity training,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worked aggressively to see that racist attitudes do not germinate into racist behavior,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in dozens of interviews last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they also said it was unrealistic to expect that racism could be stamped out in law enforcement when it remained so prevalent in society. "It's an evolutionary process," said Dr. Martin Reiser, who served as chief psychologist for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25 years. "It takes a long, long time, almost like getting genetic differences in new generations of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problems of racism and corruption in law enforcement are complicated these days by the inability of the criminal justice system to stanch the flow of drugs and guns on the streets. As Mr. Fuhrman's taped comments so graphically demonstrate, officers confront a powerful counterforce when they leave the classroom to pursue the dangerous mission that politicians like to characterize as the war on drugs.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"Once you get that war mentality, anything goes," said Joseph D. McNamara,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San Jose, Calif., and Kansas City, Mo., who writes about criminal justice issues at the Hoover Institution at Stanford University. "But these are peace officers, not soldiers.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have to make sure they know that they're not an occupation army."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Hubert Williams, president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a nonprofit research and support group in Washington, said: "The perception that the criminal justice system does not work makes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feel they have to take special measures to deal with the criminal element. That leads to the mind-set of a Mark Fuhrman."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minority officers say officers like Mr. Fuhrman are able to survive because white people want them to. "A great segment of the public thinks Mark Fuhrman is their hero, that he's protecting them against a black scourge," said Sgt. P. K. Gilstrap, a black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Dallas.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Fuhrman, the detective who testified that he had discovered much of the vital evidence against Mr. Simpson, used the word "nigger" 41 times in taped conversations with a professor who interviewed him as part of her research for a screenplay. He also spoke repeatedly about beating crime suspects and disregarding constitutional requirements for collecting evidence.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Dr. Gayle Fisher Stewart, project manager for training at the National Organization of Black Law Enforcement Executives, said she had been struck by Mr. Fuhrman's assertion to the professor, Laura Hart McKinny,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not need probable cause to search suspects because "you're God."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have forgotten that our right to enforce the law comes from the people, and a lot of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confuse the fact that the law is not theirs," Dr. Stewart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cities, criminal justice experts credit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with trying earnestly to address issues of race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The chiefs and their bosses, the mayors, have great incentives to do so because many cities have large proportions of minority voters and because city budgets can be strained by civil rights lawsuits.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resistance to change, many criminologists say, is found at lower rungs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hierarchy, where officers spend more time on the streets and where careers are often protected by civil service rules and strong unions.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this bureaucracy and this culture that's protective of those who abuse minority citizens," Mr. Williams said. "It's a culture of officers who are bonded together because the life of one depends on the 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culture is so strong that it often infects minority officers as well, several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"I've worked in eight forces, and sometimes the blacks and Hispanics are worse than the whites," said the Charleston, S.C.,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Reuben M. Greenberg, who is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now have policies that strictly prohibit racist language or behavior, under threat of suspension, or termination if the behavior persists. Sixty-five cities have civilian review boards that enforce rules against racism and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up from 20 in 1985. A study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Foundation found that blacks filed 42 percent of the complaints about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in 731 city departments in 1991, a year when they made up 21 percent of the population in those cities.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forces also have special classes for both recruits and veterans that teach about cultural differences in their communities. "We try to get them to think about their cultural baggage," Dr. Stewart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recent years,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most large cities, often spurred by court orders and consent decrees, have increased the percentages of black and Hispanic officers in their ranks and in positions of authority. But few of the 10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have minorities in uniform in the same proportions that minorities make up in their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Interestingly, Los Angeles is one that does. Blacks made up 14 percent of the population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1992. The department was only 9 percent black in 1983, a study for the Federal Bureau of Justice Statistics found. But in New York, where 29 percent of the population is black, only 11 percent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was black in 1992, up from 10 percent in 1983, the study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leading black law-enforcement officials said the integration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had not been enough. Dr. Lee P. Brown, who served 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Atlanta, Houston and New York before becoming President Clinton's drug policy chief, said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had to "change the culture of law enforcement" by emphasizing that it is as important for officers to protect individual rights as to make arrests and that their job is "to help and not hurt."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"Traditionally, we reward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the big arrest, for the shootout," Mr. Brown said. "We need to also reward them for being a part of the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community may be suspicious for a while, thanks to the sins of Mr. Fuhrman and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 Philadelphia, New York and New Orleans. In Philadelphia, officers have pleaded guilty to planting drug evidence, stealing money and falsifying arrest reports. In New York, the 30th Precinct in Harlem and 48th Precinct in the Bronx have been rife with corruption. In New Orleans,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has been charged with murdering three people, including another officer, and a second officer is a suspect in a string of killings.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Criminal justice experts worry that black jurors will give less credence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testify in trials and that black residents will be less willing to report crimes.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"Suddenly, everybody's looking 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saying, 'You know, we can't trust them,' " Mr. McNamara said. "I think the residue is going to be there for a long time."</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69"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Chart: "A CLOSER LOOK: Minorities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shows the nation's 10 largest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comparing the percentage of officers who are black or Hispanic with the percentage of the local population who are members of those minorities. (Source: U.S. Bureau of Justice Statistics) (pg. 6)</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4, 1995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0" style="position:absolute;z-index:25183744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37" w:name="Bookmark_69"/>
      <w:bookmarkEnd w:id="137"/>
    </w:p>
    <w:p>
      <w:pPr>
        <w:rPr>
          <w:lang w:val="en-US" w:eastAsia="en-US" w:bidi="ar-SA"/>
        </w:rPr>
      </w:pPr>
      <w:r>
        <w:pict>
          <v:shape id="_x0000_i127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w:eastAsia="arial" w:hAnsi="arial" w:cs="arial"/>
            <w:b/>
            <w:bCs/>
            <w:i/>
            <w:color w:val="0077CC"/>
            <w:kern w:val="32"/>
            <w:sz w:val="28"/>
            <w:szCs w:val="32"/>
            <w:u w:val="single"/>
            <w:shd w:val="clear" w:color="auto" w:fill="FFFFFF"/>
            <w:lang w:val="en-US" w:eastAsia="en-US" w:bidi="ar-SA"/>
          </w:rPr>
          <w:t>Chicago Braces as Video of Shooting Is Released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25, 2015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1499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MONICA DAVEY and MITCH SMITH</w:t>
      </w:r>
    </w:p>
    <w:p>
      <w:pPr>
        <w:keepNext/>
        <w:spacing w:before="240" w:after="0" w:line="340" w:lineRule="atLeast"/>
        <w:ind w:left="0" w:right="0" w:firstLine="0"/>
        <w:jc w:val="left"/>
        <w:rPr>
          <w:lang w:val="en-US" w:eastAsia="en-US" w:bidi="ar-SA"/>
        </w:rPr>
      </w:pPr>
      <w:bookmarkStart w:id="138" w:name="Body_67"/>
      <w:bookmarkEnd w:id="138"/>
      <w:r>
        <w:rPr>
          <w:rFonts w:ascii="arial" w:eastAsia="arial" w:hAnsi="arial" w:cs="arial"/>
          <w:b/>
          <w:color w:val="000000"/>
          <w:sz w:val="28"/>
          <w:lang w:val="en-US" w:eastAsia="en-US" w:bidi="ar-SA"/>
        </w:rPr>
        <w:t>Body</w:t>
      </w:r>
    </w:p>
    <w:p>
      <w:pPr>
        <w:spacing w:line="60" w:lineRule="exact"/>
        <w:rPr>
          <w:lang w:val="en-US" w:eastAsia="en-US" w:bidi="ar-SA"/>
        </w:rPr>
      </w:pPr>
      <w:r>
        <w:pict>
          <v:line id="_x0000_s1272" style="position:absolute;z-index:251838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A white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was charged with first-degree murder on Tuesday in the death of a 17-year-old black man, just hours before city officials appealed for calm as they released a chilling video of the officer shooting the teenager as he lay crumpled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grainy, nighttime dashboard camera video, which a judge ordered released last week, shows the young man running and then walking past officers in the middle of the street and spinning when bullets suddenly strike him down. For a moment, lying on the ground, he moves but then is still after he appears to be shot several more times. An officer kicks an object away from his body. The video shows none of the officers on the scene offering assistance to the teenager, Laquan McDonald.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Standing with community leaders before releasing the video, Mayor Rahm Emanuel and Garry McCarthy,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said they expected demonstrations in response to the graphic nature of the video, and urged people to avoid violence. ''It's fine to be passionate, but it is essential that it remain peaceful,'' Mr. Emanuel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 Jason Van Dyke, 37, who has been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for 14 years, is the first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decades to be charged with murder in an on-duty shooting. The city previously fought to keep the video private, citing a continuing investigation into the shooting.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Van Dyke was charged and the video released just over a year after Mr. McDonald was shot 16 times, even after he had stepped slightly away from the officer, prosecutors said. Witnesses said Mr. McDonald, who was carrying a three-inch folding knife, never spoke to Officer Van Dyke or any of the other officers and did not make threatening moves toward him. None of at least seven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on the scene fired their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N.A.A.C.P., on Twitter, called it ''unacceptable'' that it took over a year for the video to be released.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 of Mr. McDonald, which had opposed the video's release, issued a statement through its lawyers calling for calm. ''No one understands the anger more than us, but if you choose to speak out, we urge you to be peaceful,'' the family said. ''Don't resort to violence in Laquan's name. Let his legacy be better than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hours on Tuesday night, a crowd held a series of demonstrations along a maze through downtown Chicago. They blocked intersections, chanted outside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station, and climbed past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briefly block Congress Parkway, a feeder to the city's major expressways. The demonstrations were peaceful but tense at times, as protesters yelled at clusters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 few skirmishes led to at least a handful of arrests.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announcing the murder charge, Anita Alvarez, the Cook County state's attorney, acknowledged that she had pushed to charge the officer before the video became public. ''I made a decision to come forward first because I felt like, with the release of this video, that it's really important for public safety that the citizens of Chicago know that this officer is being held accountable for his actions,'' Ms. Alvarez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Since late last year, the shooting has been investigated by a team that included the F.B.I.,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in Chicago and the Cook County state's attorney's office. But Ms. Alvarez said she decided to proceed with charges on her own when the videotape was ordered released. Federal charges are still possible, legal experts said, and the federal authorities said their investigation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Ms. Alvarez, a two-term Democrat who is seeking re-election in March, defended herself against suggestions that the investigation had taken too long, saying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often take more than a year. And she rejected claims that she had buckled to political pressure by filing the charges before the video came out, saying she had reached a conclusion several weeks ago that charges were warranted.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Hours before the video's release, a judge, Donald Panarese Jr., ordered Officer Van Dyke held without bail, indicating that he wanted to see the video before revisiting the question of bond at a hearing on Monday. Officer Van Dyke faces 20 years to life in prison if convicted.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 Herbert, a lawyer for Officer Van Dyke, has said the officer believed the shooting was justified because he feared for his safety and that of other officers. Mr. Herbert said his client ''absolutely'' intended to go to trial. Dressed in a beige sweater and jeans, Mr. Van Dyke said little during the brief hearing.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charges and the release of the video came amid a national debate over race,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and a growing number of violent encounters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captured on video. 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has its own sometimes painful history, which by some estimates includes more than $500 million in settlements and other costs over the last decade tied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as well as reparations for black residents who said a group of officers abused and tortured them in the 1970s and '80s.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April, the city agreed to pay $5 million to the McDonald family, even before a suit had been filed in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the evening of Oct. 20, 2014,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approached Mr. McDonald on the city's Southwest Side, prosecutors said, after a resident reported seeing him breaking into trucks and stealing radios. Mr. McDonald, who had the folding knife in his hand, walked away as officers arrived. Someone called for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unit with a stun gun, though it was not clear whether anyone ever appeared with one. At one point, Mr. McDonald ''popped'' the tire on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apparently with his knife, the prosecutors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more officers arriving car by car, Mr. McDonald kept walking and jogging along, not responding to orders to drop the knife, prosecutors said. Near a Burger King along a busy stretch of Pulaski Road, Officer Van Dyke's marked Chevrolet Tahoe pulled up alongside other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including one containing a dashboard camera. Officer Van Dyke was on the scene for fewer than 30 seconds, prosecutors said, before he began shooting his service weapon, which had a 16-round capacity.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spanned 14 or 15 seconds, and in about 13 of those seconds, prosecutors say, Mr. McDonald was lying on the ground. He was hit 16 times, including in his backside. An autopsy showed the presence of the drug PCP in his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months, the city had refused to release the video. On Thursday, Franklin Valderrama, a Cook County judge, ordered it released. The city initially indicated that it would appeal, but Mr. Emanuel then announced that Chicago would release the video, and he issued a statement condemning Officer Van Dyke's actions and calling for prosecutors to take prompt action.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accordance with the judge's ruling, the city will release the video by Nov. 25, which we hope will provide prosecutors time to expeditiously bring their investigation to a conclusion so Chicago can begin to heal,'' Mr. Emanuel said last week. On Monday, he met privately with community leaders and pastors.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Van Dyke has worked as a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since June 2001, records show. He had been on administrative duty pending the investigation, and on Tuesday was placed on no-pay status because of the criminal charge, Mr. McCarthy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Herbert, the officer's lawyer, said Officer Van Dyke was highly decorated with an excellent record and numerous awards. But records show that the officer had been the subject of numerous complaints from residents, including allegations of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making racial slurs.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Herbert said that no merit had ever been found by the authorities in any of the allegations against Officer Van Dyke.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frequently involved in shootings, including 15 from July to September this year. But officers here rarely face charges for firing their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Dante Servin, a detective, is perhaps the most notable exception in recent memory. Mr. Servin was charged with involuntary manslaughter in a 2012 off-duty shooting that resulted in the death of Rekia Boyd, an unarmed black woman. A judge acquitted Mr. Servin this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Officials said Mr. McDonald was a ward of the state at the time of his death, and was attending an alternative school, Sullivan House High School. ''He was coming every day, joking and even giving hugs,'' Thomas Gattuso, the principal, said in an interview.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Michael D. Robbins, a lawyer for Mr. McDonald's family, said he had been raised, in large part, by a grandmother, who died in 2013. His mother had been working to regain custody before his death, Mr. Robbins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mother has not been able to bring herself to watch the video, he said. ''She is very, very distraught,'' Mr. Robbins said Monday evening. ''It's a reminder about the loss of her son -- and it's going to come as this big, glaring, publicly displayed event. She is very emotional.''</w:t>
      </w:r>
    </w:p>
    <w:p>
      <w:pPr>
        <w:keepNext w:val="0"/>
        <w:spacing w:before="240" w:after="0" w:line="260" w:lineRule="atLeast"/>
        <w:ind w:left="0" w:right="0" w:firstLine="0"/>
        <w:jc w:val="left"/>
        <w:rPr>
          <w:lang w:val="en-US" w:eastAsia="en-US" w:bidi="ar-SA"/>
        </w:rPr>
      </w:pPr>
      <w:r>
        <w:rPr>
          <w:lang w:val="en-US" w:eastAsia="en-US" w:bidi="ar-SA"/>
        </w:rPr>
        <w:br/>
      </w:r>
      <w:hyperlink r:id="rId748" w:history="1">
        <w:r>
          <w:rPr>
            <w:rFonts w:ascii="arial" w:eastAsia="arial" w:hAnsi="arial" w:cs="arial"/>
            <w:i/>
            <w:color w:val="0077CC"/>
            <w:sz w:val="20"/>
            <w:u w:val="single"/>
            <w:shd w:val="clear" w:color="auto" w:fill="FFFFFF"/>
            <w:lang w:val="en-US" w:eastAsia="en-US" w:bidi="ar-SA"/>
          </w:rPr>
          <w:t>http://www.nytimes.com/2015/11/25/us/chicago-officer-charged-in-death-of-black-teenager-official-says.html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73"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A video released Tuesday shows the shooting of Laquan McDonald by Officer Jason Van Dyke. (PHOTOGRAPH BY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Demonstrators blocked an intersection in Chicago after a video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 black teenager, Laquan McDonald, was released on Tuesday. (PHOTOGRAPH BY JOSHUA LOTT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Jason Van Dyke,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charged with first-degree murder in Mr. McDonald's death, arrived at court Tuesday. (PHOTOGRAPH BY ANTONIO PEREZ/CHICAGO TRIBUNE, VIA ASSOCIATED PRESS) (A20)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4" style="position:absolute;z-index:25184051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49"/>
          <w:headerReference w:type="default" r:id="rId750"/>
          <w:footerReference w:type="even" r:id="rId751"/>
          <w:footerReference w:type="default" r:id="rId752"/>
          <w:headerReference w:type="first" r:id="rId753"/>
          <w:footerReference w:type="first" r:id="rId754"/>
          <w:type w:val="nextPage"/>
          <w:pgSz w:w="12240" w:h="15840"/>
          <w:pgMar w:top="840" w:right="1000" w:bottom="840" w:left="1000" w:header="400" w:footer="400"/>
          <w:pgNumType w:fmt="decimal"/>
          <w:cols w:space="720"/>
          <w:titlePg/>
        </w:sectPr>
      </w:pPr>
    </w:p>
    <w:p>
      <w:pPr>
        <w:rPr>
          <w:lang w:val="en-US" w:eastAsia="en-US" w:bidi="ar-SA"/>
        </w:rPr>
      </w:pPr>
      <w:bookmarkStart w:id="139" w:name="Bookmark_70"/>
      <w:bookmarkEnd w:id="139"/>
    </w:p>
    <w:p>
      <w:pPr>
        <w:rPr>
          <w:lang w:val="en-US" w:eastAsia="en-US" w:bidi="ar-SA"/>
        </w:rPr>
      </w:pPr>
      <w:r>
        <w:pict>
          <v:shape id="_x0000_i127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5" w:history="1">
        <w:r>
          <w:rPr>
            <w:rFonts w:ascii="arial" w:eastAsia="arial" w:hAnsi="arial" w:cs="arial"/>
            <w:b/>
            <w:bCs/>
            <w:i/>
            <w:color w:val="0077CC"/>
            <w:kern w:val="32"/>
            <w:sz w:val="28"/>
            <w:szCs w:val="32"/>
            <w:u w:val="single"/>
            <w:shd w:val="clear" w:color="auto" w:fill="FFFFFF"/>
            <w:lang w:val="en-US" w:eastAsia="en-US" w:bidi="ar-SA"/>
          </w:rPr>
          <w:t>In the Nation;</w:t>
        </w:r>
      </w:hyperlink>
      <w:r>
        <w:rPr>
          <w:rFonts w:ascii="Arial" w:hAnsi="Arial" w:cs="Arial"/>
          <w:b/>
          <w:bCs/>
          <w:kern w:val="32"/>
          <w:sz w:val="32"/>
          <w:szCs w:val="32"/>
          <w:lang w:val="en-US" w:eastAsia="en-US" w:bidi="ar-SA"/>
        </w:rPr>
        <w:br/>
      </w:r>
      <w:hyperlink r:id="rId755" w:history="1">
        <w:r>
          <w:rPr>
            <w:rFonts w:ascii="arial" w:eastAsia="arial" w:hAnsi="arial" w:cs="arial"/>
            <w:b/>
            <w:bCs/>
            <w:i/>
            <w:color w:val="0077CC"/>
            <w:kern w:val="32"/>
            <w:sz w:val="28"/>
            <w:szCs w:val="32"/>
            <w:u w:val="single"/>
            <w:shd w:val="clear" w:color="auto" w:fill="FFFFFF"/>
            <w:lang w:val="en-US" w:eastAsia="en-US" w:bidi="ar-SA"/>
          </w:rPr>
          <w:t>Hanging Tough in L.A.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1991,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1991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Editorial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Section A; Page 21; Column 5; Editorial Desk; Column 5;; Op-Ed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701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TOM WICKER</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TOM WICKER</w:t>
      </w:r>
    </w:p>
    <w:p>
      <w:pPr>
        <w:keepNext/>
        <w:spacing w:before="240" w:after="0" w:line="340" w:lineRule="atLeast"/>
        <w:ind w:left="0" w:right="0" w:firstLine="0"/>
        <w:jc w:val="left"/>
        <w:rPr>
          <w:lang w:val="en-US" w:eastAsia="en-US" w:bidi="ar-SA"/>
        </w:rPr>
      </w:pPr>
      <w:bookmarkStart w:id="140" w:name="Body_68"/>
      <w:bookmarkEnd w:id="140"/>
      <w:r>
        <w:rPr>
          <w:rFonts w:ascii="arial" w:eastAsia="arial" w:hAnsi="arial" w:cs="arial"/>
          <w:b/>
          <w:color w:val="000000"/>
          <w:sz w:val="28"/>
          <w:lang w:val="en-US" w:eastAsia="en-US" w:bidi="ar-SA"/>
        </w:rPr>
        <w:t>Body</w:t>
      </w:r>
    </w:p>
    <w:p>
      <w:pPr>
        <w:spacing w:line="60" w:lineRule="exact"/>
        <w:rPr>
          <w:lang w:val="en-US" w:eastAsia="en-US" w:bidi="ar-SA"/>
        </w:rPr>
      </w:pPr>
      <w:r>
        <w:pict>
          <v:line id="_x0000_s1276" style="position:absolute;z-index:251841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American democracy, only Federal judges are supposed to hold their positions for life, and even they can be impeached. But Chief Daryl Gates of the Los Angeles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turning himself into another kind of lifetime appointee -- and it's easier to impeach a Federal judge than to force him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Chief Gates's position is protected by civil service; so the mayor, the civilian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or even the Civil Service Commission could remove him only with great difficulty -- and L.A. voters recently made it even harder. That makes Chief Gates more powerful, practically speaking, than any elected official.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a strong, bipartisan, prestigious, independent commission, with 3 of its 10 members appointed by Chief Gates himself, has recommended that the Los Angeles chief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serve only a five-year term, and be reappointed no more than once -- 10 years altogether. Chief Gates has already served 13 years, but immediately rebuffed the commission's strong suggestion that he now resign or retire.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Allegations of racist actions and brutal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L.A.P.D. officers led to the appointment of the independent commission, headed by Warren Christopher, a former U.S. Deputy Attorney General and Deputy Secretary of State, now a Los Angeles attorney. These allegations, which had been heard for years, gathered force after a civilian bystander videotaped a group of white officers beating a black motorist, Rodney King, in March. The videotape was widely shown on national television.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report of the Christopher commission, from which no member dissented, was devastating. It found that a "significant number" of officers often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especially against members of minority groups, and that these officers had rarely been disciplined and often were honored and promoted.</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reports frequently were falsified, the report said, civilian control was "illusory," civilian complaints were largely ignored, minority hirings and promotions within the force were insufficient, and minority officers were victims of racial slurs and discrimination. Messages between patrol cars -- many quoted in the report -- documented racial animosities, contempt for official restraints and violent attitudes among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findings can only bring stronger pressure on Chief Gates to get out, and on the Mayor and other officials to force him out. The Christopher report does not, however, provide means, other than reform approved by the voters, for dealing with his civil service status, and it offers no solution to a problem of greater importance -- Chief Gates's political strength among those who admire or condone the tough tactics he has permitted (some say encouraged) by some of his 8,450 L.A.P.D.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political strength is particularly evident among elected members of the City Council, many of whom believe -- with reason -- that the voting public supports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Daryl Gates, and has little sympathy with minorities. His position was reinforced on June 4, when city voters approved a ballot proposition allowing the Council to overturn any decision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 or the Civil Service Commission.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That made Chief Gates's ouster by either all but impossible -- although only 18 percent of Los Angeles voters took part in the June 4 balloting, and only 60 percent of those who did voted for the proposition that would serve to protect Chief Gates. In effect, therefore, only about 10 percent of the city's voters were enough to shore up his already powerful political 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 unhappy parallel presents itself -- the career of J. Edgar Hoover, the fabled Director of the F.B.I., who served nearly 50 years and died in that office. Eight Presidents didn't wish, or feared, to remove him because he became a symbol of opposition to crime and Communism, was revered by public and Congress, and was believed to "know too much" from secret files.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Daryl Gates profits from much the same reputation and inspires much the same fear. But Hoover's example caused Congress to limit his successors to one 10-year term. No doubt Chief Gates's obduracy ultimately will have the same result in Los Angeles -- too late to control him, and too bad for that.</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1991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425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56"/>
          <w:headerReference w:type="default" r:id="rId757"/>
          <w:footerReference w:type="even" r:id="rId758"/>
          <w:footerReference w:type="default" r:id="rId759"/>
          <w:headerReference w:type="first" r:id="rId760"/>
          <w:footerReference w:type="first" r:id="rId761"/>
          <w:type w:val="nextPage"/>
          <w:pgSz w:w="12240" w:h="15840"/>
          <w:pgMar w:top="840" w:right="1000" w:bottom="840" w:left="1000" w:header="400" w:footer="400"/>
          <w:pgNumType w:fmt="decimal"/>
          <w:cols w:space="720"/>
          <w:titlePg/>
        </w:sectPr>
      </w:pPr>
    </w:p>
    <w:p>
      <w:pPr>
        <w:rPr>
          <w:lang w:val="en-US" w:eastAsia="en-US" w:bidi="ar-SA"/>
        </w:rPr>
      </w:pPr>
      <w:bookmarkStart w:id="141" w:name="Bookmark_71"/>
      <w:bookmarkEnd w:id="141"/>
    </w:p>
    <w:p>
      <w:pPr>
        <w:rPr>
          <w:lang w:val="en-US" w:eastAsia="en-US" w:bidi="ar-SA"/>
        </w:rPr>
      </w:pPr>
      <w:r>
        <w:pict>
          <v:shape id="_x0000_i127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2" w:history="1">
        <w:r>
          <w:rPr>
            <w:rFonts w:ascii="arial" w:eastAsia="arial" w:hAnsi="arial" w:cs="arial"/>
            <w:b/>
            <w:bCs/>
            <w:i/>
            <w:color w:val="0077CC"/>
            <w:kern w:val="32"/>
            <w:sz w:val="28"/>
            <w:szCs w:val="32"/>
            <w:u w:val="single"/>
            <w:shd w:val="clear" w:color="auto" w:fill="FFFFFF"/>
            <w:lang w:val="en-US" w:eastAsia="en-US" w:bidi="ar-SA"/>
          </w:rPr>
          <w:t xml:space="preserve">Looking Ahead to the Winter Olympics, a Terrorist Response Team Trains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April 11, 2001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 Late Edition - Final </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1392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xml:space="preserve">  By JAMES DAO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SALT LAKE CITY  </w:t>
      </w:r>
    </w:p>
    <w:p>
      <w:pPr>
        <w:keepNext/>
        <w:spacing w:before="240" w:after="0" w:line="340" w:lineRule="atLeast"/>
        <w:ind w:left="0" w:right="0" w:firstLine="0"/>
        <w:jc w:val="left"/>
        <w:rPr>
          <w:lang w:val="en-US" w:eastAsia="en-US" w:bidi="ar-SA"/>
        </w:rPr>
      </w:pPr>
      <w:bookmarkStart w:id="142" w:name="Body_69"/>
      <w:bookmarkEnd w:id="142"/>
      <w:r>
        <w:rPr>
          <w:rFonts w:ascii="arial" w:eastAsia="arial" w:hAnsi="arial" w:cs="arial"/>
          <w:b/>
          <w:color w:val="000000"/>
          <w:sz w:val="28"/>
          <w:lang w:val="en-US" w:eastAsia="en-US" w:bidi="ar-SA"/>
        </w:rPr>
        <w:t>Body</w:t>
      </w:r>
    </w:p>
    <w:p>
      <w:pPr>
        <w:spacing w:line="60" w:lineRule="exact"/>
        <w:rPr>
          <w:lang w:val="en-US" w:eastAsia="en-US" w:bidi="ar-SA"/>
        </w:rPr>
      </w:pPr>
      <w:r>
        <w:pict>
          <v:line id="_x0000_s1279" style="position:absolute;z-index:251843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training script went like this: A terrorist bomb exploded at the airport. The military, at the request of the local authorities, rushed a convoy to the scene with supplies. But one of the trucks hit a boy, provoking an angry mob. What were the troops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another country, perhaps, the soldiers might have tried to fight their way past a violent crowd of civilians. But these were fellow Americans. So Lt. Col. Steve Bullimore, seated behind a computer screen inside a makeshift command post, turned to the man whose expertise seemed most pertinent, a military lawyer. His advice? Call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These events unfolded in a four-day training exercise here to prepare the Pentagon's newest terrorism response team, the Joint Task Force Civil Support, for next year's Winter Olympics in Salt Lake City.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beyond working out the bugs in their software or the kinks in their command structure, this exercise had the additional goal of training globe-trotting warriors to behave more like local firefighters: helpful, courteous and, above all, nothing like an invading army.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don't want to take over," said Col. Richard C. Roten, deputy commander of the task force. "We only want to be there as long as we are needed."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task force is at the center of an emerging debate over the military's role, if any, in responding to major terrorist attacks inside the nation's borders, a threat that many experts consider all but inevitable.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Many people in Congress, the Pentagon and local government argue that it would be unconscionable not to exploit the military's immense resources -- from tents and helicopters to medics and chemical detection teams -- during a nuclear, biological or chemical weapons attack against the nation.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have all the resources we don't," said Gary W. Peyton, deputy fire chief in Aurora, Colo., which participated in a terrorism training exercise with the military last year.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 idea has drawn sharp opposition from many civil libertarians who argue that soldiers trained for fighting wars are more likely to injure or kill civilians -- or violate civil rights -- than are civil authorities.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critics warn that once the armed forces are deployed domestically, they will come under intense pressure to engage in law enforcement activities, like detaining looters, questioning suspects or seizing property. Although federal law sharply restricts such activities by the military, the temptation will be to suspend those rules in times of crisis, the critics say.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it faces conflict, the military engages in mission creep," said Gregory T. Nojeim, chief legal counsel of the American Civil Liberties Union. "If sent in to shuffle petri dishes and deliver cots, the mission may evolve into more law-enforcement-type work when circumstances change. And everyone knows that circumstances will change."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indication of Washington's ambivalence on the issue was a bill introduced last month by Representative William M. Thornberry, Republican of Texas, that would create the National Homeland Security Agency to coordinate more than 40 federal agencies in preventing and responding to domestic terrorism. Notably absent from the legislation was any mention of the Department of Defense, whose role Mr. Thornberry says he is struggling to define.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have to be careful," Mr. Thornberry said in an interview. "We do not want the military to serve as law enforcement officers. And yet that line between military threats and law enforcement threats is blurry when you talk about terrorists sneaking nuclear or biological weapons into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Created in 1999, the Joint Task Force Civil Support has already been involved in security preparations for last year's political conventions and this year's presidential inauguration. With 82 members and an annual budget of $8.7 million, it is expected to grow to 121 people by 2003.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Based at Fort Monroe in Hampton, Va., as part of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Joint Forces Command, the task force's job is to locate and coordinate military resources to help in the aftermath of major terrorist attacks. It can be deployed only at the request of local or state civilian authorities, and it takes its directions from federal civilian agencies. In most situations, that would be the Federal Emergency Management Agency.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many ways, it has been structured to convey the Pentagon's concerns about civil liberties. Its commander, Maj. Gen. Bruce M. Lawlor, is a Vermont lawyer who comes from the National Guard, having never served on active duty before joining the task force. That experience has given him more contact with local and state civil officials than many military commanders.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strictly the guests, if you will, of state and local authorities," General Lawlor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task force members do not carry weapons. They have considered not wearing uniforms. And each member carries a "rules on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card stating they must not arrest anyone, seize property or use force, except in self-defense.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"My mission is to provide assistance to state and local civil authorities to save lives, prevent injury and restore critical infrastructure," the card says. "In executing my mission, I will treat all persons with dignity and respect."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Salt Lake City exercises, conducted indoors at a National Guard base outside town, did not involve actual troops or military equipment. Instead, it tried to test the decision-making skills of task force members inside a command post during a series of simulated terrorist attacks on the Olympics.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scenario involved Latin American terrorists exploding bombs filled with radioactive material outside a crowded sports arena, at the airport and in a hospital. Overwhelmed by the dead and injured, the local authorities request federal assistance. That is where the task force's work begins.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the exercise, task force commanders were peppered with requests from local authorities played by federal officials. One was for help screening people for radiation sickness. Another was to test drinking water. Others were for tents, trucks and medical supplies.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Later, the task force was asked to help decontaminate and store 1,400 bodies. Members immediately huddled to discuss the problem. Where could they obtain that many body bags? Should they fly in refrigerator trucks? How would they deal with the burial customs of 60 nations?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the task force's public affairs office was thrown a few curveballs. On the second day, one of the officers was handed news reports depicting soldiers "standing idly by" while looters plundered businesses. She fired off a statement under General Lawlor's name saying that the troops were prohibited from making arrests under the Posse Comitatus Act and were busy "saving as many lives as we can."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Posse Comitatus Act of 1878 prohibits the armed forces from engaging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activities within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without authorization from Congress or the president. The law has been revised to allow the military to perform such functions after nuclear, chemical or biological attacks, but only with the concurrence of the attorney general.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all its efforts to simulate actual situations, the exercise could not re-create the blinding confusion, physical stress and sheer panic that would accompany a major terrorist attack. And those are the forces, civil libertarians warn, that lead to unintended abuses.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would happen, for instance, if the military were asked to quarantine an area after a biological or nuclear attack? Might a panicky soldier shoot a fleeing civilian suspected of carrying a deadly virus? Or forcibly block a frightened crowd from entering a contaminated airport?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 sticky situation," Colonel Bullimore said. "If we cordon off -- that would be the wrong word -- if we set up monitor sites around the airport, we cannot forcibly prevent anybody from going in there. We would need martial law before we did any of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Task force members say they try hard not to think in traditional military terms, though it can be difficult. During a briefing on the size of the task force, Col. Bill Sick, the chief of staff, said, "This is what we go to war with."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Colonel Sick paused and smiled. "Let me think how I said that," he continued. "Think of this as the war we fight. This is our nation, our culture. These are the things we can bring to help."</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80" style="position:absolute;z-index:2518446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Lt. Col. Steve Bullimore relaying an urgent request for assistance to Capt. Shelia Lydon in a training exercise. (Tom Smart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11, 2001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1" style="position:absolute;z-index:25184563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63"/>
          <w:headerReference w:type="default" r:id="rId764"/>
          <w:footerReference w:type="even" r:id="rId765"/>
          <w:footerReference w:type="default" r:id="rId766"/>
          <w:headerReference w:type="first" r:id="rId767"/>
          <w:footerReference w:type="first" r:id="rId768"/>
          <w:type w:val="nextPage"/>
          <w:pgSz w:w="12240" w:h="15840"/>
          <w:pgMar w:top="840" w:right="1000" w:bottom="840" w:left="1000" w:header="400" w:footer="400"/>
          <w:pgNumType w:fmt="decimal"/>
          <w:cols w:space="720"/>
          <w:titlePg/>
        </w:sectPr>
      </w:pPr>
    </w:p>
    <w:p>
      <w:pPr>
        <w:rPr>
          <w:lang w:val="en-US" w:eastAsia="en-US" w:bidi="ar-SA"/>
        </w:rPr>
      </w:pPr>
      <w:bookmarkStart w:id="143" w:name="Bookmark_72"/>
      <w:bookmarkEnd w:id="143"/>
    </w:p>
    <w:p>
      <w:pPr>
        <w:rPr>
          <w:lang w:val="en-US" w:eastAsia="en-US" w:bidi="ar-SA"/>
        </w:rPr>
      </w:pPr>
      <w:r>
        <w:pict>
          <v:shape id="_x0000_i128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9" w:history="1">
        <w:r>
          <w:rPr>
            <w:rFonts w:ascii="arial" w:eastAsia="arial" w:hAnsi="arial" w:cs="arial"/>
            <w:b/>
            <w:bCs/>
            <w:i/>
            <w:color w:val="0077CC"/>
            <w:kern w:val="32"/>
            <w:sz w:val="28"/>
            <w:szCs w:val="32"/>
            <w:u w:val="single"/>
            <w:shd w:val="clear" w:color="auto" w:fill="FFFFFF"/>
            <w:lang w:val="en-US" w:eastAsia="en-US" w:bidi="ar-SA"/>
          </w:rPr>
          <w:t>Nigeria Denies Formal Talks on Captive Schoolgirls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28, 2014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ADAM NOSSITER; Jonathan Gopep contributed reporting from Damaturu, Nigeria, and Rick Gladstone from New York.</w:t>
      </w:r>
    </w:p>
    <w:p>
      <w:pPr>
        <w:keepNext/>
        <w:spacing w:before="240" w:after="0" w:line="340" w:lineRule="atLeast"/>
        <w:ind w:left="0" w:right="0" w:firstLine="0"/>
        <w:jc w:val="left"/>
        <w:rPr>
          <w:lang w:val="en-US" w:eastAsia="en-US" w:bidi="ar-SA"/>
        </w:rPr>
      </w:pPr>
      <w:bookmarkStart w:id="144" w:name="Body_70"/>
      <w:bookmarkEnd w:id="144"/>
      <w:r>
        <w:rPr>
          <w:rFonts w:ascii="arial" w:eastAsia="arial" w:hAnsi="arial" w:cs="arial"/>
          <w:b/>
          <w:color w:val="000000"/>
          <w:sz w:val="28"/>
          <w:lang w:val="en-US" w:eastAsia="en-US" w:bidi="ar-SA"/>
        </w:rPr>
        <w:t>Body</w:t>
      </w:r>
    </w:p>
    <w:p>
      <w:pPr>
        <w:spacing w:line="60" w:lineRule="exact"/>
        <w:rPr>
          <w:lang w:val="en-US" w:eastAsia="en-US" w:bidi="ar-SA"/>
        </w:rPr>
      </w:pPr>
      <w:r>
        <w:pict>
          <v:line id="_x0000_s1283" style="position:absolute;z-index:251846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DAKAR, Senegal -- With reports swirling in the Nigerian media of a possible negotiation to free hundreds of schoolgirls kidnapped by Islamist extremists, and the country's top armed forces commander ruling out force to do so, the government's chief spokesman again denied Tuesday that any ''formal, official'' talks were underway with the extremist group Boko Haram.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the same time the spokesman, Reuben Abati, said that there had been a ''deluge of people offering information'' in response to a $300,000 reward for help in freeing the girls, and that ''some people in government have been granting audiences to people who say they have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Abati's remarks, made in an interview from the Nigerian capital, Abuja, neither confirmed nor apparently ruled out some type of discussion with Boko Haram, or at least with people who claim to have contact with the group. They appeared to be consistent with surprising statements made on Monday by Air Chief Marshal Alex Badeh, who all but ruled out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to free the girls.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''Where they are held, can we go there with force?'' Chief Marshal Badeh was quoted as saying by the official Nigerian news agency, suggesting that the risk of harm to the girls in a military operation was high. He also said, ''We know where they are,'' a remark that was not confirmed in any of the Western capitals now aiding the Nigerians in the search.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top official in Cameroon confirmed that troops had been dispatched to that country's border with Nigeria, an area thought to have many members of the Islamist militant group. ''Cameroon is a collateral victim of an aggression that is unfortunately spilling over,'' said Issa Tchiroma Bakary, the country's communications minister, who declined to say how many troops had been sent.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fresh evidence that Boko Haram continues to rampage largely unchecked in Nigeria's northeast, residents of Buni Yadi -- where dozens of students at a state school were slaughtered in February -- said that Boko Haram fighters entered the town in pickup trucks on Monday evening and killed several dozen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soldiers. Unusually, the Islamists warned residents to simply stay out of their way, announcing that they were there to kill security agents, not civilians.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American military is conducting manned and unmanned surveillance flights over the Sambisa Forest, a wilderness in the country's far northeast where the girls are likely being held. But a State Department spokeswoman distanced Washington from the Nigerian officer's statement that the girls had been located.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have independent information from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support these reports you referenced,'' the spokeswoman, Jen Psaki, told reporters at a briefing. ''We certainly would not discuss publicly this sort of information regardless.''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Abati himself appeared to put some distance between the Nigerian government and the officer's affirmation that the military know where the girls 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look at the context in which the chief of defense staff made the statement,'' he said. ''The military has been under a lot of bashing the last few days. That statement restores confidence in the ability of the military. It gives hope.''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latest declarations by Nigerian officials highlight the dilemma facing the government. The Nigerian president, Goodluck Jonathan, had appeared to rule out discussions with Boko Haram nearly two weeks ago. Yet with the girls' captivity dragging on, and a growing realization of the risks of a military operation, talk of negotiations is gaining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seems to be a negotiation going on between the Boko Haram and the government. This is what I have learned,'' said Senator Ahmed Zanna, who represents part of Borno State, the principal terrorist base, in the country's national assembly. But Mr. Zanna, a frequent critic of the government, urged caution in appraising the government's declarations.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''Most of the statements they are giving out are untrue,'' Mr. Zanna said. ''People don't even believe what they are saying now. The Nigerian government, they are contradicting themselves all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Chief Marshal Badeh's remarks were given at a pro-Army rally on Monday that some Nigerian news media described as having been paid for by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Jibrin Ibrahim, a political scientist and a leader of the antigovernment protests in Abuja, called it ''renting a crowd'' in a column in Sahara Reporters, a Nigeria investigative news website. The website said those who attended the rally were taken there in buses paid for by the government; photographs showed them wearing red T-shirts similar to those worn by the antigovernment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Abati denied that the government had organized any demonstration this week. ''The government is interested in getting the girls back alive,'' he said. ''The terrorists are using the girls as human shields. They have their guns trained on the heads of the girls,'' the spokesman said.</w:t>
      </w:r>
    </w:p>
    <w:p>
      <w:pPr>
        <w:keepNext w:val="0"/>
        <w:spacing w:before="240" w:after="0" w:line="260" w:lineRule="atLeast"/>
        <w:ind w:left="0" w:right="0" w:firstLine="0"/>
        <w:jc w:val="left"/>
        <w:rPr>
          <w:lang w:val="en-US" w:eastAsia="en-US" w:bidi="ar-SA"/>
        </w:rPr>
      </w:pPr>
      <w:r>
        <w:rPr>
          <w:lang w:val="en-US" w:eastAsia="en-US" w:bidi="ar-SA"/>
        </w:rPr>
        <w:br/>
      </w:r>
      <w:hyperlink r:id="rId770" w:history="1">
        <w:r>
          <w:rPr>
            <w:rFonts w:ascii="arial" w:eastAsia="arial" w:hAnsi="arial" w:cs="arial"/>
            <w:i/>
            <w:color w:val="0077CC"/>
            <w:sz w:val="20"/>
            <w:u w:val="single"/>
            <w:shd w:val="clear" w:color="auto" w:fill="FFFFFF"/>
            <w:lang w:val="en-US" w:eastAsia="en-US" w:bidi="ar-SA"/>
          </w:rPr>
          <w:t>http://www.nytimes.com/2014/05/28/world/africa/nigeria-denies-formal-talks-on-captive-schoolgirls.html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4" style="position:absolute;z-index:251847680"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771"/>
          <w:headerReference w:type="default" r:id="rId772"/>
          <w:footerReference w:type="even" r:id="rId773"/>
          <w:footerReference w:type="default" r:id="rId774"/>
          <w:headerReference w:type="first" r:id="rId775"/>
          <w:footerReference w:type="first" r:id="rId776"/>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45" w:name="Bookmark_73"/>
      <w:bookmarkEnd w:id="145"/>
    </w:p>
    <w:p>
      <w:pPr>
        <w:rPr>
          <w:rFonts w:ascii="arial" w:eastAsia="arial" w:hAnsi="arial" w:cs="arial"/>
          <w:sz w:val="20"/>
          <w:lang w:val="en-US" w:eastAsia="en-US" w:bidi="ar-SA"/>
        </w:rPr>
      </w:pPr>
      <w:r>
        <w:pict>
          <v:shape id="_x0000_i1285"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777" w:history="1">
        <w:r>
          <w:rPr>
            <w:rFonts w:ascii="arial" w:eastAsia="arial" w:hAnsi="arial" w:cs="arial"/>
            <w:b/>
            <w:bCs/>
            <w:i/>
            <w:color w:val="0077CC"/>
            <w:kern w:val="32"/>
            <w:sz w:val="28"/>
            <w:szCs w:val="32"/>
            <w:u w:val="single"/>
            <w:shd w:val="clear" w:color="auto" w:fill="FFFFFF"/>
            <w:lang w:val="en-US" w:eastAsia="en-US" w:bidi="ar-SA"/>
          </w:rPr>
          <w:t>The Pandemic’s Toll on Los Angeles Museums; California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February 10, 2021 Wednesday 09:01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Jill Cowan and Robin Pogrebin</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Wednesday: Museums in Los Angeles haven’t been allowed to reopen indoors. That means they’ve had a unique challenge.</w:t>
      </w:r>
    </w:p>
    <w:p>
      <w:pPr>
        <w:keepNext/>
        <w:spacing w:before="240" w:after="0" w:line="340" w:lineRule="atLeast"/>
        <w:ind w:left="0" w:right="0" w:firstLine="0"/>
        <w:jc w:val="left"/>
        <w:rPr>
          <w:rFonts w:ascii="arial" w:eastAsia="arial" w:hAnsi="arial" w:cs="arial"/>
          <w:sz w:val="20"/>
          <w:lang w:val="en-US" w:eastAsia="en-US" w:bidi="ar-SA"/>
        </w:rPr>
      </w:pPr>
      <w:bookmarkStart w:id="146" w:name="Body_71"/>
      <w:bookmarkEnd w:id="14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286" style="position:absolute;z-index:251848704"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Wednesday: Museums in Los Angeles haven’t been allowed to reopen indoors. That means they’ve had a unique challenge.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is part of the </w:t>
      </w:r>
      <w:hyperlink r:id="rId778" w:history="1">
        <w:r>
          <w:rPr>
            <w:rFonts w:ascii="arial" w:eastAsia="arial" w:hAnsi="arial" w:cs="arial"/>
            <w:i/>
            <w:color w:val="0077CC"/>
            <w:sz w:val="20"/>
            <w:u w:val="single"/>
            <w:shd w:val="clear" w:color="auto" w:fill="FFFFFF"/>
            <w:lang w:val="en-US" w:eastAsia="en-US" w:bidi="ar-SA"/>
          </w:rPr>
          <w:t>California Today</w:t>
        </w:r>
      </w:hyperlink>
      <w:r>
        <w:rPr>
          <w:rFonts w:ascii="arial" w:eastAsia="arial" w:hAnsi="arial" w:cs="arial"/>
          <w:color w:val="000000"/>
          <w:sz w:val="20"/>
          <w:lang w:val="en-US" w:eastAsia="en-US" w:bidi="ar-SA"/>
        </w:rPr>
        <w:t xml:space="preserve"> newsletter. </w:t>
      </w:r>
      <w:hyperlink r:id="rId778" w:history="1">
        <w:r>
          <w:rPr>
            <w:rFonts w:ascii="arial" w:eastAsia="arial" w:hAnsi="arial" w:cs="arial"/>
            <w:i/>
            <w:color w:val="0077CC"/>
            <w:sz w:val="20"/>
            <w:u w:val="single"/>
            <w:shd w:val="clear" w:color="auto" w:fill="FFFFFF"/>
            <w:lang w:val="en-US" w:eastAsia="en-US" w:bidi="ar-SA"/>
          </w:rPr>
          <w:t>Sign up</w:t>
        </w:r>
      </w:hyperlink>
      <w:r>
        <w:rPr>
          <w:rFonts w:ascii="arial" w:eastAsia="arial" w:hAnsi="arial" w:cs="arial"/>
          <w:color w:val="000000"/>
          <w:sz w:val="20"/>
          <w:lang w:val="en-US" w:eastAsia="en-US" w:bidi="ar-SA"/>
        </w:rPr>
        <w:t xml:space="preserve"> to get it delivered to your inbox.)</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Throughout the pandemic, cultural institutions of all kinds have been hammered by an ever-changing set of closures and compounding loss.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That’s been particularly true in Los Angeles, by some measures </w:t>
      </w:r>
      <w:hyperlink r:id="rId778" w:history="1">
        <w:r>
          <w:rPr>
            <w:rFonts w:ascii="arial" w:eastAsia="arial" w:hAnsi="arial" w:cs="arial"/>
            <w:i/>
            <w:color w:val="0077CC"/>
            <w:sz w:val="20"/>
            <w:u w:val="single"/>
            <w:shd w:val="clear" w:color="auto" w:fill="FFFFFF"/>
            <w:lang w:val="en-US" w:eastAsia="en-US" w:bidi="ar-SA"/>
          </w:rPr>
          <w:t>the country’s worst-hit metropolis</w:t>
        </w:r>
      </w:hyperlink>
      <w:r>
        <w:rPr>
          <w:rFonts w:ascii="arial" w:eastAsia="arial" w:hAnsi="arial" w:cs="arial"/>
          <w:color w:val="000000"/>
          <w:sz w:val="20"/>
          <w:lang w:val="en-US" w:eastAsia="en-US" w:bidi="ar-SA"/>
        </w:rPr>
        <w:t xml:space="preserve">, where </w:t>
      </w:r>
      <w:hyperlink r:id="rId778" w:history="1">
        <w:r>
          <w:rPr>
            <w:rFonts w:ascii="arial" w:eastAsia="arial" w:hAnsi="arial" w:cs="arial"/>
            <w:i/>
            <w:color w:val="0077CC"/>
            <w:sz w:val="20"/>
            <w:u w:val="single"/>
            <w:shd w:val="clear" w:color="auto" w:fill="FFFFFF"/>
            <w:lang w:val="en-US" w:eastAsia="en-US" w:bidi="ar-SA"/>
          </w:rPr>
          <w:t>many indoor activities have been restricted</w:t>
        </w:r>
      </w:hyperlink>
      <w:r>
        <w:rPr>
          <w:rFonts w:ascii="arial" w:eastAsia="arial" w:hAnsi="arial" w:cs="arial"/>
          <w:color w:val="000000"/>
          <w:sz w:val="20"/>
          <w:lang w:val="en-US" w:eastAsia="en-US" w:bidi="ar-SA"/>
        </w:rPr>
        <w:t xml:space="preserve"> for the better part of a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My colleague </w:t>
      </w:r>
      <w:hyperlink r:id="rId778" w:history="1">
        <w:r>
          <w:rPr>
            <w:rFonts w:ascii="arial" w:eastAsia="arial" w:hAnsi="arial" w:cs="arial"/>
            <w:i/>
            <w:color w:val="0077CC"/>
            <w:sz w:val="20"/>
            <w:u w:val="single"/>
            <w:shd w:val="clear" w:color="auto" w:fill="FFFFFF"/>
            <w:lang w:val="en-US" w:eastAsia="en-US" w:bidi="ar-SA"/>
          </w:rPr>
          <w:t>Robin Pogrebin</w:t>
        </w:r>
      </w:hyperlink>
      <w:r>
        <w:rPr>
          <w:rFonts w:ascii="arial" w:eastAsia="arial" w:hAnsi="arial" w:cs="arial"/>
          <w:color w:val="000000"/>
          <w:sz w:val="20"/>
          <w:lang w:val="en-US" w:eastAsia="en-US" w:bidi="ar-SA"/>
        </w:rPr>
        <w:t xml:space="preserve">, who reports on cultural institutions, wrote about the toll of the pandemic on Los Angeles’s </w:t>
      </w:r>
      <w:hyperlink r:id="rId778" w:history="1">
        <w:r>
          <w:rPr>
            <w:rFonts w:ascii="arial" w:eastAsia="arial" w:hAnsi="arial" w:cs="arial"/>
            <w:i/>
            <w:color w:val="0077CC"/>
            <w:sz w:val="20"/>
            <w:u w:val="single"/>
            <w:shd w:val="clear" w:color="auto" w:fill="FFFFFF"/>
            <w:lang w:val="en-US" w:eastAsia="en-US" w:bidi="ar-SA"/>
          </w:rPr>
          <w:t>museums in this piece</w:t>
        </w:r>
      </w:hyperlink>
      <w:r>
        <w:rPr>
          <w:rFonts w:ascii="arial" w:eastAsia="arial" w:hAnsi="arial" w:cs="arial"/>
          <w:color w:val="000000"/>
          <w:sz w:val="20"/>
          <w:lang w:val="en-US" w:eastAsia="en-US" w:bidi="ar-SA"/>
        </w:rPr>
        <w:t>. She told us a little more about how she approached the story: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the pandemic, I had arranged with my editors to spend a few months a year in Los Angeles, doing stories on the art world there and building sources so that I could better integrate West Coast news into my regular cultural coverage.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last several years, Los Angeles had been a hotbed of activity, with more artists moving there, more galleries opening, the establishment of the </w:t>
      </w:r>
      <w:hyperlink r:id="rId778" w:history="1">
        <w:r>
          <w:rPr>
            <w:rFonts w:ascii="arial" w:eastAsia="arial" w:hAnsi="arial" w:cs="arial"/>
            <w:i/>
            <w:color w:val="0077CC"/>
            <w:sz w:val="20"/>
            <w:u w:val="single"/>
            <w:shd w:val="clear" w:color="auto" w:fill="FFFFFF"/>
            <w:lang w:val="en-US" w:eastAsia="en-US" w:bidi="ar-SA"/>
          </w:rPr>
          <w:t>Frieze L.A. art fair</w:t>
        </w:r>
      </w:hyperlink>
      <w:r>
        <w:rPr>
          <w:rFonts w:ascii="arial" w:eastAsia="arial" w:hAnsi="arial" w:cs="arial"/>
          <w:color w:val="000000"/>
          <w:sz w:val="20"/>
          <w:lang w:val="en-US" w:eastAsia="en-US" w:bidi="ar-SA"/>
        </w:rPr>
        <w:t xml:space="preserve"> and more activity among museums, including plans for two new ones — the Academy Museum of Motion Pictures and the Lucas Museum of Narrative Art.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[Catch up on </w:t>
      </w:r>
      <w:hyperlink r:id="rId778" w:history="1">
        <w:r>
          <w:rPr>
            <w:rFonts w:ascii="arial" w:eastAsia="arial" w:hAnsi="arial" w:cs="arial"/>
            <w:i/>
            <w:color w:val="0077CC"/>
            <w:sz w:val="20"/>
            <w:u w:val="single"/>
            <w:shd w:val="clear" w:color="auto" w:fill="FFFFFF"/>
            <w:lang w:val="en-US" w:eastAsia="en-US" w:bidi="ar-SA"/>
          </w:rPr>
          <w:t>California’s reopening process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the pandemic hit, I decided to stick with my L.A. plan, though it would clearly be more challenging in a Covid environment. Little did I know that my January arrival would put me smack dab in the middle of the virus’s </w:t>
      </w:r>
      <w:hyperlink r:id="rId778" w:history="1">
        <w:r>
          <w:rPr>
            <w:rFonts w:ascii="arial" w:eastAsia="arial" w:hAnsi="arial" w:cs="arial"/>
            <w:i/>
            <w:color w:val="0077CC"/>
            <w:sz w:val="20"/>
            <w:u w:val="single"/>
            <w:shd w:val="clear" w:color="auto" w:fill="FFFFFF"/>
            <w:lang w:val="en-US" w:eastAsia="en-US" w:bidi="ar-SA"/>
          </w:rPr>
          <w:t>epicenter</w:t>
        </w:r>
      </w:hyperlink>
      <w:r>
        <w:rPr>
          <w:rFonts w:ascii="arial" w:eastAsia="arial" w:hAnsi="arial" w:cs="arial"/>
          <w:color w:val="000000"/>
          <w:sz w:val="20"/>
          <w:lang w:val="en-US" w:eastAsia="en-US" w:bidi="ar-SA"/>
        </w:rPr>
        <w:t xml:space="preserve">, with an estimated </w:t>
      </w:r>
      <w:hyperlink r:id="rId778" w:history="1">
        <w:r>
          <w:rPr>
            <w:rFonts w:ascii="arial" w:eastAsia="arial" w:hAnsi="arial" w:cs="arial"/>
            <w:i/>
            <w:color w:val="0077CC"/>
            <w:sz w:val="20"/>
            <w:u w:val="single"/>
            <w:shd w:val="clear" w:color="auto" w:fill="FFFFFF"/>
            <w:lang w:val="en-US" w:eastAsia="en-US" w:bidi="ar-SA"/>
          </w:rPr>
          <w:t>one in three</w:t>
        </w:r>
      </w:hyperlink>
      <w:r>
        <w:rPr>
          <w:rFonts w:ascii="arial" w:eastAsia="arial" w:hAnsi="arial" w:cs="arial"/>
          <w:color w:val="000000"/>
          <w:sz w:val="20"/>
          <w:lang w:val="en-US" w:eastAsia="en-US" w:bidi="ar-SA"/>
        </w:rPr>
        <w:t xml:space="preserve"> of Los Angeles County’s roughly 10 million people infected since the pandemic’s outset.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Nevertheless, I connected with sources by phone and conducted in-person interviews with sources in masks. On one such visit to the Los Angeles County Museum of Art, the director, </w:t>
      </w:r>
      <w:hyperlink r:id="rId778" w:history="1">
        <w:r>
          <w:rPr>
            <w:rFonts w:ascii="arial" w:eastAsia="arial" w:hAnsi="arial" w:cs="arial"/>
            <w:i/>
            <w:color w:val="0077CC"/>
            <w:sz w:val="20"/>
            <w:u w:val="single"/>
            <w:shd w:val="clear" w:color="auto" w:fill="FFFFFF"/>
            <w:lang w:val="en-US" w:eastAsia="en-US" w:bidi="ar-SA"/>
          </w:rPr>
          <w:t>Michael Govan</w:t>
        </w:r>
      </w:hyperlink>
      <w:r>
        <w:rPr>
          <w:rFonts w:ascii="arial" w:eastAsia="arial" w:hAnsi="arial" w:cs="arial"/>
          <w:color w:val="000000"/>
          <w:sz w:val="20"/>
          <w:lang w:val="en-US" w:eastAsia="en-US" w:bidi="ar-SA"/>
        </w:rPr>
        <w:t>, emphasized the frustration experienced by his institution and others at having been closed since March.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director of </w:t>
      </w:r>
      <w:hyperlink r:id="rId778" w:history="1">
        <w:r>
          <w:rPr>
            <w:rFonts w:ascii="arial" w:eastAsia="arial" w:hAnsi="arial" w:cs="arial"/>
            <w:i/>
            <w:color w:val="0077CC"/>
            <w:sz w:val="20"/>
            <w:u w:val="single"/>
            <w:shd w:val="clear" w:color="auto" w:fill="FFFFFF"/>
            <w:lang w:val="en-US" w:eastAsia="en-US" w:bidi="ar-SA"/>
          </w:rPr>
          <w:t>the San Francisco Museum of Modern Art stepped down</w:t>
        </w:r>
      </w:hyperlink>
      <w:r>
        <w:rPr>
          <w:rFonts w:ascii="arial" w:eastAsia="arial" w:hAnsi="arial" w:cs="arial"/>
          <w:color w:val="000000"/>
          <w:sz w:val="20"/>
          <w:lang w:val="en-US" w:eastAsia="en-US" w:bidi="ar-SA"/>
        </w:rPr>
        <w:t xml:space="preserve"> following a bumpy year.]</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I had covered the reopening of museums in places like </w:t>
      </w:r>
      <w:hyperlink r:id="rId778" w:history="1">
        <w:r>
          <w:rPr>
            <w:rFonts w:ascii="arial" w:eastAsia="arial" w:hAnsi="arial" w:cs="arial"/>
            <w:i/>
            <w:color w:val="0077CC"/>
            <w:sz w:val="20"/>
            <w:u w:val="single"/>
            <w:shd w:val="clear" w:color="auto" w:fill="FFFFFF"/>
            <w:lang w:val="en-US" w:eastAsia="en-US" w:bidi="ar-SA"/>
          </w:rPr>
          <w:t>New York</w:t>
        </w:r>
      </w:hyperlink>
      <w:r>
        <w:rPr>
          <w:rFonts w:ascii="arial" w:eastAsia="arial" w:hAnsi="arial" w:cs="arial"/>
          <w:color w:val="000000"/>
          <w:sz w:val="20"/>
          <w:lang w:val="en-US" w:eastAsia="en-US" w:bidi="ar-SA"/>
        </w:rPr>
        <w:t xml:space="preserve"> and </w:t>
      </w:r>
      <w:hyperlink r:id="rId778" w:history="1">
        <w:r>
          <w:rPr>
            <w:rFonts w:ascii="arial" w:eastAsia="arial" w:hAnsi="arial" w:cs="arial"/>
            <w:i/>
            <w:color w:val="0077CC"/>
            <w:sz w:val="20"/>
            <w:u w:val="single"/>
            <w:shd w:val="clear" w:color="auto" w:fill="FFFFFF"/>
            <w:lang w:val="en-US" w:eastAsia="en-US" w:bidi="ar-SA"/>
          </w:rPr>
          <w:t>Houston</w:t>
        </w:r>
      </w:hyperlink>
      <w:r>
        <w:rPr>
          <w:rFonts w:ascii="arial" w:eastAsia="arial" w:hAnsi="arial" w:cs="arial"/>
          <w:color w:val="000000"/>
          <w:sz w:val="20"/>
          <w:lang w:val="en-US" w:eastAsia="en-US" w:bidi="ar-SA"/>
        </w:rPr>
        <w:t xml:space="preserve"> the fact that Los Angeles’s museums had never been allowed to reopen struck me. I subsequently spoke with the directors of other museums in the county, including the Hammer, the Petersen Automotive Museum, the Museum of Contemporary Art and the </w:t>
      </w:r>
      <w:hyperlink r:id="rId778" w:history="1">
        <w:r>
          <w:rPr>
            <w:rFonts w:ascii="arial" w:eastAsia="arial" w:hAnsi="arial" w:cs="arial"/>
            <w:i/>
            <w:color w:val="0077CC"/>
            <w:sz w:val="20"/>
            <w:u w:val="single"/>
            <w:shd w:val="clear" w:color="auto" w:fill="FFFFFF"/>
            <w:lang w:val="en-US" w:eastAsia="en-US" w:bidi="ar-SA"/>
          </w:rPr>
          <w:t>Autry Museum of the American West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also interviewed artists affected by the shutdown, and sought explanations from California’s governor, Gavin Newsom. The reporting process allowed me to connect with various players in the city’s art world. I look forward to continuing to tell their stories.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[Read </w:t>
      </w:r>
      <w:hyperlink r:id="rId778" w:history="1">
        <w:r>
          <w:rPr>
            <w:rFonts w:ascii="arial" w:eastAsia="arial" w:hAnsi="arial" w:cs="arial"/>
            <w:i/>
            <w:color w:val="0077CC"/>
            <w:sz w:val="20"/>
            <w:u w:val="single"/>
            <w:shd w:val="clear" w:color="auto" w:fill="FFFFFF"/>
            <w:lang w:val="en-US" w:eastAsia="en-US" w:bidi="ar-SA"/>
          </w:rPr>
          <w:t>the full story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to know about the pandemic today</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Tuesday, at yet </w:t>
      </w:r>
      <w:hyperlink r:id="rId778" w:history="1">
        <w:r>
          <w:rPr>
            <w:rFonts w:ascii="arial" w:eastAsia="arial" w:hAnsi="arial" w:cs="arial"/>
            <w:i/>
            <w:color w:val="0077CC"/>
            <w:sz w:val="20"/>
            <w:u w:val="single"/>
            <w:shd w:val="clear" w:color="auto" w:fill="FFFFFF"/>
            <w:lang w:val="en-US" w:eastAsia="en-US" w:bidi="ar-SA"/>
          </w:rPr>
          <w:t>another news conference</w:t>
        </w:r>
      </w:hyperlink>
      <w:r>
        <w:rPr>
          <w:rFonts w:ascii="arial" w:eastAsia="arial" w:hAnsi="arial" w:cs="arial"/>
          <w:color w:val="000000"/>
          <w:sz w:val="20"/>
          <w:lang w:val="en-US" w:eastAsia="en-US" w:bidi="ar-SA"/>
        </w:rPr>
        <w:t xml:space="preserve"> at another new </w:t>
      </w:r>
      <w:hyperlink r:id="rId778" w:history="1">
        <w:r>
          <w:rPr>
            <w:rFonts w:ascii="arial" w:eastAsia="arial" w:hAnsi="arial" w:cs="arial"/>
            <w:i/>
            <w:color w:val="0077CC"/>
            <w:sz w:val="20"/>
            <w:u w:val="single"/>
            <w:shd w:val="clear" w:color="auto" w:fill="FFFFFF"/>
            <w:lang w:val="en-US" w:eastAsia="en-US" w:bidi="ar-SA"/>
          </w:rPr>
          <w:t>mass vaccination site</w:t>
        </w:r>
      </w:hyperlink>
      <w:r>
        <w:rPr>
          <w:rFonts w:ascii="arial" w:eastAsia="arial" w:hAnsi="arial" w:cs="arial"/>
          <w:color w:val="000000"/>
          <w:sz w:val="20"/>
          <w:lang w:val="en-US" w:eastAsia="en-US" w:bidi="ar-SA"/>
        </w:rPr>
        <w:t xml:space="preserve"> — this time, it was Levi’s Stadium in Santa Clara — Gov. Gavin Newsom once again asked for patience from Californians still anxious about getting vaccinated and promised more updates in coming days.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limiting factor is going to be supply,” he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 said that early, incomplete </w:t>
      </w:r>
      <w:hyperlink r:id="rId778" w:history="1">
        <w:r>
          <w:rPr>
            <w:rFonts w:ascii="arial" w:eastAsia="arial" w:hAnsi="arial" w:cs="arial"/>
            <w:i/>
            <w:color w:val="0077CC"/>
            <w:sz w:val="20"/>
            <w:u w:val="single"/>
            <w:shd w:val="clear" w:color="auto" w:fill="FFFFFF"/>
            <w:lang w:val="en-US" w:eastAsia="en-US" w:bidi="ar-SA"/>
          </w:rPr>
          <w:t>demographic data</w:t>
        </w:r>
      </w:hyperlink>
      <w:r>
        <w:rPr>
          <w:rFonts w:ascii="arial" w:eastAsia="arial" w:hAnsi="arial" w:cs="arial"/>
          <w:color w:val="000000"/>
          <w:sz w:val="20"/>
          <w:lang w:val="en-US" w:eastAsia="en-US" w:bidi="ar-SA"/>
        </w:rPr>
        <w:t xml:space="preserve"> about who has already gotten inoculated was a “point of concern,” but said that data would be forthcoming nonetheless.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he addressed difficult, looming questions about whether students across the state would be able to return to classrooms, even if not all teachers have been vaccinated. It’s a </w:t>
      </w:r>
      <w:hyperlink r:id="rId778" w:history="1">
        <w:r>
          <w:rPr>
            <w:rFonts w:ascii="arial" w:eastAsia="arial" w:hAnsi="arial" w:cs="arial"/>
            <w:i/>
            <w:color w:val="0077CC"/>
            <w:sz w:val="20"/>
            <w:u w:val="single"/>
            <w:shd w:val="clear" w:color="auto" w:fill="FFFFFF"/>
            <w:lang w:val="en-US" w:eastAsia="en-US" w:bidi="ar-SA"/>
          </w:rPr>
          <w:t>live debate playing out across the country</w:t>
        </w:r>
      </w:hyperlink>
      <w:r>
        <w:rPr>
          <w:rFonts w:ascii="arial" w:eastAsia="arial" w:hAnsi="arial" w:cs="arial"/>
          <w:color w:val="000000"/>
          <w:sz w:val="20"/>
          <w:lang w:val="en-US" w:eastAsia="en-US" w:bidi="ar-SA"/>
        </w:rPr>
        <w:t xml:space="preserve">, and in vast California, </w:t>
      </w:r>
      <w:hyperlink r:id="rId778" w:history="1">
        <w:r>
          <w:rPr>
            <w:rFonts w:ascii="arial" w:eastAsia="arial" w:hAnsi="arial" w:cs="arial"/>
            <w:i/>
            <w:color w:val="0077CC"/>
            <w:sz w:val="20"/>
            <w:u w:val="single"/>
            <w:shd w:val="clear" w:color="auto" w:fill="FFFFFF"/>
            <w:lang w:val="en-US" w:eastAsia="en-US" w:bidi="ar-SA"/>
          </w:rPr>
          <w:t>statewide standards</w:t>
        </w:r>
      </w:hyperlink>
      <w:r>
        <w:rPr>
          <w:rFonts w:ascii="arial" w:eastAsia="arial" w:hAnsi="arial" w:cs="arial"/>
          <w:color w:val="000000"/>
          <w:sz w:val="20"/>
          <w:lang w:val="en-US" w:eastAsia="en-US" w:bidi="ar-SA"/>
        </w:rPr>
        <w:t xml:space="preserve"> have been elusive.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 want to vaccinate our teachers,” he said. “But when you’re receiving less than 600,000 first doses a week, we need to be honest with people and parents that it’s very unlikely we’ll be able to accomplish that very idealistic goal before the end of the school year.”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Still, he said, negotiations were underway. And — you guessed it — there would be more announcements soon.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[Track California coronavirus </w:t>
      </w:r>
      <w:hyperlink r:id="rId778" w:history="1">
        <w:r>
          <w:rPr>
            <w:rFonts w:ascii="arial" w:eastAsia="arial" w:hAnsi="arial" w:cs="arial"/>
            <w:i/>
            <w:color w:val="0077CC"/>
            <w:sz w:val="20"/>
            <w:u w:val="single"/>
            <w:shd w:val="clear" w:color="auto" w:fill="FFFFFF"/>
            <w:lang w:val="en-US" w:eastAsia="en-US" w:bidi="ar-SA"/>
          </w:rPr>
          <w:t>cases, hospitalizations and deaths</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Read more:</w:t>
      </w:r>
    </w:p>
    <w:p>
      <w:pPr>
        <w:keepNext w:val="0"/>
        <w:numPr>
          <w:numId w:val="1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Colleges promised a safer spring. But then came the variants — and the students.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Uber and Lyft drivers have been on a roller coaster over the past year. And fall was another dip as drivers have had to choose between keeping themselves safe, or spending their days in cars with strangers.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you missed it, read “The Primal Scream,” a series exploring how working mothers have been pushed to the breaking point in the pandemic and what it says about our society.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are we seeing coronavirus variants and mutations? And which ones should we be most worried about? Learn more from this tracker.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And read more about whether there could be a single vaccine that would work against all coronaviruses, present and future.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Help us learn about the toll of the pandemic by </w:t>
      </w:r>
      <w:hyperlink r:id="rId778" w:history="1">
        <w:r>
          <w:rPr>
            <w:rFonts w:ascii="arial" w:eastAsia="arial" w:hAnsi="arial" w:cs="arial"/>
            <w:i/>
            <w:color w:val="0077CC"/>
            <w:sz w:val="20"/>
            <w:u w:val="single"/>
            <w:shd w:val="clear" w:color="auto" w:fill="FFFFFF"/>
            <w:lang w:val="en-US" w:eastAsia="en-US" w:bidi="ar-SA"/>
          </w:rPr>
          <w:t>sharing memories of someone you lost.</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In other news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Thieves across the country are swiping catalytic converters from cars. They’re critical emissions-control devices that contain trace amounts of precious metals.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Investigators said on Tuesday that the helicopter crash that killed Kobe Bryant, his daughter and seven others, was probably caused by the pilot’s decision to fly into clouds, in violation of federal rules.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revived state bill would limit the ability of state and local law enforcement agencies to buy military-style equipment. Proponents say that protesters last summer were frequently met with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 facilitated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access to such equipment —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groups say such legislation would interfere with their operations. [</w:t>
      </w:r>
      <w:hyperlink r:id="rId778" w:history="1">
        <w:r>
          <w:rPr>
            <w:rFonts w:ascii="arial" w:eastAsia="arial" w:hAnsi="arial" w:cs="arial"/>
            <w:i/>
            <w:color w:val="0077CC"/>
            <w:sz w:val="20"/>
            <w:u w:val="single"/>
            <w:shd w:val="clear" w:color="auto" w:fill="FFFFFF"/>
            <w:lang w:val="en-US" w:eastAsia="en-US" w:bidi="ar-SA"/>
          </w:rPr>
          <w:t>The San Francisco Chronicle</w:t>
        </w:r>
      </w:hyperlink>
      <w:r>
        <w:rPr>
          <w:rFonts w:ascii="arial" w:eastAsia="arial" w:hAnsi="arial" w:cs="arial"/>
          <w:color w:val="000000"/>
          <w:sz w:val="20"/>
          <w:lang w:val="en-US" w:eastAsia="en-US" w:bidi="ar-SA"/>
        </w:rPr>
        <w:t>]</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Meet LeRonne Armstrong, Oakland’s new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He’s got a tough job in front of him: The department has been under federal oversight for 18 years. [</w:t>
      </w:r>
      <w:hyperlink r:id="rId778" w:history="1">
        <w:r>
          <w:rPr>
            <w:rFonts w:ascii="arial" w:eastAsia="arial" w:hAnsi="arial" w:cs="arial"/>
            <w:i/>
            <w:color w:val="0077CC"/>
            <w:sz w:val="20"/>
            <w:u w:val="single"/>
            <w:shd w:val="clear" w:color="auto" w:fill="FFFFFF"/>
            <w:lang w:val="en-US" w:eastAsia="en-US" w:bidi="ar-SA"/>
          </w:rPr>
          <w:t>Oaklandside</w:t>
        </w:r>
      </w:hyperlink>
      <w:r>
        <w:rPr>
          <w:rFonts w:ascii="arial" w:eastAsia="arial" w:hAnsi="arial" w:cs="arial"/>
          <w:color w:val="000000"/>
          <w:sz w:val="20"/>
          <w:lang w:val="en-US" w:eastAsia="en-US" w:bidi="ar-SA"/>
        </w:rPr>
        <w:t>]</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are five candidates divided over one big issue — managing the pandemic to revive the region’s economy — in the race to become Orange County’s District 2 Supervisor. They’ll be replacing Representative Michelle Steel, a Republican </w:t>
      </w:r>
      <w:hyperlink r:id="rId778" w:history="1">
        <w:r>
          <w:rPr>
            <w:rFonts w:ascii="arial" w:eastAsia="arial" w:hAnsi="arial" w:cs="arial"/>
            <w:i/>
            <w:color w:val="0077CC"/>
            <w:sz w:val="20"/>
            <w:u w:val="single"/>
            <w:shd w:val="clear" w:color="auto" w:fill="FFFFFF"/>
            <w:lang w:val="en-US" w:eastAsia="en-US" w:bidi="ar-SA"/>
          </w:rPr>
          <w:t>who was narrowly elected to the House</w:t>
        </w:r>
      </w:hyperlink>
      <w:r>
        <w:rPr>
          <w:rFonts w:ascii="arial" w:eastAsia="arial" w:hAnsi="arial" w:cs="arial"/>
          <w:color w:val="000000"/>
          <w:sz w:val="20"/>
          <w:lang w:val="en-US" w:eastAsia="en-US" w:bidi="ar-SA"/>
        </w:rPr>
        <w:t>, after pushing back against public health guidance as Board Chair. [</w:t>
      </w:r>
      <w:hyperlink r:id="rId778" w:history="1">
        <w:r>
          <w:rPr>
            <w:rFonts w:ascii="arial" w:eastAsia="arial" w:hAnsi="arial" w:cs="arial"/>
            <w:i/>
            <w:color w:val="0077CC"/>
            <w:sz w:val="20"/>
            <w:u w:val="single"/>
            <w:shd w:val="clear" w:color="auto" w:fill="FFFFFF"/>
            <w:lang w:val="en-US" w:eastAsia="en-US" w:bidi="ar-SA"/>
          </w:rPr>
          <w:t>The Orange County Register</w:t>
        </w:r>
      </w:hyperlink>
      <w:r>
        <w:rPr>
          <w:rFonts w:ascii="arial" w:eastAsia="arial" w:hAnsi="arial" w:cs="arial"/>
          <w:color w:val="000000"/>
          <w:sz w:val="20"/>
          <w:lang w:val="en-US" w:eastAsia="en-US" w:bidi="ar-SA"/>
        </w:rPr>
        <w:t>]</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Fifty years ago, the Sylmar earthquake shook Los Angeles awake to what had been a largely unrecognized danger. [</w:t>
      </w:r>
      <w:hyperlink r:id="rId778" w:history="1">
        <w:r>
          <w:rPr>
            <w:rFonts w:ascii="arial" w:eastAsia="arial" w:hAnsi="arial" w:cs="arial"/>
            <w:i/>
            <w:color w:val="0077CC"/>
            <w:sz w:val="20"/>
            <w:u w:val="single"/>
            <w:shd w:val="clear" w:color="auto" w:fill="FFFFFF"/>
            <w:lang w:val="en-US" w:eastAsia="en-US" w:bidi="ar-SA"/>
          </w:rPr>
          <w:t>The Los Angeles Times</w:t>
        </w:r>
      </w:hyperlink>
      <w:r>
        <w:rPr>
          <w:rFonts w:ascii="arial" w:eastAsia="arial" w:hAnsi="arial" w:cs="arial"/>
          <w:color w:val="000000"/>
          <w:sz w:val="20"/>
          <w:lang w:val="en-US" w:eastAsia="en-US" w:bidi="ar-SA"/>
        </w:rPr>
        <w:t>]</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birria internet hype is complicated. Eating delicious birria is not.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numPr>
          <w:numId w:val="1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Looking for a creative — and more sustainable — Valentine’s Day gesture? Make your loved one a bouquet of dried flowers. [</w:t>
      </w:r>
      <w:hyperlink r:id="rId778" w:history="1">
        <w:r>
          <w:rPr>
            <w:rFonts w:ascii="arial" w:eastAsia="arial" w:hAnsi="arial" w:cs="arial"/>
            <w:i/>
            <w:color w:val="0077CC"/>
            <w:sz w:val="20"/>
            <w:u w:val="single"/>
            <w:shd w:val="clear" w:color="auto" w:fill="FFFFFF"/>
            <w:lang w:val="en-US" w:eastAsia="en-US" w:bidi="ar-SA"/>
          </w:rPr>
          <w:t>The New York Times</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778"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778" w:history="1">
        <w:r>
          <w:rPr>
            <w:rFonts w:ascii="arial" w:eastAsia="arial" w:hAnsi="arial" w:cs="arial"/>
            <w:i/>
            <w:color w:val="0077CC"/>
            <w:sz w:val="20"/>
            <w:u w:val="single"/>
            <w:shd w:val="clear" w:color="auto" w:fill="FFFFFF"/>
            <w:lang w:val="en-US" w:eastAsia="en-US" w:bidi="ar-SA"/>
          </w:rPr>
          <w:t>Sign up for California Today here</w:t>
        </w:r>
      </w:hyperlink>
      <w:r>
        <w:rPr>
          <w:rFonts w:ascii="arial" w:eastAsia="arial" w:hAnsi="arial" w:cs="arial"/>
          <w:color w:val="000000"/>
          <w:sz w:val="20"/>
          <w:lang w:val="en-US" w:eastAsia="en-US" w:bidi="ar-SA"/>
        </w:rPr>
        <w:t xml:space="preserve"> and </w:t>
      </w:r>
      <w:hyperlink r:id="rId778" w:history="1">
        <w:r>
          <w:rPr>
            <w:rFonts w:ascii="arial" w:eastAsia="arial" w:hAnsi="arial" w:cs="arial"/>
            <w:i/>
            <w:color w:val="0077CC"/>
            <w:sz w:val="20"/>
            <w:u w:val="single"/>
            <w:shd w:val="clear" w:color="auto" w:fill="FFFFFF"/>
            <w:lang w:val="en-US" w:eastAsia="en-US" w:bidi="ar-SA"/>
          </w:rPr>
          <w:t>read every edition online here</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Jill Cowan grew up in Orange County, graduated from U.C. Berkeley and has reported all over the state, including the Bay Area, Bakersfield and Los Angeles — but she always wants to see more. Follow along here or on </w:t>
      </w:r>
      <w:hyperlink r:id="rId778" w:history="1">
        <w:r>
          <w:rPr>
            <w:rFonts w:ascii="arial" w:eastAsia="arial" w:hAnsi="arial" w:cs="arial"/>
            <w:i/>
            <w:color w:val="0077CC"/>
            <w:sz w:val="20"/>
            <w:u w:val="single"/>
            <w:shd w:val="clear" w:color="auto" w:fill="FFFFFF"/>
            <w:lang w:val="en-US" w:eastAsia="en-US" w:bidi="ar-SA"/>
          </w:rPr>
          <w:t>Twitter</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California Today is edited by Julie Bloom, who grew up in Los Angeles and graduated from U.C. Berkeley.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Museum visitors posed for a photo at the “Levitated Mass” sculpture at the Los Angeles County Museum of Art in December. (PHOTOGRAPH BY Philip Cheung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10,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87" style="position:absolute;z-index:2518497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79"/>
          <w:headerReference w:type="default" r:id="rId780"/>
          <w:footerReference w:type="even" r:id="rId781"/>
          <w:footerReference w:type="default" r:id="rId782"/>
          <w:headerReference w:type="first" r:id="rId783"/>
          <w:footerReference w:type="first" r:id="rId784"/>
          <w:type w:val="nextPage"/>
          <w:pgSz w:w="12240" w:h="15840"/>
          <w:pgMar w:top="840" w:right="1000" w:bottom="840" w:left="1000" w:header="400" w:footer="400"/>
          <w:pgNumType w:fmt="decimal"/>
          <w:cols w:space="720"/>
          <w:titlePg/>
        </w:sectPr>
      </w:pPr>
    </w:p>
    <w:p>
      <w:pPr>
        <w:rPr>
          <w:lang w:val="en-US" w:eastAsia="en-US" w:bidi="ar-SA"/>
        </w:rPr>
      </w:pPr>
      <w:bookmarkStart w:id="147" w:name="Bookmark_74"/>
      <w:bookmarkEnd w:id="147"/>
    </w:p>
    <w:p>
      <w:pPr>
        <w:rPr>
          <w:lang w:val="en-US" w:eastAsia="en-US" w:bidi="ar-SA"/>
        </w:rPr>
      </w:pPr>
      <w:r>
        <w:pict>
          <v:shape id="_x0000_i128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5" w:history="1">
        <w:r>
          <w:rPr>
            <w:rFonts w:ascii="arial" w:eastAsia="arial" w:hAnsi="arial" w:cs="arial"/>
            <w:b/>
            <w:bCs/>
            <w:i/>
            <w:color w:val="0077CC"/>
            <w:kern w:val="32"/>
            <w:sz w:val="28"/>
            <w:szCs w:val="32"/>
            <w:u w:val="single"/>
            <w:shd w:val="clear" w:color="auto" w:fill="FFFFFF"/>
            <w:lang w:val="en-US" w:eastAsia="en-US" w:bidi="ar-SA"/>
          </w:rPr>
          <w:t>Berkeley Crackdown Raises Fear of Move Backward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18, 2011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Bay Area ; Pg. 25A; THE BAY CITIZEN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1251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JENNIFER GOLLAN</w:t>
      </w:r>
    </w:p>
    <w:p>
      <w:pPr>
        <w:keepNext w:val="0"/>
        <w:spacing w:before="240" w:after="0" w:line="260" w:lineRule="atLeast"/>
        <w:ind w:left="0" w:right="0" w:firstLine="0"/>
        <w:jc w:val="both"/>
        <w:rPr>
          <w:lang w:val="en-US" w:eastAsia="en-US" w:bidi="ar-SA"/>
        </w:rPr>
      </w:pPr>
      <w:hyperlink r:id="rId786" w:history="1">
        <w:r>
          <w:rPr>
            <w:rFonts w:ascii="arial" w:eastAsia="arial" w:hAnsi="arial" w:cs="arial"/>
            <w:i/>
            <w:color w:val="0077CC"/>
            <w:sz w:val="20"/>
            <w:u w:val="single"/>
            <w:shd w:val="clear" w:color="auto" w:fill="FFFFFF"/>
            <w:lang w:val="en-US" w:eastAsia="en-US" w:bidi="ar-SA"/>
          </w:rPr>
          <w:t>jgollan@baycitizen.org</w:t>
        </w:r>
      </w:hyperlink>
    </w:p>
    <w:p>
      <w:pPr>
        <w:keepNext/>
        <w:spacing w:before="240" w:after="0" w:line="340" w:lineRule="atLeast"/>
        <w:ind w:left="0" w:right="0" w:firstLine="0"/>
        <w:jc w:val="left"/>
        <w:rPr>
          <w:lang w:val="en-US" w:eastAsia="en-US" w:bidi="ar-SA"/>
        </w:rPr>
      </w:pPr>
      <w:bookmarkStart w:id="148" w:name="Body_72"/>
      <w:bookmarkEnd w:id="148"/>
      <w:r>
        <w:rPr>
          <w:rFonts w:ascii="arial" w:eastAsia="arial" w:hAnsi="arial" w:cs="arial"/>
          <w:b/>
          <w:color w:val="000000"/>
          <w:sz w:val="28"/>
          <w:lang w:val="en-US" w:eastAsia="en-US" w:bidi="ar-SA"/>
        </w:rPr>
        <w:t>Body</w:t>
      </w:r>
    </w:p>
    <w:p>
      <w:pPr>
        <w:spacing w:line="60" w:lineRule="exact"/>
        <w:rPr>
          <w:lang w:val="en-US" w:eastAsia="en-US" w:bidi="ar-SA"/>
        </w:rPr>
      </w:pPr>
      <w:r>
        <w:pict>
          <v:line id="_x0000_s1289" style="position:absolute;z-index:2518507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Tuesday, protesters wheeled blackboards and pianos onto Sproul Plaza at the University of California, Berkeley. Thousands gathered near the famous steps for a day of teach-ins, music and speeches -- one of the largest protests on the campus since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university embraces activism as part of its official history. But as the Occupy movement spreads to Berkeley, some students and faculty members said they feared that administrators were turning back the clock, using harsh tactics to suppress political advocacy protected by university policy that grew out of the Free Speech Movement.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night fell on Tuesday, protesters voted overwhelmingly to put up tents in defiance of Robert J. Birgeneau, Berkeley's chancellor, who has prohibited encampments synonymous with the Occupy demonstrations. More than a week ago,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dragged protesters by the hair and struck them with batons as they tried to protect a similar encampment.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Thursday, the new tent city was gone. University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riot gear descended on Sproul Plaza at 3:30 a.m. and dismantled about 20 tents. Most protesters left peacefully,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but two were charged with illegal lodging and failure to disperse, both misdemeanors.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officials said they intended to allow protests, but would continue to prohibit the encampments.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not a city; it is a college campus,'' said Dan Mogulof, a Cal spokesman. ''We have a dual responsibility for free speech and to protect the interests of thousands of students who elect not to participate in these encampments.''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protesters and critics of the university administration said the tents were a form of political expression. They compared them to the acts of 1960s protesters like Mario Savio, who helped start the Free Speech Movement by climbing on top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to address demonstrators who had staged a spontaneous sit-in.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Savio, who died in 1996, would be ''disappointed that the administration violated the free speech principles'' championed by the movement, said Robert Cohen, a social studies and history professor at New York University, who wrote ''Freedom's Orator: Mario Savio and the Radical Legacy of the 1960s.''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''Tents in this sense are protected speech,'' Mr. Cohen said, ''and he'd have argued that U.C. trampled free speech by banning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Alex Barnard, a spokesman for Occupy Cal, said protesters planned to put the tents back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''Tents are the means by which we have chosen to express our First Amendment rights,'' said Mr. Barnard, who is working on a Ph.D. in sociology. ''We are not going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half-century ago, Berkeley's protest movement revolved around racial equality, free speech and, later, opposition to the Vietnam War. Robert Cole, an emeritus professor of law who joined the Berkeley faculty in 1961 and provided legal assistance to the movement, said the tumultuous period primed students to fight the university's restrictions on political advocacy.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first,'' Mr. Cole said, ''the university couldn't really understand why students were asserting themselves in this way. But these issues were so blatantly American issues, so they appealed to a very large cross section of students and faculty.''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1964, the Berkeley division of the Academic Senate voted to bar the university from restricting political advocacy on campus as long at it did not interfere with classes or disrupt the university's operations. Several universities followed suit. The landmark legislation followed a sit-in at Sproul Hall that led to the arrests of about 800 protesters.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recent demonstrations here have fused the Occupy Wall Street movement's anger over corporate excesses with growing student outrage over budget cuts and higher tuition. On Tuesday, protesters carried signs reading ''Refund education, make banks pay!''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Kavaoa Fraiola, a 30-year-old Ph.D. candidate in environmental science, waved a placard that read, ''Education shouldn't be a debt sentence.''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Fraiola said the protests were an extension of the Free Speech Movement. ''We are fighting for the same thing,'' he said. ''We are fighting for our rights. It is our right to have affordable, quality education.''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Robert Reich, a professor of public policy at the university and a former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secretary of labor, agreed that the spirit of the protests was the same.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Mario Savio's time, students wanted to speak up about civil rights, the gathering storm of war in Southeast Asia, and grinding poverty in our cities and rural areas,'' said Mr. Reich, who spoke at Tuesday's rally. ''They wanted to express their moral outrage at the social injustices they witnessed around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''Today's students are no different. They're rightfully concerned that skyrocketing tuitions will make it impossible for the children of families of modest means to attend universities, widening the wealth and income gap still further.''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Students said they worried that the university's landmark 1964 policy was under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the Nov. 9 protests, Mr. Birgeneau warned protesters that they would not be permitted to erect an encampment at Sproul Plaza. When they encircled a fledgling encampment the next day,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moved in, using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Birgeneau initially appeared to support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actions. In a letter to faculty members and students, he called the protesters' decision to link arms a ''not nonviolent'' act. But, by Sunday, after reviewing videos of the incident, the chancellor ordered two separate investigations into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and said students involved in the protest would not be punished.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events of last Wednesday are unworthy of us as a university community,'' Mr. Birgeneau wrote in another letter to the faculty and students on Monday. ''Most certainly, we cannot condone any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any members of our community.''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officials said their decision to take a harder line against activities like encampments could be traced to three protests in recent years: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2008, four protesters spent nearly two years in a grove of oak trees in an effort to prevent the university from removing the trees and building an athletic facility. The ordeal cost the university an estimated $1.5 million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overtime, legal costs and other expenses.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2009, more than 60 students clashed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after barricading themselves in Wheeler Hall for four days to protest increases in tuition. The incident cost the university $80,000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overtime and other expenses.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Board in Berkeley criticized university officials for their handling of the protest and called for better training of the university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weeks after the Wheeler Hall protest, Mr. Birgeneau awoke to find dozens of protesters surrounding his home on campus. Some hurled torches at his windows and smashed lights in his yard.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that stung for him,'' Claire Holmes, associate vice chancellor of public affairs at Berkeley, said. ''He was terrified.'' Ms. Holmes said university officials became concerned after watching developments at other Occupy protests, including Oakland, which at times degenerated into violence and vandalism.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Ms. Holmes said she sympathized with those who questioned whether the university had betrayed its history with its crackdown on the encampments.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can completely understand that people are upset and that they see it as a conflict with our traditional values of free speech,'' she said. ''But it is a practical consideration to keep things going here on our campus.''</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0" style="position:absolute;z-index:251851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University of California, Berkeley, students took to the streets Tuesday supporting the Occupy Wall Street movement after a rally at Sproul Plaza. (PHOTOGRAPH BY JIM WILSON/THE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Photos of past activism on display Tuesday at Berkeley. (PHOTOGRAPH BY ADITHYA SAMBAMURTHY/THE BAY CITIZEN)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18, 2011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1" style="position:absolute;z-index:2518528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87"/>
          <w:headerReference w:type="default" r:id="rId788"/>
          <w:footerReference w:type="even" r:id="rId789"/>
          <w:footerReference w:type="default" r:id="rId790"/>
          <w:headerReference w:type="first" r:id="rId791"/>
          <w:footerReference w:type="first" r:id="rId792"/>
          <w:type w:val="nextPage"/>
          <w:pgSz w:w="12240" w:h="15840"/>
          <w:pgMar w:top="840" w:right="1000" w:bottom="840" w:left="1000" w:header="400" w:footer="400"/>
          <w:pgNumType w:fmt="decimal"/>
          <w:cols w:space="720"/>
          <w:titlePg/>
        </w:sectPr>
      </w:pPr>
    </w:p>
    <w:p>
      <w:pPr>
        <w:rPr>
          <w:lang w:val="en-US" w:eastAsia="en-US" w:bidi="ar-SA"/>
        </w:rPr>
      </w:pPr>
      <w:bookmarkStart w:id="149" w:name="Bookmark_75"/>
      <w:bookmarkEnd w:id="149"/>
    </w:p>
    <w:p>
      <w:pPr>
        <w:rPr>
          <w:lang w:val="en-US" w:eastAsia="en-US" w:bidi="ar-SA"/>
        </w:rPr>
      </w:pPr>
      <w:r>
        <w:pict>
          <v:shape id="_x0000_i129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793" w:history="1">
        <w:r>
          <w:rPr>
            <w:rFonts w:ascii="arial" w:eastAsia="arial" w:hAnsi="arial" w:cs="arial"/>
            <w:b/>
            <w:bCs/>
            <w:i/>
            <w:color w:val="0077CC"/>
            <w:kern w:val="32"/>
            <w:sz w:val="28"/>
            <w:szCs w:val="32"/>
            <w:u w:val="single"/>
            <w:shd w:val="clear" w:color="auto" w:fill="FFFFFF"/>
            <w:lang w:val="en-US" w:eastAsia="en-US" w:bidi="ar-SA"/>
          </w:rPr>
          <w:t xml:space="preserve"> Say Force Used on Suspect Who Died Was Not Excessive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12, 1989, Tuesday,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1989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B; Page 1, Column 2; Metropolitan Desk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1606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ROBERT D. McFADDEN</w:t>
      </w:r>
    </w:p>
    <w:p>
      <w:pPr>
        <w:keepNext/>
        <w:spacing w:before="240" w:after="0" w:line="340" w:lineRule="atLeast"/>
        <w:ind w:left="0" w:right="0" w:firstLine="0"/>
        <w:jc w:val="left"/>
        <w:rPr>
          <w:lang w:val="en-US" w:eastAsia="en-US" w:bidi="ar-SA"/>
        </w:rPr>
      </w:pPr>
      <w:bookmarkStart w:id="150" w:name="Body_73"/>
      <w:bookmarkEnd w:id="150"/>
      <w:r>
        <w:rPr>
          <w:rFonts w:ascii="arial" w:eastAsia="arial" w:hAnsi="arial" w:cs="arial"/>
          <w:b/>
          <w:color w:val="000000"/>
          <w:sz w:val="28"/>
          <w:lang w:val="en-US" w:eastAsia="en-US" w:bidi="ar-SA"/>
        </w:rPr>
        <w:t>Body</w:t>
      </w:r>
    </w:p>
    <w:p>
      <w:pPr>
        <w:spacing w:line="60" w:lineRule="exact"/>
        <w:rPr>
          <w:lang w:val="en-US" w:eastAsia="en-US" w:bidi="ar-SA"/>
        </w:rPr>
      </w:pPr>
      <w:r>
        <w:pict>
          <v:line id="_x0000_s1293" style="position:absolute;z-index:2518538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subdued a mugging suspect before he died at their feet in the Bronx Saturday told investigators yesterday that they struggled eight or nine minutes against fierce resistance to handcuff the man and that he fought on even after being manacled.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said the officers acknowleged using force - including night sticks, their feet and Chemical Mace - to subdue the thrashing, kicking 25-year-old man, Henry Hughes, on a sidewalk at Southern Boulevard near East 163d Street in the Hunts Point section at about 5:45 A.M. Saturday.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their fullest account of the incident,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eight city and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apparently not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rejected accounts by some witnesses that the officers had beaten the black suspect to death in a half-hour of violence punctuated by racial slurs.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''Somebody may have seen an officer hit his legs with a night stick to stop him from bucking and thought he was beating him,'' said Alice T. McGillion, the Deputy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for Public Information. ''There may have been force, but it was not excessive.''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After linking Mr. Hughes's wrists behind him with two lengths of handcuffs, investigators said, the officers held down his neck and legs with their feet and summoned a sergeant, who brought Velcro strips that they intended to use to bind the man's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by the time the sergeant arrived, Mr. Hughes was not moving, and within minutes he was pronounced dead.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he had tried to break into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and an ambulance before the mugging that led to his arrest, and they said a small quantity of cocaine and $126, including a $100 bill, were found in his pockets.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precise cause of the man's death was still a mystery yesterday. The New York City Medical Examiner's office had said Sunday that preliminary autopsy results found cuts and bruises, but no broken bones or internal injuries that would have indicated a severe beating.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Medical Examiner, Dr. Charles S. Hirsch, declined yesterday to amplify on that assessment, but he said further details would be made public later in the week as toxicological and histological studies were completed. Toxicological tests seek the presence of drugs or alcohol, while histological studies examine skin tissue for clues to illness.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Witnesses, meantime, continued to give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reporters sharply conflicting versions of what had happened, with some contending that Mr. Hughes had been brutally beaten to death and others contending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behaved with moderation under the circumstances.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Besides questions about the extent of force, there were conflicting accounts by witnesses over what the officers said and did at the scene.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the Emergency Medical Service disagreed about the exact time Mr. Hughes was pronounced dead, though the differences were probably the result of confusion over reports from two ambulances.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its investigators had found 12 witnesses from among residents and workers in the area. Some described a prolonged scene of struggle that they regarded as brutal and needlessly violent, while others told of a struggle in which Mr. Hughes thrashed about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used a reasonable amount of force to subdue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case is under investigation by the Bronx District Attorney's office as well as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Internal Affairs Division.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Reconstructing the episode from statements by the four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helped subdue Mr. Hughes, investigators said it began with a purse-snatching at 5:13 A.M. in the IRT subway station at Hunts Point Avenue, Bruckner Boulevard and 163d Street.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Ambulance Called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Four transit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 a white man, a black man, a Hispanic man and a black woman - responded, along with two city officers, a white man and a Hispanic woman. They found that the victim had been struck on the back and slightly injured, so they called an ambulance.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Later, as they accompanied the victim to the street, the officers saw a man who proved to be Mr. Hughes trying to break into the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They chased him away, but when the ambulance arrived, he reappeared and banged with his fists on the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While the officers waited on a traffic island at the center of the big intersection, they heard a woman scream on the southwest corner of Bruckner Boulevard and 163d Street, and they saw Mr. Hughes running away from the woman, heading west on the south side of 163d Street.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white male transit officer gave chase on foot, while the other three transit officers jumped in their van, and the city officers into their patrol car, to pursue the mugging suspect. The city officers reported the development by radio at 5:43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Hughes ran west one block to Southern Boulevard, crossed the boulevard and inexplicably bashed into -and shattered - a plexiglass door at 936 Southern Boulevard, about 80 feet south of 163d Street.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Joined in Pursuit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he got up, the city officers emerged from their car and joined the transit officer in pursuit on foot. Mr. Hughes ran 60 feet north along the sidewalk but was caught and brought down 20 feet from the 163d Street intersection.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chase lasted only a minute or two,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estimated that the struggle with Mr. Hughes began at 5:44 or 5:45. The officers said Mr. Hughes kicked, thrashed and tried to strike them while they grappled with his flailing arms and legs and, in an attempt to subdue him, struck him with their night sticks.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residents of the six-story brick building at 1018 East 163d Street, whose windows directly overlook the scene of the struggle, heard noises below and went to their windows to watch. Marilyn Merced, 22, a Manhattan secretary, said she watched the whole episode from her fourth-floor window and saw no excessive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were trying to handcuff him and he was trying to get away,'' she recalled. ''I don't know if he fell or they pushed him down.'' She said he was face down on the sidewalk and his body was bouncing as if in the throes of a seizure. She heard him emit a ''gargling noise,'' but did not hear him shout for help, and said she heard the officers curse him, but not with racial remarks.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didn't hear any racial things,''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resident of the building, who gave her name only as Mae, said she had watched from a sixth-floor window and heard no racial slurs either. She described moderate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not a beating. One officer, she said, just pressed his foot down on the man's back but did not stomp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other residents who saw the struggle described more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''He was lying on the ground and they kept hitting him,'' said Maria Jiminez, a fifth-floor resident. ''It lasted at least 20 to 25 minutes. He kept saying, 'Help me, help me,' but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forget it, they kept hitting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her third-floor window, Nellie Gaetan saw it, too. ''They were definitely beating him up,'' she said. She said the female officer had her foot on the man's head and was grinding down on it ''like a person putting out a cigarette,'' while a male officer was kicking the man in the back.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Heard the Commotion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other witnesses - men waiting for buses at the intersection or patronizing a pizza parlor across 163d Street - heard the commotion and went out to see what was happening. They all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beating Mr. Hughes.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Miguel Flores and Victor Vega, who deliver carpets, said they saw the incident from 25 feet away. They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beating the man with night sticks in the groin, on the head and on other parts of the body. They said that when bystanders approached and pleaded with the officers to stop, they were chased away by a male officer who drew his gun.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kicking him, hitting him with night sticks, beating him to death,'' said Steven Perez, who saw it from the street. And Renaldo Oquendo said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had beaten the man for more than a half-hour. ''They were treating him like an animal.''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denying these assertions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said six officers attempting to subdue Mr. Hughes had called for assistance during the struggle. Two officers from the 41st Precinct - a black man and an Asian-American man - arrived and joined the effort.</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Continued to Thrash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Investigators said the officers finally got the handcuffs on Mr. Hughes at about 5:53. But because he continued to thrash, they decided to call for a supervising sergeant, who would have Velcro ties to bind the suspect's legs.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sergeant arrived shortly after 6 A.M., but by then the man was not moving. They called for an ambulance at 6:02, but two minutes later, the ambulance that had been summoned for the initial mugging was passing and they flagged it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ambulance crew pronounced Mr. Hughes dead at 6:04 A.M. The ambulance did not take his body away, and another ambulance, arriving in response to the officers' call, arrived at 6:18 and that crew also pronounced the victim dead, causing some temporary confusion about the time.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Hughes, who lived at 120-34 Elgar Place in Co-op City, was paroled last June 15 after serving nearly four years in prison for convictions for selling drugs and possessing marijuana. He previously had served six months in 1986 for possessing narcotics in Manhattan and had a criminal record including grand larceny and reckless endangerment dating to 1982.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eight officers in the incident have been reassigned to desk jobs and relieved of their weapons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shields, pending the outcome of the investigtion. Edward McCarthy, a spokesman for the Bronx District Attorney, Robert T. Johnson, said his office's inquiry was continuing.</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294" style="position:absolute;z-index:2518548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Map of a section of the Bronx (NYT) (pg. B6)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5" style="position:absolute;z-index:2518558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rPr>
          <w:lang w:val="en-US" w:eastAsia="en-US" w:bidi="ar-SA"/>
        </w:rPr>
      </w:pPr>
      <w:bookmarkStart w:id="151" w:name="Bookmark_76"/>
      <w:bookmarkEnd w:id="151"/>
    </w:p>
    <w:p>
      <w:pPr>
        <w:rPr>
          <w:lang w:val="en-US" w:eastAsia="en-US" w:bidi="ar-SA"/>
        </w:rPr>
      </w:pPr>
      <w:r>
        <w:pict>
          <v:shape id="_x0000_i129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Inquiry Says Ethiopian Troops Killed 193 in Ballot Protests in '05</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19, 2006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1; Foreign Desk; Pg.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576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AP</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NAIROBI, Kenya, Oct. 18 </w:t>
      </w:r>
    </w:p>
    <w:p>
      <w:pPr>
        <w:keepNext/>
        <w:spacing w:before="240" w:after="0" w:line="340" w:lineRule="atLeast"/>
        <w:ind w:left="0" w:right="0" w:firstLine="0"/>
        <w:jc w:val="left"/>
        <w:rPr>
          <w:lang w:val="en-US" w:eastAsia="en-US" w:bidi="ar-SA"/>
        </w:rPr>
      </w:pPr>
      <w:bookmarkStart w:id="152" w:name="Body_74"/>
      <w:bookmarkEnd w:id="152"/>
      <w:r>
        <w:rPr>
          <w:rFonts w:ascii="arial" w:eastAsia="arial" w:hAnsi="arial" w:cs="arial"/>
          <w:b/>
          <w:color w:val="000000"/>
          <w:sz w:val="28"/>
          <w:lang w:val="en-US" w:eastAsia="en-US" w:bidi="ar-SA"/>
        </w:rPr>
        <w:t>Body</w:t>
      </w:r>
    </w:p>
    <w:p>
      <w:pPr>
        <w:spacing w:line="60" w:lineRule="exact"/>
        <w:rPr>
          <w:lang w:val="en-US" w:eastAsia="en-US" w:bidi="ar-SA"/>
        </w:rPr>
      </w:pPr>
      <w:r>
        <w:pict>
          <v:line id="_x0000_s1297" style="position:absolute;z-index:251856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Ethiopian security forces killed 193 people who protested against election fraud last year, almost triple the official death toll, a senior judge said Wednesday. The victims were shot, beaten or strangled.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Wolde-Michael Meshesha, a deputy chairman of a 10-member inquiry commission, accused the government of trying to suppress the results of the investigation in the face of sharp questions about Prime Minister Meles Zenawi's commitment to democratic reform.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Ethiopian officials refused to comment on the report. Mr. Meles and other officials said at the time that the demonstrators were trying to overthrow the government.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was a massacre,'' Mr. Wolde-Michael said in a telephone interview. ''These demonstrators were unarmed, yet the majority died from shots to the head. There is no doubt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was used.''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Wolde-Michael fled Ethiopia last month after receiving anonymous death threats, leaving his wife and five daughters behind. He is seeking asylum in Europe but would not disclose his whereabouts.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draft of the inquiry report, which was to have been presented to Parliament in July and has been obtained by The Associated Press, said that among those killed were 40 teenagers.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Six policemen were also killed in riots in June and November 2005, bringing the overall death toll to 199, the report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claimed at the time that 26 people were killed in June and that 35 civilians and 7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killed in November. According to Mr. Wolde-Michael, Mr. Meles said he did not authorize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to use live bullets.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Wolde-Michael also said he saw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records showing that 20,000 people had been rounded up during the protests. More than 100 opposition leaders, journalists and aid workers are on trial for treason and attempted genocide.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unrest followed parliamentary elections in May 2005 that gave Mr. Meles's party, the Ethiopian Peoples Revolutionary Democratic Front, control of nearly two-thirds of Parliament. Opposition parties said the election was marred by fraud, intimidation and violence.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Ana Gomes, the European Union's chief observer during the elections, said the report ''exposes the lie'' that the government is moving toward democracy.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time the E.U. and U.S. realize that the current regime in Ethiopia is repressing the people because it lacks democratic legitimacy and is actually weak,'' she said by e-mail. ''It is driving Ethiopia to more poverty, conflict and war.''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Wolde-Michael and the other commissioners spent six months interviewing more than 600 people, including the prime minister,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witnesses and government officials.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early July, shortly before completing its report, the team held a vote and decided, 8 to 2,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had been used. The vote and comments of the commission members were recorded on videotape, a copy of which has also been obtained by The 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people were killed arbitrarily,'' the committee chairman, Supreme Court Judge Frehiwot Samuel, was heard saying on the video. ''Old men were killed while in their homes, and children were also victims of the attack while playing in the garden.''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Judge Samuel is also believed to have fled Ethiopia.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Elias Redman, vice president of the Ethiopian Islamic Affairs Council, said on the video: ''I consider the motive of the protesters was to overthrow the government. I therefore fully support the action taken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19, 2006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8" style="position:absolute;z-index:25185792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1"/>
          <w:headerReference w:type="default" r:id="rId802"/>
          <w:footerReference w:type="even" r:id="rId803"/>
          <w:footerReference w:type="default" r:id="rId804"/>
          <w:headerReference w:type="first" r:id="rId805"/>
          <w:footerReference w:type="first" r:id="rId806"/>
          <w:type w:val="nextPage"/>
          <w:pgSz w:w="12240" w:h="15840"/>
          <w:pgMar w:top="840" w:right="1000" w:bottom="840" w:left="1000" w:header="400" w:footer="400"/>
          <w:pgNumType w:fmt="decimal"/>
          <w:cols w:space="720"/>
          <w:titlePg/>
        </w:sectPr>
      </w:pPr>
    </w:p>
    <w:p>
      <w:pPr>
        <w:rPr>
          <w:lang w:val="en-US" w:eastAsia="en-US" w:bidi="ar-SA"/>
        </w:rPr>
      </w:pPr>
      <w:bookmarkStart w:id="153" w:name="Bookmark_77"/>
      <w:bookmarkEnd w:id="153"/>
    </w:p>
    <w:p>
      <w:pPr>
        <w:rPr>
          <w:lang w:val="en-US" w:eastAsia="en-US" w:bidi="ar-SA"/>
        </w:rPr>
      </w:pPr>
      <w:r>
        <w:pict>
          <v:shape id="_x0000_i129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7" w:history="1">
        <w:r>
          <w:rPr>
            <w:rFonts w:ascii="arial" w:eastAsia="arial" w:hAnsi="arial" w:cs="arial"/>
            <w:b/>
            <w:bCs/>
            <w:i/>
            <w:color w:val="0077CC"/>
            <w:kern w:val="32"/>
            <w:sz w:val="28"/>
            <w:szCs w:val="32"/>
            <w:u w:val="single"/>
            <w:shd w:val="clear" w:color="auto" w:fill="FFFFFF"/>
            <w:lang w:val="en-US" w:eastAsia="en-US" w:bidi="ar-SA"/>
          </w:rPr>
          <w:t xml:space="preserve">Video of </w:t>
        </w:r>
      </w:hyperlink>
      <w:hyperlink r:id="rId807"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07" w:history="1">
        <w:r>
          <w:rPr>
            <w:rFonts w:ascii="arial" w:eastAsia="arial" w:hAnsi="arial" w:cs="arial"/>
            <w:b/>
            <w:bCs/>
            <w:i/>
            <w:color w:val="0077CC"/>
            <w:kern w:val="32"/>
            <w:sz w:val="28"/>
            <w:szCs w:val="32"/>
            <w:u w:val="single"/>
            <w:shd w:val="clear" w:color="auto" w:fill="FFFFFF"/>
            <w:lang w:val="en-US" w:eastAsia="en-US" w:bidi="ar-SA"/>
          </w:rPr>
          <w:t xml:space="preserve"> Beating Black Man in Paris Fuels Debate on Filming Officers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26, 2020 Thursday 16:21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WORLD; europe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Aurelien Breeden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Footage from security cameras and bystanders suggested the officers had lied about the beating, bolstering critics of a new bill that would restrict circulating videos of security forces.</w:t>
      </w:r>
    </w:p>
    <w:p>
      <w:pPr>
        <w:keepNext/>
        <w:spacing w:before="240" w:after="0" w:line="340" w:lineRule="atLeast"/>
        <w:ind w:left="0" w:right="0" w:firstLine="0"/>
        <w:jc w:val="left"/>
        <w:rPr>
          <w:lang w:val="en-US" w:eastAsia="en-US" w:bidi="ar-SA"/>
        </w:rPr>
      </w:pPr>
      <w:bookmarkStart w:id="154" w:name="Body_75"/>
      <w:bookmarkEnd w:id="154"/>
      <w:r>
        <w:rPr>
          <w:rFonts w:ascii="arial" w:eastAsia="arial" w:hAnsi="arial" w:cs="arial"/>
          <w:b/>
          <w:color w:val="000000"/>
          <w:sz w:val="28"/>
          <w:lang w:val="en-US" w:eastAsia="en-US" w:bidi="ar-SA"/>
        </w:rPr>
        <w:t>Body</w:t>
      </w:r>
    </w:p>
    <w:p>
      <w:pPr>
        <w:spacing w:line="60" w:lineRule="exact"/>
        <w:rPr>
          <w:lang w:val="en-US" w:eastAsia="en-US" w:bidi="ar-SA"/>
        </w:rPr>
      </w:pPr>
      <w:r>
        <w:pict>
          <v:line id="_x0000_s1300" style="position:absolute;z-index:2518589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Footage from security cameras and bystanders suggested the officers had lied about the beating, bolstering critics of a new bill that would restrict circulating videos of security forces.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PARIS — Video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beating a Black man in Paris caused an outcry in France on Thursday, fueling</w:t>
      </w:r>
      <w:hyperlink r:id="rId808" w:history="1">
        <w:r>
          <w:rPr>
            <w:rFonts w:ascii="arial" w:eastAsia="arial" w:hAnsi="arial" w:cs="arial"/>
            <w:i/>
            <w:color w:val="0077CC"/>
            <w:sz w:val="20"/>
            <w:u w:val="single"/>
            <w:shd w:val="clear" w:color="auto" w:fill="FFFFFF"/>
            <w:lang w:val="en-US" w:eastAsia="en-US" w:bidi="ar-SA"/>
          </w:rPr>
          <w:t>criticism of a new bill</w:t>
        </w:r>
      </w:hyperlink>
      <w:r>
        <w:rPr>
          <w:rFonts w:ascii="arial" w:eastAsia="arial" w:hAnsi="arial" w:cs="arial"/>
          <w:color w:val="000000"/>
          <w:sz w:val="20"/>
          <w:lang w:val="en-US" w:eastAsia="en-US" w:bidi="ar-SA"/>
        </w:rPr>
        <w:t xml:space="preserve"> that would place restrictions on sharing footage of security forces as the French authorities grapple with </w:t>
      </w:r>
      <w:hyperlink r:id="rId808" w:history="1">
        <w:r>
          <w:rPr>
            <w:rFonts w:ascii="arial" w:eastAsia="arial" w:hAnsi="arial" w:cs="arial"/>
            <w:i/>
            <w:color w:val="0077CC"/>
            <w:sz w:val="20"/>
            <w:u w:val="single"/>
            <w:shd w:val="clear" w:color="auto" w:fill="FFFFFF"/>
            <w:lang w:val="en-US" w:eastAsia="en-US" w:bidi="ar-SA"/>
          </w:rPr>
          <w:t xml:space="preserve">longstanding accusations of </w:t>
        </w:r>
      </w:hyperlink>
      <w:hyperlink r:id="rId808" w:history="1">
        <w:r>
          <w:rPr>
            <w:rFonts w:ascii="arial" w:eastAsia="arial" w:hAnsi="arial" w:cs="arial"/>
            <w:b/>
            <w:i/>
            <w:color w:val="0077CC"/>
            <w:sz w:val="20"/>
            <w:u w:val="single"/>
            <w:shd w:val="clear" w:color="auto" w:fill="FFFFFF"/>
            <w:lang w:val="en-US" w:eastAsia="en-US" w:bidi="ar-SA"/>
          </w:rPr>
          <w:t>police</w:t>
        </w:r>
      </w:hyperlink>
      <w:hyperlink r:id="rId808" w:history="1">
        <w:r>
          <w:rPr>
            <w:rFonts w:ascii="arial" w:eastAsia="arial" w:hAnsi="arial" w:cs="arial"/>
            <w:i/>
            <w:color w:val="0077CC"/>
            <w:sz w:val="20"/>
            <w:u w:val="single"/>
            <w:shd w:val="clear" w:color="auto" w:fill="FFFFFF"/>
            <w:lang w:val="en-US" w:eastAsia="en-US" w:bidi="ar-SA"/>
          </w:rPr>
          <w:t xml:space="preserve"> racism and brutality</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beating, on Saturday, only came to light because of a graphic video </w:t>
      </w:r>
      <w:hyperlink r:id="rId808" w:history="1">
        <w:r>
          <w:rPr>
            <w:rFonts w:ascii="arial" w:eastAsia="arial" w:hAnsi="arial" w:cs="arial"/>
            <w:i/>
            <w:color w:val="0077CC"/>
            <w:sz w:val="20"/>
            <w:u w:val="single"/>
            <w:shd w:val="clear" w:color="auto" w:fill="FFFFFF"/>
            <w:lang w:val="en-US" w:eastAsia="en-US" w:bidi="ar-SA"/>
          </w:rPr>
          <w:t>posted Thursday on social media by Loopsider</w:t>
        </w:r>
      </w:hyperlink>
      <w:r>
        <w:rPr>
          <w:rFonts w:ascii="arial" w:eastAsia="arial" w:hAnsi="arial" w:cs="arial"/>
          <w:color w:val="000000"/>
          <w:sz w:val="20"/>
          <w:lang w:val="en-US" w:eastAsia="en-US" w:bidi="ar-SA"/>
        </w:rPr>
        <w:t xml:space="preserve">, a French digital news outlet.  By Thursday evening, it had been viewed more than 8 million times — days after video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forcefully clearing migrants from a protest camp in Paris sparked </w:t>
      </w:r>
      <w:hyperlink r:id="rId808" w:history="1">
        <w:r>
          <w:rPr>
            <w:rFonts w:ascii="arial" w:eastAsia="arial" w:hAnsi="arial" w:cs="arial"/>
            <w:i/>
            <w:color w:val="0077CC"/>
            <w:sz w:val="20"/>
            <w:u w:val="single"/>
            <w:shd w:val="clear" w:color="auto" w:fill="FFFFFF"/>
            <w:lang w:val="en-US" w:eastAsia="en-US" w:bidi="ar-SA"/>
          </w:rPr>
          <w:t>a similar outcry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Prosecutors in Paris have opened an investigation into the beating, and the officers involved have been suspended.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Paris also said that an internal inquiry had been opened.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“They sullied the uniform of the Republic,” Gérald Darmanin, the French interior minister, told France 2 television on Thursday evening, adding that if investigations confirmed the officers had acted wrongly — there was “little doubt,” he said — they would be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beaten man, </w:t>
      </w:r>
      <w:hyperlink r:id="rId808" w:history="1">
        <w:r>
          <w:rPr>
            <w:rFonts w:ascii="arial" w:eastAsia="arial" w:hAnsi="arial" w:cs="arial"/>
            <w:i/>
            <w:color w:val="0077CC"/>
            <w:sz w:val="20"/>
            <w:u w:val="single"/>
            <w:shd w:val="clear" w:color="auto" w:fill="FFFFFF"/>
            <w:lang w:val="en-US" w:eastAsia="en-US" w:bidi="ar-SA"/>
          </w:rPr>
          <w:t>Michel Zecler</w:t>
        </w:r>
      </w:hyperlink>
      <w:r>
        <w:rPr>
          <w:rFonts w:ascii="arial" w:eastAsia="arial" w:hAnsi="arial" w:cs="arial"/>
          <w:color w:val="000000"/>
          <w:sz w:val="20"/>
          <w:lang w:val="en-US" w:eastAsia="en-US" w:bidi="ar-SA"/>
        </w:rPr>
        <w:t xml:space="preserve">, a music producer, told Loopsider that he had been approaching his recording studio on Saturday evening when he spotted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a side-street in the 17th Arrondissement, an upscale residential area of northwestern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Fearing a fine because he was not wearing a mask, which is mandatory in France because of the coronavirus pandemic, Mr. Zecler said he quickly entered the studio.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exited the car and followed him inside.</w:t>
      </w:r>
    </w:p>
    <w:p>
      <w:pPr>
        <w:keepNext w:val="0"/>
        <w:spacing w:before="200" w:after="0" w:line="260" w:lineRule="atLeast"/>
        <w:ind w:left="0" w:right="0" w:firstLine="0"/>
        <w:jc w:val="both"/>
        <w:rPr>
          <w:lang w:val="en-US" w:eastAsia="en-US" w:bidi="ar-SA"/>
        </w:rPr>
      </w:pPr>
      <w:hyperlink r:id="rId808" w:history="1">
        <w:r>
          <w:rPr>
            <w:rFonts w:ascii="arial" w:eastAsia="arial" w:hAnsi="arial" w:cs="arial"/>
            <w:i/>
            <w:color w:val="0077CC"/>
            <w:sz w:val="20"/>
            <w:u w:val="single"/>
            <w:shd w:val="clear" w:color="auto" w:fill="FFFFFF"/>
            <w:lang w:val="en-US" w:eastAsia="en-US" w:bidi="ar-SA"/>
          </w:rPr>
          <w:t>Security camera footage</w:t>
        </w:r>
      </w:hyperlink>
      <w:r>
        <w:rPr>
          <w:rFonts w:ascii="arial" w:eastAsia="arial" w:hAnsi="arial" w:cs="arial"/>
          <w:color w:val="000000"/>
          <w:sz w:val="20"/>
          <w:lang w:val="en-US" w:eastAsia="en-US" w:bidi="ar-SA"/>
        </w:rPr>
        <w:t xml:space="preserve"> obtained by Loopsider shows that a scuffle began when Mr. Zecler resisted the officers as they grabbed him. The officers pummeled him repeatedly over several minutes, using their fists and feet, as well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 Mr. Zecler said that the officers also had insulted him and used a racial slur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Alerted by the commotion and Mr. Zecler’s cries for help, a group of young artists who were attending a recording session in the studio’s basement came upstairs, and managed to push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the door, just as reinforcements were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force their way back into the studio, according to videos filmed by neighbors and obtained by Loopsider, before throwing a tear-gas canister through the window, which quickly filled the small enclosed entrance with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“‘It’s my last day and I don’t know why,’” Mr. Zecler said he was thinking at the time, telling Loopsider that the beating left bruises across his body, a torn tendon and a head wound.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Several officers pointed firearms toward the entrance. Mr. Zecler came out and was arrested, as were the nine young men from the recording studio, who told Loopsider that they were also held at gunpoint and hit by officers. The nine men were released the same day without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Zecler was held for 48 hours, accused of violence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resisting arrest, but the Paris prosecutor’s office dropped the charges after his lawyer brought video of the incident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prosecutor’s office declined to specify whether the charges had been dropped because of the footage.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Speaking to reporters in Paris on Thursday, Mr. Zecler said the incident had left him feeling fearful.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people who are supposed to protect me are holding me at gunpoint,” he said, adding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their work well” and that he felt lucky the incident had been caught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would like that it never happen again, for anyone,” he said. “Camera or no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Hafida El Ali, Mr. Zecler’s lawyer, told reporters that he was “lucky to have these videos” showing acts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are “isolated” but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we didn’t have that, unfortunately, he would obviously be detained,” Ms. El Ali told reporters in Paris after having filed a formal complaint against the officers. “Because it’s his word against the word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we know perfectly well that it’s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would 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beating came amid heated debates over a new security bill pushed by President Emmanuel Macron’s government, which includes a provision that prescribes a penalty of a year in prison and a fine of about $54,000 for anyone who broadcasts “the face or any other identifying element”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action if the goal is to “physically or mentally harm” them.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Critics say that language is too open to interpretation and intended to discourage journalists and bystanders armed with smartphone cameras from documenting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growing </w:t>
      </w:r>
      <w:hyperlink r:id="rId808" w:history="1">
        <w:r>
          <w:rPr>
            <w:rFonts w:ascii="arial" w:eastAsia="arial" w:hAnsi="arial" w:cs="arial"/>
            <w:i/>
            <w:color w:val="0077CC"/>
            <w:sz w:val="20"/>
            <w:u w:val="single"/>
            <w:shd w:val="clear" w:color="auto" w:fill="FFFFFF"/>
            <w:lang w:val="en-US" w:eastAsia="en-US" w:bidi="ar-SA"/>
          </w:rPr>
          <w:t xml:space="preserve">criticism of aggressive </w:t>
        </w:r>
      </w:hyperlink>
      <w:hyperlink r:id="rId808" w:history="1">
        <w:r>
          <w:rPr>
            <w:rFonts w:ascii="arial" w:eastAsia="arial" w:hAnsi="arial" w:cs="arial"/>
            <w:b/>
            <w:i/>
            <w:color w:val="0077CC"/>
            <w:sz w:val="20"/>
            <w:u w:val="single"/>
            <w:shd w:val="clear" w:color="auto" w:fill="FFFFFF"/>
            <w:lang w:val="en-US" w:eastAsia="en-US" w:bidi="ar-SA"/>
          </w:rPr>
          <w:t>police</w:t>
        </w:r>
      </w:hyperlink>
      <w:hyperlink r:id="rId808" w:history="1">
        <w:r>
          <w:rPr>
            <w:rFonts w:ascii="arial" w:eastAsia="arial" w:hAnsi="arial" w:cs="arial"/>
            <w:i/>
            <w:color w:val="0077CC"/>
            <w:sz w:val="20"/>
            <w:u w:val="single"/>
            <w:shd w:val="clear" w:color="auto" w:fill="FFFFFF"/>
            <w:lang w:val="en-US" w:eastAsia="en-US" w:bidi="ar-SA"/>
          </w:rPr>
          <w:t xml:space="preserve"> tactics</w:t>
        </w:r>
      </w:hyperlink>
      <w:r>
        <w:rPr>
          <w:rFonts w:ascii="arial" w:eastAsia="arial" w:hAnsi="arial" w:cs="arial"/>
          <w:color w:val="000000"/>
          <w:sz w:val="20"/>
          <w:lang w:val="en-US" w:eastAsia="en-US" w:bidi="ar-SA"/>
        </w:rPr>
        <w:t xml:space="preserve"> and </w:t>
      </w:r>
      <w:hyperlink r:id="rId808" w:history="1">
        <w:r>
          <w:rPr>
            <w:rFonts w:ascii="arial" w:eastAsia="arial" w:hAnsi="arial" w:cs="arial"/>
            <w:i/>
            <w:color w:val="0077CC"/>
            <w:sz w:val="20"/>
            <w:u w:val="single"/>
            <w:shd w:val="clear" w:color="auto" w:fill="FFFFFF"/>
            <w:lang w:val="en-US" w:eastAsia="en-US" w:bidi="ar-SA"/>
          </w:rPr>
          <w:t xml:space="preserve">resistance from </w:t>
        </w:r>
      </w:hyperlink>
      <w:hyperlink r:id="rId808" w:history="1">
        <w:r>
          <w:rPr>
            <w:rFonts w:ascii="arial" w:eastAsia="arial" w:hAnsi="arial" w:cs="arial"/>
            <w:b/>
            <w:i/>
            <w:color w:val="0077CC"/>
            <w:sz w:val="20"/>
            <w:u w:val="single"/>
            <w:shd w:val="clear" w:color="auto" w:fill="FFFFFF"/>
            <w:lang w:val="en-US" w:eastAsia="en-US" w:bidi="ar-SA"/>
          </w:rPr>
          <w:t>police</w:t>
        </w:r>
      </w:hyperlink>
      <w:hyperlink r:id="rId808" w:history="1">
        <w:r>
          <w:rPr>
            <w:rFonts w:ascii="arial" w:eastAsia="arial" w:hAnsi="arial" w:cs="arial"/>
            <w:i/>
            <w:color w:val="0077CC"/>
            <w:sz w:val="20"/>
            <w:u w:val="single"/>
            <w:shd w:val="clear" w:color="auto" w:fill="FFFFFF"/>
            <w:lang w:val="en-US" w:eastAsia="en-US" w:bidi="ar-SA"/>
          </w:rPr>
          <w:t xml:space="preserve"> unions</w:t>
        </w:r>
      </w:hyperlink>
      <w:r>
        <w:rPr>
          <w:rFonts w:ascii="arial" w:eastAsia="arial" w:hAnsi="arial" w:cs="arial"/>
          <w:color w:val="000000"/>
          <w:sz w:val="20"/>
          <w:lang w:val="en-US" w:eastAsia="en-US" w:bidi="ar-SA"/>
        </w:rPr>
        <w:t>. George Floyd’s death in Minneapolis last summer has also prompted</w:t>
      </w:r>
      <w:hyperlink r:id="rId808" w:history="1">
        <w:r>
          <w:rPr>
            <w:rFonts w:ascii="arial" w:eastAsia="arial" w:hAnsi="arial" w:cs="arial"/>
            <w:i/>
            <w:color w:val="0077CC"/>
            <w:sz w:val="20"/>
            <w:u w:val="single"/>
            <w:shd w:val="clear" w:color="auto" w:fill="FFFFFF"/>
            <w:lang w:val="en-US" w:eastAsia="en-US" w:bidi="ar-SA"/>
          </w:rPr>
          <w:t xml:space="preserve">scrutiny of racism within the French </w:t>
        </w:r>
      </w:hyperlink>
      <w:hyperlink r:id="rId808" w:history="1">
        <w:r>
          <w:rPr>
            <w:rFonts w:ascii="arial" w:eastAsia="arial" w:hAnsi="arial" w:cs="arial"/>
            <w:b/>
            <w:i/>
            <w:color w:val="0077CC"/>
            <w:sz w:val="20"/>
            <w:u w:val="single"/>
            <w:shd w:val="clear" w:color="auto" w:fill="FFFFFF"/>
            <w:lang w:val="en-US" w:eastAsia="en-US" w:bidi="ar-SA"/>
          </w:rPr>
          <w:t>police</w:t>
        </w:r>
      </w:hyperlink>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Opponents of the bill seized upon footage of the beating to argue the bill should be scrapped, even though it was unclear that the provision would have applied in this case. The bill was passed by France’s lower house of Parliament this week and will be examined by the French Senate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“Without the videos nothing would have come out,” Julien Bayou, the head of Europe Écologie — Les Verts, France’s Green party, </w:t>
      </w:r>
      <w:hyperlink r:id="rId808" w:history="1">
        <w:r>
          <w:rPr>
            <w:rFonts w:ascii="arial" w:eastAsia="arial" w:hAnsi="arial" w:cs="arial"/>
            <w:i/>
            <w:color w:val="0077CC"/>
            <w:sz w:val="20"/>
            <w:u w:val="single"/>
            <w:shd w:val="clear" w:color="auto" w:fill="FFFFFF"/>
            <w:lang w:val="en-US" w:eastAsia="en-US" w:bidi="ar-SA"/>
          </w:rPr>
          <w:t>said on Twitter</w:t>
        </w:r>
      </w:hyperlink>
      <w:r>
        <w:rPr>
          <w:rFonts w:ascii="arial" w:eastAsia="arial" w:hAnsi="arial" w:cs="arial"/>
          <w:color w:val="000000"/>
          <w:sz w:val="20"/>
          <w:lang w:val="en-US" w:eastAsia="en-US" w:bidi="ar-SA"/>
        </w:rPr>
        <w:t xml:space="preserve">. “Videos that you want to ban. To protect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carry out their mission with integrity? Or to guarantee the impunity of this behavior that dishonors the uniform?”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French government tried to quell the criticism on Thursday by announcing that it would establish a special commission headed by France’s human rights watchdog to look at ways of rewriting the provision.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the incident on Saturday, the officers said in their report that they had been trying to stop Mr. Zecler for failing to wear a mask when, in their telling, he forcefully pushed them into the building, according to Agence France-Presse. The officers also say he hit them several times and tried to grab their weapons, </w:t>
      </w:r>
      <w:hyperlink r:id="rId808" w:history="1">
        <w:r>
          <w:rPr>
            <w:rFonts w:ascii="arial" w:eastAsia="arial" w:hAnsi="arial" w:cs="arial"/>
            <w:i/>
            <w:color w:val="0077CC"/>
            <w:sz w:val="20"/>
            <w:u w:val="single"/>
            <w:shd w:val="clear" w:color="auto" w:fill="FFFFFF"/>
            <w:lang w:val="en-US" w:eastAsia="en-US" w:bidi="ar-SA"/>
          </w:rPr>
          <w:t>according to the news agency</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on the security camera footage, the officers seem to follow Mr. Zecler inside, and he tries to protect his face and body but does not appear violent toward the officers or appear to reach for their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citing the investigation, declined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Darmanin argued on France 2 that the “vast majority” of security forces acted professionally, saying that only 9,500 incidents were flagged every year, out of a total of roughly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also made public a preliminary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hyperlink r:id="rId808" w:history="1">
        <w:r>
          <w:rPr>
            <w:rFonts w:ascii="arial" w:eastAsia="arial" w:hAnsi="arial" w:cs="arial"/>
            <w:i/>
            <w:color w:val="0077CC"/>
            <w:sz w:val="20"/>
            <w:u w:val="single"/>
            <w:shd w:val="clear" w:color="auto" w:fill="FFFFFF"/>
            <w:lang w:val="en-US" w:eastAsia="en-US" w:bidi="ar-SA"/>
          </w:rPr>
          <w:t>report</w:t>
        </w:r>
      </w:hyperlink>
      <w:r>
        <w:rPr>
          <w:rFonts w:ascii="arial" w:eastAsia="arial" w:hAnsi="arial" w:cs="arial"/>
          <w:color w:val="000000"/>
          <w:sz w:val="20"/>
          <w:lang w:val="en-US" w:eastAsia="en-US" w:bidi="ar-SA"/>
        </w:rPr>
        <w:t xml:space="preserve"> on the evacuation of the migrant camp earlier this week, which faulted one officer who had tripped a running migrant for using a “disproportionate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the report said more time was needed to review other incidents during the evacuation.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outcry over  Mr. Zecler’s beating was swift and broad on French social media, even drawing condemnation from French sports stars — who are usually less vocal than their American counterparts on heated social debates — like </w:t>
      </w:r>
      <w:hyperlink r:id="rId808" w:history="1">
        <w:r>
          <w:rPr>
            <w:rFonts w:ascii="arial" w:eastAsia="arial" w:hAnsi="arial" w:cs="arial"/>
            <w:i/>
            <w:color w:val="0077CC"/>
            <w:sz w:val="20"/>
            <w:u w:val="single"/>
            <w:shd w:val="clear" w:color="auto" w:fill="FFFFFF"/>
            <w:lang w:val="en-US" w:eastAsia="en-US" w:bidi="ar-SA"/>
          </w:rPr>
          <w:t>Rudy Gobert</w:t>
        </w:r>
      </w:hyperlink>
      <w:r>
        <w:rPr>
          <w:rFonts w:ascii="arial" w:eastAsia="arial" w:hAnsi="arial" w:cs="arial"/>
          <w:color w:val="000000"/>
          <w:sz w:val="20"/>
          <w:lang w:val="en-US" w:eastAsia="en-US" w:bidi="ar-SA"/>
        </w:rPr>
        <w:t xml:space="preserve"> or </w:t>
      </w:r>
      <w:hyperlink r:id="rId808" w:history="1">
        <w:r>
          <w:rPr>
            <w:rFonts w:ascii="arial" w:eastAsia="arial" w:hAnsi="arial" w:cs="arial"/>
            <w:i/>
            <w:color w:val="0077CC"/>
            <w:sz w:val="20"/>
            <w:u w:val="single"/>
            <w:shd w:val="clear" w:color="auto" w:fill="FFFFFF"/>
            <w:lang w:val="en-US" w:eastAsia="en-US" w:bidi="ar-SA"/>
          </w:rPr>
          <w:t>Kylian Mbappe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Valérie Atlan, who works with Mr. Zecler at the recording studio, told Loopsider that she did not understand why he had been targeted so violently.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if it’s a question of skin color, a question of social status,” she said, or “a question of ‘what is this tall Black man doing in the 17th, this building can’t be his’.”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protest in Paris last week against a security bill that would restrict filming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step civic groups consider a shield for brutality. (PHOTOGRAPH BY Stephane De Sakutin/Agence France-Presse — Getty Images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1" style="position:absolute;z-index:2518599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09"/>
          <w:headerReference w:type="default" r:id="rId810"/>
          <w:footerReference w:type="even" r:id="rId811"/>
          <w:footerReference w:type="default" r:id="rId812"/>
          <w:headerReference w:type="first" r:id="rId813"/>
          <w:footerReference w:type="first" r:id="rId814"/>
          <w:type w:val="nextPage"/>
          <w:pgSz w:w="12240" w:h="15840"/>
          <w:pgMar w:top="840" w:right="1000" w:bottom="840" w:left="1000" w:header="400" w:footer="400"/>
          <w:pgNumType w:fmt="decimal"/>
          <w:cols w:space="720"/>
          <w:titlePg/>
        </w:sectPr>
      </w:pPr>
    </w:p>
    <w:p>
      <w:pPr>
        <w:rPr>
          <w:lang w:val="en-US" w:eastAsia="en-US" w:bidi="ar-SA"/>
        </w:rPr>
      </w:pPr>
      <w:bookmarkStart w:id="155" w:name="Bookmark_78"/>
      <w:bookmarkEnd w:id="155"/>
    </w:p>
    <w:p>
      <w:pPr>
        <w:rPr>
          <w:lang w:val="en-US" w:eastAsia="en-US" w:bidi="ar-SA"/>
        </w:rPr>
      </w:pPr>
      <w:r>
        <w:pict>
          <v:shape id="_x0000_i130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5" w:history="1">
        <w:r>
          <w:rPr>
            <w:rFonts w:ascii="arial" w:eastAsia="arial" w:hAnsi="arial" w:cs="arial"/>
            <w:b/>
            <w:bCs/>
            <w:i/>
            <w:color w:val="0077CC"/>
            <w:kern w:val="32"/>
            <w:sz w:val="28"/>
            <w:szCs w:val="32"/>
            <w:u w:val="single"/>
            <w:shd w:val="clear" w:color="auto" w:fill="FFFFFF"/>
            <w:lang w:val="en-US" w:eastAsia="en-US" w:bidi="ar-SA"/>
          </w:rPr>
          <w:t>Brown Signs Off, Leaving California as a Bastion of Liberal Ideas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October 2, 2018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2018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 ARANGO and JOSE A. DEL REAL; Adam Nagourney contributed reporting.</w:t>
      </w:r>
    </w:p>
    <w:p>
      <w:pPr>
        <w:keepNext/>
        <w:spacing w:before="240" w:after="0" w:line="340" w:lineRule="atLeast"/>
        <w:ind w:left="0" w:right="0" w:firstLine="0"/>
        <w:jc w:val="left"/>
        <w:rPr>
          <w:lang w:val="en-US" w:eastAsia="en-US" w:bidi="ar-SA"/>
        </w:rPr>
      </w:pPr>
      <w:bookmarkStart w:id="156" w:name="Body_76"/>
      <w:bookmarkEnd w:id="156"/>
      <w:r>
        <w:rPr>
          <w:rFonts w:ascii="arial" w:eastAsia="arial" w:hAnsi="arial" w:cs="arial"/>
          <w:b/>
          <w:color w:val="000000"/>
          <w:sz w:val="28"/>
          <w:lang w:val="en-US" w:eastAsia="en-US" w:bidi="ar-SA"/>
        </w:rPr>
        <w:t>Body</w:t>
      </w:r>
    </w:p>
    <w:p>
      <w:pPr>
        <w:spacing w:line="60" w:lineRule="exact"/>
        <w:rPr>
          <w:lang w:val="en-US" w:eastAsia="en-US" w:bidi="ar-SA"/>
        </w:rPr>
      </w:pPr>
      <w:r>
        <w:pict>
          <v:line id="_x0000_s1303" style="position:absolute;z-index:251860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LOS ANGELES -- After four terms as California's governor -- two in the 1970s and '80s, and two this decade -- Jerry Brown finally has an empty desk.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his career, Mr. Brown signed nearly 20,000 bills, including 1,016 this year -- the last one on Sunday night. The new laws, on a range of issues from climate change to criminal justice to gender issues, place California further to the left than much of the country, and ensure that the state will continue to be a home for liberal ideas.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 are five takeaways from Mr. Brown's final legislative session: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lasting legacy as 'the policy trendsetter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flurry of bill signings on Sunday -- and the ones he signed in recent weeks -- essentially became a last word on lawmaking for Mr. Brown, who will leave office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Taken together, they burnish California's image as a liberal haven, and as the center of resistance to the agenda of President Trump's administration.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don't mind anymore being out of sync with the federal government,'' said Karen Skelton, a Democratic consultant in Sacramento. Ms. Skelton said that perhaps Mr. Brown's most important policy priority was positioning California as a bulwark against the federal government's rollback of efforts to combat climate change. A case in point is a recent bill he signed that will require carbon-free electricity in California by 2045.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doubled down on climate change,'' Ms. Skelton said. ''He lit himself on fire with anger and rage and a sense of terror about what would happen to the planet if he didn't 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there is one lasting message from Mr. Brown's tenure for California, she said, it is this: ''We are going to be the moral compass and the policy trendsetter of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 in his final bill signing on Sunday, concluded a message to legislators with a reference to his next life on his family's ranch.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now onto the Promised Land -- Colusa County!'' he wrote.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series of high-profile criminal justice measures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Hundreds of people who have been convicted of murder could be let out of prison after Mr. Brown signed a bill to overhaul California's so-called felony murder rule, which has allowed accomplices to a homicide to be convicted even if they did not pull the trigger. A new law on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photo lineups is aimed at preventing wrongful convictions. And last month, Mr. Brown signed a law ending cash bail, the first state to do so.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series of new criminal justice measures follows earlier efforts from California to lead the way on ending mass incarceration, with two ballot initiatives, in 2014 and 2016, that reduced penalties for some crimes and allowed for early parole.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''Governor Brown's leadership on justice reform has brought much needed balance to the state's approach to public safety,'' said Lenore Anderson, a former district attorney who is the founder and executive director of Californians for Safety and Justice, which has supported reforms. ''More than any other governor in California history, he has advanced strategies to address prison overcrowding and expand rehabilitation and prevention programs to work better to stop the cycle of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measures have been controversial in California's law enforcement community, with members arguing that the new laws have led to increased crime in certain areas. And John Cox, a businessman who is the Republican candidate for governor, has said on the campaign trail that he would try to repeal some of the measures and return the state to a get-tough-on-crime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most high-profile measure signed into law recently -- ending cash bail -- has proved divisive even among liberal activists who once supported it. The version of the bill that was signed into law has generated a backlash on the left, where activists say it gives too much discretion to judges and that risk assessment tools used by courts could end up falling harder on minority communities.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Sweeping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transparency laws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 signed several bills meant to increase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transparency, a move that has been greeted with enthusiastic support by activists but was strongly opposed by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Senate Bill 1421 lifts longstanding protections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files in cases involving misconduct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Assembly Bill 748 would additionally require the release of body cam footage and audio within 45 days of an incident. Together, the bills represent a significant change to California's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privacy laws, which were among the strictest in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transformative for California. A community can't hold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accountable for its handling of shootings or dishonesty by officers if investigations and disciplinary actions are kept secret,'' said Peter Bibring, senior staff attorney at the ACLU of Southern California ''Too often officers can act with impunity.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happen because our laws allow them to and because of our standards around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was renewed urgency behind such legislation this year following several high 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especially the death of Stephon Clark, which caused an outpouring of grief in Sacramento. Mr. Clark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grandmother's backyard in March as they investigated a report of potential vandalism in the South Sacramento neighborhood where he lived.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also a neat historical symmetry at play: In 1978, near the end of his first term in office, Mr. Brown signed a bill that significantly limited access to officers' personnel records. The new laws represent a reversal that mirrors broader shifts in the conversation around accountability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notably, legislation that would have raised the standard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using lethal force failed to make its way out of the legislature, to the disappointment of many activists. That fight could continue under the next governor. ''That bill was held. We're continuing to work on that for the next legislative session,'' added Mr. Bibring.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Pushing back against gender discrimination and sexual harassment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 signed a contentious bill to require publicly held companies in California to include women on their boards of directors, despite skepticism about its ability to withstand legal challenges in the courts. Acknowledging the ''potential flaws'' of Senate Bill 826, Mr. Brown said that ''recent events in Washington, D.C. -- and beyond -- make it crystal clear that many are not getting the message.''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''Given all the special privileges that corporations have enjoyed for so long, it's high time corporate boards include the people who constitute more than half the 'persons' in America,'' he wrote in the statement.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Another sweeping piece of legislation bans nondisclosure agreements in sexual harassment and assault disputes, which have become the subject of intense scrutiny in the #MeToo movement and were widely used by Harvey Weinstein, the disgraced filmmaker.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decades, secret settlements have been used by wealthy and well-connected perpetrators to offend repeatedly with no public accountability,'' wrote State Senator Connie Leyva, who wrote the bill, in a statement. ''This critical legislation will empower victims and offer them the opportunity to finally say #TimesUp to those that have hurt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willingness to wield the veto 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Liberals had plenty to celebrate in the final sweep of bills signed by Mr. Brown. But the governor's well-documented independent streak, which has often run up against priorities from the left, was showcased in the pieces of legislation he vetoed over the weekend, including many liberal darlings.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Among the many bills Mr. Brown vetoed were legislation creating an ethnic studies graduation requirement in schools; several anti-harassment bills that he argued were unproductive or duplicative; and legislation that would have allowed San Francisco to set up supervised drug injection sites. His decisions, according to the statements issued by the governor, were guided by pragmatism and principle.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Brown's vetoes are rarely overturned. But many are betting that may not be the case with the next governor.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''You're going to see a shift in power now,'' said Anthony Rendon, the Democratic Assembly speaker, talking to business leaders recently in Los Angeles. ''The Legislature is going to have more power than ever before.''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more complete version of the story than the one that appeared in print.         </w:t>
      </w:r>
    </w:p>
    <w:p>
      <w:pPr>
        <w:keepNext w:val="0"/>
        <w:spacing w:before="240" w:after="0" w:line="260" w:lineRule="atLeast"/>
        <w:ind w:left="0" w:right="0" w:firstLine="0"/>
        <w:jc w:val="left"/>
        <w:rPr>
          <w:lang w:val="en-US" w:eastAsia="en-US" w:bidi="ar-SA"/>
        </w:rPr>
      </w:pPr>
      <w:r>
        <w:rPr>
          <w:lang w:val="en-US" w:eastAsia="en-US" w:bidi="ar-SA"/>
        </w:rPr>
        <w:br/>
      </w:r>
      <w:hyperlink r:id="rId816" w:history="1">
        <w:r>
          <w:rPr>
            <w:rFonts w:ascii="arial" w:eastAsia="arial" w:hAnsi="arial" w:cs="arial"/>
            <w:i/>
            <w:color w:val="0077CC"/>
            <w:sz w:val="20"/>
            <w:u w:val="single"/>
            <w:shd w:val="clear" w:color="auto" w:fill="FFFFFF"/>
            <w:lang w:val="en-US" w:eastAsia="en-US" w:bidi="ar-SA"/>
          </w:rPr>
          <w:t>https://www.nytimes.com/2018/10/01/us/governor-jerry-brown-california-last-bill-signing.html</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 2018</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620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rPr>
          <w:lang w:val="en-US" w:eastAsia="en-US" w:bidi="ar-SA"/>
        </w:rPr>
      </w:pPr>
      <w:bookmarkStart w:id="157" w:name="Bookmark_79"/>
      <w:bookmarkEnd w:id="157"/>
    </w:p>
    <w:p>
      <w:pPr>
        <w:rPr>
          <w:lang w:val="en-US" w:eastAsia="en-US" w:bidi="ar-SA"/>
        </w:rPr>
      </w:pPr>
      <w:r>
        <w:pict>
          <v:shape id="_x0000_i130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 xml:space="preserve">French Fiercely Debate Sharing Videos of </w:t>
        </w:r>
      </w:hyperlink>
      <w:hyperlink r:id="rId823" w:history="1">
        <w:r>
          <w:rPr>
            <w:rFonts w:ascii="arial" w:eastAsia="arial" w:hAnsi="arial" w:cs="arial"/>
            <w:b/>
            <w:bCs/>
            <w:i/>
            <w:color w:val="0077CC"/>
            <w:kern w:val="32"/>
            <w:sz w:val="28"/>
            <w:szCs w:val="32"/>
            <w:u w:val="single"/>
            <w:shd w:val="clear" w:color="auto" w:fill="FFFFFF"/>
            <w:lang w:val="en-US" w:eastAsia="en-US" w:bidi="ar-SA"/>
          </w:rPr>
          <w:t>Police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27, 2020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Aurelien Breeden</w:t>
      </w:r>
    </w:p>
    <w:p>
      <w:pPr>
        <w:keepNext/>
        <w:spacing w:before="240" w:after="0" w:line="340" w:lineRule="atLeast"/>
        <w:ind w:left="0" w:right="0" w:firstLine="0"/>
        <w:jc w:val="left"/>
        <w:rPr>
          <w:lang w:val="en-US" w:eastAsia="en-US" w:bidi="ar-SA"/>
        </w:rPr>
      </w:pPr>
      <w:bookmarkStart w:id="158" w:name="Body_77"/>
      <w:bookmarkEnd w:id="158"/>
      <w:r>
        <w:rPr>
          <w:rFonts w:ascii="arial" w:eastAsia="arial" w:hAnsi="arial" w:cs="arial"/>
          <w:b/>
          <w:color w:val="000000"/>
          <w:sz w:val="28"/>
          <w:lang w:val="en-US" w:eastAsia="en-US" w:bidi="ar-SA"/>
        </w:rPr>
        <w:t>Body</w:t>
      </w:r>
    </w:p>
    <w:p>
      <w:pPr>
        <w:spacing w:line="60" w:lineRule="exact"/>
        <w:rPr>
          <w:lang w:val="en-US" w:eastAsia="en-US" w:bidi="ar-SA"/>
        </w:rPr>
      </w:pPr>
      <w:r>
        <w:pict>
          <v:line id="_x0000_s1306" style="position:absolute;z-index:251863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Footage from security cameras and bystanders suggested the officers had lied about the beating, bolstering critics of a new bill that would restrict circulating videos of security forces.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PARIS -- Video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beating a Black man in Paris caused an outcry in France on Thursday, fueling criticism of a new bill that would place restrictions on sharing footage of security forces as the French authorities grapple with longstanding accusations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racism and brutality.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beating, on Saturday, only came to light because of a graphic video posted Thursday on social media by Loopsider, a French digital news outlet.  By Thursday evening, it had been viewed more than 8 million times -- days after video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forcefully clearing migrants from a protest camp in Paris sparked a similar outcry.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Prosecutors in Paris have opened an investigation into the beating, and the officers involved have been suspended.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Paris also said that an internal inquiry had been opened.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sullied the uniform of the Republic,'' Gérald Darmanin, the French interior minister, told France 2 television on Thursday evening, adding that if investigations confirmed the officers had acted wrongly -- there was ''little doubt,'' he said -- they would be fired.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beaten man, Michel Zecler, a music producer, told Loopsider that he had been approaching his recording studio on Saturday evening when he spotted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 on a side-street in the 17th Arrondissement, an upscale residential area of northwestern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Fearing a fine because he was not wearing a mask, which is mandatory in France because of the coronavirus pandemic, Mr. Zecler said he quickly entered the studio. Three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exited the car and followed him inside.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Security camera footage obtained by Loopsider shows that a scuffle began when Mr. Zecler resisted the officers as they grabbed him. The officers pummeled him repeatedly over several minutes, using their fists and feet, as well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baton. Mr. Zecler said that the officers also had insulted him and used a racial slur against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Alerted by the commotion and Mr. Zecler's cries for help, a group of young artists who were attending a recording session in the studio's basement came upstairs, and managed to push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the door, just as reinforcements were arriving.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tried to force their way back into the studio, according to videos filmed by neighbors and obtained by Loopsider, before throwing a tear-gas canister through the window, which quickly filled the small enclosed entrance with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'''It's my last day and I don't know why,''' Mr. Zecler said he was thinking at the time, telling Loopsider that the beating left bruises across his body, a torn tendon and a head wound.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officers pointed firearms toward the entrance. Mr. Zecler came out and was arrested, as were the nine young men from the recording studio, who told Loopsider that they were also held at gunpoint and hit by officers. The nine men were released the same day without charge.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Zecler was held for 48 hours, accused of violence against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resisting arrest, but the Paris prosecutor's office dropped the charges after his lawyer brought video of the incident to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prosecutor's office declined to specify whether the charges had been dropped because of the footage.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Speaking to reporters in Paris on Thursday, Mr. Zecler said the incident had left him feeling fearful.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people who are supposed to protect me are holding me at gunpoint,'' he said, adding that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''did their work well'' and that he felt lucky the incident had been caught on video.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would like that it never happen again, for anyone,'' he said. ''Camera or no camera.''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Hafida El Ali, Mr. Zecler's lawyer, told reporters that he was ''lucky to have these videos'' showing acts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that are ''isolated'' but ''exist.''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''If we didn't have that, unfortunately, he would obviously be detained,'' Ms. El Ali told reporters in Paris after having filed a formal complaint against the officers. ''Because it's his word against the word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we know perfectly well that it's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that would win.''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beating came amid heated debates over a new security bill pushed by President Emmanuel Macron's government, which includes a provision that prescribes a penalty of a year in prison and a fine of about $54,000 for anyone who broadcasts ''the face or any other identifying element''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action if the goal is to ''physically or mentally harm''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Critics say that language is too open to interpretation and intended to discourage journalists and bystanders armed with smartphone cameras from documenting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amid growing criticism of aggressive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tactics and resistance from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George Floyd's death in Minneapolis last summer has also prompted scrutiny of racism within the French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Opponents of the bill seized upon footage of the beating to argue the bill should be scrapped, even though it was unclear that the provision would have applied in this case. The bill was passed by France's lower house of Parliament this week and will be examined by the French Senate in January.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''Without the videos nothing would have come out,'' Julien Bayou, the head of Europe Écologie -- Les Verts, France's Green party, said on Twitter. ''Videos that you want to ban. To protect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carry out their mission with integrity? Or to guarantee the impunity of this behavior that dishonors the uniform?''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French government tried to quell the criticism on Thursday by announcing that it would establish a special commission headed by France's human rights watchdog to look at ways of rewriting the provision.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incident on Saturday, the officers said in their report that they had been trying to stop Mr. Zecler for failing to wear a mask when, in their telling, he forcefully pushed them into the building, according to Agence France-Presse. The officers also say he hit them several times and tried to grab their weapons, according to the news agency.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on the security camera footage, the officers seem to follow Mr. Zecler inside, and he tries to protect his face and body but does not appear violent toward the officers or appear to reach for their weapons.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Paris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citing the investigation, declined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Darmanin argued on France 2 that the ''vast majority'' of security forces acted professionally, saying that only 9,500 incidents were flagged every year, out of a total of roughly 3 million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operations.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also made public a preliminary internal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report on the evacuation of the migrant camp earlier this week, which faulted one officer who had tripped a running migrant for using a ''disproportionate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But the report said more time was needed to review other incidents during the evacuation.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outcry over  Mr. Zecler's beating was swift and broad on French social media, even drawing condemnation from French sports stars -- who are usually less vocal than their American counterparts on heated social debates -- like Rudy Gobert or Kylian Mbappe.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Valérie Atlan, who works with Mr. Zecler at the recording studio, told Loopsider that she did not understand why he had been targeted so violently.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if it's a question of skin color, a question of social status,'' she said, or ''a question of 'what is this tall Black man doing in the 17th, this building can't be his'.''</w:t>
      </w:r>
    </w:p>
    <w:p>
      <w:pPr>
        <w:keepNext w:val="0"/>
        <w:spacing w:before="240" w:after="0" w:line="260" w:lineRule="atLeast"/>
        <w:ind w:left="0" w:right="0" w:firstLine="0"/>
        <w:jc w:val="left"/>
        <w:rPr>
          <w:lang w:val="en-US" w:eastAsia="en-US" w:bidi="ar-SA"/>
        </w:rPr>
      </w:pPr>
      <w:r>
        <w:rPr>
          <w:lang w:val="en-US" w:eastAsia="en-US" w:bidi="ar-SA"/>
        </w:rPr>
        <w:br/>
      </w:r>
      <w:hyperlink r:id="rId824" w:history="1">
        <w:r>
          <w:rPr>
            <w:rFonts w:ascii="arial" w:eastAsia="arial" w:hAnsi="arial" w:cs="arial"/>
            <w:i/>
            <w:color w:val="0077CC"/>
            <w:sz w:val="20"/>
            <w:u w:val="single"/>
            <w:shd w:val="clear" w:color="auto" w:fill="FFFFFF"/>
            <w:lang w:val="en-US" w:eastAsia="en-US" w:bidi="ar-SA"/>
          </w:rPr>
          <w:t>https://www.nytimes.com/2020/11/26/world/europe/Paris-</w:t>
        </w:r>
      </w:hyperlink>
      <w:hyperlink r:id="rId824" w:history="1">
        <w:r>
          <w:rPr>
            <w:rFonts w:ascii="arial" w:eastAsia="arial" w:hAnsi="arial" w:cs="arial"/>
            <w:b/>
            <w:i/>
            <w:color w:val="0077CC"/>
            <w:sz w:val="20"/>
            <w:u w:val="single"/>
            <w:shd w:val="clear" w:color="auto" w:fill="FFFFFF"/>
            <w:lang w:val="en-US" w:eastAsia="en-US" w:bidi="ar-SA"/>
          </w:rPr>
          <w:t>police</w:t>
        </w:r>
      </w:hyperlink>
      <w:hyperlink r:id="rId824" w:history="1">
        <w:r>
          <w:rPr>
            <w:rFonts w:ascii="arial" w:eastAsia="arial" w:hAnsi="arial" w:cs="arial"/>
            <w:i/>
            <w:color w:val="0077CC"/>
            <w:sz w:val="20"/>
            <w:u w:val="single"/>
            <w:shd w:val="clear" w:color="auto" w:fill="FFFFFF"/>
            <w:lang w:val="en-US" w:eastAsia="en-US" w:bidi="ar-SA"/>
          </w:rPr>
          <w:t>-beating-video.html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07" style="position:absolute;z-index:251864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A protest in Paris last week against a security bill that would restrict filming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 step civic groups consider a shield for brutality. (PHOTOGRAPH BY Stephane De Sakutin/Agence France-Presse -- Getty Images FOR 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November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65088"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59" w:name="Bookmark_80"/>
      <w:bookmarkEnd w:id="159"/>
    </w:p>
    <w:p>
      <w:pPr>
        <w:rPr>
          <w:rFonts w:ascii="arial" w:eastAsia="arial" w:hAnsi="arial" w:cs="arial"/>
          <w:sz w:val="20"/>
          <w:lang w:val="en-US" w:eastAsia="en-US" w:bidi="ar-SA"/>
        </w:rPr>
      </w:pPr>
      <w:r>
        <w:pict>
          <v:shape id="_x0000_i1309"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831" w:history="1">
        <w:r>
          <w:rPr>
            <w:rFonts w:ascii="arial" w:eastAsia="arial" w:hAnsi="arial" w:cs="arial"/>
            <w:b/>
            <w:bCs/>
            <w:i/>
            <w:color w:val="0077CC"/>
            <w:kern w:val="32"/>
            <w:sz w:val="28"/>
            <w:szCs w:val="32"/>
            <w:u w:val="single"/>
            <w:shd w:val="clear" w:color="auto" w:fill="FFFFFF"/>
            <w:lang w:val="en-US" w:eastAsia="en-US" w:bidi="ar-SA"/>
          </w:rPr>
          <w:t>Three Reasons This Time Is Different From Ferguson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June 5, 2020 Friday 17:41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1916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Spencer Bokat-Lindell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And three reasons why it’s not.</w:t>
      </w:r>
    </w:p>
    <w:p>
      <w:pPr>
        <w:keepNext/>
        <w:spacing w:before="240" w:after="0" w:line="340" w:lineRule="atLeast"/>
        <w:ind w:left="0" w:right="0" w:firstLine="0"/>
        <w:jc w:val="left"/>
        <w:rPr>
          <w:rFonts w:ascii="arial" w:eastAsia="arial" w:hAnsi="arial" w:cs="arial"/>
          <w:sz w:val="20"/>
          <w:lang w:val="en-US" w:eastAsia="en-US" w:bidi="ar-SA"/>
        </w:rPr>
      </w:pPr>
      <w:bookmarkStart w:id="160" w:name="Body_78"/>
      <w:bookmarkEnd w:id="16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10" style="position:absolute;z-index:251866112"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three reasons why it’s not.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article is part of the Debatable newsletter. You can </w:t>
      </w:r>
      <w:hyperlink r:id="rId832" w:history="1">
        <w:r>
          <w:rPr>
            <w:rFonts w:ascii="arial" w:eastAsia="arial" w:hAnsi="arial" w:cs="arial"/>
            <w:i/>
            <w:color w:val="0077CC"/>
            <w:sz w:val="20"/>
            <w:u w:val="single"/>
            <w:shd w:val="clear" w:color="auto" w:fill="FFFFFF"/>
            <w:lang w:val="en-US" w:eastAsia="en-US" w:bidi="ar-SA"/>
          </w:rPr>
          <w:t>sign up here</w:t>
        </w:r>
      </w:hyperlink>
      <w:r>
        <w:rPr>
          <w:rFonts w:ascii="arial" w:eastAsia="arial" w:hAnsi="arial" w:cs="arial"/>
          <w:color w:val="000000"/>
          <w:sz w:val="20"/>
          <w:lang w:val="en-US" w:eastAsia="en-US" w:bidi="ar-SA"/>
        </w:rPr>
        <w:t xml:space="preserve"> to receive it Tuesdays and Thursdays.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time is different. I feel it in my bones.”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That’s what Faith Blass, 23, </w:t>
      </w:r>
      <w:hyperlink r:id="rId832" w:history="1">
        <w:r>
          <w:rPr>
            <w:rFonts w:ascii="arial" w:eastAsia="arial" w:hAnsi="arial" w:cs="arial"/>
            <w:i/>
            <w:color w:val="0077CC"/>
            <w:sz w:val="20"/>
            <w:u w:val="single"/>
            <w:shd w:val="clear" w:color="auto" w:fill="FFFFFF"/>
            <w:lang w:val="en-US" w:eastAsia="en-US" w:bidi="ar-SA"/>
          </w:rPr>
          <w:t>told</w:t>
        </w:r>
      </w:hyperlink>
      <w:r>
        <w:rPr>
          <w:rFonts w:ascii="arial" w:eastAsia="arial" w:hAnsi="arial" w:cs="arial"/>
          <w:color w:val="000000"/>
          <w:sz w:val="20"/>
          <w:lang w:val="en-US" w:eastAsia="en-US" w:bidi="ar-SA"/>
        </w:rPr>
        <w:t xml:space="preserve"> The Boston Herald on Wednesday afternoon, when she joined hundreds of people on the Boston Common to peacefully protest the killing of George Floyd. “People are really getting on the bandwagon, and starting to see we can’t do this alone,” she added. “There’s a change on the horizon, finally.”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Like Ms. Blass, I feel the change, too, even as I struggle to articulate it. Perhaps that’s because I am just two years older than Ms. Blass, and so the only precedent to “this time” that I can recall is the 2014 unrest in Ferguson, Mo. Yet as searing as the memories of that moment are, there is a difference between a moment and a rupture. What has changed since then, and what hasn’t? Here’s what people are saying.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this time is different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crisis, cubed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Social unrest is never just about a single precipitating incident, Michelle Goldberg </w:t>
      </w:r>
      <w:hyperlink r:id="rId832" w:history="1">
        <w:r>
          <w:rPr>
            <w:rFonts w:ascii="arial" w:eastAsia="arial" w:hAnsi="arial" w:cs="arial"/>
            <w:i/>
            <w:color w:val="0077CC"/>
            <w:sz w:val="20"/>
            <w:u w:val="single"/>
            <w:shd w:val="clear" w:color="auto" w:fill="FFFFFF"/>
            <w:lang w:val="en-US" w:eastAsia="en-US" w:bidi="ar-SA"/>
          </w:rPr>
          <w:t>writes</w:t>
        </w:r>
      </w:hyperlink>
      <w:r>
        <w:rPr>
          <w:rFonts w:ascii="arial" w:eastAsia="arial" w:hAnsi="arial" w:cs="arial"/>
          <w:color w:val="000000"/>
          <w:sz w:val="20"/>
          <w:lang w:val="en-US" w:eastAsia="en-US" w:bidi="ar-SA"/>
        </w:rPr>
        <w:t xml:space="preserve"> in The Times. As Darnell Hunt, the dean of social sciences at U.C.L.A., told her, “It’s always a collection of factors that make the situation ripe for collective behavior, unrest and mobilization.” If America has just now descended into conflagration, it is only because the dry wind of chronic crises — a brutally racist tradition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murderous health inequities and a yawning class divide chief among them — has for years been turning the fabric of national life into kindling.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it was President Trump who finally struck the match, </w:t>
      </w:r>
      <w:hyperlink r:id="rId832" w:history="1">
        <w:r>
          <w:rPr>
            <w:rFonts w:ascii="arial" w:eastAsia="arial" w:hAnsi="arial" w:cs="arial"/>
            <w:i/>
            <w:color w:val="0077CC"/>
            <w:sz w:val="20"/>
            <w:u w:val="single"/>
            <w:shd w:val="clear" w:color="auto" w:fill="FFFFFF"/>
            <w:lang w:val="en-US" w:eastAsia="en-US" w:bidi="ar-SA"/>
          </w:rPr>
          <w:t>Jelani Cobb</w:t>
        </w:r>
      </w:hyperlink>
      <w:r>
        <w:rPr>
          <w:rFonts w:ascii="arial" w:eastAsia="arial" w:hAnsi="arial" w:cs="arial"/>
          <w:color w:val="000000"/>
          <w:sz w:val="20"/>
          <w:lang w:val="en-US" w:eastAsia="en-US" w:bidi="ar-SA"/>
        </w:rPr>
        <w:t xml:space="preserve"> writes in The New Yorker: He has long espoused a strongman’s view of law enforcement that glorifies violence, and his administration has severely curtailed the Justice Department’s civil rights division’s ability to reform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And then, Mr. Cobb writes, Mr. Trump botched the federal response to the coronavirus, which has left more than </w:t>
      </w:r>
      <w:hyperlink r:id="rId832" w:history="1">
        <w:r>
          <w:rPr>
            <w:rFonts w:ascii="arial" w:eastAsia="arial" w:hAnsi="arial" w:cs="arial"/>
            <w:i/>
            <w:color w:val="0077CC"/>
            <w:sz w:val="20"/>
            <w:u w:val="single"/>
            <w:shd w:val="clear" w:color="auto" w:fill="FFFFFF"/>
            <w:lang w:val="en-US" w:eastAsia="en-US" w:bidi="ar-SA"/>
          </w:rPr>
          <w:t>100,000 Americans dead</w:t>
        </w:r>
      </w:hyperlink>
      <w:r>
        <w:rPr>
          <w:rFonts w:ascii="arial" w:eastAsia="arial" w:hAnsi="arial" w:cs="arial"/>
          <w:color w:val="000000"/>
          <w:sz w:val="20"/>
          <w:lang w:val="en-US" w:eastAsia="en-US" w:bidi="ar-SA"/>
        </w:rPr>
        <w:t xml:space="preserve"> and some 40 million unemployed.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tripartite crises of the pandemic, economic devastation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have converged in ways that reinforce one another, with the financial and epidemiological burden of the pandemic falling disproportionately on black people:</w:t>
      </w:r>
    </w:p>
    <w:p>
      <w:pPr>
        <w:keepNext w:val="0"/>
        <w:numPr>
          <w:numId w:val="16"/>
        </w:numPr>
        <w:tabs>
          <w:tab w:val="num" w:pos="760"/>
        </w:tabs>
        <w:spacing w:before="120" w:after="0" w:line="260" w:lineRule="atLeast"/>
        <w:ind w:left="760" w:right="0" w:hanging="40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Less than half of black adults in America now have a job</w:t>
        </w:r>
      </w:hyperlink>
      <w:r>
        <w:rPr>
          <w:rFonts w:ascii="arial" w:eastAsia="arial" w:hAnsi="arial" w:cs="arial"/>
          <w:color w:val="000000"/>
          <w:sz w:val="20"/>
          <w:lang w:val="en-US" w:eastAsia="en-US" w:bidi="ar-SA"/>
        </w:rPr>
        <w:t>, and because the typical black household has one-tenth the wealth of a typical white household, many have no cushion to fall back on.</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African-Americans are also dying </w:t>
      </w:r>
      <w:hyperlink r:id="rId832" w:history="1">
        <w:r>
          <w:rPr>
            <w:rFonts w:ascii="arial" w:eastAsia="arial" w:hAnsi="arial" w:cs="arial"/>
            <w:i/>
            <w:color w:val="0077CC"/>
            <w:sz w:val="20"/>
            <w:u w:val="single"/>
            <w:shd w:val="clear" w:color="auto" w:fill="FFFFFF"/>
            <w:lang w:val="en-US" w:eastAsia="en-US" w:bidi="ar-SA"/>
          </w:rPr>
          <w:t>at much higher rates</w:t>
        </w:r>
      </w:hyperlink>
      <w:r>
        <w:rPr>
          <w:rFonts w:ascii="arial" w:eastAsia="arial" w:hAnsi="arial" w:cs="arial"/>
          <w:color w:val="000000"/>
          <w:sz w:val="20"/>
          <w:lang w:val="en-US" w:eastAsia="en-US" w:bidi="ar-SA"/>
        </w:rPr>
        <w:t xml:space="preserve"> than white Americans. If the death rates were equal, about 13,000 African-Americans would still be alive today, </w:t>
      </w:r>
      <w:hyperlink r:id="rId832" w:history="1">
        <w:r>
          <w:rPr>
            <w:rFonts w:ascii="arial" w:eastAsia="arial" w:hAnsi="arial" w:cs="arial"/>
            <w:i/>
            <w:color w:val="0077CC"/>
            <w:sz w:val="20"/>
            <w:u w:val="single"/>
            <w:shd w:val="clear" w:color="auto" w:fill="FFFFFF"/>
            <w:lang w:val="en-US" w:eastAsia="en-US" w:bidi="ar-SA"/>
          </w:rPr>
          <w:t>according</w:t>
        </w:r>
      </w:hyperlink>
      <w:r>
        <w:rPr>
          <w:rFonts w:ascii="arial" w:eastAsia="arial" w:hAnsi="arial" w:cs="arial"/>
          <w:color w:val="000000"/>
          <w:sz w:val="20"/>
          <w:lang w:val="en-US" w:eastAsia="en-US" w:bidi="ar-SA"/>
        </w:rPr>
        <w:t xml:space="preserve"> to the American Public Media Research Lab.</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lost everything,” a leader of one New York City protest </w:t>
      </w:r>
      <w:hyperlink r:id="rId832" w:history="1">
        <w:r>
          <w:rPr>
            <w:rFonts w:ascii="arial" w:eastAsia="arial" w:hAnsi="arial" w:cs="arial"/>
            <w:i/>
            <w:color w:val="0077CC"/>
            <w:sz w:val="20"/>
            <w:u w:val="single"/>
            <w:shd w:val="clear" w:color="auto" w:fill="FFFFFF"/>
            <w:lang w:val="en-US" w:eastAsia="en-US" w:bidi="ar-SA"/>
          </w:rPr>
          <w:t>told</w:t>
        </w:r>
      </w:hyperlink>
      <w:r>
        <w:rPr>
          <w:rFonts w:ascii="arial" w:eastAsia="arial" w:hAnsi="arial" w:cs="arial"/>
          <w:color w:val="000000"/>
          <w:sz w:val="20"/>
          <w:lang w:val="en-US" w:eastAsia="en-US" w:bidi="ar-SA"/>
        </w:rPr>
        <w:t xml:space="preserve"> The New Yorker. “I lost three of my family members, lost my businesses. I’m broke.”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Racial attitudes have shifted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scenes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attacks on protesters and journalists emerging from America’s cities these days may seem shocking, they are not new. As my colleague Jamelle Bouie recently </w:t>
      </w:r>
      <w:hyperlink r:id="rId832" w:history="1">
        <w:r>
          <w:rPr>
            <w:rFonts w:ascii="arial" w:eastAsia="arial" w:hAnsi="arial" w:cs="arial"/>
            <w:i/>
            <w:color w:val="0077CC"/>
            <w:sz w:val="20"/>
            <w:u w:val="single"/>
            <w:shd w:val="clear" w:color="auto" w:fill="FFFFFF"/>
            <w:lang w:val="en-US" w:eastAsia="en-US" w:bidi="ar-SA"/>
          </w:rPr>
          <w:t>wrote</w:t>
        </w:r>
      </w:hyperlink>
      <w:r>
        <w:rPr>
          <w:rFonts w:ascii="arial" w:eastAsia="arial" w:hAnsi="arial" w:cs="arial"/>
          <w:color w:val="000000"/>
          <w:sz w:val="20"/>
          <w:lang w:val="en-US" w:eastAsia="en-US" w:bidi="ar-SA"/>
        </w:rPr>
        <w:t>, peaceful protesters and reporters in Ferguson, Mo., in 2014 were met with an overwhelming show of militarized force: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So what has changed since Ferguson? Wesley Lowery, a journalist who was arrested while reporting in Ferguson for The Washington Post, </w:t>
      </w:r>
      <w:hyperlink r:id="rId832" w:history="1">
        <w:r>
          <w:rPr>
            <w:rFonts w:ascii="arial" w:eastAsia="arial" w:hAnsi="arial" w:cs="arial"/>
            <w:i/>
            <w:color w:val="0077CC"/>
            <w:sz w:val="20"/>
            <w:u w:val="single"/>
            <w:shd w:val="clear" w:color="auto" w:fill="FFFFFF"/>
            <w:lang w:val="en-US" w:eastAsia="en-US" w:bidi="ar-SA"/>
          </w:rPr>
          <w:t>contends</w:t>
        </w:r>
      </w:hyperlink>
      <w:r>
        <w:rPr>
          <w:rFonts w:ascii="arial" w:eastAsia="arial" w:hAnsi="arial" w:cs="arial"/>
          <w:color w:val="000000"/>
          <w:sz w:val="20"/>
          <w:lang w:val="en-US" w:eastAsia="en-US" w:bidi="ar-SA"/>
        </w:rPr>
        <w:t xml:space="preserve">, “The reason this feels different is not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is different — it’s that more (not all) people, specifically white people, are willing to believe the truth than even just a few years 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data </w:t>
      </w:r>
      <w:hyperlink r:id="rId832" w:history="1">
        <w:r>
          <w:rPr>
            <w:rFonts w:ascii="arial" w:eastAsia="arial" w:hAnsi="arial" w:cs="arial"/>
            <w:i/>
            <w:color w:val="0077CC"/>
            <w:sz w:val="20"/>
            <w:u w:val="single"/>
            <w:shd w:val="clear" w:color="auto" w:fill="FFFFFF"/>
            <w:lang w:val="en-US" w:eastAsia="en-US" w:bidi="ar-SA"/>
          </w:rPr>
          <w:t>bears that out</w:t>
        </w:r>
      </w:hyperlink>
      <w:r>
        <w:rPr>
          <w:rFonts w:ascii="arial" w:eastAsia="arial" w:hAnsi="arial" w:cs="arial"/>
          <w:color w:val="000000"/>
          <w:sz w:val="20"/>
          <w:lang w:val="en-US" w:eastAsia="en-US" w:bidi="ar-SA"/>
        </w:rPr>
        <w:t xml:space="preserve">: 57 percent of Americans today believe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more likely to use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black people, according to a new </w:t>
      </w:r>
      <w:hyperlink r:id="rId832"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from Monmouth University, a remarkable increase from the 34 percent of registered voters who said the same in 2016 following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Alton Sterling in Louisiana.</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Social media is everywhere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Smartphones have become an invaluable tool for accountability that didn’t exist a generation ago, my colleague Charlie Warzel </w:t>
      </w:r>
      <w:hyperlink r:id="rId832" w:history="1">
        <w:r>
          <w:rPr>
            <w:rFonts w:ascii="arial" w:eastAsia="arial" w:hAnsi="arial" w:cs="arial"/>
            <w:i/>
            <w:color w:val="0077CC"/>
            <w:sz w:val="20"/>
            <w:u w:val="single"/>
            <w:shd w:val="clear" w:color="auto" w:fill="FFFFFF"/>
            <w:lang w:val="en-US" w:eastAsia="en-US" w:bidi="ar-SA"/>
          </w:rPr>
          <w:t>says</w:t>
        </w:r>
      </w:hyperlink>
      <w:r>
        <w:rPr>
          <w:rFonts w:ascii="arial" w:eastAsia="arial" w:hAnsi="arial" w:cs="arial"/>
          <w:color w:val="000000"/>
          <w:sz w:val="20"/>
          <w:lang w:val="en-US" w:eastAsia="en-US" w:bidi="ar-SA"/>
        </w:rPr>
        <w:t xml:space="preserve">. Just this week, for example, six Atlanta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t>
      </w:r>
      <w:hyperlink r:id="rId832" w:history="1">
        <w:r>
          <w:rPr>
            <w:rFonts w:ascii="arial" w:eastAsia="arial" w:hAnsi="arial" w:cs="arial"/>
            <w:i/>
            <w:color w:val="0077CC"/>
            <w:sz w:val="20"/>
            <w:u w:val="single"/>
            <w:shd w:val="clear" w:color="auto" w:fill="FFFFFF"/>
            <w:lang w:val="en-US" w:eastAsia="en-US" w:bidi="ar-SA"/>
          </w:rPr>
          <w:t>were charged</w:t>
        </w:r>
      </w:hyperlink>
      <w:r>
        <w:rPr>
          <w:rFonts w:ascii="arial" w:eastAsia="arial" w:hAnsi="arial" w:cs="arial"/>
          <w:color w:val="000000"/>
          <w:sz w:val="20"/>
          <w:lang w:val="en-US" w:eastAsia="en-US" w:bidi="ar-SA"/>
        </w:rPr>
        <w:t xml:space="preserve"> for tasing two black college students and dragging them from their car after </w:t>
      </w:r>
      <w:hyperlink r:id="rId832" w:history="1">
        <w:r>
          <w:rPr>
            <w:rFonts w:ascii="arial" w:eastAsia="arial" w:hAnsi="arial" w:cs="arial"/>
            <w:i/>
            <w:color w:val="0077CC"/>
            <w:sz w:val="20"/>
            <w:u w:val="single"/>
            <w:shd w:val="clear" w:color="auto" w:fill="FFFFFF"/>
            <w:lang w:val="en-US" w:eastAsia="en-US" w:bidi="ar-SA"/>
          </w:rPr>
          <w:t>a video</w:t>
        </w:r>
      </w:hyperlink>
      <w:r>
        <w:rPr>
          <w:rFonts w:ascii="arial" w:eastAsia="arial" w:hAnsi="arial" w:cs="arial"/>
          <w:color w:val="000000"/>
          <w:sz w:val="20"/>
          <w:lang w:val="en-US" w:eastAsia="en-US" w:bidi="ar-SA"/>
        </w:rPr>
        <w:t xml:space="preserve"> of the incident circulated on Twitter.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there’s also a downside to this democratization: “When you lose the gatekeepers, you can also lose context of any event or fact, making it easy for anyone to interpret it to fit their worldview. What I see as hundreds of instances of righteous protest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escalation might be seen by others as proof of lawlessness and chaos,” Mr. Warzel notes. “That’s the nightmare scenario: There are two versions of the world, about everything.”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Why this time is not different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American heritage of white supremacy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my colleague Nikole Hannah-Jones </w:t>
      </w:r>
      <w:hyperlink r:id="rId832" w:history="1">
        <w:r>
          <w:rPr>
            <w:rFonts w:ascii="arial" w:eastAsia="arial" w:hAnsi="arial" w:cs="arial"/>
            <w:i/>
            <w:color w:val="0077CC"/>
            <w:sz w:val="20"/>
            <w:u w:val="single"/>
            <w:shd w:val="clear" w:color="auto" w:fill="FFFFFF"/>
            <w:lang w:val="en-US" w:eastAsia="en-US" w:bidi="ar-SA"/>
          </w:rPr>
          <w:t>told</w:t>
        </w:r>
      </w:hyperlink>
      <w:r>
        <w:rPr>
          <w:rFonts w:ascii="arial" w:eastAsia="arial" w:hAnsi="arial" w:cs="arial"/>
          <w:color w:val="000000"/>
          <w:sz w:val="20"/>
          <w:lang w:val="en-US" w:eastAsia="en-US" w:bidi="ar-SA"/>
        </w:rPr>
        <w:t xml:space="preserve"> CBS on Tuesday, modern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evolved in the South and in certain parts of the Northeast from slave patrols, which deputized white Americans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enslaved people, limit their movement, quash insurrections and execute black people who resisted capture. “I know we, in this country, want to say that slavery was a long time ago,” she said, “But what we see today is a direct lineage from that idea that black lives are worth less than white lives, that black people are innately suspicious, and that you have to use violence to control this population.”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system of control has changed over time — from slavery to Jim Crow to </w:t>
      </w:r>
      <w:hyperlink r:id="rId832" w:history="1">
        <w:r>
          <w:rPr>
            <w:rFonts w:ascii="arial" w:eastAsia="arial" w:hAnsi="arial" w:cs="arial"/>
            <w:i/>
            <w:color w:val="0077CC"/>
            <w:sz w:val="20"/>
            <w:u w:val="single"/>
            <w:shd w:val="clear" w:color="auto" w:fill="FFFFFF"/>
            <w:lang w:val="en-US" w:eastAsia="en-US" w:bidi="ar-SA"/>
          </w:rPr>
          <w:t>mass incarceration</w:t>
        </w:r>
      </w:hyperlink>
      <w:r>
        <w:rPr>
          <w:rFonts w:ascii="arial" w:eastAsia="arial" w:hAnsi="arial" w:cs="arial"/>
          <w:color w:val="000000"/>
          <w:sz w:val="20"/>
          <w:lang w:val="en-US" w:eastAsia="en-US" w:bidi="ar-SA"/>
        </w:rPr>
        <w:t xml:space="preserve"> — but it has never been dismantled. During </w:t>
      </w:r>
      <w:hyperlink r:id="rId832" w:history="1">
        <w:r>
          <w:rPr>
            <w:rFonts w:ascii="arial" w:eastAsia="arial" w:hAnsi="arial" w:cs="arial"/>
            <w:i/>
            <w:color w:val="0077CC"/>
            <w:sz w:val="20"/>
            <w:u w:val="single"/>
            <w:shd w:val="clear" w:color="auto" w:fill="FFFFFF"/>
            <w:lang w:val="en-US" w:eastAsia="en-US" w:bidi="ar-SA"/>
          </w:rPr>
          <w:t>a speech</w:t>
        </w:r>
      </w:hyperlink>
      <w:r>
        <w:rPr>
          <w:rFonts w:ascii="arial" w:eastAsia="arial" w:hAnsi="arial" w:cs="arial"/>
          <w:color w:val="000000"/>
          <w:sz w:val="20"/>
          <w:lang w:val="en-US" w:eastAsia="en-US" w:bidi="ar-SA"/>
        </w:rPr>
        <w:t xml:space="preserve"> at Stanford University in 1967, Martin Luther King Jr. said, “As long as America postpones justice, we stand in the position of having these recurrences of violence and riots over and over again.”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half a century later, The Times’s editorial board </w:t>
      </w:r>
      <w:hyperlink r:id="rId832" w:history="1">
        <w:r>
          <w:rPr>
            <w:rFonts w:ascii="arial" w:eastAsia="arial" w:hAnsi="arial" w:cs="arial"/>
            <w:i/>
            <w:color w:val="0077CC"/>
            <w:sz w:val="20"/>
            <w:u w:val="single"/>
            <w:shd w:val="clear" w:color="auto" w:fill="FFFFFF"/>
            <w:lang w:val="en-US" w:eastAsia="en-US" w:bidi="ar-SA"/>
          </w:rPr>
          <w:t>writes</w:t>
        </w:r>
      </w:hyperlink>
      <w:r>
        <w:rPr>
          <w:rFonts w:ascii="arial" w:eastAsia="arial" w:hAnsi="arial" w:cs="arial"/>
          <w:color w:val="000000"/>
          <w:sz w:val="20"/>
          <w:lang w:val="en-US" w:eastAsia="en-US" w:bidi="ar-SA"/>
        </w:rPr>
        <w:t>, justice is still being postponed: “Racial inequality remains rampant in wealth, housing, employment, education — and enforcement of the law. This is not news, but it is the responsibility of all those in power to recognize and fix it.”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“fix it” remains bipartisan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New Yorker, David Remnick </w:t>
      </w:r>
      <w:hyperlink r:id="rId832" w:history="1">
        <w:r>
          <w:rPr>
            <w:rFonts w:ascii="arial" w:eastAsia="arial" w:hAnsi="arial" w:cs="arial"/>
            <w:i/>
            <w:color w:val="0077CC"/>
            <w:sz w:val="20"/>
            <w:u w:val="single"/>
            <w:shd w:val="clear" w:color="auto" w:fill="FFFFFF"/>
            <w:lang w:val="en-US" w:eastAsia="en-US" w:bidi="ar-SA"/>
          </w:rPr>
          <w:t>argues</w:t>
        </w:r>
      </w:hyperlink>
      <w:r>
        <w:rPr>
          <w:rFonts w:ascii="arial" w:eastAsia="arial" w:hAnsi="arial" w:cs="arial"/>
          <w:color w:val="000000"/>
          <w:sz w:val="20"/>
          <w:lang w:val="en-US" w:eastAsia="en-US" w:bidi="ar-SA"/>
        </w:rPr>
        <w:t xml:space="preserve"> that both the Republican and Democratic parties have failed, albeit to different degrees in different times, since the nation was torn apart by racial division and unrest half a century 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“Perhaps the deepest frustration of thinking about 1968 and 2020 is the time elapsed, the opportunities squandered, the lip service paid,” he writes. “In the realm of criminal justice, the prison population began to skyrocket under Ronald Reagan and kept on accelerating for decades, until midway through the Obama Administration. Black Lives Matter began, in 2013, at least in part because even the Obama Presidency, for all its promise, proved unable to exert anything like a decisive influence on issues of racism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notes that the mayor of Minneapolis, Jacob Frey, and Minnesota’s governor, Tim Walz, are both liberal-minded members of the Democratic-Farmer-Labor Party. “In the end, that did not protect the life of George Floyd.”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hierarchy of black lives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When it comes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black women and girls have almost always been an afterthought, </w:t>
      </w:r>
      <w:hyperlink r:id="rId832" w:history="1">
        <w:r>
          <w:rPr>
            <w:rFonts w:ascii="arial" w:eastAsia="arial" w:hAnsi="arial" w:cs="arial"/>
            <w:i/>
            <w:color w:val="0077CC"/>
            <w:sz w:val="20"/>
            <w:u w:val="single"/>
            <w:shd w:val="clear" w:color="auto" w:fill="FFFFFF"/>
            <w:lang w:val="en-US" w:eastAsia="en-US" w:bidi="ar-SA"/>
          </w:rPr>
          <w:t>argues</w:t>
        </w:r>
      </w:hyperlink>
      <w:r>
        <w:rPr>
          <w:rFonts w:ascii="arial" w:eastAsia="arial" w:hAnsi="arial" w:cs="arial"/>
          <w:color w:val="000000"/>
          <w:sz w:val="20"/>
          <w:lang w:val="en-US" w:eastAsia="en-US" w:bidi="ar-SA"/>
        </w:rPr>
        <w:t xml:space="preserve"> Brittney Cooper, a professor at Rutgers University, in Time. She notes that </w:t>
      </w:r>
      <w:hyperlink r:id="rId832" w:history="1">
        <w:r>
          <w:rPr>
            <w:rFonts w:ascii="arial" w:eastAsia="arial" w:hAnsi="arial" w:cs="arial"/>
            <w:i/>
            <w:color w:val="0077CC"/>
            <w:sz w:val="20"/>
            <w:u w:val="single"/>
            <w:shd w:val="clear" w:color="auto" w:fill="FFFFFF"/>
            <w:lang w:val="en-US" w:eastAsia="en-US" w:bidi="ar-SA"/>
          </w:rPr>
          <w:t>Breonna Taylor’s death</w:t>
        </w:r>
      </w:hyperlink>
      <w:r>
        <w:rPr>
          <w:rFonts w:ascii="arial" w:eastAsia="arial" w:hAnsi="arial" w:cs="arial"/>
          <w:color w:val="000000"/>
          <w:sz w:val="20"/>
          <w:lang w:val="en-US" w:eastAsia="en-US" w:bidi="ar-SA"/>
        </w:rPr>
        <w:t xml:space="preserve">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 March, for example, sparked widespread outrage only after Mr. Floyd’s death. And unlike the officers charged with the murder of Mr. Floyd,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killed Ms. Taylor </w:t>
      </w:r>
      <w:hyperlink r:id="rId832" w:history="1">
        <w:r>
          <w:rPr>
            <w:rFonts w:ascii="arial" w:eastAsia="arial" w:hAnsi="arial" w:cs="arial"/>
            <w:i/>
            <w:color w:val="0077CC"/>
            <w:sz w:val="20"/>
            <w:u w:val="single"/>
            <w:shd w:val="clear" w:color="auto" w:fill="FFFFFF"/>
            <w:lang w:val="en-US" w:eastAsia="en-US" w:bidi="ar-SA"/>
          </w:rPr>
          <w:t>have merely been placed on administrative leave.</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Louisville protests on her behalf after Floyd’s death were belated attempts to rectify and recognize the ways that Black women are rarely the first thought in our outrage over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Dr. Cooper writes. “We must begin by recognizing that they are worthy of care, love and outrage too.”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Many people on social media have pointed out how this stratified economy of attention devalues transgender African-Americans, too: Two days after George Floyd was killed, Tony McDade, a black transgender man, was </w:t>
      </w:r>
      <w:hyperlink r:id="rId832" w:history="1">
        <w:r>
          <w:rPr>
            <w:rFonts w:ascii="arial" w:eastAsia="arial" w:hAnsi="arial" w:cs="arial"/>
            <w:i/>
            <w:color w:val="0077CC"/>
            <w:sz w:val="20"/>
            <w:u w:val="single"/>
            <w:shd w:val="clear" w:color="auto" w:fill="FFFFFF"/>
            <w:lang w:val="en-US" w:eastAsia="en-US" w:bidi="ar-SA"/>
          </w:rPr>
          <w:t>fatally shot</w:t>
        </w:r>
      </w:hyperlink>
      <w:r>
        <w:rPr>
          <w:rFonts w:ascii="arial" w:eastAsia="arial" w:hAnsi="arial" w:cs="arial"/>
          <w:color w:val="000000"/>
          <w:sz w:val="20"/>
          <w:lang w:val="en-US" w:eastAsia="en-US" w:bidi="ar-SA"/>
        </w:rPr>
        <w:t xml:space="preserve">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Florida. There has yet to be an independent investigation into the incident, and the officer involved has been allowed to remain anonymous, </w:t>
      </w:r>
      <w:hyperlink r:id="rId832" w:history="1">
        <w:r>
          <w:rPr>
            <w:rFonts w:ascii="arial" w:eastAsia="arial" w:hAnsi="arial" w:cs="arial"/>
            <w:i/>
            <w:color w:val="0077CC"/>
            <w:sz w:val="20"/>
            <w:u w:val="single"/>
            <w:shd w:val="clear" w:color="auto" w:fill="FFFFFF"/>
            <w:lang w:val="en-US" w:eastAsia="en-US" w:bidi="ar-SA"/>
          </w:rPr>
          <w:t>according</w:t>
        </w:r>
      </w:hyperlink>
      <w:r>
        <w:rPr>
          <w:rFonts w:ascii="arial" w:eastAsia="arial" w:hAnsi="arial" w:cs="arial"/>
          <w:color w:val="000000"/>
          <w:sz w:val="20"/>
          <w:lang w:val="en-US" w:eastAsia="en-US" w:bidi="ar-SA"/>
        </w:rPr>
        <w:t xml:space="preserve"> to ABC.</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What’s going to happen?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How the protests play out may very well determine who the next president is, Thomas B. Edsall </w:t>
      </w:r>
      <w:hyperlink r:id="rId832" w:history="1">
        <w:r>
          <w:rPr>
            <w:rFonts w:ascii="arial" w:eastAsia="arial" w:hAnsi="arial" w:cs="arial"/>
            <w:i/>
            <w:color w:val="0077CC"/>
            <w:sz w:val="20"/>
            <w:u w:val="single"/>
            <w:shd w:val="clear" w:color="auto" w:fill="FFFFFF"/>
            <w:lang w:val="en-US" w:eastAsia="en-US" w:bidi="ar-SA"/>
          </w:rPr>
          <w:t>writes</w:t>
        </w:r>
      </w:hyperlink>
      <w:r>
        <w:rPr>
          <w:rFonts w:ascii="arial" w:eastAsia="arial" w:hAnsi="arial" w:cs="arial"/>
          <w:color w:val="000000"/>
          <w:sz w:val="20"/>
          <w:lang w:val="en-US" w:eastAsia="en-US" w:bidi="ar-SA"/>
        </w:rPr>
        <w:t xml:space="preserve"> in The Times. “Could the demonstrations that have devolved into mayhem, looting and assault lead to victory for President Trump?” he asks, drawing comparisons between the current protests and those which occurred in 1968 after Dr. King’s assassination. “Will they empower Republicans in the way that Richard Nixon used his ‘silent majority’ and Ronald Reagan invoked the idea that ‘the jungle is always there, waiting to take us over’ to propel themselves politically in the wake of the riots and rebellion in Watts, Newark and Detroit in the 1960s?”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Bouie doesn’t think so. For one thing, while Nixon was challenging an incumbent in 1968, the incumbent now is Mr. Trump. “And whereas Nixon’s ‘law and order’ was a contrast with and rebuke to Lyndon Johnson and the Democratic Party, a Trump attempt to play the hits and recapitulate that campaign would only be an attack on his own tenure,” he </w:t>
      </w:r>
      <w:hyperlink r:id="rId832" w:history="1">
        <w:r>
          <w:rPr>
            <w:rFonts w:ascii="arial" w:eastAsia="arial" w:hAnsi="arial" w:cs="arial"/>
            <w:i/>
            <w:color w:val="0077CC"/>
            <w:sz w:val="20"/>
            <w:u w:val="single"/>
            <w:shd w:val="clear" w:color="auto" w:fill="FFFFFF"/>
            <w:lang w:val="en-US" w:eastAsia="en-US" w:bidi="ar-SA"/>
          </w:rPr>
          <w:t>argues</w:t>
        </w:r>
      </w:hyperlink>
      <w:r>
        <w:rPr>
          <w:rFonts w:ascii="arial" w:eastAsia="arial" w:hAnsi="arial" w:cs="arial"/>
          <w:color w:val="000000"/>
          <w:sz w:val="20"/>
          <w:lang w:val="en-US" w:eastAsia="en-US" w:bidi="ar-SA"/>
        </w:rPr>
        <w:t>. “You can’t promise ‘law and order’ when disorder is happening on your watch.”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truth, of course, as both Mr. Edsall and Mr. Bouie acknowledge, is that the differences between 1968 and now are too vast to bridge with anything resembling certainty. </w:t>
      </w:r>
      <w:hyperlink r:id="rId832" w:history="1">
        <w:r>
          <w:rPr>
            <w:rFonts w:ascii="arial" w:eastAsia="arial" w:hAnsi="arial" w:cs="arial"/>
            <w:i/>
            <w:color w:val="0077CC"/>
            <w:sz w:val="20"/>
            <w:u w:val="single"/>
            <w:shd w:val="clear" w:color="auto" w:fill="FFFFFF"/>
            <w:lang w:val="en-US" w:eastAsia="en-US" w:bidi="ar-SA"/>
          </w:rPr>
          <w:t>The future does not exist</w:t>
        </w:r>
      </w:hyperlink>
      <w:r>
        <w:rPr>
          <w:rFonts w:ascii="arial" w:eastAsia="arial" w:hAnsi="arial" w:cs="arial"/>
          <w:color w:val="000000"/>
          <w:sz w:val="20"/>
          <w:lang w:val="en-US" w:eastAsia="en-US" w:bidi="ar-SA"/>
        </w:rPr>
        <w:t>; like history, it is being made right now.</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Do you have a point of view we missed? Email us at </w:t>
      </w:r>
      <w:hyperlink r:id="rId832" w:history="1">
        <w:r>
          <w:rPr>
            <w:rFonts w:ascii="arial" w:eastAsia="arial" w:hAnsi="arial" w:cs="arial"/>
            <w:i/>
            <w:color w:val="0077CC"/>
            <w:sz w:val="20"/>
            <w:u w:val="single"/>
            <w:shd w:val="clear" w:color="auto" w:fill="FFFFFF"/>
            <w:lang w:val="en-US" w:eastAsia="en-US" w:bidi="ar-SA"/>
          </w:rPr>
          <w:t>debatable@nytimes.com</w:t>
        </w:r>
      </w:hyperlink>
      <w:r>
        <w:rPr>
          <w:rFonts w:ascii="arial" w:eastAsia="arial" w:hAnsi="arial" w:cs="arial"/>
          <w:color w:val="000000"/>
          <w:sz w:val="20"/>
          <w:lang w:val="en-US" w:eastAsia="en-US" w:bidi="ar-SA"/>
        </w:rPr>
        <w:t>. Please note your name, age and location in your response, which may be included in the next newsletter.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MORE PROGNOSES FOR THE PROTESTS</w:t>
      </w:r>
    </w:p>
    <w:p>
      <w:pPr>
        <w:keepNext w:val="0"/>
        <w:spacing w:before="240" w:after="0" w:line="260" w:lineRule="atLeast"/>
        <w:ind w:left="0" w:right="0" w:firstLine="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“March Peacefully or ‘Take the Streets’? Protesters Debate What Comes Next”</w:t>
        </w:r>
      </w:hyperlink>
      <w:r>
        <w:rPr>
          <w:rFonts w:ascii="arial" w:eastAsia="arial" w:hAnsi="arial" w:cs="arial"/>
          <w:color w:val="000000"/>
          <w:sz w:val="20"/>
          <w:lang w:val="en-US" w:eastAsia="en-US" w:bidi="ar-SA"/>
        </w:rPr>
        <w:t xml:space="preserve"> [The New York Times]</w:t>
      </w:r>
    </w:p>
    <w:p>
      <w:pPr>
        <w:keepNext w:val="0"/>
        <w:spacing w:before="240" w:after="0" w:line="260" w:lineRule="atLeast"/>
        <w:ind w:left="0" w:right="0" w:firstLine="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“Why The Small Protests In Small Towns Across America Matter”</w:t>
        </w:r>
      </w:hyperlink>
      <w:r>
        <w:rPr>
          <w:rFonts w:ascii="arial" w:eastAsia="arial" w:hAnsi="arial" w:cs="arial"/>
          <w:color w:val="000000"/>
          <w:sz w:val="20"/>
          <w:lang w:val="en-US" w:eastAsia="en-US" w:bidi="ar-SA"/>
        </w:rPr>
        <w:t xml:space="preserve"> [BuzzFeed]</w:t>
      </w:r>
    </w:p>
    <w:p>
      <w:pPr>
        <w:keepNext w:val="0"/>
        <w:spacing w:before="240" w:after="0" w:line="260" w:lineRule="atLeast"/>
        <w:ind w:left="0" w:right="0" w:firstLine="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“Years of polite protests against Donald Trump could not do what this movement might accomplish.”</w:t>
        </w:r>
      </w:hyperlink>
      <w:r>
        <w:rPr>
          <w:rFonts w:ascii="arial" w:eastAsia="arial" w:hAnsi="arial" w:cs="arial"/>
          <w:color w:val="000000"/>
          <w:sz w:val="20"/>
          <w:lang w:val="en-US" w:eastAsia="en-US" w:bidi="ar-SA"/>
        </w:rPr>
        <w:t xml:space="preserve"> [Slate]</w:t>
      </w:r>
    </w:p>
    <w:p>
      <w:pPr>
        <w:keepNext w:val="0"/>
        <w:spacing w:before="240" w:after="0" w:line="260" w:lineRule="atLeast"/>
        <w:ind w:left="0" w:right="0" w:firstLine="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“I’m heartsick and panicked because of what will happen in November.”</w:t>
        </w:r>
      </w:hyperlink>
      <w:r>
        <w:rPr>
          <w:rFonts w:ascii="arial" w:eastAsia="arial" w:hAnsi="arial" w:cs="arial"/>
          <w:color w:val="000000"/>
          <w:sz w:val="20"/>
          <w:lang w:val="en-US" w:eastAsia="en-US" w:bidi="ar-SA"/>
        </w:rPr>
        <w:t xml:space="preserve"> [The New York Times]</w:t>
      </w:r>
    </w:p>
    <w:p>
      <w:pPr>
        <w:keepNext w:val="0"/>
        <w:spacing w:before="240" w:after="0" w:line="260" w:lineRule="atLeast"/>
        <w:ind w:left="0" w:right="0" w:firstLine="0"/>
        <w:jc w:val="both"/>
        <w:rPr>
          <w:rFonts w:ascii="arial" w:eastAsia="arial" w:hAnsi="arial" w:cs="arial"/>
          <w:sz w:val="20"/>
          <w:lang w:val="en-US" w:eastAsia="en-US" w:bidi="ar-SA"/>
        </w:rPr>
      </w:pPr>
      <w:hyperlink r:id="rId832" w:history="1">
        <w:r>
          <w:rPr>
            <w:rFonts w:ascii="arial" w:eastAsia="arial" w:hAnsi="arial" w:cs="arial"/>
            <w:i/>
            <w:color w:val="0077CC"/>
            <w:sz w:val="20"/>
            <w:u w:val="single"/>
            <w:shd w:val="clear" w:color="auto" w:fill="FFFFFF"/>
            <w:lang w:val="en-US" w:eastAsia="en-US" w:bidi="ar-SA"/>
          </w:rPr>
          <w:t xml:space="preserve">“How Protests Over George Floyd’s Death and </w:t>
        </w:r>
      </w:hyperlink>
      <w:hyperlink r:id="rId832" w:history="1">
        <w:r>
          <w:rPr>
            <w:rFonts w:ascii="arial" w:eastAsia="arial" w:hAnsi="arial" w:cs="arial"/>
            <w:b/>
            <w:i/>
            <w:color w:val="0077CC"/>
            <w:sz w:val="20"/>
            <w:u w:val="single"/>
            <w:shd w:val="clear" w:color="auto" w:fill="FFFFFF"/>
            <w:lang w:val="en-US" w:eastAsia="en-US" w:bidi="ar-SA"/>
          </w:rPr>
          <w:t>Police</w:t>
        </w:r>
      </w:hyperlink>
      <w:hyperlink r:id="rId832" w:history="1">
        <w:r>
          <w:rPr>
            <w:rFonts w:ascii="arial" w:eastAsia="arial" w:hAnsi="arial" w:cs="arial"/>
            <w:i/>
            <w:color w:val="0077CC"/>
            <w:sz w:val="20"/>
            <w:u w:val="single"/>
            <w:shd w:val="clear" w:color="auto" w:fill="FFFFFF"/>
            <w:lang w:val="en-US" w:eastAsia="en-US" w:bidi="ar-SA"/>
          </w:rPr>
          <w:t xml:space="preserve"> Brutality Could Help Trump Win Re-election”</w:t>
        </w:r>
      </w:hyperlink>
      <w:r>
        <w:rPr>
          <w:rFonts w:ascii="arial" w:eastAsia="arial" w:hAnsi="arial" w:cs="arial"/>
          <w:color w:val="000000"/>
          <w:sz w:val="20"/>
          <w:lang w:val="en-US" w:eastAsia="en-US" w:bidi="ar-SA"/>
        </w:rPr>
        <w:t xml:space="preserve"> [Reason]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YOU’RE SAYING</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Here’s what readers had to say about the last edition: </w:t>
      </w:r>
      <w:hyperlink r:id="rId832" w:history="1">
        <w:r>
          <w:rPr>
            <w:rFonts w:ascii="arial" w:eastAsia="arial" w:hAnsi="arial" w:cs="arial"/>
            <w:i/>
            <w:color w:val="0077CC"/>
            <w:sz w:val="20"/>
            <w:u w:val="single"/>
            <w:shd w:val="clear" w:color="auto" w:fill="FFFFFF"/>
            <w:lang w:val="en-US" w:eastAsia="en-US" w:bidi="ar-SA"/>
          </w:rPr>
          <w:t xml:space="preserve">The One </w:t>
        </w:r>
      </w:hyperlink>
      <w:hyperlink r:id="rId832" w:history="1">
        <w:r>
          <w:rPr>
            <w:rFonts w:ascii="arial" w:eastAsia="arial" w:hAnsi="arial" w:cs="arial"/>
            <w:b/>
            <w:i/>
            <w:color w:val="0077CC"/>
            <w:sz w:val="20"/>
            <w:u w:val="single"/>
            <w:shd w:val="clear" w:color="auto" w:fill="FFFFFF"/>
            <w:lang w:val="en-US" w:eastAsia="en-US" w:bidi="ar-SA"/>
          </w:rPr>
          <w:t>Police</w:t>
        </w:r>
      </w:hyperlink>
      <w:hyperlink r:id="rId832" w:history="1">
        <w:r>
          <w:rPr>
            <w:rFonts w:ascii="arial" w:eastAsia="arial" w:hAnsi="arial" w:cs="arial"/>
            <w:i/>
            <w:color w:val="0077CC"/>
            <w:sz w:val="20"/>
            <w:u w:val="single"/>
            <w:shd w:val="clear" w:color="auto" w:fill="FFFFFF"/>
            <w:lang w:val="en-US" w:eastAsia="en-US" w:bidi="ar-SA"/>
          </w:rPr>
          <w:t xml:space="preserve"> Reform That Both the Left and the Right Support</w:t>
        </w:r>
      </w:hyperlink>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Theresa from California: “It is amazing to me that in all the articles I read about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brutality, immunity, and accountability, I never see a single mention of the fact that there are 300 million guns on the street and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killed in some of the most benign circumstances. … It seems to me that if we want to improve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we really need to address the 300 million guns on the street and understand the basis of their fear.”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Cherian from Switzerland: “In the development and maturation of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the beginning and the purpose of the force has a considerable influence: e. 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forces in almost every one of the former colonies have not been able to distance themselves from what they had been doing during the time of the colonial administration; i.e., a force to be used almost exclusively to control the subjects with brutal force. … As long as the political leaders do not see the necessity of change, things will remain as they are.”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(PHOTOGRAPH BY Illustration by Nicholas Konrad; photographs by Erin Schaff/The New York Times and Demetrius Freeman for 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11" style="position:absolute;z-index:25186713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33"/>
          <w:headerReference w:type="default" r:id="rId834"/>
          <w:footerReference w:type="even" r:id="rId835"/>
          <w:footerReference w:type="default" r:id="rId836"/>
          <w:headerReference w:type="first" r:id="rId837"/>
          <w:footerReference w:type="first" r:id="rId838"/>
          <w:type w:val="nextPage"/>
          <w:pgSz w:w="12240" w:h="15840"/>
          <w:pgMar w:top="840" w:right="1000" w:bottom="840" w:left="1000" w:header="400" w:footer="400"/>
          <w:pgNumType w:fmt="decimal"/>
          <w:cols w:space="720"/>
          <w:titlePg/>
        </w:sectPr>
      </w:pPr>
    </w:p>
    <w:p>
      <w:pPr>
        <w:rPr>
          <w:lang w:val="en-US" w:eastAsia="en-US" w:bidi="ar-SA"/>
        </w:rPr>
      </w:pPr>
      <w:bookmarkStart w:id="161" w:name="Bookmark_81"/>
      <w:bookmarkEnd w:id="161"/>
    </w:p>
    <w:p>
      <w:pPr>
        <w:rPr>
          <w:lang w:val="en-US" w:eastAsia="en-US" w:bidi="ar-SA"/>
        </w:rPr>
      </w:pPr>
      <w:r>
        <w:pict>
          <v:shape id="_x0000_i131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9" w:history="1">
        <w:r>
          <w:rPr>
            <w:rFonts w:ascii="arial" w:eastAsia="arial" w:hAnsi="arial" w:cs="arial"/>
            <w:b/>
            <w:bCs/>
            <w:i/>
            <w:color w:val="0077CC"/>
            <w:kern w:val="32"/>
            <w:sz w:val="28"/>
            <w:szCs w:val="32"/>
            <w:u w:val="single"/>
            <w:shd w:val="clear" w:color="auto" w:fill="FFFFFF"/>
            <w:lang w:val="en-US" w:eastAsia="en-US" w:bidi="ar-SA"/>
          </w:rPr>
          <w:t>Austin's Black Population Leaving City, Report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2014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National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2014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17A; THE TEXAS TRIBUNE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CORRIE MACLAGGAN</w:t>
      </w:r>
    </w:p>
    <w:p>
      <w:pPr>
        <w:keepNext w:val="0"/>
        <w:spacing w:before="240" w:after="0" w:line="260" w:lineRule="atLeast"/>
        <w:ind w:left="0" w:right="0" w:firstLine="0"/>
        <w:jc w:val="both"/>
        <w:rPr>
          <w:lang w:val="en-US" w:eastAsia="en-US" w:bidi="ar-SA"/>
        </w:rPr>
      </w:pPr>
      <w:hyperlink r:id="rId840" w:history="1">
        <w:r>
          <w:rPr>
            <w:rFonts w:ascii="arial" w:eastAsia="arial" w:hAnsi="arial" w:cs="arial"/>
            <w:i/>
            <w:color w:val="0077CC"/>
            <w:sz w:val="20"/>
            <w:u w:val="single"/>
            <w:shd w:val="clear" w:color="auto" w:fill="FFFFFF"/>
            <w:lang w:val="en-US" w:eastAsia="en-US" w:bidi="ar-SA"/>
          </w:rPr>
          <w:t>cmaclaggan@texastribune.org</w:t>
        </w:r>
      </w:hyperlink>
    </w:p>
    <w:p>
      <w:pPr>
        <w:keepNext/>
        <w:spacing w:before="240" w:after="0" w:line="340" w:lineRule="atLeast"/>
        <w:ind w:left="0" w:right="0" w:firstLine="0"/>
        <w:jc w:val="left"/>
        <w:rPr>
          <w:lang w:val="en-US" w:eastAsia="en-US" w:bidi="ar-SA"/>
        </w:rPr>
      </w:pPr>
      <w:bookmarkStart w:id="162" w:name="Body_79"/>
      <w:bookmarkEnd w:id="162"/>
      <w:r>
        <w:rPr>
          <w:rFonts w:ascii="arial" w:eastAsia="arial" w:hAnsi="arial" w:cs="arial"/>
          <w:b/>
          <w:color w:val="000000"/>
          <w:sz w:val="28"/>
          <w:lang w:val="en-US" w:eastAsia="en-US" w:bidi="ar-SA"/>
        </w:rPr>
        <w:t>Body</w:t>
      </w:r>
    </w:p>
    <w:p>
      <w:pPr>
        <w:spacing w:line="60" w:lineRule="exact"/>
        <w:rPr>
          <w:lang w:val="en-US" w:eastAsia="en-US" w:bidi="ar-SA"/>
        </w:rPr>
      </w:pPr>
      <w:r>
        <w:pict>
          <v:line id="_x0000_s1313" style="position:absolute;z-index:2518681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When Natalie Madeira Cofield walks among the local boutiques and cafes in her South Congress Avenue neighborhood in Austin, she likes to take note of the other African-Americans she sees.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I get past 10, I'm like, 'Wow, there are a lot of black people out today,' '' said Ms. Cofield, 32, who moved to Austin three years ago from Washington to become head of what is now the Greater Austin Black Chamber of Commerce.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Austin, with a population of 885,400, is among the country's fastest-growing cities, luring residents with its live music scene, technology jobs and laid-back way of life. But the city is struggling to attract and retain African-Americans. Among large, fast-growing cities, Austin is the only one with a shrinking African-American population, according to a May report from the University of Texas at Austin that relied on Census Bureau data.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completely outside the norm,'' said Eric Tang, an author of the report, which looked at cities of at least 500,000 residents that experienced a double-digit rate of population growth from 2000 to 2010. While Dr. Tang said researchers expected to find that Austin's African-American population was not growing at the same rate as the general population, they did not expect to find a decline. None of the other cities examined, Dr. Tang said, showed a drop. (U.T.-Austin is a corporate sponsor of The Texas Tribune.)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 Austin's population grew 20.4 percent from 2000 to 2010, its African-American population declined 5.4 percent. In contrast, the population of African-Americans increased for the Austin metropolitan region.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reasons for the decline and the move to the suburbs, Dr. Tang said, include disparities in public education, a distrust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barriers to accessing jobs in the city's booming technology and construction industries.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report also suggested that the city's history of racial segregation followed by gentrification of Austin's historically black neighborhoods contributed to the decline.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''These patterns do not square with Austin's reputation as a 'tolerant' city, one celebrated for its progressivism, cultural dynamism and emphasis on sustainability,'' the report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black residents are leaving Austin -- which is 8 percent African-American -- for suburbs like Pflugerville, in search of better housing value and an escape from a school district they see as plagued with inequalities, according to the city's demographer, Ryan Robinson. Others leave for places with larger African-American populations, like Houston, Ms. Cofield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Among black professionals, there is a sense of ''doing your time'' in Austin and then moving on because many feel invisible, said Ms. Cofield, who travels throughout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to promote Austin as a relocation destination for professionals and businesses.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Rev. Dr. Joseph C. Parker Jr., the senior pastor at Austin's David Chapel Missionary Baptist Church, said that while Austin holds itself out as an example of progressivism, ''there is a disconnect between that image and what is happening on the ground.''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is a question as to whether or not there is equity, particularly economic equity, in our city,'' in areas like job and entrepreneurial opportunities for African-Americans, Dr. Parker said. He was one of 22 African-Americans honored by the city on a rainy June day for their contributions to Austin. The civic leaders' portraits were added to a mural at a cultural center on the site of a restored East Austin home built by a freed slave.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Not all the honorees live in Austin. One, State Representative Dawnna Dukes, is a third-generation native of the East Austin community who moved to Pflugerville in 1999 because three of her sisters had relocated there.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weren't looking at it as, 'It's Pflugerville, we're moving away from Austin,' '' Ms. Dukes, a Democrat, said. ''We were looking at it as a neighborhood that felt like the old East Austin that we cherished.''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creation of an African-American community in East Austin was not an accident. After a 1928 city plan called for a ''Negro district'' east of the Texas Capitol, many African-Americans moved there because the only schools and parks open to them were in that part of town. Years later, East Austin's proximity to downtown has driven up property values and taxes, prompting some longtime residents to leave.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''Segregation and gentrification are not unique to Austin, but the convergence of those two forces is unique,'' said Dr. Tang, an assistant professor who studies racism.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morning last month, Richard and Bridgitt Allen traveled from their home in Leander, an Austin suburb, to join a bus tour of East Austin, where they both grew up. The bus passed the public housing complex that was Mr. Allen's childhood home and stopped at his alma mater, Huston-Tillotson University, a historically black institution that predates U.T.-Austin. But the Allens, both 54, did not even consider East Austin when they moved to Leander in 2006; the character of the area had changed, they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more black residents leave, a nonprofit called the African American Cultural Heritage District -- which organized the bus tour -- is working to preserve historical sites in East Austin. The nonprofit was a result of a 2005 city study on African-American quality of life that followed accusations that local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against minorities and outrage over officers who, at the scene of an East Austin nightclub fire, sent text messages like ''Burn baby burn.''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black Austin residents without roots in the city have little connection to East Austin. Greg Roberts, a fitness entrepreneur, lived south of downtown Austin until his wife's job took them to Houston a few years ago. He loved Austin, but said that when black friends came to visit, ''they'd look at us like we were foreigners, talking about things they haven't been exposed to,'' like kayaking and the Austin City Limits music festival.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Joshunda Sanders, 36, a Washington-area speechwriter and former Austin resident, has written that black people in Austin experience a ''relentless sense'' of not belonging.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instance, I'm a homeowner, but people frequently assume that I must be visiting from where the black people live,'' she wrote in the Austin American-Statesman in December.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Wendolyn Washington, who moved to Austin 14 years ago, has no intention of leaving. For her, the connections she made in an African-American mothers' group were crucial.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were able to find our niche in Austin,'' said Ms. Washington, 57, a real estate agent. ''Sometimes people have a difficult time finding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Terry Pierre, 29, an event promoter whose parties feature hip-hop music, is giving Austin another chance. In April, after a stint in San Antonio, she returned to Austin, where her business provides the type of entertainment that her friends complained they could not find in Austin.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know the potential for this city,'' Ms. Pierre said. ''Everyone can't just leave.''</w:t>
      </w:r>
    </w:p>
    <w:p>
      <w:pPr>
        <w:keepNext w:val="0"/>
        <w:spacing w:before="240" w:after="0" w:line="260" w:lineRule="atLeast"/>
        <w:ind w:left="0" w:right="0" w:firstLine="0"/>
        <w:jc w:val="left"/>
        <w:rPr>
          <w:lang w:val="en-US" w:eastAsia="en-US" w:bidi="ar-SA"/>
        </w:rPr>
      </w:pPr>
      <w:r>
        <w:rPr>
          <w:lang w:val="en-US" w:eastAsia="en-US" w:bidi="ar-SA"/>
        </w:rPr>
        <w:br/>
      </w:r>
      <w:hyperlink r:id="rId841" w:history="1">
        <w:r>
          <w:rPr>
            <w:rFonts w:ascii="arial" w:eastAsia="arial" w:hAnsi="arial" w:cs="arial"/>
            <w:i/>
            <w:color w:val="0077CC"/>
            <w:sz w:val="20"/>
            <w:u w:val="single"/>
            <w:shd w:val="clear" w:color="auto" w:fill="FFFFFF"/>
            <w:lang w:val="en-US" w:eastAsia="en-US" w:bidi="ar-SA"/>
          </w:rPr>
          <w:t>http://www.nytimes.com/2014/07/18/us/austins-black-population-leaving-city-report-says.html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14" style="position:absolute;z-index:251869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Natalie Madeira Cofield (A17B)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18, 2014</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5" style="position:absolute;z-index:2518702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63" w:name="Bookmark_82"/>
      <w:bookmarkEnd w:id="163"/>
    </w:p>
    <w:p>
      <w:pPr>
        <w:rPr>
          <w:lang w:val="en-US" w:eastAsia="en-US" w:bidi="ar-SA"/>
        </w:rPr>
      </w:pPr>
      <w:r>
        <w:pict>
          <v:shape id="_x0000_i131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w:eastAsia="arial" w:hAnsi="arial" w:cs="arial"/>
            <w:b/>
            <w:bCs/>
            <w:i/>
            <w:color w:val="0077CC"/>
            <w:kern w:val="32"/>
            <w:sz w:val="28"/>
            <w:szCs w:val="32"/>
            <w:u w:val="single"/>
            <w:shd w:val="clear" w:color="auto" w:fill="FFFFFF"/>
            <w:lang w:val="en-US" w:eastAsia="en-US" w:bidi="ar-SA"/>
          </w:rPr>
          <w:t>NEW DISSENT IN N.A.A.C.P.;</w:t>
        </w:r>
      </w:hyperlink>
      <w:r>
        <w:rPr>
          <w:rFonts w:ascii="Arial" w:hAnsi="Arial" w:cs="Arial"/>
          <w:b/>
          <w:bCs/>
          <w:kern w:val="32"/>
          <w:sz w:val="32"/>
          <w:szCs w:val="32"/>
          <w:lang w:val="en-US" w:eastAsia="en-US" w:bidi="ar-SA"/>
        </w:rPr>
        <w:br/>
      </w:r>
      <w:hyperlink r:id="rId848" w:history="1">
        <w:r>
          <w:rPr>
            <w:rFonts w:ascii="arial" w:eastAsia="arial" w:hAnsi="arial" w:cs="arial"/>
            <w:b/>
            <w:bCs/>
            <w:i/>
            <w:color w:val="0077CC"/>
            <w:kern w:val="32"/>
            <w:sz w:val="28"/>
            <w:szCs w:val="32"/>
            <w:u w:val="single"/>
            <w:shd w:val="clear" w:color="auto" w:fill="FFFFFF"/>
            <w:lang w:val="en-US" w:eastAsia="en-US" w:bidi="ar-SA"/>
          </w:rPr>
          <w:t>News Analysis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18, 1983, Monday, Late City Final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1983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Page 7, Column 1; National Desk; Analysis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SHEILA RULE, Special to the New York Times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NEW ORLEANS, July 17</w:t>
      </w:r>
    </w:p>
    <w:p>
      <w:pPr>
        <w:keepNext/>
        <w:spacing w:before="240" w:after="0" w:line="340" w:lineRule="atLeast"/>
        <w:ind w:left="0" w:right="0" w:firstLine="0"/>
        <w:jc w:val="left"/>
        <w:rPr>
          <w:lang w:val="en-US" w:eastAsia="en-US" w:bidi="ar-SA"/>
        </w:rPr>
      </w:pPr>
      <w:bookmarkStart w:id="164" w:name="Body_80"/>
      <w:bookmarkEnd w:id="164"/>
      <w:r>
        <w:rPr>
          <w:rFonts w:ascii="arial" w:eastAsia="arial" w:hAnsi="arial" w:cs="arial"/>
          <w:b/>
          <w:color w:val="000000"/>
          <w:sz w:val="28"/>
          <w:lang w:val="en-US" w:eastAsia="en-US" w:bidi="ar-SA"/>
        </w:rPr>
        <w:t>Body</w:t>
      </w:r>
    </w:p>
    <w:p>
      <w:pPr>
        <w:spacing w:line="60" w:lineRule="exact"/>
        <w:rPr>
          <w:lang w:val="en-US" w:eastAsia="en-US" w:bidi="ar-SA"/>
        </w:rPr>
      </w:pPr>
      <w:r>
        <w:pict>
          <v:line id="_x0000_s1317" style="position:absolute;z-index:251871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opening the 74th annual convention of the National Association for the Advancement of Colored People here, the vice chairman said the organization could not afford to ''hang onto the so-called status quo'' and would move into a new era.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realities of today demand that we make critical assessment of ourselves and the environment in which we live and operate,'' the vice chairman, Kelly M. Alexander Sr., told the 3,000 delegates last Monday.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after five days of speeches, workshops and meetings, it appeared that few people had heeded his words. Some delegates said the order of the week seemed to have been business as usual. These members saw little indication of willingness or ability to take a fresh approach to the association's problems or the changed political and social environment. As a result, some members and officials said privately, the organization and the civil rights movement in general are likely to remain trapped and frustrated for now, unable to develop an effective agenda for change.</w:t>
      </w:r>
    </w:p>
    <w:p>
      <w:pPr>
        <w:keepNext w:val="0"/>
        <w:spacing w:after="0" w:line="260" w:lineRule="atLeast"/>
        <w:ind w:left="0" w:right="0" w:firstLine="0"/>
        <w:jc w:val="left"/>
        <w:rPr>
          <w:lang w:val="en-US" w:eastAsia="en-US" w:bidi="ar-SA"/>
        </w:rPr>
      </w:pPr>
      <w:r>
        <w:rPr>
          <w:rFonts w:ascii="arial" w:eastAsia="arial" w:hAnsi="arial" w:cs="arial"/>
          <w:color w:val="000000"/>
          <w:sz w:val="20"/>
          <w:lang w:val="en-US" w:eastAsia="en-US" w:bidi="ar-SA"/>
        </w:rPr>
        <w:t>NEW ORLEANS, July 17 - In opening the 74th annual convention of the National Association for the Advancement of Colored People here, the vice chairman said the organization could not afford to ''hang onto the so-called status quo'' and would move into a new era.Hooks Sees a Success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association's executive director, Benjamin L. Hooks, however, termed the convention a success.  ''We leave stronger than we came,'' Mr. Hooks said at the close of the convention Friday. ''And we remain obviously the nation's oldest but also largest and most powerful civil rights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longtime member, who asked anonymity so as not to appear disloyal, said: ''When you're talking about the sorry mess the civil rights movement is in these days, to say you're the 'most powerful' doesn't mean very much. Many of the members are old people who are living in the past. All we do is react, react and react, and we don't even do that very well.''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Officials say that they are, in fact, trying to attract younger people to the organization. But some of the younger participants here said the civil rights movement was largely overshadowed by activities in the political arena and that the association had failed to seize the opportunity to become more political in its outlook.</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Debate Within Organization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view has not met universal acceptance. Others argue that the association must continue its tradition of nonpartisanship, and that among its roles is to insure that blacks register and vote. Still others maintain that if the organization were effectively grappling with civil rights and its organizational problems, the question of politics would not be an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dispute between Mr. Hooks and the chairman, Margaret Bush Wilson, over her charges of organizational problems stemming from poor management cast a pall over this year's convention. Mrs. Wilson was stripped of her powers by the board after she suspended and later reinstated Mr. Hooks.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 charges against Mr. Hooks, which some board members have privately agreed with, were denounced by the board. As well, when scholars have offered critical evaluations of the N.A.A.C.P. in the press, calling for drastic alterations, officials have responded with stinging denunications of their conclusions.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response to the conservative atmosphere of civil rights retrenchment under the Reagan Administration, Mr. Hooks took a rhetorical tack: He challenged the President to ''meet and to talk about how some of your citizens are suffering in these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Nonetheless, Mr. Hooks said the organization is taking specific steps to change the current social situation.  He cited plans, announced at the convention, for a 360-mile march that is intended to ''bury voter apathy'' by registering potential voters in the North, the convening of a group of prominent educators to analyze the nation's public schools and the release of a ''major'' report on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The report turned out to be a guidebook informing citizens how to address the problem in their local communities.</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 </w:t>
      </w:r>
    </w:p>
    <w:p>
      <w:pPr>
        <w:keepNext w:val="0"/>
        <w:spacing w:before="60" w:after="0" w:line="260" w:lineRule="atLeast"/>
        <w:ind w:left="0" w:right="0" w:firstLine="0"/>
        <w:jc w:val="both"/>
        <w:rPr>
          <w:lang w:val="en-US" w:eastAsia="en-US" w:bidi="ar-SA"/>
        </w:rPr>
      </w:pPr>
      <w:r>
        <w:rPr>
          <w:rFonts w:ascii="arial" w:eastAsia="arial" w:hAnsi="arial" w:cs="arial"/>
          <w:color w:val="000000"/>
          <w:sz w:val="20"/>
          <w:lang w:val="en-US" w:eastAsia="en-US" w:bidi="ar-SA"/>
        </w:rPr>
        <w:t>Convention's Gains Cited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Among the accomplishments of this year's convention, Mr. Hooks said, were the holding of workshops on a variety of subjects, such as political action, and the signing of voluntary agreements with a major tobacco corporation and food retailer to expand employment and economic opportunities for minority groups.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Other activities he mentioned were the start of a drive to raise funds to buy a headquarters building and plans to look into suing the Justice Department to compel it to enforce civil rights laws more strenuously.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 did not seem to be the high level of enthusiasm among delegates that was evident at some past meetings. In delivering his address, Mr. Hooks excited them only after he invoked the words of the Rev. Dr. Martin Luther King Jr. Judging from the delegates' response, the high points of the convention were visits by former Vice President Walter F. Mondale, who is running for the Democratic Presidential nomination, and the singer Stevie Wonder.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Perhaps it was Mrs. Wilson, characterizing herself to reporters as a ''defrocked chairman,'' who laid out the challenge facing the N.A.A.C.P. and other civil rights organizations most succinctly.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today's social policy environment, the civil rights movement must depend on strong, well-managed organizations to achieve significant progress,'' she said. ''The needs are far too great for us to afford anything less, and we ignore this at our peril.''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7225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49"/>
          <w:headerReference w:type="default" r:id="rId850"/>
          <w:footerReference w:type="even" r:id="rId851"/>
          <w:footerReference w:type="default" r:id="rId852"/>
          <w:headerReference w:type="first" r:id="rId853"/>
          <w:footerReference w:type="first" r:id="rId854"/>
          <w:type w:val="nextPage"/>
          <w:pgSz w:w="12240" w:h="15840"/>
          <w:pgMar w:top="840" w:right="1000" w:bottom="840" w:left="1000" w:header="400" w:footer="400"/>
          <w:pgNumType w:fmt="decimal"/>
          <w:cols w:space="720"/>
          <w:titlePg/>
        </w:sectPr>
      </w:pPr>
    </w:p>
    <w:p>
      <w:pPr>
        <w:rPr>
          <w:lang w:val="en-US" w:eastAsia="en-US" w:bidi="ar-SA"/>
        </w:rPr>
      </w:pPr>
      <w:bookmarkStart w:id="165" w:name="Bookmark_83"/>
      <w:bookmarkEnd w:id="165"/>
    </w:p>
    <w:p>
      <w:pPr>
        <w:rPr>
          <w:lang w:val="en-US" w:eastAsia="en-US" w:bidi="ar-SA"/>
        </w:rPr>
      </w:pPr>
      <w:r>
        <w:pict>
          <v:shape id="_x0000_i131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5" w:history="1">
        <w:r>
          <w:rPr>
            <w:rFonts w:ascii="arial" w:eastAsia="arial" w:hAnsi="arial" w:cs="arial"/>
            <w:b/>
            <w:bCs/>
            <w:i/>
            <w:color w:val="0077CC"/>
            <w:kern w:val="32"/>
            <w:sz w:val="28"/>
            <w:szCs w:val="32"/>
            <w:u w:val="single"/>
            <w:shd w:val="clear" w:color="auto" w:fill="FFFFFF"/>
            <w:lang w:val="en-US" w:eastAsia="en-US" w:bidi="ar-SA"/>
          </w:rPr>
          <w:t>Eric Adams Has Plans for New York, Beyond Public Safety</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10, 2021 Saturday 22:36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NYREGION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Emma G. Fitzsimmons, Dana Rubinstein and Jeffery C. Mays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Mr. Adams, the Democratic mayoral nominee, has stances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transportation and education that suggest a shift from Mayor Bill de Blasio.</w:t>
      </w:r>
    </w:p>
    <w:p>
      <w:pPr>
        <w:keepNext/>
        <w:spacing w:before="240" w:after="0" w:line="340" w:lineRule="atLeast"/>
        <w:ind w:left="0" w:right="0" w:firstLine="0"/>
        <w:jc w:val="left"/>
        <w:rPr>
          <w:lang w:val="en-US" w:eastAsia="en-US" w:bidi="ar-SA"/>
        </w:rPr>
      </w:pPr>
      <w:bookmarkStart w:id="166" w:name="Body_81"/>
      <w:bookmarkEnd w:id="166"/>
      <w:r>
        <w:rPr>
          <w:rFonts w:ascii="arial" w:eastAsia="arial" w:hAnsi="arial" w:cs="arial"/>
          <w:b/>
          <w:color w:val="000000"/>
          <w:sz w:val="28"/>
          <w:lang w:val="en-US" w:eastAsia="en-US" w:bidi="ar-SA"/>
        </w:rPr>
        <w:t>Body</w:t>
      </w:r>
    </w:p>
    <w:p>
      <w:pPr>
        <w:spacing w:line="60" w:lineRule="exact"/>
        <w:rPr>
          <w:lang w:val="en-US" w:eastAsia="en-US" w:bidi="ar-SA"/>
        </w:rPr>
      </w:pPr>
      <w:r>
        <w:pict>
          <v:line id="_x0000_s1320" style="position:absolute;z-index:251873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Adams, the Democratic mayoral nominee, has stances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transportation and education that suggest a shift from Mayor Bill de Blasio.</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afterglow of winning the Democratic nomination for mayor of New York City, </w:t>
      </w:r>
      <w:hyperlink r:id="rId856" w:history="1">
        <w:r>
          <w:rPr>
            <w:rFonts w:ascii="arial" w:eastAsia="arial" w:hAnsi="arial" w:cs="arial"/>
            <w:i/>
            <w:color w:val="0077CC"/>
            <w:sz w:val="20"/>
            <w:u w:val="single"/>
            <w:shd w:val="clear" w:color="auto" w:fill="FFFFFF"/>
            <w:lang w:val="en-US" w:eastAsia="en-US" w:bidi="ar-SA"/>
          </w:rPr>
          <w:t>Eric Adams</w:t>
        </w:r>
      </w:hyperlink>
      <w:r>
        <w:rPr>
          <w:rFonts w:ascii="arial" w:eastAsia="arial" w:hAnsi="arial" w:cs="arial"/>
          <w:color w:val="000000"/>
          <w:sz w:val="20"/>
          <w:lang w:val="en-US" w:eastAsia="en-US" w:bidi="ar-SA"/>
        </w:rPr>
        <w:t xml:space="preserve"> began to set out his mission if elected in November.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“Safety, safety, safety,” Mr. </w:t>
      </w:r>
      <w:hyperlink r:id="rId857" w:history="1">
        <w:r>
          <w:rPr>
            <w:rFonts w:ascii="arial" w:eastAsia="arial" w:hAnsi="arial" w:cs="arial"/>
            <w:i/>
            <w:color w:val="0077CC"/>
            <w:sz w:val="20"/>
            <w:u w:val="single"/>
            <w:shd w:val="clear" w:color="auto" w:fill="FFFFFF"/>
            <w:lang w:val="en-US" w:eastAsia="en-US" w:bidi="ar-SA"/>
          </w:rPr>
          <w:t>Adams</w:t>
        </w:r>
      </w:hyperlink>
      <w:r>
        <w:rPr>
          <w:rFonts w:ascii="arial" w:eastAsia="arial" w:hAnsi="arial" w:cs="arial"/>
          <w:color w:val="000000"/>
          <w:sz w:val="20"/>
          <w:lang w:val="en-US" w:eastAsia="en-US" w:bidi="ar-SA"/>
        </w:rPr>
        <w:t xml:space="preserve"> said in one interview. “Making our city safe,” he said in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Thursday, as a torrential storm flooded the city’s subway stations, Mr. Adams offered another priority: Fast-track the city’s congestion pricing plan, which would charge fees to motorists entering Manhattan’s core, so that the money could be used to make critical improvements to the aging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two initiatives encapsulate Mr. Adams’s self-characterization as a blue-collar candidate: Make the streets and the subway safe and reliable for New York’s working-class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they also hint at the challenges that await the city’s next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increase public safety, Mr. Adams has said he would bring back a contentious plainclothes anti-crime unit that focused on getting guns off the streets. The unit was effective, but it was </w:t>
      </w:r>
      <w:hyperlink r:id="rId858" w:history="1">
        <w:r>
          <w:rPr>
            <w:rFonts w:ascii="arial" w:eastAsia="arial" w:hAnsi="arial" w:cs="arial"/>
            <w:i/>
            <w:color w:val="0077CC"/>
            <w:sz w:val="20"/>
            <w:u w:val="single"/>
            <w:shd w:val="clear" w:color="auto" w:fill="FFFFFF"/>
            <w:lang w:val="en-US" w:eastAsia="en-US" w:bidi="ar-SA"/>
          </w:rPr>
          <w:t>disbanded last year</w:t>
        </w:r>
      </w:hyperlink>
      <w:r>
        <w:rPr>
          <w:rFonts w:ascii="arial" w:eastAsia="arial" w:hAnsi="arial" w:cs="arial"/>
          <w:color w:val="000000"/>
          <w:sz w:val="20"/>
          <w:lang w:val="en-US" w:eastAsia="en-US" w:bidi="ar-SA"/>
        </w:rPr>
        <w:t xml:space="preserve"> amid criticism of its reputation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for its negative impact on the relationship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Congestion pricing was opposed by some state lawmakers, who wanted to protect the interests of constituents who needed to drive into Manhattan. But even though state officials approved the plan two years ago, it has yet to be introduced: A key review board that would guide the tolling structure has yet to be named; its six members are to be appointed by the Metropolitan Transportation Authority, which is controlled by Gov. Andrew M. Cuomo.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who would be the city’s second Black mayor, would face other steep challenges: steering the city out of the pandemic; navigating the possibility of a new City Council trying to push him to the left; grappling with significant budget deficits once federal recovery aid is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How he intends to accomplish it all is still somewhat theoretical, but he has offered a few concrete proposals — some costly, and with no set ways to pay for them — mixed in with broader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New York City’s mayoral transitions have reflected wild swings from one ideology to another. The current mayor, Bill de Blasio, ran on a promise to end the city’s vast inequities, which he said had worsened under his billionaire predecessor, Michael R. Bloomberg. The gentle and consensus-building David N. Dinkins was succeeded by Rudolph W. Giuliani, a hard-charging former federal prosecutor.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Privately, Mr. de Blasio </w:t>
      </w:r>
      <w:hyperlink r:id="rId859" w:history="1">
        <w:r>
          <w:rPr>
            <w:rFonts w:ascii="arial" w:eastAsia="arial" w:hAnsi="arial" w:cs="arial"/>
            <w:i/>
            <w:color w:val="0077CC"/>
            <w:sz w:val="20"/>
            <w:u w:val="single"/>
            <w:shd w:val="clear" w:color="auto" w:fill="FFFFFF"/>
            <w:lang w:val="en-US" w:eastAsia="en-US" w:bidi="ar-SA"/>
          </w:rPr>
          <w:t>supported Mr. Adams</w:t>
        </w:r>
      </w:hyperlink>
      <w:r>
        <w:rPr>
          <w:rFonts w:ascii="arial" w:eastAsia="arial" w:hAnsi="arial" w:cs="arial"/>
          <w:color w:val="000000"/>
          <w:sz w:val="20"/>
          <w:lang w:val="en-US" w:eastAsia="en-US" w:bidi="ar-SA"/>
        </w:rPr>
        <w:t xml:space="preserve"> in the competitive primary, believing that he was the person best suited to carry on Mr. de Blasio’s progressive legacy, and if Mr. Adams defeats the Republican nominee, Curtis Sliwa, an abrupt change in the city’s direction is unlikely.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in some ways, Mr. Adams has staked out positions on issues like affordable housing, transportation and education that suggest a shift from Mr. de Blasio’s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Mr. Adams, who has pledged to name the city’s first 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has already spoken to three potential candidates, and is believed to favor Juanita Holmes, a top official who was lured out of retirement by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F. Shea. Mr. Adams has also vowed to work with federal officials to crack down on the flow of handguns into the city, and he has expressed concerns about how bail reform laws, approved by state lawmakers in 2019, may be contributing to a recent rise in violent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 education, Mr. Adams is viewed as friendly toward charter schools and he does not want to get rid of the specialized admissions test that has kept many Black and Latino students out of the city’s elite high schools, a departure from Mr. de Blasio’s stance. He has also proposed opening schools year-round and expanding the universal prekindergarten program by offering reduced-cost child care for children under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Transportation and safety advocates hope that Mr. Adams, an avid cyclist, will have a more intuitive understanding of their calls for better infrastructure. He has promised to build 150 new miles of bus lanes and busways in his first term, and 300 new miles of protected bike lanes, a significant expansion of Mr. de Blasio’s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Increasing the supply of affordable housing was a central goal of Mr. de Blasio’s administration, and Mr. Adams supports the mayor’s highly debated plan to rezone Manhattan’s trendy SoHo neighborhood to allow for hundreds of affordable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also supports a proposal to convert hotels and some of the city’s own office buildings to affordable housing units. The proposal originated with real estate industry leaders, who have watched their office buildings empty out during the pandemic.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Adams favors selling the air rights above New York City Housing Authority properties to developers, an idea the de Blasio administration </w:t>
      </w:r>
      <w:hyperlink r:id="rId860" w:history="1">
        <w:r>
          <w:rPr>
            <w:rFonts w:ascii="arial" w:eastAsia="arial" w:hAnsi="arial" w:cs="arial"/>
            <w:i/>
            <w:color w:val="0077CC"/>
            <w:sz w:val="20"/>
            <w:u w:val="single"/>
            <w:shd w:val="clear" w:color="auto" w:fill="FFFFFF"/>
            <w:lang w:val="en-US" w:eastAsia="en-US" w:bidi="ar-SA"/>
          </w:rPr>
          <w:t>floated in 2018</w:t>
        </w:r>
      </w:hyperlink>
      <w:r>
        <w:rPr>
          <w:rFonts w:ascii="arial" w:eastAsia="arial" w:hAnsi="arial" w:cs="arial"/>
          <w:color w:val="000000"/>
          <w:sz w:val="20"/>
          <w:lang w:val="en-US" w:eastAsia="en-US" w:bidi="ar-SA"/>
        </w:rPr>
        <w:t>. Mr. Adams has said the sales might yield $8 billion, which the authority could use to pay for improvements at the more than 315 buildings it manages.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Adams is viewed as pro-development — he supported a deal for an </w:t>
      </w:r>
      <w:hyperlink r:id="rId861" w:history="1">
        <w:r>
          <w:rPr>
            <w:rFonts w:ascii="arial" w:eastAsia="arial" w:hAnsi="arial" w:cs="arial"/>
            <w:i/>
            <w:color w:val="0077CC"/>
            <w:sz w:val="20"/>
            <w:u w:val="single"/>
            <w:shd w:val="clear" w:color="auto" w:fill="FFFFFF"/>
            <w:lang w:val="en-US" w:eastAsia="en-US" w:bidi="ar-SA"/>
          </w:rPr>
          <w:t>Amazon headquarters</w:t>
        </w:r>
      </w:hyperlink>
      <w:r>
        <w:rPr>
          <w:rFonts w:ascii="arial" w:eastAsia="arial" w:hAnsi="arial" w:cs="arial"/>
          <w:color w:val="000000"/>
          <w:sz w:val="20"/>
          <w:lang w:val="en-US" w:eastAsia="en-US" w:bidi="ar-SA"/>
        </w:rPr>
        <w:t xml:space="preserve"> in Queens and a rezoning of Industry City in Brooklyn, both abandoned after criticism from progressive activists — and he was supported in the primary by real estate executives and wealthy donors.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During his campaign, Mr. Adams met three times with the Partnership for New York City, a Wall Street-backed business nonprofit, according to Kathryn Wylde, the group’s president. Ms. Wylde expressed appreciation for Mr. Adams’s focus on public safety — a matter of great importance to her members — and confidence that he would be more of a check on the City Council, which she said was constantly interfering with business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think with Adams, we’ll have a shot that he will provide some discipline,” Ms. Wylde said. “Why? Because he’s not afraid of the political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Some of Mr. Adams’s stances have drawn criticism from progressive leaders like Representative Alexandria Ocasio-Cortez, who endorsed Maya Wiley in the Democratic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Alyssa Aguilera, an executive director of VOCAL-NY Action Fund, said that “having a former N.Y.P.D. captain in Gracie Mansion” only means “further protections and funding for failed law enforcement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“With that framework, it’s hard to believe he’s going to make any substantial changes to the size and scope of the N.Y.P.D. and that’s what many of us are hoping for,” Ms. Aguilera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insists that even though he has been characterized as a centrist, he views himself as a true progressive who can meld left-leaning concepts with practical policies.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address poverty, for example, Mr. Adams has </w:t>
      </w:r>
      <w:hyperlink r:id="rId862" w:history="1">
        <w:r>
          <w:rPr>
            <w:rFonts w:ascii="arial" w:eastAsia="arial" w:hAnsi="arial" w:cs="arial"/>
            <w:i/>
            <w:color w:val="0077CC"/>
            <w:sz w:val="20"/>
            <w:u w:val="single"/>
            <w:shd w:val="clear" w:color="auto" w:fill="FFFFFF"/>
            <w:lang w:val="en-US" w:eastAsia="en-US" w:bidi="ar-SA"/>
          </w:rPr>
          <w:t>proposed $3,000 tax credits for poor families</w:t>
        </w:r>
      </w:hyperlink>
      <w:r>
        <w:rPr>
          <w:rFonts w:ascii="arial" w:eastAsia="arial" w:hAnsi="arial" w:cs="arial"/>
          <w:color w:val="000000"/>
          <w:sz w:val="20"/>
          <w:lang w:val="en-US" w:eastAsia="en-US" w:bidi="ar-SA"/>
        </w:rPr>
        <w:t xml:space="preserve"> — an idea he said was superior to his primary rival Andrew Yang’s local version of universal basic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“There’s a permanent group of people that are living in systemic poverty,” Mr. Adams said recently on “CBS This Morning.” “You and I, we go to the restaurant, we eat well, we take our Uber, but that’s not the reality for America and New York. And so when we turn this city around, we’re going to end those inequalities.”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To deal with the homelessness crisis, Mr. Adams has proposed</w:t>
      </w:r>
      <w:hyperlink r:id="rId863" w:history="1">
        <w:r>
          <w:rPr>
            <w:rFonts w:ascii="arial" w:eastAsia="arial" w:hAnsi="arial" w:cs="arial"/>
            <w:i/>
            <w:color w:val="0077CC"/>
            <w:sz w:val="20"/>
            <w:u w:val="single"/>
            <w:shd w:val="clear" w:color="auto" w:fill="FFFFFF"/>
            <w:lang w:val="en-US" w:eastAsia="en-US" w:bidi="ar-SA"/>
          </w:rPr>
          <w:t>integrating housing assistance</w:t>
        </w:r>
      </w:hyperlink>
      <w:r>
        <w:rPr>
          <w:rFonts w:ascii="arial" w:eastAsia="arial" w:hAnsi="arial" w:cs="arial"/>
          <w:color w:val="000000"/>
          <w:sz w:val="20"/>
          <w:lang w:val="en-US" w:eastAsia="en-US" w:bidi="ar-SA"/>
        </w:rPr>
        <w:t xml:space="preserve"> into hospital stays for indigent and homeless people, and increasing the number of facilities for mentally ill homeless people, especially those who are not sick enough to stay in a hospital but are too unwell for a shelter.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Adams did not emphasize climate change or environmental issues on the campaign trail. But in his </w:t>
      </w:r>
      <w:hyperlink r:id="rId864" w:history="1">
        <w:r>
          <w:rPr>
            <w:rFonts w:ascii="arial" w:eastAsia="arial" w:hAnsi="arial" w:cs="arial"/>
            <w:i/>
            <w:color w:val="0077CC"/>
            <w:sz w:val="20"/>
            <w:u w:val="single"/>
            <w:shd w:val="clear" w:color="auto" w:fill="FFFFFF"/>
            <w:lang w:val="en-US" w:eastAsia="en-US" w:bidi="ar-SA"/>
          </w:rPr>
          <w:t>Twitter post</w:t>
        </w:r>
      </w:hyperlink>
      <w:r>
        <w:rPr>
          <w:rFonts w:ascii="arial" w:eastAsia="arial" w:hAnsi="arial" w:cs="arial"/>
          <w:color w:val="000000"/>
          <w:sz w:val="20"/>
          <w:lang w:val="en-US" w:eastAsia="en-US" w:bidi="ar-SA"/>
        </w:rPr>
        <w:t xml:space="preserve"> about the subway flooding on Thursday, he called for using congestion pricing funds to “add green infrastructure to absorb flash storm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campaign has pointed to initiatives from his tenure as borough president: helping to expand the Brooklyn Greenway, a coastal bike and walking corridor, not only for recreation but for flood mitigation; and improving accountability for the post-Hurricane Sandy reconstruction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Those actions are dwarfed by the sweeping change he will be called on to oversee as mayor — particularly by a City Council with many new members who campaigned on a commitment to mitigate and prepare for the effects of rising seas and extreme weather on a port city with a 520-mile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Adams expresses confidence that he can reinstate the plainclothes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and use stop-and-frisk tactics without violating people’s rights, contending that his administration can effectively monitor data related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in real time, and intervene if there are abuses.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not going back to the days where you are going to stop, frisk, search and abuse every person based on their ethnicity and based on the demographics or based on the communities they’re in,” Mr. Adams said on MSNBC last week. “You can have precision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without heavy-handed abusive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seems most likely to differ from Mr. de Blasio on matters of tone and governing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 is known for working round-the-clock, while Mr. de Blasio has been pilloried for arriving late to work and appearing apathetic about his job. Mr. de Blasio is a Red Sox fan who grew up in the Boston area and lives in brownstone Brooklyn; Mr. Adams, a lifelong New Yorker, was raised in Jamaica, Queens, by a single mother who cleaned homes. He roots for the Mets.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will come into office in a powerful position because of the diverse coalition he assembled of Black, Latino and white voters outside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Blasio spoke about those communities; Eric speaks to the communities,” said Mitchell Moss, a professor of urban planning at New York University. “There’s a real difference. De Blasio was talented as a campaigner. Eric is going to be a doer.”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Where Mr. de Blasio rode into City Hall as a critic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proponent of reform, he will end his term buried in criticism that he ultimately pandered to the department — a shift that many attribute to</w:t>
      </w:r>
      <w:hyperlink r:id="rId865" w:history="1">
        <w:r>
          <w:rPr>
            <w:rFonts w:ascii="arial" w:eastAsia="arial" w:hAnsi="arial" w:cs="arial"/>
            <w:i/>
            <w:color w:val="0077CC"/>
            <w:sz w:val="20"/>
            <w:u w:val="single"/>
            <w:shd w:val="clear" w:color="auto" w:fill="FFFFFF"/>
            <w:lang w:val="en-US" w:eastAsia="en-US" w:bidi="ar-SA"/>
          </w:rPr>
          <w:t xml:space="preserve">a moment, early in his tenure, when members of the </w:t>
        </w:r>
      </w:hyperlink>
      <w:hyperlink r:id="rId865" w:history="1">
        <w:r>
          <w:rPr>
            <w:rFonts w:ascii="arial" w:eastAsia="arial" w:hAnsi="arial" w:cs="arial"/>
            <w:b/>
            <w:i/>
            <w:color w:val="0077CC"/>
            <w:sz w:val="20"/>
            <w:u w:val="single"/>
            <w:shd w:val="clear" w:color="auto" w:fill="FFFFFF"/>
            <w:lang w:val="en-US" w:eastAsia="en-US" w:bidi="ar-SA"/>
          </w:rPr>
          <w:t>Police</w:t>
        </w:r>
      </w:hyperlink>
      <w:hyperlink r:id="rId865" w:history="1">
        <w:r>
          <w:rPr>
            <w:rFonts w:ascii="arial" w:eastAsia="arial" w:hAnsi="arial" w:cs="arial"/>
            <w:i/>
            <w:color w:val="0077CC"/>
            <w:sz w:val="20"/>
            <w:u w:val="single"/>
            <w:shd w:val="clear" w:color="auto" w:fill="FFFFFF"/>
            <w:lang w:val="en-US" w:eastAsia="en-US" w:bidi="ar-SA"/>
          </w:rPr>
          <w:t xml:space="preserve"> Department turned their backs on him at an officer’s funeral</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were upset that Mr. de Blasio spoke about talking to his biracial son about how to safely interact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conversation that the parents of most Black children have. As mayor, Mr. Adams said he would gather with officers around the city for a different version of “the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“I’m your mayor,” Mr. Adams said he would tell officers. “What you feel in those cruisers, I felt. I’ve been there. But let me tell you something else. I also know how it feels to be arrested and lying on the floor of the precinct and have someone kick you in your groin over and over again and urinate blood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Adams will most likely be different from Mr. de Blasio in another way: He mischievously told reporters last week that he would be fun to cover. Indeed, he was photographed on Wednesday getting an ear pierced; the next day, he was seen dining at Rao’s, an exclusive Italian restaurant in Harlem, with the billionaire Republican John Catsimatidis.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got his ear pierced and went to Rao’s,” Mr. Moss said. “He’s going to enjoy being a public personality.”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Reporting was contributed by Anne Barnard, Matthew Haag, Winnie Hu, Andy Newman and Ali Watkins.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Eric L. Adams may revive a contentious plainclothes anti-crime unit that was disbanded last year. (PHOTOGRAPH BY SARAH BLESENER FOR THE NEW YORK TIMES) (A17)</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1" style="position:absolute;z-index:25187430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66"/>
          <w:headerReference w:type="default" r:id="rId867"/>
          <w:footerReference w:type="even" r:id="rId868"/>
          <w:footerReference w:type="default" r:id="rId869"/>
          <w:headerReference w:type="first" r:id="rId870"/>
          <w:footerReference w:type="first" r:id="rId871"/>
          <w:type w:val="nextPage"/>
          <w:pgSz w:w="12240" w:h="15840"/>
          <w:pgMar w:top="840" w:right="1000" w:bottom="840" w:left="1000" w:header="400" w:footer="400"/>
          <w:pgNumType w:fmt="decimal"/>
          <w:cols w:space="720"/>
          <w:titlePg/>
        </w:sectPr>
      </w:pPr>
    </w:p>
    <w:p>
      <w:pPr>
        <w:rPr>
          <w:lang w:val="en-US" w:eastAsia="en-US" w:bidi="ar-SA"/>
        </w:rPr>
      </w:pPr>
      <w:bookmarkStart w:id="167" w:name="Bookmark_84"/>
      <w:bookmarkEnd w:id="167"/>
    </w:p>
    <w:p>
      <w:pPr>
        <w:rPr>
          <w:lang w:val="en-US" w:eastAsia="en-US" w:bidi="ar-SA"/>
        </w:rPr>
      </w:pPr>
      <w:r>
        <w:pict>
          <v:shape id="_x0000_i132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2" w:history="1">
        <w:r>
          <w:rPr>
            <w:rFonts w:ascii="arial" w:eastAsia="arial" w:hAnsi="arial" w:cs="arial"/>
            <w:b/>
            <w:bCs/>
            <w:i/>
            <w:color w:val="0077CC"/>
            <w:kern w:val="32"/>
            <w:sz w:val="28"/>
            <w:szCs w:val="32"/>
            <w:u w:val="single"/>
            <w:shd w:val="clear" w:color="auto" w:fill="FFFFFF"/>
            <w:lang w:val="en-US" w:eastAsia="en-US" w:bidi="ar-SA"/>
          </w:rPr>
          <w:t>Biden Answers Cautiously On Court and Taylor Issues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24, 2020 Thursday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Sydney Ember</w:t>
      </w:r>
    </w:p>
    <w:p>
      <w:pPr>
        <w:keepNext/>
        <w:spacing w:before="240" w:after="0" w:line="340" w:lineRule="atLeast"/>
        <w:ind w:left="0" w:right="0" w:firstLine="0"/>
        <w:jc w:val="left"/>
        <w:rPr>
          <w:lang w:val="en-US" w:eastAsia="en-US" w:bidi="ar-SA"/>
        </w:rPr>
      </w:pPr>
      <w:bookmarkStart w:id="168" w:name="Body_82"/>
      <w:bookmarkEnd w:id="168"/>
      <w:r>
        <w:rPr>
          <w:rFonts w:ascii="arial" w:eastAsia="arial" w:hAnsi="arial" w:cs="arial"/>
          <w:b/>
          <w:color w:val="000000"/>
          <w:sz w:val="28"/>
          <w:lang w:val="en-US" w:eastAsia="en-US" w:bidi="ar-SA"/>
        </w:rPr>
        <w:t>Body</w:t>
      </w:r>
    </w:p>
    <w:p>
      <w:pPr>
        <w:spacing w:line="60" w:lineRule="exact"/>
        <w:rPr>
          <w:lang w:val="en-US" w:eastAsia="en-US" w:bidi="ar-SA"/>
        </w:rPr>
      </w:pPr>
      <w:r>
        <w:pict>
          <v:line id="_x0000_s1323" style="position:absolute;z-index:251875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by reporters about two issues of deep importance to Democrats, the party's nominee was circumspect. The Biden campaign later released a fuller statement about Ms. Taylor.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than six weeks from Election Day, Joseph R. Biden Jr. on Wednesday shied away from two major issues of deep importance to Democrats, giving cautious responses to reporters' questions about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 of Breonna Taylor and President Trump's imminent nomination for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Several hours after a grand jury in Kentucky declined to charge any officers in the killing of Ms. Taylor, indicting one for endangering her neighbors during a raid, Mr. Biden said in response to a reporter's question that he had ''not seen the report'' and that he knew only broad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told going in that there's one charge against one of the officers. I don't know the details,'' Mr. Biden said, before vowing ''to try to find that out'' on his plane ride home from Charlotte, 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Pressed for a fuller response, Mr. Biden again responded, ''I don't know the details, so I'm reluctant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Two hours later, he issued a statement, sent by his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federal investigation remains ongoing, but we do not need to wait for the final judgment of that investigation to do more to deliver justice for Breonna,'' Mr. Biden said in the statement. He said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needed to be addressed and made an appeal against violence.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another critical topic, the Supreme Court -- days before Mr. Trump is expected to announce his nominee to fill the vacancy left by Justice Ruth Bader Ginsburg's death -- Mr. Biden gave a similarly tentative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what he thought of Judge Amy Coney Barrett, who is considered Mr. Trump's leading contender, Mr. Biden said: ''I don't know her. I just know what's reported in the press,'' before repeating his talking points on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Biden's hesitancy to engage with top-of-mind issues reflected the risk-averse approach he has taken to several facets of his campaign, including limited interactions with voters who might challenge him and relatively few exchanges with reporters during a period of restricted travel and press availability because of the coronavirus.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And it underscores the gamble Mr. Biden's campaign has made for months: that American voters will reward his sober, measured approach to politics that stands in sharp contrast to Mr. Trump's.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presidential nominees typically are not so circumspect about issues that energize their parties' bases -- especially, in Mr. Biden's case, younger voters and progressives, many of whom did not initially support his candidacy in the primaries.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Told in the session with reporters that protests were expected on Wednesday night in response to the grand jury's decision on Ms. Taylor's death, Mr. Biden said that ''they should be peaceful.'' He then advised against violence, framing his plea as a request to honor Ms. Taylor's memory. Mr. Trump has repeatedly attacked Mr. Biden in recent weeks, trying to paint him as weak on issues of crime and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 not sully her memory or her mother's by engaging in any violence,'' Mr. Biden said. ''It's totally inappropriate for that to happen. She wouldn't want it, nor would her mother.''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two Louisville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shot during protests on Wednesday night, Mr. Biden said on Twitter that anyone who committed violence ''must be held accountable.''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''Even amidst the profound grief &amp; anger today's decision generated, violence is never &amp; can never be the answer,''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Biden spent part of the day campaigning in North Carolina, a battleground state. As he headed there, he had warned that if Republicans confirmed Mr. Trump's nominee, ''women's rights as it relates to everything from medical health care is going to be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Charlotte, Mr. Biden hosted a Black economic summit meeting where he spoke with a group that included small-business owners and local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Democrats, including Mr. Biden, have argued that Americans should be able to decide on Election Day which presidential candidate they want to determine the makeup of the nation's highest court for years to 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Republicans, however, have maintained that voters have already made their preferences clear by delivering them both the presidency and a Senate majority. Mr. Trump has said he would announce his nominee on Saturday, and Senate Republicans appear to have enough votes for confirmation.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Mr. Biden on Wednesday again laid out the high stakes of the confirmation fight, he did not echo some of the calls to action Democrats have made recently, including suggestions about expanding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should go to the American people, make the case why this is a gigantic mistake and abuse of power,'' Mr. Biden told reporters, arguing that the Supreme Court could issue rulings that have significant consequences for women in particular.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''Women will be able to be charged more than men for the same procedures again,'' Mr. Biden said, apparently alluding to worries among Democrats that the court could strike down the Affordable Care Act. ''Pregnancy will be a pre-existing condition again.''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Asked after he arrived at the airport back in Delaware on Wednesday night about Mr. Trump's refusal to commit to a peaceful transfer of power after the election, Mr. Biden professed little surprise.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''What country are we in?'' he said. ''I'm being facetious. I said what country are we in? Look, he says the most irrational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don't know what to say,'' he concluded.</w:t>
      </w:r>
    </w:p>
    <w:p>
      <w:pPr>
        <w:keepNext w:val="0"/>
        <w:spacing w:before="240" w:after="0" w:line="260" w:lineRule="atLeast"/>
        <w:ind w:left="0" w:right="0" w:firstLine="0"/>
        <w:jc w:val="left"/>
        <w:rPr>
          <w:lang w:val="en-US" w:eastAsia="en-US" w:bidi="ar-SA"/>
        </w:rPr>
      </w:pPr>
      <w:r>
        <w:rPr>
          <w:lang w:val="en-US" w:eastAsia="en-US" w:bidi="ar-SA"/>
        </w:rPr>
        <w:br/>
      </w:r>
      <w:hyperlink r:id="rId873" w:history="1">
        <w:r>
          <w:rPr>
            <w:rFonts w:ascii="arial" w:eastAsia="arial" w:hAnsi="arial" w:cs="arial"/>
            <w:i/>
            <w:color w:val="0077CC"/>
            <w:sz w:val="20"/>
            <w:u w:val="single"/>
            <w:shd w:val="clear" w:color="auto" w:fill="FFFFFF"/>
            <w:lang w:val="en-US" w:eastAsia="en-US" w:bidi="ar-SA"/>
          </w:rPr>
          <w:t>https://www.nytimes.com/2020/09/23/us/politics/biden-supreme-court-trump.html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24" style="position:absolute;z-index:2518763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Joseph R. Biden Jr.'s hesitancy to engage with top-of-mind issues reflects the risk-averse approach he has taken to several facets of his campaign. (PHOTOGRAPH BY CHANG W. LEE/THE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7737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74"/>
          <w:headerReference w:type="default" r:id="rId875"/>
          <w:footerReference w:type="even" r:id="rId876"/>
          <w:footerReference w:type="default" r:id="rId877"/>
          <w:headerReference w:type="first" r:id="rId878"/>
          <w:footerReference w:type="first" r:id="rId879"/>
          <w:type w:val="nextPage"/>
          <w:pgSz w:w="12240" w:h="15840"/>
          <w:pgMar w:top="840" w:right="1000" w:bottom="840" w:left="1000" w:header="400" w:footer="400"/>
          <w:pgNumType w:fmt="decimal"/>
          <w:cols w:space="720"/>
          <w:titlePg/>
        </w:sectPr>
      </w:pPr>
    </w:p>
    <w:p>
      <w:pPr>
        <w:rPr>
          <w:lang w:val="en-US" w:eastAsia="en-US" w:bidi="ar-SA"/>
        </w:rPr>
      </w:pPr>
      <w:bookmarkStart w:id="169" w:name="Bookmark_85"/>
      <w:bookmarkEnd w:id="169"/>
    </w:p>
    <w:p>
      <w:pPr>
        <w:rPr>
          <w:lang w:val="en-US" w:eastAsia="en-US" w:bidi="ar-SA"/>
        </w:rPr>
      </w:pPr>
      <w:r>
        <w:pict>
          <v:shape id="_x0000_i132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0" w:history="1">
        <w:r>
          <w:rPr>
            <w:rFonts w:ascii="arial" w:eastAsia="arial" w:hAnsi="arial" w:cs="arial"/>
            <w:b/>
            <w:bCs/>
            <w:i/>
            <w:color w:val="0077CC"/>
            <w:kern w:val="32"/>
            <w:sz w:val="28"/>
            <w:szCs w:val="32"/>
            <w:u w:val="single"/>
            <w:shd w:val="clear" w:color="auto" w:fill="FFFFFF"/>
            <w:lang w:val="en-US" w:eastAsia="en-US" w:bidi="ar-SA"/>
          </w:rPr>
          <w:t>Biden Gives Cautious Answers on Breonna Taylor and the Supreme Court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23, 2020 Wednesday 11:24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 politics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Sydney Ember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Asked by reporters about two issues of deep importance to Democrats, the party’s nominee was circumspect. The Biden campaign later released a fuller statement about Ms. Taylor.</w:t>
      </w:r>
    </w:p>
    <w:p>
      <w:pPr>
        <w:keepNext/>
        <w:spacing w:before="240" w:after="0" w:line="340" w:lineRule="atLeast"/>
        <w:ind w:left="0" w:right="0" w:firstLine="0"/>
        <w:jc w:val="left"/>
        <w:rPr>
          <w:lang w:val="en-US" w:eastAsia="en-US" w:bidi="ar-SA"/>
        </w:rPr>
      </w:pPr>
      <w:bookmarkStart w:id="170" w:name="Body_83"/>
      <w:bookmarkEnd w:id="170"/>
      <w:r>
        <w:rPr>
          <w:rFonts w:ascii="arial" w:eastAsia="arial" w:hAnsi="arial" w:cs="arial"/>
          <w:b/>
          <w:color w:val="000000"/>
          <w:sz w:val="28"/>
          <w:lang w:val="en-US" w:eastAsia="en-US" w:bidi="ar-SA"/>
        </w:rPr>
        <w:t>Body</w:t>
      </w:r>
    </w:p>
    <w:p>
      <w:pPr>
        <w:spacing w:line="60" w:lineRule="exact"/>
        <w:rPr>
          <w:lang w:val="en-US" w:eastAsia="en-US" w:bidi="ar-SA"/>
        </w:rPr>
      </w:pPr>
      <w:r>
        <w:pict>
          <v:line id="_x0000_s1327" style="position:absolute;z-index:251878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by reporters about two issues of deep importance to Democrats, the party’s nominee was circumspect. The Biden campaign later released a fuller statement about Ms. Taylor.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Less than six weeks from Election Day, </w:t>
      </w:r>
      <w:hyperlink r:id="rId881" w:history="1">
        <w:r>
          <w:rPr>
            <w:rFonts w:ascii="arial" w:eastAsia="arial" w:hAnsi="arial" w:cs="arial"/>
            <w:i/>
            <w:color w:val="0077CC"/>
            <w:sz w:val="20"/>
            <w:u w:val="single"/>
            <w:shd w:val="clear" w:color="auto" w:fill="FFFFFF"/>
            <w:lang w:val="en-US" w:eastAsia="en-US" w:bidi="ar-SA"/>
          </w:rPr>
          <w:t>Joseph R. Biden Jr.</w:t>
        </w:r>
      </w:hyperlink>
      <w:r>
        <w:rPr>
          <w:rFonts w:ascii="arial" w:eastAsia="arial" w:hAnsi="arial" w:cs="arial"/>
          <w:color w:val="000000"/>
          <w:sz w:val="20"/>
          <w:lang w:val="en-US" w:eastAsia="en-US" w:bidi="ar-SA"/>
        </w:rPr>
        <w:t xml:space="preserve"> on Wednesday shied away from two major issues of deep importance to Democrats, giving cautious responses to reporters’ questions about the </w:t>
      </w:r>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 xml:space="preserve"> shooting of Breonna Taylor</w:t>
        </w:r>
      </w:hyperlink>
      <w:r>
        <w:rPr>
          <w:rFonts w:ascii="arial" w:eastAsia="arial" w:hAnsi="arial" w:cs="arial"/>
          <w:color w:val="000000"/>
          <w:sz w:val="20"/>
          <w:lang w:val="en-US" w:eastAsia="en-US" w:bidi="ar-SA"/>
        </w:rPr>
        <w:t xml:space="preserve"> and </w:t>
      </w:r>
      <w:hyperlink r:id="rId881" w:history="1">
        <w:r>
          <w:rPr>
            <w:rFonts w:ascii="arial" w:eastAsia="arial" w:hAnsi="arial" w:cs="arial"/>
            <w:i/>
            <w:color w:val="0077CC"/>
            <w:sz w:val="20"/>
            <w:u w:val="single"/>
            <w:shd w:val="clear" w:color="auto" w:fill="FFFFFF"/>
            <w:lang w:val="en-US" w:eastAsia="en-US" w:bidi="ar-SA"/>
          </w:rPr>
          <w:t>President Trump</w:t>
        </w:r>
      </w:hyperlink>
      <w:r>
        <w:rPr>
          <w:rFonts w:ascii="arial" w:eastAsia="arial" w:hAnsi="arial" w:cs="arial"/>
          <w:color w:val="000000"/>
          <w:sz w:val="20"/>
          <w:lang w:val="en-US" w:eastAsia="en-US" w:bidi="ar-SA"/>
        </w:rPr>
        <w:t xml:space="preserve">’s imminent nomination for the Supreme Court.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Several hours after a grand jury in Kentucky </w:t>
      </w:r>
      <w:hyperlink r:id="rId881" w:history="1">
        <w:r>
          <w:rPr>
            <w:rFonts w:ascii="arial" w:eastAsia="arial" w:hAnsi="arial" w:cs="arial"/>
            <w:i/>
            <w:color w:val="0077CC"/>
            <w:sz w:val="20"/>
            <w:u w:val="single"/>
            <w:shd w:val="clear" w:color="auto" w:fill="FFFFFF"/>
            <w:lang w:val="en-US" w:eastAsia="en-US" w:bidi="ar-SA"/>
          </w:rPr>
          <w:t>declined to charge any officers in the killing of Ms. Taylor</w:t>
        </w:r>
      </w:hyperlink>
      <w:r>
        <w:rPr>
          <w:rFonts w:ascii="arial" w:eastAsia="arial" w:hAnsi="arial" w:cs="arial"/>
          <w:color w:val="000000"/>
          <w:sz w:val="20"/>
          <w:lang w:val="en-US" w:eastAsia="en-US" w:bidi="ar-SA"/>
        </w:rPr>
        <w:t>, indicting one for endangering her neighbors during a raid, Mr. Biden said in response to a reporter’s question that he had “not seen the report” and that he knew only broad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was told going in that there’s one charge against one of the officers. I don’t know the details,” Mr. Biden said, before vowing “to try to find that out” on his plane ride home from Charlotte, N.C.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Pressed for a fuller response, Mr. Biden again responded, “I don’t know the details, so I’m reluctant to comment.”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Two hours later, he issued a statement, sent by his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federal investigation remains ongoing, but we do not need to wait for the final judgment of that investigation to do more to deliver justice for Breonna,” Mr. Biden said in the statement. He said the use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needed to be addressed and made an appeal against violence.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another critical topic, the Supreme Court — days before Mr. Trump is </w:t>
      </w:r>
      <w:hyperlink r:id="rId881" w:history="1">
        <w:r>
          <w:rPr>
            <w:rFonts w:ascii="arial" w:eastAsia="arial" w:hAnsi="arial" w:cs="arial"/>
            <w:i/>
            <w:color w:val="0077CC"/>
            <w:sz w:val="20"/>
            <w:u w:val="single"/>
            <w:shd w:val="clear" w:color="auto" w:fill="FFFFFF"/>
            <w:lang w:val="en-US" w:eastAsia="en-US" w:bidi="ar-SA"/>
          </w:rPr>
          <w:t>expected to announce his nominee</w:t>
        </w:r>
      </w:hyperlink>
      <w:r>
        <w:rPr>
          <w:rFonts w:ascii="arial" w:eastAsia="arial" w:hAnsi="arial" w:cs="arial"/>
          <w:color w:val="000000"/>
          <w:sz w:val="20"/>
          <w:lang w:val="en-US" w:eastAsia="en-US" w:bidi="ar-SA"/>
        </w:rPr>
        <w:t xml:space="preserve"> to fill the vacancy left by Justice Ruth Bader Ginsburg’s death — Mr. Biden gave a similarly tentative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Asked what he thought of Judge Amy Coney Barrett, who is considered Mr. Trump’s leading contender, Mr. Biden said: “I don’t know her. I just know what’s reported in the press,” before repeating his talking points on the Supreme Court.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Biden’s hesitancy to engage with top-of-mind issues reflected </w:t>
      </w:r>
      <w:hyperlink r:id="rId881" w:history="1">
        <w:r>
          <w:rPr>
            <w:rFonts w:ascii="arial" w:eastAsia="arial" w:hAnsi="arial" w:cs="arial"/>
            <w:i/>
            <w:color w:val="0077CC"/>
            <w:sz w:val="20"/>
            <w:u w:val="single"/>
            <w:shd w:val="clear" w:color="auto" w:fill="FFFFFF"/>
            <w:lang w:val="en-US" w:eastAsia="en-US" w:bidi="ar-SA"/>
          </w:rPr>
          <w:t>the risk-averse approach</w:t>
        </w:r>
      </w:hyperlink>
      <w:r>
        <w:rPr>
          <w:rFonts w:ascii="arial" w:eastAsia="arial" w:hAnsi="arial" w:cs="arial"/>
          <w:color w:val="000000"/>
          <w:sz w:val="20"/>
          <w:lang w:val="en-US" w:eastAsia="en-US" w:bidi="ar-SA"/>
        </w:rPr>
        <w:t xml:space="preserve"> he has taken to several facets of his campaign, including limited interactions with voters who might challenge him and relatively few exchanges with reporters during a period of restricted travel and press availability because of the coronavirus.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it underscores the gamble Mr. Biden’s campaign has made for months: that American voters will reward his sober, measured approach to politics that stands in sharp contrast to Mr. Trump’s.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presidential nominees typically are not so circumspect about issues that energize their parties’ bases — especially, in Mr. Biden’s case, younger voters and progressives, many of whom did not initially support his candidacy in the primaries.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Told in the session with reporters that protests were expected on Wednesday night in response to the grand jury’s decision on Ms. Taylor’s death, Mr. Biden said that “they should be peaceful.” He then advised against violence, framing his plea as a request to honor Ms. Taylor’s memory. Mr. Trump has </w:t>
      </w:r>
      <w:hyperlink r:id="rId881" w:history="1">
        <w:r>
          <w:rPr>
            <w:rFonts w:ascii="arial" w:eastAsia="arial" w:hAnsi="arial" w:cs="arial"/>
            <w:i/>
            <w:color w:val="0077CC"/>
            <w:sz w:val="20"/>
            <w:u w:val="single"/>
            <w:shd w:val="clear" w:color="auto" w:fill="FFFFFF"/>
            <w:lang w:val="en-US" w:eastAsia="en-US" w:bidi="ar-SA"/>
          </w:rPr>
          <w:t>repeatedly attacked Mr. Biden in recent weeks</w:t>
        </w:r>
      </w:hyperlink>
      <w:r>
        <w:rPr>
          <w:rFonts w:ascii="arial" w:eastAsia="arial" w:hAnsi="arial" w:cs="arial"/>
          <w:color w:val="000000"/>
          <w:sz w:val="20"/>
          <w:lang w:val="en-US" w:eastAsia="en-US" w:bidi="ar-SA"/>
        </w:rPr>
        <w:t>, trying to paint him as weak on issues of crime and public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 not sully her memory or her mother’s by engaging in any violence,” Mr. Biden said. “It’s totally inappropriate for that to happen. She wouldn’t want it, nor would her mother.”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t>
      </w:r>
      <w:hyperlink r:id="rId881" w:history="1">
        <w:r>
          <w:rPr>
            <w:rFonts w:ascii="arial" w:eastAsia="arial" w:hAnsi="arial" w:cs="arial"/>
            <w:i/>
            <w:color w:val="0077CC"/>
            <w:sz w:val="20"/>
            <w:u w:val="single"/>
            <w:shd w:val="clear" w:color="auto" w:fill="FFFFFF"/>
            <w:lang w:val="en-US" w:eastAsia="en-US" w:bidi="ar-SA"/>
          </w:rPr>
          <w:t xml:space="preserve">two Louisville </w:t>
        </w:r>
      </w:hyperlink>
      <w:hyperlink r:id="rId881" w:history="1">
        <w:r>
          <w:rPr>
            <w:rFonts w:ascii="arial" w:eastAsia="arial" w:hAnsi="arial" w:cs="arial"/>
            <w:b/>
            <w:i/>
            <w:color w:val="0077CC"/>
            <w:sz w:val="20"/>
            <w:u w:val="single"/>
            <w:shd w:val="clear" w:color="auto" w:fill="FFFFFF"/>
            <w:lang w:val="en-US" w:eastAsia="en-US" w:bidi="ar-SA"/>
          </w:rPr>
          <w:t>police</w:t>
        </w:r>
      </w:hyperlink>
      <w:hyperlink r:id="rId881" w:history="1">
        <w:r>
          <w:rPr>
            <w:rFonts w:ascii="arial" w:eastAsia="arial" w:hAnsi="arial" w:cs="arial"/>
            <w:i/>
            <w:color w:val="0077CC"/>
            <w:sz w:val="20"/>
            <w:u w:val="single"/>
            <w:shd w:val="clear" w:color="auto" w:fill="FFFFFF"/>
            <w:lang w:val="en-US" w:eastAsia="en-US" w:bidi="ar-SA"/>
          </w:rPr>
          <w:t xml:space="preserve"> officers were shot</w:t>
        </w:r>
      </w:hyperlink>
      <w:r>
        <w:rPr>
          <w:rFonts w:ascii="arial" w:eastAsia="arial" w:hAnsi="arial" w:cs="arial"/>
          <w:color w:val="000000"/>
          <w:sz w:val="20"/>
          <w:lang w:val="en-US" w:eastAsia="en-US" w:bidi="ar-SA"/>
        </w:rPr>
        <w:t xml:space="preserve"> during protests on Wednesday night, Mr. Biden </w:t>
      </w:r>
      <w:hyperlink r:id="rId881" w:history="1">
        <w:r>
          <w:rPr>
            <w:rFonts w:ascii="arial" w:eastAsia="arial" w:hAnsi="arial" w:cs="arial"/>
            <w:i/>
            <w:color w:val="0077CC"/>
            <w:sz w:val="20"/>
            <w:u w:val="single"/>
            <w:shd w:val="clear" w:color="auto" w:fill="FFFFFF"/>
            <w:lang w:val="en-US" w:eastAsia="en-US" w:bidi="ar-SA"/>
          </w:rPr>
          <w:t>said on Twitter</w:t>
        </w:r>
      </w:hyperlink>
      <w:r>
        <w:rPr>
          <w:rFonts w:ascii="arial" w:eastAsia="arial" w:hAnsi="arial" w:cs="arial"/>
          <w:color w:val="000000"/>
          <w:sz w:val="20"/>
          <w:lang w:val="en-US" w:eastAsia="en-US" w:bidi="ar-SA"/>
        </w:rPr>
        <w:t xml:space="preserve"> that anyone who committed violence “must be held accountable.”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“Even amidst the profound grief &amp;amp; anger today’s decision generated, violence is never &amp;amp; can never be the answer,”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Mr. Biden spent part of the day campaigning in North Carolina, a battleground state. As he headed there, he had warned that if Republicans confirmed Mr. Trump’s nominee, “women’s rights as it relates to everything from medical health care is going to be gone.”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Charlotte, Mr. Biden hosted a Black economic summit meeting where he spoke with a group that included small-business owners and local leaders.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Democrats, </w:t>
      </w:r>
      <w:hyperlink r:id="rId881" w:history="1">
        <w:r>
          <w:rPr>
            <w:rFonts w:ascii="arial" w:eastAsia="arial" w:hAnsi="arial" w:cs="arial"/>
            <w:i/>
            <w:color w:val="0077CC"/>
            <w:sz w:val="20"/>
            <w:u w:val="single"/>
            <w:shd w:val="clear" w:color="auto" w:fill="FFFFFF"/>
            <w:lang w:val="en-US" w:eastAsia="en-US" w:bidi="ar-SA"/>
          </w:rPr>
          <w:t>including Mr. Biden</w:t>
        </w:r>
      </w:hyperlink>
      <w:r>
        <w:rPr>
          <w:rFonts w:ascii="arial" w:eastAsia="arial" w:hAnsi="arial" w:cs="arial"/>
          <w:color w:val="000000"/>
          <w:sz w:val="20"/>
          <w:lang w:val="en-US" w:eastAsia="en-US" w:bidi="ar-SA"/>
        </w:rPr>
        <w:t>, have argued that Americans should be able to decide on Election Day which presidential candidate they want to determine the makeup of the nation’s highest court for years to come.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Republicans, however, have maintained that voters have already made their preferences clear by delivering them both the presidency and a Senate majority. Mr. Trump has said he would announce his nominee on Saturday, and Senate Republicans </w:t>
      </w:r>
      <w:hyperlink r:id="rId881" w:history="1">
        <w:r>
          <w:rPr>
            <w:rFonts w:ascii="arial" w:eastAsia="arial" w:hAnsi="arial" w:cs="arial"/>
            <w:i/>
            <w:color w:val="0077CC"/>
            <w:sz w:val="20"/>
            <w:u w:val="single"/>
            <w:shd w:val="clear" w:color="auto" w:fill="FFFFFF"/>
            <w:lang w:val="en-US" w:eastAsia="en-US" w:bidi="ar-SA"/>
          </w:rPr>
          <w:t>appear to have enough votes</w:t>
        </w:r>
      </w:hyperlink>
      <w:r>
        <w:rPr>
          <w:rFonts w:ascii="arial" w:eastAsia="arial" w:hAnsi="arial" w:cs="arial"/>
          <w:color w:val="000000"/>
          <w:sz w:val="20"/>
          <w:lang w:val="en-US" w:eastAsia="en-US" w:bidi="ar-SA"/>
        </w:rPr>
        <w:t xml:space="preserve"> for confirmation.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while Mr. Biden on Wednesday again laid out the high stakes of the confirmation fight, he did not echo some of the calls to action Democrats have made recently, including suggestions about expanding the Supreme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should go to the American people, make the case why this is a gigantic mistake and abuse of power,” Mr. Biden told reporters, arguing that the Supreme Court could issue rulings that have significant consequences for women in particular.</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“Women will be able to be charged more than men for the same procedures again,” Mr. Biden said, apparently alluding to </w:t>
      </w:r>
      <w:hyperlink r:id="rId881" w:history="1">
        <w:r>
          <w:rPr>
            <w:rFonts w:ascii="arial" w:eastAsia="arial" w:hAnsi="arial" w:cs="arial"/>
            <w:i/>
            <w:color w:val="0077CC"/>
            <w:sz w:val="20"/>
            <w:u w:val="single"/>
            <w:shd w:val="clear" w:color="auto" w:fill="FFFFFF"/>
            <w:lang w:val="en-US" w:eastAsia="en-US" w:bidi="ar-SA"/>
          </w:rPr>
          <w:t>worries among Democrats</w:t>
        </w:r>
      </w:hyperlink>
      <w:r>
        <w:rPr>
          <w:rFonts w:ascii="arial" w:eastAsia="arial" w:hAnsi="arial" w:cs="arial"/>
          <w:color w:val="000000"/>
          <w:sz w:val="20"/>
          <w:lang w:val="en-US" w:eastAsia="en-US" w:bidi="ar-SA"/>
        </w:rPr>
        <w:t xml:space="preserve"> that the court could strike down the Affordable Care Act. “Pregnancy will be a pre-existing condition again.”</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Asked after he arrived at the airport back in Delaware on Wednesday night about Mr. Trump’s </w:t>
      </w:r>
      <w:hyperlink r:id="rId881" w:history="1">
        <w:r>
          <w:rPr>
            <w:rFonts w:ascii="arial" w:eastAsia="arial" w:hAnsi="arial" w:cs="arial"/>
            <w:i/>
            <w:color w:val="0077CC"/>
            <w:sz w:val="20"/>
            <w:u w:val="single"/>
            <w:shd w:val="clear" w:color="auto" w:fill="FFFFFF"/>
            <w:lang w:val="en-US" w:eastAsia="en-US" w:bidi="ar-SA"/>
          </w:rPr>
          <w:t>refusal to commit to a peaceful transfer of power</w:t>
        </w:r>
      </w:hyperlink>
      <w:r>
        <w:rPr>
          <w:rFonts w:ascii="arial" w:eastAsia="arial" w:hAnsi="arial" w:cs="arial"/>
          <w:color w:val="000000"/>
          <w:sz w:val="20"/>
          <w:lang w:val="en-US" w:eastAsia="en-US" w:bidi="ar-SA"/>
        </w:rPr>
        <w:t xml:space="preserve"> after the election, Mr. Biden professed little surprise.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“What country are we in?” he said. “I’m being facetious. I said what country are we in? Look, he says the most irrational things.”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don’t know what to say,” he concluded.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Joseph R. Biden Jr.’s hesitancy to engage with top-of-mind issues reflects the risk-averse approach he has taken to several facets of his campaign. (PHOTOGRAPH BY CHANG W. LEE/THE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8" style="position:absolute;z-index:25187942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82"/>
          <w:headerReference w:type="default" r:id="rId883"/>
          <w:footerReference w:type="even" r:id="rId884"/>
          <w:footerReference w:type="default" r:id="rId885"/>
          <w:headerReference w:type="first" r:id="rId886"/>
          <w:footerReference w:type="first" r:id="rId887"/>
          <w:type w:val="nextPage"/>
          <w:pgSz w:w="12240" w:h="15840"/>
          <w:pgMar w:top="840" w:right="1000" w:bottom="840" w:left="1000" w:header="400" w:footer="400"/>
          <w:pgNumType w:fmt="decimal"/>
          <w:cols w:space="720"/>
          <w:titlePg/>
        </w:sectPr>
      </w:pPr>
    </w:p>
    <w:p>
      <w:pPr>
        <w:rPr>
          <w:lang w:val="en-US" w:eastAsia="en-US" w:bidi="ar-SA"/>
        </w:rPr>
      </w:pPr>
      <w:bookmarkStart w:id="171" w:name="Bookmark_86"/>
      <w:bookmarkEnd w:id="171"/>
    </w:p>
    <w:p>
      <w:pPr>
        <w:rPr>
          <w:lang w:val="en-US" w:eastAsia="en-US" w:bidi="ar-SA"/>
        </w:rPr>
      </w:pPr>
      <w:r>
        <w:pict>
          <v:shape id="_x0000_i1329"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8" w:history="1">
        <w:r>
          <w:rPr>
            <w:rFonts w:ascii="arial" w:eastAsia="arial" w:hAnsi="arial" w:cs="arial"/>
            <w:b/>
            <w:bCs/>
            <w:i/>
            <w:color w:val="0077CC"/>
            <w:kern w:val="32"/>
            <w:sz w:val="28"/>
            <w:szCs w:val="32"/>
            <w:u w:val="single"/>
            <w:shd w:val="clear" w:color="auto" w:fill="FFFFFF"/>
            <w:lang w:val="en-US" w:eastAsia="en-US" w:bidi="ar-SA"/>
          </w:rPr>
          <w:t xml:space="preserve">Why Progressives Should Become </w:t>
        </w:r>
      </w:hyperlink>
      <w:hyperlink r:id="rId888" w:history="1">
        <w:r>
          <w:rPr>
            <w:rFonts w:ascii="arial" w:eastAsia="arial" w:hAnsi="arial" w:cs="arial"/>
            <w:b/>
            <w:bCs/>
            <w:i/>
            <w:color w:val="0077CC"/>
            <w:kern w:val="32"/>
            <w:sz w:val="28"/>
            <w:szCs w:val="32"/>
            <w:u w:val="single"/>
            <w:shd w:val="clear" w:color="auto" w:fill="FFFFFF"/>
            <w:lang w:val="en-US" w:eastAsia="en-US" w:bidi="ar-SA"/>
          </w:rPr>
          <w:t>Police</w:t>
        </w:r>
      </w:hyperlink>
      <w:hyperlink r:id="rId888" w:history="1">
        <w:r>
          <w:rPr>
            <w:rFonts w:ascii="arial" w:eastAsia="arial" w:hAnsi="arial" w:cs="arial"/>
            <w:b/>
            <w:bCs/>
            <w:i/>
            <w:color w:val="0077CC"/>
            <w:kern w:val="32"/>
            <w:sz w:val="28"/>
            <w:szCs w:val="32"/>
            <w:u w:val="single"/>
            <w:shd w:val="clear" w:color="auto" w:fill="FFFFFF"/>
            <w:lang w:val="en-US" w:eastAsia="en-US" w:bidi="ar-SA"/>
          </w:rPr>
          <w:t xml:space="preserve"> Officers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2020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Editorial Desk; Pg. 23</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Neil Gross</w:t>
      </w:r>
    </w:p>
    <w:p>
      <w:pPr>
        <w:keepNext/>
        <w:spacing w:before="240" w:after="0" w:line="340" w:lineRule="atLeast"/>
        <w:ind w:left="0" w:right="0" w:firstLine="0"/>
        <w:jc w:val="left"/>
        <w:rPr>
          <w:lang w:val="en-US" w:eastAsia="en-US" w:bidi="ar-SA"/>
        </w:rPr>
      </w:pPr>
      <w:bookmarkStart w:id="172" w:name="Body_84"/>
      <w:bookmarkEnd w:id="172"/>
      <w:r>
        <w:rPr>
          <w:rFonts w:ascii="arial" w:eastAsia="arial" w:hAnsi="arial" w:cs="arial"/>
          <w:b/>
          <w:color w:val="000000"/>
          <w:sz w:val="28"/>
          <w:lang w:val="en-US" w:eastAsia="en-US" w:bidi="ar-SA"/>
        </w:rPr>
        <w:t>Body</w:t>
      </w:r>
    </w:p>
    <w:p>
      <w:pPr>
        <w:spacing w:line="60" w:lineRule="exact"/>
        <w:rPr>
          <w:lang w:val="en-US" w:eastAsia="en-US" w:bidi="ar-SA"/>
        </w:rPr>
      </w:pPr>
      <w:r>
        <w:pict>
          <v:line id="_x0000_s1330" style="position:absolute;z-index:2518804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more people in law enforcement cared about the things progressives support, we'd all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few years, I've taught a seminar on the sociology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Colby College in Maine. My students, mostly progressive, ask me whether there's anything they can do to help solve some of the serious problems that exist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such as racial inequities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the overpolicing of minority neighborhoods and rogue officers who lie to justify arrests. Today, young people all over the country are asking the same question.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Here's the answer I give my students: Consider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many progressives, the suggestion to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may be counterintuitive, even offensive. If your belief, based on what you've seen or read or experienced firsthand, is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 racist, oppressive institution, why would you want to become a part of it? But if there were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cared about the things progressives support, like minimizing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finding alternatives to incarceration and ensuring the right to peaceful protest, we'd all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main challenges when it comes to controlling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is that by necessity,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granted a great deal of discretion. They deal with so many widely varying and ambiguous situations that even the most intricately laid out rules can't always specify how they should respond. Officers must follow applicable laws and policies, but they're also expected to use their own good judgment, as informed by their training and experience. When that judgment isn't good -- when it's clouded by racial animus or implicit bias, for example, or a greater sense of loyalty to one's peers than to the cause of justice -- problems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Yet the discretionary nature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presents an opportunity: We could seed the occupation with people whose judgment reflects progressive values. (Years ago, I briefly served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moved to do so by some of these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new generation of progressive-leaning officers would hardly be immune to, say, racial bias. But these officers might be open to scrutinizing their behavior for evidence of bias. They might be more apt to call out institutional racism in their departments, insist on the employment of de-escalation tactics, be active bystanders who intervene if they see their fellow officers about to do something grievously wrong and use their discretion (within the limits of the law) to arrest primarily serious offenders, doing their part to reduce mass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Progressive-minded officers could be more inclined as detectives to consider exculpatory evidence and to abide by broad constitutional safeguards. Ascending to supervisory and leadership positions in their agencies, they could push for programs like restorative justice and community trust-building. They might press their unions not to be so recalcitrant when faced with demands for reform and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None of this means progressive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soft on crime. The idea that public safety is essential for creating a society in which everyone can flourish and that there are some people who truly are too dangerous to be allowed to walk among us, at least for some period in their lives, is neither conservative nor progressive. It's common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be sure, progressives entering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today wouldn't have the easiest time of it. For one thing, they'd find themselves outnumbered. A 2016 survey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Magazine found that 84 percent of its readers favored Donald Trump over Hillary Clinton. While conservative views are not monolithic among America's 700,000 state and local law enforcement officers, the rightward lean of the occupation is pronounced, and progressive officers are not always made to feel welcome. (Despite growing diversity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 also remains dominated by white men: Nationwide, women comprise only about 12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 and ethnic minorities about 27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Not long ago I spoke with Zoya Griffith, who was an officer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2005 to 2014. A Black woman from Brooklyn, Ms. Griffith went into law enforcement because she wanted to provide higher-quality, more-respectful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than the kind she'd experienced growing up. She told me that while she didn't spend much time talking politics in the station house, her community orientation and commitment to playing by the rules did not endear her to her colleagues.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who speak up about unjust practices in their departments are sometimes even punished for doing so. When 12 officers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all people of color, protested an informal quota system for arrests and summonses that they believed was directed especially at minority groups, they were given poor evaluations and unfavorable assignments.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Examples like those lead critics to argue that it's the institution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needs to radically change, not the ideological makeup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Research by the sociologist Peter Moskos shows how quickly youthful idealism among new recruits can be replaced by cynicism, suggesting that even progressive officers could get swallowed up in the us-versus-them subculture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exists in too many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there are reasons to be more optimistic. A study by the sociologist Kimberly Burke suggests that officers committed to ideals of democratic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may have a broader perspective and a durable moral center that help them steer clear of some of the subculture's traps. And the recent wave of progressive district attorneys such as Kim Foxx in Chicago and Larry Krasner in Philadelphia offers an encouraging parallel. Like progressive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sort of prosecutor is working from inside the system to change it -- modifying the bail system, keeping minor offenders out of prison and jail, investigating wrongful convictions and prosecuting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criminal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saying you have to be progressive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While conducting research on what 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looks like, I've come to know many officers who are apolitical or moderate or conservative and who offer exactly the kind of professional, humane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everyone wishes for. My point is simply that progressive-minded officers would bring something valuable to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Americans are now facing one of the most difficult labor markets in generations. At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recruiters report that fewer viable applicants are putting their names in, not least because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's increasingly tainted reputation. If you're a young person who cares about social justice and are willing to put your body on the line for it,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might just be the right thing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Neil Gross is a professor of sociology at Colby College.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Times is committed to publishing a diversity of letters to the editor. We'd like to hear what you think about this or any of our articles. Here are some tips. And here's our email: </w:t>
      </w:r>
      <w:hyperlink r:id="rId628" w:history="1">
        <w:r>
          <w:rPr>
            <w:rFonts w:ascii="arial" w:eastAsia="arial" w:hAnsi="arial" w:cs="arial"/>
            <w:i/>
            <w:color w:val="0077CC"/>
            <w:sz w:val="20"/>
            <w:u w:val="single"/>
            <w:shd w:val="clear" w:color="auto" w:fill="FFFFFF"/>
            <w:lang w:val="en-US" w:eastAsia="en-US" w:bidi="ar-SA"/>
          </w:rPr>
          <w:t>letters@nytimes.com</w:t>
        </w:r>
      </w:hyperlink>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Follow The New York Times Opinion section on Facebook, Twitter (@NYTopinion) and Instagram.</w:t>
      </w:r>
    </w:p>
    <w:p>
      <w:pPr>
        <w:keepNext w:val="0"/>
        <w:spacing w:before="240" w:after="0" w:line="260" w:lineRule="atLeast"/>
        <w:ind w:left="0" w:right="0" w:firstLine="0"/>
        <w:jc w:val="left"/>
        <w:rPr>
          <w:lang w:val="en-US" w:eastAsia="en-US" w:bidi="ar-SA"/>
        </w:rPr>
      </w:pPr>
      <w:r>
        <w:rPr>
          <w:lang w:val="en-US" w:eastAsia="en-US" w:bidi="ar-SA"/>
        </w:rPr>
        <w:br/>
      </w:r>
      <w:hyperlink r:id="rId889" w:history="1">
        <w:r>
          <w:rPr>
            <w:rFonts w:ascii="arial" w:eastAsia="arial" w:hAnsi="arial" w:cs="arial"/>
            <w:i/>
            <w:color w:val="0077CC"/>
            <w:sz w:val="20"/>
            <w:u w:val="single"/>
            <w:shd w:val="clear" w:color="auto" w:fill="FFFFFF"/>
            <w:lang w:val="en-US" w:eastAsia="en-US" w:bidi="ar-SA"/>
          </w:rPr>
          <w:t>https://www.nytimes.com/2020/07/13/opinion/</w:t>
        </w:r>
      </w:hyperlink>
      <w:hyperlink r:id="rId889" w:history="1">
        <w:r>
          <w:rPr>
            <w:rFonts w:ascii="arial" w:eastAsia="arial" w:hAnsi="arial" w:cs="arial"/>
            <w:b/>
            <w:i/>
            <w:color w:val="0077CC"/>
            <w:sz w:val="20"/>
            <w:u w:val="single"/>
            <w:shd w:val="clear" w:color="auto" w:fill="FFFFFF"/>
            <w:lang w:val="en-US" w:eastAsia="en-US" w:bidi="ar-SA"/>
          </w:rPr>
          <w:t>police</w:t>
        </w:r>
      </w:hyperlink>
      <w:hyperlink r:id="rId889" w:history="1">
        <w:r>
          <w:rPr>
            <w:rFonts w:ascii="arial" w:eastAsia="arial" w:hAnsi="arial" w:cs="arial"/>
            <w:i/>
            <w:color w:val="0077CC"/>
            <w:sz w:val="20"/>
            <w:u w:val="single"/>
            <w:shd w:val="clear" w:color="auto" w:fill="FFFFFF"/>
            <w:lang w:val="en-US" w:eastAsia="en-US" w:bidi="ar-SA"/>
          </w:rPr>
          <w:t>-reform-progressives.html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1" style="position:absolute;z-index:2518814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(PHOTOGRAPH BY DREW ANGERER/GETTY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2" style="position:absolute;z-index:25188249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0"/>
          <w:headerReference w:type="default" r:id="rId891"/>
          <w:footerReference w:type="even" r:id="rId892"/>
          <w:footerReference w:type="default" r:id="rId893"/>
          <w:headerReference w:type="first" r:id="rId894"/>
          <w:footerReference w:type="first" r:id="rId895"/>
          <w:type w:val="nextPage"/>
          <w:pgSz w:w="12240" w:h="15840"/>
          <w:pgMar w:top="840" w:right="1000" w:bottom="840" w:left="1000" w:header="400" w:footer="400"/>
          <w:pgNumType w:fmt="decimal"/>
          <w:cols w:space="720"/>
          <w:titlePg/>
        </w:sectPr>
      </w:pPr>
    </w:p>
    <w:p>
      <w:pPr>
        <w:rPr>
          <w:lang w:val="en-US" w:eastAsia="en-US" w:bidi="ar-SA"/>
        </w:rPr>
      </w:pPr>
      <w:bookmarkStart w:id="173" w:name="Bookmark_87"/>
      <w:bookmarkEnd w:id="173"/>
    </w:p>
    <w:p>
      <w:pPr>
        <w:rPr>
          <w:lang w:val="en-US" w:eastAsia="en-US" w:bidi="ar-SA"/>
        </w:rPr>
      </w:pPr>
      <w:r>
        <w:pict>
          <v:shape id="_x0000_i1333"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6" w:history="1">
        <w:r>
          <w:rPr>
            <w:rFonts w:ascii="arial" w:eastAsia="arial" w:hAnsi="arial" w:cs="arial"/>
            <w:b/>
            <w:bCs/>
            <w:i/>
            <w:color w:val="0077CC"/>
            <w:kern w:val="32"/>
            <w:sz w:val="28"/>
            <w:szCs w:val="32"/>
            <w:u w:val="single"/>
            <w:shd w:val="clear" w:color="auto" w:fill="FFFFFF"/>
            <w:lang w:val="en-US" w:eastAsia="en-US" w:bidi="ar-SA"/>
          </w:rPr>
          <w:t>Adams Has Plans for City Beyond Secure Streets and Subways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11, 2021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1927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Emma G. Fitzsimmons, Dana Rubinstein and Jeffery C. Mays</w:t>
      </w:r>
    </w:p>
    <w:p>
      <w:pPr>
        <w:keepNext/>
        <w:spacing w:before="240" w:after="0" w:line="340" w:lineRule="atLeast"/>
        <w:ind w:left="0" w:right="0" w:firstLine="0"/>
        <w:jc w:val="left"/>
        <w:rPr>
          <w:lang w:val="en-US" w:eastAsia="en-US" w:bidi="ar-SA"/>
        </w:rPr>
      </w:pPr>
      <w:bookmarkStart w:id="174" w:name="Body_85"/>
      <w:bookmarkEnd w:id="174"/>
      <w:r>
        <w:rPr>
          <w:rFonts w:ascii="arial" w:eastAsia="arial" w:hAnsi="arial" w:cs="arial"/>
          <w:b/>
          <w:color w:val="000000"/>
          <w:sz w:val="28"/>
          <w:lang w:val="en-US" w:eastAsia="en-US" w:bidi="ar-SA"/>
        </w:rPr>
        <w:t>Body</w:t>
      </w:r>
    </w:p>
    <w:p>
      <w:pPr>
        <w:spacing w:line="60" w:lineRule="exact"/>
        <w:rPr>
          <w:lang w:val="en-US" w:eastAsia="en-US" w:bidi="ar-SA"/>
        </w:rPr>
      </w:pPr>
      <w:r>
        <w:pict>
          <v:line id="_x0000_s1334" style="position:absolute;z-index:251883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Adams, the Democratic mayoral nominee, has stances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transportation and education that suggest a shift from Mayor Bill de Blasio.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afterglow of winning the Democratic nomination for mayor of New York City, Eric Adams began to set out his mission if elected in November.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''Safety, safety, safety,'' Mr. Adams said in one interview. ''Making our city safe,'' he said in another.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as a torrential storm flooded the city's subway stations, Mr. Adams offered another priority: Fast-track the city's congestion pricing plan, which would charge fees to motorists entering Manhattan's core, so that the money could be used to make critical improvements to the aging system.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two initiatives encapsulate Mr. Adams's self-characterization as a blue-collar candidate: Make the streets and the subway safe and reliable for New York's working-class residents.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they also hint at the challenges that await the city's next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increase public safety, Mr. Adams has said he would bring back a contentious plainclothes anti-crime unit that focused on getting guns off the streets. The unit was effective, but it was disbanded last year amid criticism of its reputation for using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and for its negative impact on the relationship between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the communities they serve.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Congestion pricing was opposed by some state lawmakers, who wanted to protect the interests of constituents who needed to drive into Manhattan. But even though state officials approved the plan two years ago, it has yet to be introduced: A key review board that would guide the tolling structure has yet to be named; its six members are to be appointed by the Metropolitan Transportation Authority, which is controlled by Gov. Andrew M. Cuomo.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who would be the city's second Black mayor, would face other steep challenges: steering the city out of the pandemic; navigating the possibility of a new City Council trying to push him to the left; grappling with significant budget deficits once federal recovery aid is spent.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How he intends to accomplish it all is still somewhat theoretical, but he has offered a few concrete proposals -- some costly, and with no set ways to pay for them -- mixed in with broader ideas.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New York City's mayoral transitions have reflected wild swings from one ideology to another. The current mayor, Bill de Blasio, ran on a promise to end the city's vast inequities, which he said had worsened under his billionaire predecessor, Michael R. Bloomberg. The gentle and consensus-building David N. Dinkins was succeeded by Rudolph W. Giuliani, a hard-charging former federal prosecutor.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Privately, Mr. de Blasio supported Mr. Adams in the competitive primary, believing that he was the person best suited to carry on Mr. de Blasio's progressive legacy, and if Mr. Adams defeats the Republican nominee, Curtis Sliwa, an abrupt change in the city's direction is unlikely.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some ways, Mr. Adams has staked out positions on issues like affordable housing, transportation and education that suggest a shift from Mr. de Blasio's approach.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Mr. Adams, who has pledged to name the city's first female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has already spoken to three potential candidates, and is believed to favor Juanita Holmes, a top official who was lured out of retirement by the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Dermot F. Shea. Mr. Adams has also vowed to work with federal officials to crack down on the flow of handguns into the city, and he has expressed concerns about how bail reform laws, approved by state lawmakers in 2019, may be contributing to a recent rise in violent crime.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education, Mr. Adams is viewed as friendly toward charter schools and he does not want to get rid of the specialized admissions test that has kept many Black and Latino students out of the city's elite high schools, a departure from Mr. de Blasio's stance. He has also proposed opening schools year-round and expanding the universal prekindergarten program by offering reduced-cost child care for children under 3.</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Transportation and safety advocates hope that Mr. Adams, an avid cyclist, will have a more intuitive understanding of their calls for better infrastructure. He has promised to build 150 new miles of bus lanes and busways in his first term, and 300 new miles of protected bike lanes, a significant expansion of Mr. de Blasio's efforts.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Increasing the supply of affordable housing was a central goal of Mr. de Blasio's administration, and Mr. Adams supports the mayor's highly debated plan to rezone Manhattan's trendy SoHo neighborhood to allow for hundreds of affordable units.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also supports a proposal to convert hotels and some of the city's own office buildings to affordable housing units. The proposal originated with real estate industry leaders, who have watched their office buildings empty out during the pandemic.</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favors selling the air rights above New York City Housing Authority properties to developers, an idea the de Blasio administration floated in 2018. Mr. Adams has said the sales might yield $8 billion, which the authority could use to pay for improvements at the more than 315 buildings it manages.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is viewed as pro-development -- he supported a deal for an Amazon headquarters in Queens and a rezoning of Industry City in Brooklyn, both abandoned after criticism from progressive activists -- and he was supported in the primary by real estate executives and wealthy donors.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his campaign, Mr. Adams met three times with the Partnership for New York City, a Wall Street-backed business nonprofit, according to Kathryn Wylde, the group's president. Ms. Wylde expressed appreciation for Mr. Adams's focus on public safety -- a matter of great importance to her members -- and confidence that he would be more of a check on the City Council, which she said was constantly interfering with business operations.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think with Adams, we'll have a shot that he will provide some discipline,'' Ms. Wylde said. ''Why? Because he's not afraid of the political left.''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Some of Mr. Adams's stances have drawn criticism from progressive leaders like Representative Alexandria Ocasio-Cortez, who endorsed Maya Wiley in the Democratic primary.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Alyssa Aguilera, an executive director of VOCAL-NY Action Fund, said that ''having a former N.Y.P.D. captain in Gracie Mansion'' only means ''further protections and funding for failed law enforcement tactics.''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''With that framework, it's hard to believe he's going to make any substantial changes to the size and scope of the N.Y.P.D. and that's what many of us are hoping for,'' Ms. Aguilera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insists that even though he has been characterized as a centrist, he views himself as a true progressive who can meld left-leaning concepts with practical policies.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address poverty, for example, Mr. Adams has proposed $3,000 tax credits for poor families -- an idea he said was superior to his primary rival Andrew Yang's local version of universal basic income.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''There's a permanent group of people that are living in systemic poverty,'' Mr. Adams said recently on ''CBS This Morning.'' ''You and I, we go to the restaurant, we eat well, we take our Uber, but that's not the reality for America and New York. And so when we turn this city around, we're going to end those inequalities.''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To deal with the homelessness crisis, Mr. Adams has proposed integrating housing assistance into hospital stays for indigent and homeless people, and increasing the number of facilities for mentally ill homeless people, especially those who are not sick enough to stay in a hospital but are too unwell for a shelter.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did not emphasize climate change or environmental issues on the campaign trail. But in his Twitter post about the subway flooding on Thursday, he called for using congestion pricing funds to ''add green infrastructure to absorb flash storm runoff.''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His campaign has pointed to initiatives from his tenure as borough president: helping to expand the Brooklyn Greenway, a coastal bike and walking corridor, not only for recreation but for flood mitigation; and improving accountability for the post-Hurricane Sandy reconstruction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actions are dwarfed by the sweeping change he will be called on to oversee as mayor -- particularly by a City Council with many new members who campaigned on a commitment to mitigate and prepare for the effects of rising seas and extreme weather on a port city with a 520-mile coastline.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expresses confidence that he can reinstate the plainclothes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squad and use stop-and-frisk tactics without violating people's rights, contending that his administration can effectively monitor data related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interactions in real time, and intervene if there are abuses.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not going back to the days where you are going to stop, frisk, search and abuse every person based on their ethnicity and based on the demographics or based on the communities they're in,'' Mr. Adams said on MSNBC last week. ''You can have precision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without heavy-handed abusive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seems most likely to differ from Mr. de Blasio on matters of tone and governing style.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is known for working round-the-clock, while Mr. de Blasio has been pilloried for arriving late to work and appearing apathetic about his job. Mr. de Blasio is a Red Sox fan who grew up in the Boston area and lives in brownstone Brooklyn; Mr. Adams, a lifelong New Yorker, was raised in Jamaica, Queens, by a single mother who cleaned homes. He roots for the Mets.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will come into office in a powerful position because of the diverse coalition he assembled of Black, Latino and white voters outside Manhattan.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Blasio spoke about those communities; Eric speaks to the communities,'' said Mitchell Moss, a professor of urban planning at New York University. ''There's a real difference. De Blasio was talented as a campaigner. Eric is going to be a doer.''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Where Mr. de Blasio rode into City Hall as a critic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 proponent of reform, he will end his term buried in criticism that he ultimately pandered to the department -- a shift that many attribute to a moment, early in his tenure, when members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turned their backs on him at an officer's funeral.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Officers were upset that Mr. de Blasio spoke about talking to his biracial son about how to safely interact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a conversation that the parents of most Black children have. As mayor, Mr. Adams said he would gather with officers around the city for a different version of ''the conversation.''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your mayor,'' Mr. Adams said he would tell officers. ''What you feel in those cruisers, I felt. I've been there. But let me tell you something else. I also know how it feels to be arrested and lying on the floor of the precinct and have someone kick you in your groin over and over again and urinate blood for a week.''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Adams will most likely be different from Mr. de Blasio in another way: He mischievously told reporters last week that he would be fun to cover. Indeed, he was photographed on Wednesday getting an ear pierced; the next day, he was seen dining at Rao's, an exclusive Italian restaurant in Harlem, with the billionaire Republican John Catsimatidis.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got his ear pierced and went to Rao's,'' Mr. Moss said. ''He's going to enjoy being a public personality.''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Reporting was contributed by Anne Barnard, Matthew Haag, Winnie Hu, Andy Newman and Ali Watkins.</w:t>
      </w:r>
    </w:p>
    <w:p>
      <w:pPr>
        <w:keepNext w:val="0"/>
        <w:spacing w:before="240" w:after="0" w:line="260" w:lineRule="atLeast"/>
        <w:ind w:left="0" w:right="0" w:firstLine="0"/>
        <w:jc w:val="left"/>
        <w:rPr>
          <w:lang w:val="en-US" w:eastAsia="en-US" w:bidi="ar-SA"/>
        </w:rPr>
      </w:pPr>
      <w:r>
        <w:rPr>
          <w:lang w:val="en-US" w:eastAsia="en-US" w:bidi="ar-SA"/>
        </w:rPr>
        <w:br/>
      </w:r>
      <w:hyperlink r:id="rId897" w:history="1">
        <w:r>
          <w:rPr>
            <w:rFonts w:ascii="arial" w:eastAsia="arial" w:hAnsi="arial" w:cs="arial"/>
            <w:i/>
            <w:color w:val="0077CC"/>
            <w:sz w:val="20"/>
            <w:u w:val="single"/>
            <w:shd w:val="clear" w:color="auto" w:fill="FFFFFF"/>
            <w:lang w:val="en-US" w:eastAsia="en-US" w:bidi="ar-SA"/>
          </w:rPr>
          <w:t>https://www.nytimes.com/2021/07/10/nyregion/eric-adams-issues-mayor.html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35" style="position:absolute;z-index:2518845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Eric L. Adams may revive a contentious plainclothes anti-crime unit that was disbanded last year. (PHOTOGRAPH BY SARAH BLESENER FOR THE NEW YORK TIMES) (A17)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6" style="position:absolute;z-index:25188556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898"/>
          <w:headerReference w:type="default" r:id="rId899"/>
          <w:footerReference w:type="even" r:id="rId900"/>
          <w:footerReference w:type="default" r:id="rId901"/>
          <w:headerReference w:type="first" r:id="rId902"/>
          <w:footerReference w:type="first" r:id="rId903"/>
          <w:type w:val="nextPage"/>
          <w:pgSz w:w="12240" w:h="15840"/>
          <w:pgMar w:top="840" w:right="1000" w:bottom="840" w:left="1000" w:header="400" w:footer="400"/>
          <w:pgNumType w:fmt="decimal"/>
          <w:cols w:space="720"/>
          <w:titlePg/>
        </w:sectPr>
      </w:pPr>
    </w:p>
    <w:p>
      <w:pPr>
        <w:rPr>
          <w:lang w:val="en-US" w:eastAsia="en-US" w:bidi="ar-SA"/>
        </w:rPr>
      </w:pPr>
      <w:bookmarkStart w:id="175" w:name="Bookmark_88"/>
      <w:bookmarkEnd w:id="175"/>
    </w:p>
    <w:p>
      <w:pPr>
        <w:rPr>
          <w:lang w:val="en-US" w:eastAsia="en-US" w:bidi="ar-SA"/>
        </w:rPr>
      </w:pPr>
      <w:r>
        <w:pict>
          <v:shape id="_x0000_i1337"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4" w:history="1">
        <w:r>
          <w:rPr>
            <w:rFonts w:ascii="arial" w:eastAsia="arial" w:hAnsi="arial" w:cs="arial"/>
            <w:b/>
            <w:bCs/>
            <w:i/>
            <w:color w:val="0077CC"/>
            <w:kern w:val="32"/>
            <w:sz w:val="28"/>
            <w:szCs w:val="32"/>
            <w:u w:val="single"/>
            <w:shd w:val="clear" w:color="auto" w:fill="FFFFFF"/>
            <w:lang w:val="en-US" w:eastAsia="en-US" w:bidi="ar-SA"/>
          </w:rPr>
          <w:t xml:space="preserve">Want to Abolish the </w:t>
        </w:r>
      </w:hyperlink>
      <w:hyperlink r:id="rId904"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04" w:history="1">
        <w:r>
          <w:rPr>
            <w:rFonts w:ascii="arial" w:eastAsia="arial" w:hAnsi="arial" w:cs="arial"/>
            <w:b/>
            <w:bCs/>
            <w:i/>
            <w:color w:val="0077CC"/>
            <w:kern w:val="32"/>
            <w:sz w:val="28"/>
            <w:szCs w:val="32"/>
            <w:u w:val="single"/>
            <w:shd w:val="clear" w:color="auto" w:fill="FFFFFF"/>
            <w:lang w:val="en-US" w:eastAsia="en-US" w:bidi="ar-SA"/>
          </w:rPr>
          <w:t>? Consider Becoming an Officer Instead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July 14, 2020 Tuesday 18:40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OPINION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Neil Gross</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If more people in law enforcement cared about the things progressives support, we’d all benefit.</w:t>
      </w:r>
    </w:p>
    <w:p>
      <w:pPr>
        <w:keepNext/>
        <w:spacing w:before="240" w:after="0" w:line="340" w:lineRule="atLeast"/>
        <w:ind w:left="0" w:right="0" w:firstLine="0"/>
        <w:jc w:val="left"/>
        <w:rPr>
          <w:lang w:val="en-US" w:eastAsia="en-US" w:bidi="ar-SA"/>
        </w:rPr>
      </w:pPr>
      <w:bookmarkStart w:id="176" w:name="Body_86"/>
      <w:bookmarkEnd w:id="176"/>
      <w:r>
        <w:rPr>
          <w:rFonts w:ascii="arial" w:eastAsia="arial" w:hAnsi="arial" w:cs="arial"/>
          <w:b/>
          <w:color w:val="000000"/>
          <w:sz w:val="28"/>
          <w:lang w:val="en-US" w:eastAsia="en-US" w:bidi="ar-SA"/>
        </w:rPr>
        <w:t>Body</w:t>
      </w:r>
    </w:p>
    <w:p>
      <w:pPr>
        <w:spacing w:line="60" w:lineRule="exact"/>
        <w:rPr>
          <w:lang w:val="en-US" w:eastAsia="en-US" w:bidi="ar-SA"/>
        </w:rPr>
      </w:pPr>
      <w:r>
        <w:pict>
          <v:line id="_x0000_s1338" style="position:absolute;z-index:251886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If more people in law enforcement cared about the things progressives support, we’d all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the past few years, I’ve taught a seminar on the sociology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Colby College in Maine. My students, mostly progressive, ask me whether there’s anything they can do to help solve some of the serious problems that exist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such as racial inequities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the overpolicing of minority neighborhoods and rogue officers who lie to justify arrests. Today, young people all over the country are asking the same question.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Here’s the answer I give my students: Consider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many progressives, the suggestion to join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may be counterintuitive, even offensive. If your belief, based on what you’ve seen or read or experienced firsthand, is that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a racist, oppressive institution, why would you want to become a part of it? But if there were more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who cared about the things progressives support, like minimizing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violence, finding alternatives to incarceration and ensuring the right to peaceful protest, we’d all benefit.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of the main challenges when it comes to controlling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behavior is that by necessity,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granted a great deal of discretion. They deal with so many widely varying and ambiguous situations that even the most intricately laid out rules can’t always specify how they should respond. Officers must follow applicable laws and policies, but they’re also expected to use their own good judgment, as informed by their training and experience. When that judgment isn’t good — when it’s clouded by racial animus or implicit bias, for example, or a greater sense of loyalty to one’s peers than to the cause of justice — problems arise.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Yet the discretionary nature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also presents an opportunity: We could seed the occupation with people whose judgment reflects progressive values. (Years ago, I briefly served as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moved to do so by some of these concerns.)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 new generation of progressive-leaning officers would hardly be immune to, say, racial bias. But these officers might be open to scrutinizing their behavior for evidence of bias. They might be more apt to call out institutional racism in their departments, insist on the employment of de-escalation tactics, be active bystanders who intervene if they see their fellow officers about to do something grievously wrong and use their discretion (within the limits of the law) to arrest primarily serious offenders, doing their part to reduce mass incarceration.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Progressive-minded officers could be more inclined as detectives to consider exculpatory evidence and to abide by broad constitutional safeguards. Ascending to supervisory and leadership positions in their agencies, they could push for programs like restorative justice and community trust-building. They might press their unions not to be so recalcitrant when faced with demands for reform and accountability.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 of this means progressive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would be soft on crime. The idea that public safety is essential for creating a society in which everyone can flourish and that there are some people who truly are too dangerous to be allowed to walk among us, at least for some period in their lives, is neither conservative nor progressive. It’s common sense.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be sure, progressives entering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today wouldn’t have the easiest time of it. For one thing, they’d find themselves outnumbered. A 2016 survey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Magazine found that 84 percent of its readers favored Donald Trump over Hillary Clinton. While conservative views are not monolithic among America’s 700,000 state and local law enforcement officers, the rightward lean of the occupation is pronounced, and progressive officers are not always made to feel welcome. (Despite growing diversity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it also remains dominated by white men: Nationwide, women comprise only about 12 percent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racial and ethnic minorities about 27 percent.)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Not long ago I spoke with Zoya Griffith, who was an officer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from 2005 to 2014. A Black woman from Brooklyn, Ms. Griffith went into law enforcement because she wanted to provide higher-quality, more-respectful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than the kind she’d experienced growing up. She told me that while she didn’t spend much time talking politics in the station house, her community orientation and commitment to playing by the rules did not endear her to her colleagues.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Officers who speak up about unjust practices in their departments are sometimes even punished for doing so. When 12 officers in the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all people of color, </w:t>
      </w:r>
      <w:hyperlink r:id="rId905" w:history="1">
        <w:r>
          <w:rPr>
            <w:rFonts w:ascii="arial" w:eastAsia="arial" w:hAnsi="arial" w:cs="arial"/>
            <w:i/>
            <w:color w:val="0077CC"/>
            <w:sz w:val="20"/>
            <w:u w:val="single"/>
            <w:shd w:val="clear" w:color="auto" w:fill="FFFFFF"/>
            <w:lang w:val="en-US" w:eastAsia="en-US" w:bidi="ar-SA"/>
          </w:rPr>
          <w:t>protested an informal quota system</w:t>
        </w:r>
      </w:hyperlink>
      <w:r>
        <w:rPr>
          <w:rFonts w:ascii="arial" w:eastAsia="arial" w:hAnsi="arial" w:cs="arial"/>
          <w:color w:val="000000"/>
          <w:sz w:val="20"/>
          <w:lang w:val="en-US" w:eastAsia="en-US" w:bidi="ar-SA"/>
        </w:rPr>
        <w:t xml:space="preserve"> for arrests and summonses that they believed was directed especially at minority groups, they were given poor evaluations and unfavorable assignments.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Examples like those lead critics to argue that it’s the institution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needs to radically change, not the ideological makeup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Research by the sociologist Peter Moskos </w:t>
      </w:r>
      <w:hyperlink r:id="rId905" w:history="1">
        <w:r>
          <w:rPr>
            <w:rFonts w:ascii="arial" w:eastAsia="arial" w:hAnsi="arial" w:cs="arial"/>
            <w:i/>
            <w:color w:val="0077CC"/>
            <w:sz w:val="20"/>
            <w:u w:val="single"/>
            <w:shd w:val="clear" w:color="auto" w:fill="FFFFFF"/>
            <w:lang w:val="en-US" w:eastAsia="en-US" w:bidi="ar-SA"/>
          </w:rPr>
          <w:t>shows</w:t>
        </w:r>
      </w:hyperlink>
      <w:r>
        <w:rPr>
          <w:rFonts w:ascii="arial" w:eastAsia="arial" w:hAnsi="arial" w:cs="arial"/>
          <w:color w:val="000000"/>
          <w:sz w:val="20"/>
          <w:lang w:val="en-US" w:eastAsia="en-US" w:bidi="ar-SA"/>
        </w:rPr>
        <w:t xml:space="preserve"> how quickly youthful idealism among new recruits can be replaced by cynicism, suggesting that even progressive officers could get swallowed up in the us-versus-them subculture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that exists in too many departments.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there are reasons to be more optimistic. A </w:t>
      </w:r>
      <w:hyperlink r:id="rId905" w:history="1">
        <w:r>
          <w:rPr>
            <w:rFonts w:ascii="arial" w:eastAsia="arial" w:hAnsi="arial" w:cs="arial"/>
            <w:i/>
            <w:color w:val="0077CC"/>
            <w:sz w:val="20"/>
            <w:u w:val="single"/>
            <w:shd w:val="clear" w:color="auto" w:fill="FFFFFF"/>
            <w:lang w:val="en-US" w:eastAsia="en-US" w:bidi="ar-SA"/>
          </w:rPr>
          <w:t>study</w:t>
        </w:r>
      </w:hyperlink>
      <w:r>
        <w:rPr>
          <w:rFonts w:ascii="arial" w:eastAsia="arial" w:hAnsi="arial" w:cs="arial"/>
          <w:color w:val="000000"/>
          <w:sz w:val="20"/>
          <w:lang w:val="en-US" w:eastAsia="en-US" w:bidi="ar-SA"/>
        </w:rPr>
        <w:t xml:space="preserve"> by the sociologist Kimberly Burke suggests that officers committed to ideals of democratic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may have a broader perspective and a durable moral center that help them steer clear of some of the subculture’s traps. And the recent wave of progressive district attorneys such as Kim Foxx in Chicago and Larry Krasner in Philadelphia offers an encouraging parallel. Like progressive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this sort of prosecutor is working from inside the system to change it — modifying the bail system, keeping minor offenders out of prison and jail, investigating wrongful convictions and prosecuting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for criminal misconduct.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not saying you have to be progressive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 While conducting research on what good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looks like, I’ve come to know many officers who are apolitical or moderate or conservative and who offer exactly the kind of professional, humane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service that everyone wishes for. My point is simply that progressive-minded officers would bring something valuable to the job.</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Americans are now facing one of the most difficult labor markets in generations. At the same time,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recruiters report that fewer viable applicants are putting their names in, not least because of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’s increasingly tainted reputation. If you’re a young person who cares about social justice and are willing to put your body on the line for it, becoming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might just be the right thing to do.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Neil Gross is a professor of sociology at Colby College.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Times is committed to publishing </w:t>
      </w:r>
      <w:hyperlink r:id="rId905" w:history="1">
        <w:r>
          <w:rPr>
            <w:rFonts w:ascii="arial" w:eastAsia="arial" w:hAnsi="arial" w:cs="arial"/>
            <w:i/>
            <w:color w:val="0077CC"/>
            <w:sz w:val="20"/>
            <w:u w:val="single"/>
            <w:shd w:val="clear" w:color="auto" w:fill="FFFFFF"/>
            <w:lang w:val="en-US" w:eastAsia="en-US" w:bidi="ar-SA"/>
          </w:rPr>
          <w:t>a diversity of letters</w:t>
        </w:r>
      </w:hyperlink>
      <w:r>
        <w:rPr>
          <w:rFonts w:ascii="arial" w:eastAsia="arial" w:hAnsi="arial" w:cs="arial"/>
          <w:color w:val="000000"/>
          <w:sz w:val="20"/>
          <w:lang w:val="en-US" w:eastAsia="en-US" w:bidi="ar-SA"/>
        </w:rPr>
        <w:t xml:space="preserve"> to the editor. We’d like to hear what you think about this or any of our articles. Here are some </w:t>
      </w:r>
      <w:hyperlink r:id="rId905" w:history="1">
        <w:r>
          <w:rPr>
            <w:rFonts w:ascii="arial" w:eastAsia="arial" w:hAnsi="arial" w:cs="arial"/>
            <w:i/>
            <w:color w:val="0077CC"/>
            <w:sz w:val="20"/>
            <w:u w:val="single"/>
            <w:shd w:val="clear" w:color="auto" w:fill="FFFFFF"/>
            <w:lang w:val="en-US" w:eastAsia="en-US" w:bidi="ar-SA"/>
          </w:rPr>
          <w:t>tips</w:t>
        </w:r>
      </w:hyperlink>
      <w:r>
        <w:rPr>
          <w:rFonts w:ascii="arial" w:eastAsia="arial" w:hAnsi="arial" w:cs="arial"/>
          <w:color w:val="000000"/>
          <w:sz w:val="20"/>
          <w:lang w:val="en-US" w:eastAsia="en-US" w:bidi="ar-SA"/>
        </w:rPr>
        <w:t xml:space="preserve">. And here’s our email: </w:t>
      </w:r>
      <w:hyperlink r:id="rId905" w:history="1">
        <w:r>
          <w:rPr>
            <w:rFonts w:ascii="arial" w:eastAsia="arial" w:hAnsi="arial" w:cs="arial"/>
            <w:i/>
            <w:color w:val="0077CC"/>
            <w:sz w:val="20"/>
            <w:u w:val="single"/>
            <w:shd w:val="clear" w:color="auto" w:fill="FFFFFF"/>
            <w:lang w:val="en-US" w:eastAsia="en-US" w:bidi="ar-SA"/>
          </w:rPr>
          <w:t>letters@nytimes.com</w:t>
        </w:r>
      </w:hyperlink>
      <w:r>
        <w:rPr>
          <w:rFonts w:ascii="arial" w:eastAsia="arial" w:hAnsi="arial" w:cs="arial"/>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Follow The New York Times Opinion section on </w:t>
      </w:r>
      <w:hyperlink r:id="rId905" w:history="1">
        <w:r>
          <w:rPr>
            <w:rFonts w:ascii="arial" w:eastAsia="arial" w:hAnsi="arial" w:cs="arial"/>
            <w:i/>
            <w:color w:val="0077CC"/>
            <w:sz w:val="20"/>
            <w:u w:val="single"/>
            <w:shd w:val="clear" w:color="auto" w:fill="FFFFFF"/>
            <w:lang w:val="en-US" w:eastAsia="en-US" w:bidi="ar-SA"/>
          </w:rPr>
          <w:t>Facebook</w:t>
        </w:r>
      </w:hyperlink>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Twitter (@NYTopinion)</w:t>
        </w:r>
      </w:hyperlink>
      <w:r>
        <w:rPr>
          <w:rFonts w:ascii="arial" w:eastAsia="arial" w:hAnsi="arial" w:cs="arial"/>
          <w:color w:val="000000"/>
          <w:sz w:val="20"/>
          <w:lang w:val="en-US" w:eastAsia="en-US" w:bidi="ar-SA"/>
        </w:rPr>
        <w:t xml:space="preserve"> and </w:t>
      </w:r>
      <w:hyperlink r:id="rId905" w:history="1">
        <w:r>
          <w:rPr>
            <w:rFonts w:ascii="arial" w:eastAsia="arial" w:hAnsi="arial" w:cs="arial"/>
            <w:i/>
            <w:color w:val="0077CC"/>
            <w:sz w:val="20"/>
            <w:u w:val="single"/>
            <w:shd w:val="clear" w:color="auto" w:fill="FFFFFF"/>
            <w:lang w:val="en-US" w:eastAsia="en-US" w:bidi="ar-SA"/>
          </w:rPr>
          <w:t>Instagram</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(PHOTOGRAPH BY DREW ANGERER/GETTY IMAGES)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July 14,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9" style="position:absolute;z-index:251887616"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177" w:name="Bookmark_89"/>
      <w:bookmarkEnd w:id="177"/>
    </w:p>
    <w:p>
      <w:pPr>
        <w:rPr>
          <w:lang w:val="en-US" w:eastAsia="en-US" w:bidi="ar-SA"/>
        </w:rPr>
      </w:pPr>
      <w:r>
        <w:pict>
          <v:shape id="_x0000_i134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2" w:history="1">
        <w:r>
          <w:rPr>
            <w:rFonts w:ascii="arial" w:eastAsia="arial" w:hAnsi="arial" w:cs="arial"/>
            <w:b/>
            <w:bCs/>
            <w:i/>
            <w:color w:val="0077CC"/>
            <w:kern w:val="32"/>
            <w:sz w:val="28"/>
            <w:szCs w:val="32"/>
            <w:u w:val="single"/>
            <w:shd w:val="clear" w:color="auto" w:fill="FFFFFF"/>
            <w:lang w:val="en-US" w:eastAsia="en-US" w:bidi="ar-SA"/>
          </w:rPr>
          <w:t>Capitol Security Measure Clears House by One Vote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21, 2021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1266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Luke Broadwater</w:t>
      </w:r>
    </w:p>
    <w:p>
      <w:pPr>
        <w:keepNext/>
        <w:spacing w:before="240" w:after="0" w:line="340" w:lineRule="atLeast"/>
        <w:ind w:left="0" w:right="0" w:firstLine="0"/>
        <w:jc w:val="left"/>
        <w:rPr>
          <w:lang w:val="en-US" w:eastAsia="en-US" w:bidi="ar-SA"/>
        </w:rPr>
      </w:pPr>
      <w:bookmarkStart w:id="178" w:name="Body_87"/>
      <w:bookmarkEnd w:id="178"/>
      <w:r>
        <w:rPr>
          <w:rFonts w:ascii="arial" w:eastAsia="arial" w:hAnsi="arial" w:cs="arial"/>
          <w:b/>
          <w:color w:val="000000"/>
          <w:sz w:val="28"/>
          <w:lang w:val="en-US" w:eastAsia="en-US" w:bidi="ar-SA"/>
        </w:rPr>
        <w:t>Body</w:t>
      </w:r>
    </w:p>
    <w:p>
      <w:pPr>
        <w:spacing w:line="60" w:lineRule="exact"/>
        <w:rPr>
          <w:lang w:val="en-US" w:eastAsia="en-US" w:bidi="ar-SA"/>
        </w:rPr>
      </w:pPr>
      <w:r>
        <w:pict>
          <v:line id="_x0000_s1341" style="position:absolute;z-index:2518886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one-vote margin of passage reflected opposition on the right and left. The measure faces long odds in the Senate, where it is likely to face a filibuster.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By the thinnest of margins, a divided House voted on Thursday to approve $1.9 billion in emergency spending to cover costs related to the Jan. 6 attack on the Capitol and increase security to prevent a repeat, with progressive Democrats joining Republicans in opposition.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bill passed the Democratic-controlled House by a vote of 213 to 212, leaving its future uncertain in the evenly split Senate, where most legislation needs 60 votes to overcome a filibuster and advance to a vote.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 Republican voted against the security spending plan -- a move that top Democrats cited as further evidence that the party is trying to rewrite the history of the mob violence that unfolded on Jan. 6 by downplaying or outright denying crucial facts and opposing efforts to investigate 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is profoundly disappointing that every single House Republican voted today to reject strengthening security at the Capitol,'' said Representative Steny H. Hoyer, Democrat of Maryland and the majority leader, calling the vote ''yet another blow to recognizing and acknowledging the truth of what happened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while Republicans voted as a bloc against the spending measure, opposition by a handful of liberal Democrats nearly defeated it. Several lawmakers on the left who are skeptical of increasing spending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argued that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bore some responsibility for what happened on Jan. 6 -- or may even have been complicit in it -- because they had turned a blind eye to right-wing extremism.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attack on Jan. 6 was not due to a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it was a lack of coordination, preparation, and sharing of intelligence,'' said Representative Jamaal Bowman of New York, who voted ''present'' to register opposition. ''It was because the threat of white supremacy has been enabled to spread and fester throughout our nation, including within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was one of a half-dozen liberal Democrats -- including members of the progressive group known as ''the squad'' -- who either voted ''present'' or opposed the legislation outright. Their objections would have been enough to sink the proposal in a chamber where Democrats have only a slim majority and need nearly every member to stick together if Republicans stay united in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Their stances led to a flurry of tense negotiations on the House floor before the vote, as Democratic leaders pleaded for the progressive holdouts to change course. Ultimately, they persuaded Mr. Bowman, Representative Alexandria Ocasio-Cortez, also of New York, and Representative Rashida Tlaib of Michigan to vote ''present,'' lodging their protest but sparing the measure an embarrassing defeat.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Representatives Cori Bush of Missouri, Ilhan Omar of Minnesota and Ayanna Pressley of Massachusetts voted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resistance reflected the lingering anger among Democrats in Congress, particularly lawmakers of color, about the contrast between the law enforcement response to the Capitol rioters -- a mostly white group -- and high-profile episodes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Black Americans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attack on the Capitol was one of the most violent in American history. Nearly 140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injured, and at least five people died in connection with the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bill would provide more than $520 million to reimburse the National Guard, which has supplied thousands of troops to patrol the newly fortified Capitol; $250 million to create retractable fencing and other security features; $200 million to create a quick reaction force in the National Guard to respond to future emergencies; $160 million to harden windows and doors; more than $175 million to protect federal judges and courts; and nearly $40 million to fund the prosecution of people accused of storming the Capitol.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It includes smaller pots of money to equip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and bolster its intelligence division, and increases protection of lawmakers as they travel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many of us in the Capitol community, I am still shaken by the violence and terror of that day and the tragedies in its aftermath,'' Representative Rosa DeLauro, Democrat of Connecticut and chairwoman of the House Appropriations Committee, who said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''dire'' need of better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bill would also rename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wellness center after Officer Howard Liebengood, who died by suicide in the aftermath of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Many of the proposals, which have been endorsed by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recommended by a panel led by Russel L. Honoré, a retired Army lieutenant general appointed by Speaker Nancy Pelosi to investigate Capitol security after the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Tim Ryan, Democrat of Ohio and the chairman of the subcommittee that oversees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bill was needed to cover payments for the long overtime hours many officers had worked after the attack and hazard pay for the custodial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an extremely necessary investment in our work force,''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vote came a day after the House approved the creation of an independent commission to investigate the Capitol riot. Four-fifths of the chamber's Republicans opposed the measure amid increasing pressure from former President Donald J. Trump and his supporters to shift focus away from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Hours before that vote, Senator Mitch McConnell, Republican of Kentucky and the minority leader, declared his opposition to the plan after having said he was open to voting for it a day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Senator Chuck Schumer, Democrat of New York and the majority leader, has said he plans to bring the commission up for the floor vote soon -- potentially setting up the first Republican filibuster attempt of President Biden's term.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Unlike the House vote on the commission, in which 35 Republicans bucked their party leadership to join Democrats, Republicans stuck together on Thursday to oppose the spending bill, citing its costs and concerns about the Capitol taking on a militarized atmosphere. Since the attack, the complex has been surrounded by fencing -- initially topped by barbed wire and guarded by thousands of National Guard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Kay Granger of Texas, the top Republican on the Appropriations Committee, said Democrats were taking a partisan approach to the measure and rushing it forward without enough comment from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is a one-sided solution that does not even have buy-in from Democrats in the Senate,'' Ms. Granger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Jaime Herrera Beutler of Washington State, one of 10 Republicans who voted to impeach Mr. Trump over his role in inciting the mob that attacked the Capitol, said that it was appropriate to reimburse the military and secure the complex, but that there were still too many resolved issues with the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are funding something that is incomplete,'' she said. ''We certainly do not need to militarize the Capitol.''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top Republicans on the House and Senate Armed Services Committees also have come out against the bill's inclusion of a quick reaction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Across the Capitol, Senator Patrick J. Leahy, Democrat of Vermont and the chairman of the Appropriations Committee, said he was committed to moving a security bill through the Senate, but wanted the Capitol to ''remain open and accessible to the public and does not feel like a militarized zone.''</w:t>
      </w:r>
    </w:p>
    <w:p>
      <w:pPr>
        <w:keepNext w:val="0"/>
        <w:spacing w:before="240" w:after="0" w:line="260" w:lineRule="atLeast"/>
        <w:ind w:left="0" w:right="0" w:firstLine="0"/>
        <w:jc w:val="left"/>
        <w:rPr>
          <w:lang w:val="en-US" w:eastAsia="en-US" w:bidi="ar-SA"/>
        </w:rPr>
      </w:pPr>
      <w:r>
        <w:rPr>
          <w:lang w:val="en-US" w:eastAsia="en-US" w:bidi="ar-SA"/>
        </w:rPr>
        <w:br/>
      </w:r>
      <w:hyperlink r:id="rId913" w:history="1">
        <w:r>
          <w:rPr>
            <w:rFonts w:ascii="arial" w:eastAsia="arial" w:hAnsi="arial" w:cs="arial"/>
            <w:i/>
            <w:color w:val="0077CC"/>
            <w:sz w:val="20"/>
            <w:u w:val="single"/>
            <w:shd w:val="clear" w:color="auto" w:fill="FFFFFF"/>
            <w:lang w:val="en-US" w:eastAsia="en-US" w:bidi="ar-SA"/>
          </w:rPr>
          <w:t>https://www.nytimes.com/2021/05/20/us/capitol-security-bill-republicans-democrats.html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2" style="position:absolute;z-index:2518896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The security bill passed by the House includes more than $520 million to reimburse the National Guard for its recent deployment. (PHOTOGRAPH BY ERIN SCHAFF/THE NEW YORK TIMES)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21,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9068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14"/>
          <w:headerReference w:type="default" r:id="rId915"/>
          <w:footerReference w:type="even" r:id="rId916"/>
          <w:footerReference w:type="default" r:id="rId917"/>
          <w:headerReference w:type="first" r:id="rId918"/>
          <w:footerReference w:type="first" r:id="rId919"/>
          <w:type w:val="nextPage"/>
          <w:pgSz w:w="12240" w:h="15840"/>
          <w:pgMar w:top="840" w:right="1000" w:bottom="840" w:left="1000" w:header="400" w:footer="400"/>
          <w:pgNumType w:fmt="decimal"/>
          <w:cols w:space="720"/>
          <w:titlePg/>
        </w:sectPr>
      </w:pPr>
    </w:p>
    <w:p>
      <w:pPr>
        <w:rPr>
          <w:lang w:val="en-US" w:eastAsia="en-US" w:bidi="ar-SA"/>
        </w:rPr>
      </w:pPr>
      <w:bookmarkStart w:id="179" w:name="Bookmark_90"/>
      <w:bookmarkEnd w:id="179"/>
    </w:p>
    <w:p>
      <w:pPr>
        <w:rPr>
          <w:lang w:val="en-US" w:eastAsia="en-US" w:bidi="ar-SA"/>
        </w:rPr>
      </w:pPr>
      <w:r>
        <w:pict>
          <v:shape id="_x0000_i1344"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0"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20" w:history="1">
        <w:r>
          <w:rPr>
            <w:rFonts w:ascii="arial" w:eastAsia="arial" w:hAnsi="arial" w:cs="arial"/>
            <w:b/>
            <w:bCs/>
            <w:i/>
            <w:color w:val="0077CC"/>
            <w:kern w:val="32"/>
            <w:sz w:val="28"/>
            <w:szCs w:val="32"/>
            <w:u w:val="single"/>
            <w:shd w:val="clear" w:color="auto" w:fill="FFFFFF"/>
            <w:lang w:val="en-US" w:eastAsia="en-US" w:bidi="ar-SA"/>
          </w:rPr>
          <w:t xml:space="preserve"> Rethink Long Tradition on Using Force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5, 2015 Tuesday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1413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MATT APUZZO</w:t>
      </w:r>
    </w:p>
    <w:p>
      <w:pPr>
        <w:keepNext/>
        <w:spacing w:before="240" w:after="0" w:line="340" w:lineRule="atLeast"/>
        <w:ind w:left="0" w:right="0" w:firstLine="0"/>
        <w:jc w:val="left"/>
        <w:rPr>
          <w:lang w:val="en-US" w:eastAsia="en-US" w:bidi="ar-SA"/>
        </w:rPr>
      </w:pPr>
      <w:bookmarkStart w:id="180" w:name="Body_88"/>
      <w:bookmarkEnd w:id="180"/>
      <w:r>
        <w:rPr>
          <w:rFonts w:ascii="arial" w:eastAsia="arial" w:hAnsi="arial" w:cs="arial"/>
          <w:b/>
          <w:color w:val="000000"/>
          <w:sz w:val="28"/>
          <w:lang w:val="en-US" w:eastAsia="en-US" w:bidi="ar-SA"/>
        </w:rPr>
        <w:t>Body</w:t>
      </w:r>
    </w:p>
    <w:p>
      <w:pPr>
        <w:spacing w:line="60" w:lineRule="exact"/>
        <w:rPr>
          <w:lang w:val="en-US" w:eastAsia="en-US" w:bidi="ar-SA"/>
        </w:rPr>
      </w:pPr>
      <w:r>
        <w:pict>
          <v:line id="_x0000_s1345" style="position:absolute;z-index:2518917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WASHINGTON --  During a training course on defending against knife attacks, a young Salt Lake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asked a question: ''How close can somebody get to me before I'm justified in using deadly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Dennis Tueller, the instructor in that class more than three decades ago, decided to find out. In the fall of 1982, he performed a rudimentary series of tests and concluded that an armed attacker who bolted toward an officer could clear 21 feet in the time it took most officers to draw, aim and fire their weapon.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next spring, Mr. Tueller published his findings in SWAT magazine and transformed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in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The ''21-foot rule'' became dogma. It has been taught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academies around the country, accepted by courts and cited by officers to justify countless shootings, including recent episodes involving a homeless woodcarver in Seattle and a schizophrenic woman in San Francisco.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Now, amid the largest national debate over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since the 1991 beating of Rodney King in Los Angeles, a small but vocal set of law enforcement officials are calling for a rethinking of the 21-foot rule and other axioms that have emphasized how to use force, not how to avoid it. Several big-city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already re-examining when officers should chase people or draw their guns and when they should back away, wait or try to defuse the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democratic society, people have a say in how they are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and people are saying that they are not satisfied with how things are going,'' said Sean Whent,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in Oakland, Calif. The city has a troubled history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abuse and misconduct, but some policy changes and a new approach to training have led to sharp declines in the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Chief Whent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Like the 21-foot rule, many current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practices were adopted when officers faced violent street gangs. Crime rates soared, as did the number of officers killed. Today, crime is at historic lows and most cities are safer than they have been in generations, for residents and officers alike. This should be a moment of high confidence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Chuck Wexler,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law enforcement policy group. Instead, he said,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is in 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''People aren't buying our brand. If it was a product, we'd take it out of the marketplace and re-engineer it,'' Mr. Wexler said. ''We've lost the confidence of the American people.''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Wexler's group will meet with hundreds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leaders in Washington this week to call for a new era of training, one that replaces truisms such as the 21-foot rule with lessons on defusing tense situations and avoiding violent confrontations. While the Justice Department and chiefs of some major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are supportive, the effort has not been widely embraced, at least so far. Some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and others have expressed skepticism, saying officers are being unfairly criticized.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''All this chatter just increases the idea that these encounters are avoidable and law enforcement is at fault,'' said Jeff Roorda of the St. Louis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Association, who said officers already thought about ways to avoid confrontations.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typical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cadet receives about 58 hours of training on how to use a gun and 49 hours on defensive tactics, according to a recent survey by Mr. Wexler's group. By comparison, cadets spend just eight hours learning to calm situations before force is needed, a technique called de-escalation.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''Everything now is: You get there, you see a guy with a knife, you resolve it,'' said Mr. Wexler, a former senior 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 In many situations, he said, officers who find themselves 21 feet from a suspect can simply take a step backward to buy themselves time and safety.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Tueller's article never proposed a bright line between a shooting that was justified and one that was not. In a telephone interview, Mr. Tueller, 63, said he had simply wanted to warn officers that they might be in danger far sooner than they realized. Twenty-one feet as a justification for shooting, he said, just became a ''sticky idea''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Dallas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David O. Brown, said at a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conference in February: ''Sometimes it seems like our young officers want to get into an athletic event with people they want to arrest. They have a 'don't retreat' mentality. They feel like they're warriors and they can't back down when someone is running from them, no matter how minor the underlying crime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Those remarks came just weeks before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North Charleston, S.C., was charged with murder for shooting an unarmed man in the back. The officer had stopped the man, Walter L. Scott, because of a broken brake light. When Mr. Scott ran, the officer gave chase, even though he had Mr. Scott's driver's license.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most cases, time is on our side,'' Chief Whent, of Oakland, said in an interview. ''We're chasing someone whose name we know, and we know where they live.''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Oakland department, which is still working to repair its troubled history, now prohibits officers from chasing suspects alone into yards or alleys if they might be armed. All officers receive training that emphasizes smart decision-making. After averaging about eight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annually for many years, the city had none last year and cut in half the number of times officers drew their guns, Chief Whent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Whether a shooting is justified often hinges on the fraction of a second before the officer fires. In Cleveland in November, officers thought that 12-year-old Tamir Rice was wielding a pistol, not realizing he was playing with a replica. In Ferguson, Mo., an officer said he killed Michael Brown, 18, last summer because Mr. Brown had lunged at him after a scuffle through the window of his cruiser. In Seattle, the officer who shot the woodcarver said that the man had refused to drop his knife and that he had struck a ''very confrontational posture.''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earlier decisions can also be critical. In Cleveland, officers pulled their cars extremely close to Tamir, immediately increasing the possibility of a confrontation. In Ferguson, the officer, Darren Wilson, got out of his car after the tussle and pursued Mr. Brown alone. In Seattle, internal investigators chastised the officer, Ian Birk, for approaching the armed man and then using the 21-foot rule to justify shooting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Birk created the situation which he claims he had to use deadly force to get out of,''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review board concluded. The officer resigned.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Mayor Bill de Blasio of New York announced a new training program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in December as the city faced waves of protests over the death of Eric Garner, an unarmed black man who died after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chokehold. Seattle, which is under federal supervision after a Justice Department civil rights investigation, recently announced that its officers would also receive new training.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Tueller, the retired Salt Lake City instructor, said that he supported improving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training, but that officers were being unfairly blamed for the recent spate of fatal shootings. Most, if not all, would have been avoided if the suspects had obeyed orders,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can't get in people's heads, and we can't change behavior in many situations,'' he said. ''If they don't comply, the officer has to have options. De-escalation is fine, to a point.''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Teaching officers to hesitate, Mr. Tueller said, could put them in danger.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focus on officer safety has underpinned many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policies, but Mr. Wexler argues that it is a false choice. Officers in Britain, most of whom do not carry guns and typically face fewer suspects with firearms than some American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regularly confront suspects carrying knives, as do their counterparts here. British officers follow what is known as the National Decision Model, which emphasizes talking, remaining patient and using no more force than necessary.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England has died from a weapon attack during the past two years, according to the most recent published data, and none have been involved in fatal shootings during that period. (Officers with guns back up those who do not carry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Wexler acknowledged that changes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would be slow. ''Not everybody's going to accept it,'' he said. ''We're asking them to rethink in a major way things they have done for 20 years.''</w:t>
      </w:r>
    </w:p>
    <w:p>
      <w:pPr>
        <w:keepNext w:val="0"/>
        <w:spacing w:before="240" w:after="0" w:line="260" w:lineRule="atLeast"/>
        <w:ind w:left="0" w:right="0" w:firstLine="0"/>
        <w:jc w:val="left"/>
        <w:rPr>
          <w:lang w:val="en-US" w:eastAsia="en-US" w:bidi="ar-SA"/>
        </w:rPr>
      </w:pPr>
      <w:r>
        <w:rPr>
          <w:lang w:val="en-US" w:eastAsia="en-US" w:bidi="ar-SA"/>
        </w:rPr>
        <w:br/>
      </w:r>
      <w:hyperlink r:id="rId921" w:history="1">
        <w:r>
          <w:rPr>
            <w:rFonts w:ascii="arial" w:eastAsia="arial" w:hAnsi="arial" w:cs="arial"/>
            <w:i/>
            <w:color w:val="0077CC"/>
            <w:sz w:val="20"/>
            <w:u w:val="single"/>
            <w:shd w:val="clear" w:color="auto" w:fill="FFFFFF"/>
            <w:lang w:val="en-US" w:eastAsia="en-US" w:bidi="ar-SA"/>
          </w:rPr>
          <w:t>http://www.nytimes.com/2015/05/05/us/</w:t>
        </w:r>
      </w:hyperlink>
      <w:hyperlink r:id="rId921" w:history="1">
        <w:r>
          <w:rPr>
            <w:rFonts w:ascii="arial" w:eastAsia="arial" w:hAnsi="arial" w:cs="arial"/>
            <w:b/>
            <w:i/>
            <w:color w:val="0077CC"/>
            <w:sz w:val="20"/>
            <w:u w:val="single"/>
            <w:shd w:val="clear" w:color="auto" w:fill="FFFFFF"/>
            <w:lang w:val="en-US" w:eastAsia="en-US" w:bidi="ar-SA"/>
          </w:rPr>
          <w:t>police</w:t>
        </w:r>
      </w:hyperlink>
      <w:hyperlink r:id="rId921" w:history="1">
        <w:r>
          <w:rPr>
            <w:rFonts w:ascii="arial" w:eastAsia="arial" w:hAnsi="arial" w:cs="arial"/>
            <w:i/>
            <w:color w:val="0077CC"/>
            <w:sz w:val="20"/>
            <w:u w:val="single"/>
            <w:shd w:val="clear" w:color="auto" w:fill="FFFFFF"/>
            <w:lang w:val="en-US" w:eastAsia="en-US" w:bidi="ar-SA"/>
          </w:rPr>
          <w:t>-start-to-reconsider-longstanding-rules-on-using-force.html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46" style="position:absolute;z-index:2518927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Training with a video simulation, Lt. Sekou Millington of the Oakland, Calif.,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confronted an armed man during a robbery. (PHOTOGRAPH BY JIM WILSON/THE NEW YORK TIMES) (A13) CHART: Training for Recruits: A recent survey of 281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agencies found that young officers spent far more time training on firearms and tactics than on responding to a crisis or defusing tense situations. (Source: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(A13)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5,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9376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22"/>
          <w:headerReference w:type="default" r:id="rId923"/>
          <w:footerReference w:type="even" r:id="rId924"/>
          <w:footerReference w:type="default" r:id="rId925"/>
          <w:headerReference w:type="first" r:id="rId926"/>
          <w:footerReference w:type="first" r:id="rId927"/>
          <w:type w:val="nextPage"/>
          <w:pgSz w:w="12240" w:h="15840"/>
          <w:pgMar w:top="840" w:right="1000" w:bottom="840" w:left="1000" w:header="400" w:footer="400"/>
          <w:pgNumType w:fmt="decimal"/>
          <w:cols w:space="720"/>
          <w:titlePg/>
        </w:sectPr>
      </w:pPr>
    </w:p>
    <w:p>
      <w:pPr>
        <w:rPr>
          <w:lang w:val="en-US" w:eastAsia="en-US" w:bidi="ar-SA"/>
        </w:rPr>
      </w:pPr>
      <w:bookmarkStart w:id="181" w:name="Bookmark_91"/>
      <w:bookmarkEnd w:id="181"/>
    </w:p>
    <w:p>
      <w:pPr>
        <w:rPr>
          <w:lang w:val="en-US" w:eastAsia="en-US" w:bidi="ar-SA"/>
        </w:rPr>
      </w:pPr>
      <w:r>
        <w:pict>
          <v:shape id="_x0000_i134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8" w:history="1">
        <w:r>
          <w:rPr>
            <w:rFonts w:ascii="arial" w:eastAsia="arial" w:hAnsi="arial" w:cs="arial"/>
            <w:b/>
            <w:bCs/>
            <w:i/>
            <w:color w:val="0077CC"/>
            <w:kern w:val="32"/>
            <w:sz w:val="28"/>
            <w:szCs w:val="32"/>
            <w:u w:val="single"/>
            <w:shd w:val="clear" w:color="auto" w:fill="FFFFFF"/>
            <w:lang w:val="en-US" w:eastAsia="en-US" w:bidi="ar-SA"/>
          </w:rPr>
          <w:t>House Narrowly Passes $1.9 Billion Capitol Security Bill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20, 2021 Thursday 23:25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1280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Luke Broadwater</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The one-vote margin of passage reflected opposition on the right and left. The measure faces long odds in the Senate, where it is likely to face a filibuster.</w:t>
      </w:r>
    </w:p>
    <w:p>
      <w:pPr>
        <w:keepNext/>
        <w:spacing w:before="240" w:after="0" w:line="340" w:lineRule="atLeast"/>
        <w:ind w:left="0" w:right="0" w:firstLine="0"/>
        <w:jc w:val="left"/>
        <w:rPr>
          <w:lang w:val="en-US" w:eastAsia="en-US" w:bidi="ar-SA"/>
        </w:rPr>
      </w:pPr>
      <w:bookmarkStart w:id="182" w:name="Body_89"/>
      <w:bookmarkEnd w:id="182"/>
      <w:r>
        <w:rPr>
          <w:rFonts w:ascii="arial" w:eastAsia="arial" w:hAnsi="arial" w:cs="arial"/>
          <w:b/>
          <w:color w:val="000000"/>
          <w:sz w:val="28"/>
          <w:lang w:val="en-US" w:eastAsia="en-US" w:bidi="ar-SA"/>
        </w:rPr>
        <w:t>Body</w:t>
      </w:r>
    </w:p>
    <w:p>
      <w:pPr>
        <w:spacing w:line="60" w:lineRule="exact"/>
        <w:rPr>
          <w:lang w:val="en-US" w:eastAsia="en-US" w:bidi="ar-SA"/>
        </w:rPr>
      </w:pPr>
      <w:r>
        <w:pict>
          <v:line id="_x0000_s1349" style="position:absolute;z-index:2518947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one-vote margin of passage reflected opposition on the right and left. The measure faces long odds in the Senate, where it is likely to face a filibuster.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WASHINGTON — By the thinnest of margins, a divided House voted on Thursday to approve $1.9 billion in emergency spending to cover costs related to the Jan. 6 attack on the Capitol and increase security to prevent a repeat, with progressive Democrats joining Republicans in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bill passed the Democratic-controlled House by a vote of 213 to 212, leaving its future uncertain in the evenly split Senate, where most legislation needs 60 votes to overcome a filibuster and advance to a vote.</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Republican voted against the security spending plan — a move that top Democrats cited as further evidence that the party is </w:t>
      </w:r>
      <w:hyperlink r:id="rId929" w:history="1">
        <w:r>
          <w:rPr>
            <w:rFonts w:ascii="arial" w:eastAsia="arial" w:hAnsi="arial" w:cs="arial"/>
            <w:i/>
            <w:color w:val="0077CC"/>
            <w:sz w:val="20"/>
            <w:u w:val="single"/>
            <w:shd w:val="clear" w:color="auto" w:fill="FFFFFF"/>
            <w:lang w:val="en-US" w:eastAsia="en-US" w:bidi="ar-SA"/>
          </w:rPr>
          <w:t>trying to rewrite the history of the mob violence that unfolded on Jan. 6</w:t>
        </w:r>
      </w:hyperlink>
      <w:r>
        <w:rPr>
          <w:rFonts w:ascii="arial" w:eastAsia="arial" w:hAnsi="arial" w:cs="arial"/>
          <w:color w:val="000000"/>
          <w:sz w:val="20"/>
          <w:lang w:val="en-US" w:eastAsia="en-US" w:bidi="ar-SA"/>
        </w:rPr>
        <w:t xml:space="preserve"> by downplaying or outright denying crucial facts and </w:t>
      </w:r>
      <w:hyperlink r:id="rId929" w:history="1">
        <w:r>
          <w:rPr>
            <w:rFonts w:ascii="arial" w:eastAsia="arial" w:hAnsi="arial" w:cs="arial"/>
            <w:i/>
            <w:color w:val="0077CC"/>
            <w:sz w:val="20"/>
            <w:u w:val="single"/>
            <w:shd w:val="clear" w:color="auto" w:fill="FFFFFF"/>
            <w:lang w:val="en-US" w:eastAsia="en-US" w:bidi="ar-SA"/>
          </w:rPr>
          <w:t>opposing efforts to investigate it</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 is profoundly disappointing that every single House Republican voted today to reject strengthening security at the Capitol,” said Representative Steny H. Hoyer, Democrat of Maryland and the majority leader, calling the vote “yet another blow to recognizing and acknowledging the truth of what happened that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while Republicans voted as a bloc against the spending measure, opposition by a handful of liberal Democrats nearly defeated it. Several lawmakers on the left who are skeptical of increasing spending 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argued that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bore some responsibility for what happened on Jan. 6 — or may even have been complicit in it — because they had turned a blind eye to right-wing extremism.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attack on Jan. 6 was not due to a lack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funding; it was a lack of coordination, preparation, and sharing of intelligence,” said Representative Jamaal Bowman of New York, who voted “present” to register opposition. “It was because the threat of white supremacy has been enabled to spread and fester throughout our nation, including within law enforcement.”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 was one of a half-dozen liberal Democrats — including members of the progressive group known as “the squad” — who either voted “present” or opposed the legislation outright. Their objections would have been enough to sink the proposal in a chamber where Democrats have only a slim majority and need nearly every member to stick together if Republicans stay united in opposition.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Their stances led to a flurry of tense negotiations on the House floor before the vote, as Democratic leaders pleaded for the progressive holdouts to change course. Ultimately, they persuaded Mr. Bowman, Representative Alexandria Ocasio-Cortez, also of New York, and Representative Rashida Tlaib of Michigan to vote “present,” lodging their protest but sparing the measure an embarrassing defeat.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Representatives Cori Bush of Missouri, Ilhan Omar of Minnesota and Ayanna Pressley of Massachusetts voted “no.”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resistance reflected the lingering anger among Democrats in Congress, particularly lawmakers of color, about the contrast between the law enforcement response to the Capitol rioters — a mostly white group — and high-profile episodes of excessive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Black Americans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around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attack on the Capitol was one of the most violent in American history. Nearly 140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injured, and at least five people died in connection with the riot.</w:t>
      </w:r>
    </w:p>
    <w:p>
      <w:pPr>
        <w:keepNext w:val="0"/>
        <w:spacing w:before="240" w:after="0" w:line="260" w:lineRule="atLeast"/>
        <w:ind w:left="0" w:right="0" w:firstLine="0"/>
        <w:jc w:val="both"/>
        <w:rPr>
          <w:lang w:val="en-US" w:eastAsia="en-US" w:bidi="ar-SA"/>
        </w:rPr>
      </w:pPr>
      <w:hyperlink r:id="rId929" w:history="1">
        <w:r>
          <w:rPr>
            <w:rFonts w:ascii="arial" w:eastAsia="arial" w:hAnsi="arial" w:cs="arial"/>
            <w:i/>
            <w:color w:val="0077CC"/>
            <w:sz w:val="20"/>
            <w:u w:val="single"/>
            <w:shd w:val="clear" w:color="auto" w:fill="FFFFFF"/>
            <w:lang w:val="en-US" w:eastAsia="en-US" w:bidi="ar-SA"/>
          </w:rPr>
          <w:t>The bill would provide</w:t>
        </w:r>
      </w:hyperlink>
      <w:r>
        <w:rPr>
          <w:rFonts w:ascii="arial" w:eastAsia="arial" w:hAnsi="arial" w:cs="arial"/>
          <w:color w:val="000000"/>
          <w:sz w:val="20"/>
          <w:lang w:val="en-US" w:eastAsia="en-US" w:bidi="ar-SA"/>
        </w:rPr>
        <w:t xml:space="preserve"> more than $520 million to reimburse the National Guard, which has supplied thousands of troops to patrol the newly fortified Capitol; $250 million to create retractable fencing and other security features; $200 million to create a quick reaction force in the National Guard to respond to future emergencies; $160 million to harden windows and doors; more than $175 million to protect federal judges and courts; and nearly $40 million to fund the prosecution of people accused of storming the Capitol.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includes smaller pots of money to equip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with body cameras and bolster its intelligence division, and increases protection of lawmakers as they travel the country.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“Like many of us in the Capitol community, I am still shaken by the violence and terror of that day and the tragedies in its aftermath,” Representative Rosa DeLauro, Democrat of Connecticut and chairwoman of the House Appropriations Committee, who said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were in “dire” need of better equipment.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bill would also rename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wellness center after Officer Howard Liebengood, who died by suicide in the aftermath of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 the proposals, which have been endorsed by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were recommended by a panel led by Russel L. Honoré, a retired Army lieutenant general appointed by Speaker Nancy Pelosi to investigate Capitol security after the riot.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Representative Tim Ryan, Democrat of Ohio and the chairman of the subcommittee that oversees the Capitol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said the bill was needed to cover payments for the long overtime hours many officers had worked after the attack and hazard pay for the custodial staff.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an extremely necessary investment in our work force,”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vote came a day after the House approved the creation of an independent commission to investigate the Capitol riot. Four-fifths of the chamber’s Republicans opposed the measure amid increasing pressure from former President Donald J. Trump and his supporters to shift focus away from the attack.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Hours before that vote, Senator Mitch McConnell, Republican of Kentucky and the minority leader, declared his opposition to the plan after having said he was open to voting for it a day earlier.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Senator Chuck Schumer, Democrat of New York and the majority leader, has said he plans to bring the commission up for the floor vote soon — potentially setting up the first Republican filibuster attempt of President Biden’s term.</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Unlike the House vote on the commission, in which 35 Republicans bucked their party leadership to join Democrats, Republicans stuck together on Thursday to oppose the spending bill, citing its costs and concerns about the Capitol taking on a militarized atmosphere. Since the attack, the complex </w:t>
      </w:r>
      <w:hyperlink r:id="rId929" w:history="1">
        <w:r>
          <w:rPr>
            <w:rFonts w:ascii="arial" w:eastAsia="arial" w:hAnsi="arial" w:cs="arial"/>
            <w:i/>
            <w:color w:val="0077CC"/>
            <w:sz w:val="20"/>
            <w:u w:val="single"/>
            <w:shd w:val="clear" w:color="auto" w:fill="FFFFFF"/>
            <w:lang w:val="en-US" w:eastAsia="en-US" w:bidi="ar-SA"/>
          </w:rPr>
          <w:t>has been surrounded by fencing — initially topped by barbed wire</w:t>
        </w:r>
      </w:hyperlink>
      <w:r>
        <w:rPr>
          <w:rFonts w:ascii="arial" w:eastAsia="arial" w:hAnsi="arial" w:cs="arial"/>
          <w:color w:val="000000"/>
          <w:sz w:val="20"/>
          <w:lang w:val="en-US" w:eastAsia="en-US" w:bidi="ar-SA"/>
        </w:rPr>
        <w:t xml:space="preserve"> and guarded by thousands of National Guard troops.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Kay Granger of Texas, the top Republican on the Appropriations Committee, said Democrats were taking a partisan approach to the measure and rushing it forward without enough comment from Republicans.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“This is a one-sided solution that does not even have buy-in from Democrats in the Senate,” Ms. Granger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Representative Jaime Herrera Beutler of Washington State, one of 10 Republicans who voted to impeach Mr. Trump over his role in inciting the mob that attacked the Capitol, said that it was appropriate to reimburse the military and secure the complex, but that there were still too many resolved issues with the legislation.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funding something that is incomplete,” she said. “We certainly do not need to militarize the Capitol.”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top Republicans on the House and Senate Armed Services Committees also have come out against the bill’s inclusion of a quick reaction force.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Across the Capitol, Senator Patrick J. Leahy, Democrat of Vermont and the chairman of the Appropriations Committee, said he was committed to moving a security bill through the Senate, but wanted the Capitol to “remain open and accessible to the public and does not feel like a militarized zone.”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The security bill passed by the House includes more than $520 million to reimburse the National Guard for its recent deployment. (PHOTOGRAPH BY ERIN SCHAFF/THE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20, 2021</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0" style="position:absolute;z-index:25189580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0"/>
          <w:headerReference w:type="default" r:id="rId931"/>
          <w:footerReference w:type="even" r:id="rId932"/>
          <w:footerReference w:type="default" r:id="rId933"/>
          <w:headerReference w:type="first" r:id="rId934"/>
          <w:footerReference w:type="first" r:id="rId935"/>
          <w:type w:val="nextPage"/>
          <w:pgSz w:w="12240" w:h="15840"/>
          <w:pgMar w:top="840" w:right="1000" w:bottom="840" w:left="1000" w:header="400" w:footer="400"/>
          <w:pgNumType w:fmt="decimal"/>
          <w:cols w:space="720"/>
          <w:titlePg/>
        </w:sectPr>
      </w:pPr>
    </w:p>
    <w:p>
      <w:pPr>
        <w:rPr>
          <w:lang w:val="en-US" w:eastAsia="en-US" w:bidi="ar-SA"/>
        </w:rPr>
      </w:pPr>
      <w:bookmarkStart w:id="183" w:name="Bookmark_92"/>
      <w:bookmarkEnd w:id="183"/>
    </w:p>
    <w:p>
      <w:pPr>
        <w:rPr>
          <w:lang w:val="en-US" w:eastAsia="en-US" w:bidi="ar-SA"/>
        </w:rPr>
      </w:pPr>
      <w:r>
        <w:pict>
          <v:shape id="_x0000_i1351"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6" w:history="1">
        <w:r>
          <w:rPr>
            <w:rFonts w:ascii="arial" w:eastAsia="arial" w:hAnsi="arial" w:cs="arial"/>
            <w:b/>
            <w:bCs/>
            <w:i/>
            <w:color w:val="0077CC"/>
            <w:kern w:val="32"/>
            <w:sz w:val="28"/>
            <w:szCs w:val="32"/>
            <w:u w:val="single"/>
            <w:shd w:val="clear" w:color="auto" w:fill="FFFFFF"/>
            <w:lang w:val="en-US" w:eastAsia="en-US" w:bidi="ar-SA"/>
          </w:rPr>
          <w:t xml:space="preserve">Some Officers Say Giuliani Widens </w:t>
        </w:r>
      </w:hyperlink>
      <w:hyperlink r:id="rId93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36" w:history="1">
        <w:r>
          <w:rPr>
            <w:rFonts w:ascii="arial" w:eastAsia="arial" w:hAnsi="arial" w:cs="arial"/>
            <w:b/>
            <w:bCs/>
            <w:i/>
            <w:color w:val="0077CC"/>
            <w:kern w:val="32"/>
            <w:sz w:val="28"/>
            <w:szCs w:val="32"/>
            <w:u w:val="single"/>
            <w:shd w:val="clear" w:color="auto" w:fill="FFFFFF"/>
            <w:lang w:val="en-US" w:eastAsia="en-US" w:bidi="ar-SA"/>
          </w:rPr>
          <w:t>-Civilian Gap</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30, 2000, Thursday, 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2000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Distribution:</w:t>
      </w:r>
      <w:r>
        <w:rPr>
          <w:rFonts w:ascii="arial" w:eastAsia="arial" w:hAnsi="arial" w:cs="arial"/>
          <w:color w:val="000000"/>
          <w:sz w:val="20"/>
          <w:lang w:val="en-US" w:eastAsia="en-US" w:bidi="ar-SA"/>
        </w:rPr>
        <w:t> Metropolitan Desk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 Section A; Page 1; Column 4; Metropolitan Desk ; Column 4; </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1379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KEVIN FLYNN and WILLIAM K. RASHBAUM </w:t>
      </w:r>
    </w:p>
    <w:p>
      <w:pPr>
        <w:keepNext w:val="0"/>
        <w:spacing w:before="120" w:after="0" w:line="260" w:lineRule="atLeast"/>
        <w:ind w:left="0" w:right="0" w:firstLine="0"/>
        <w:jc w:val="left"/>
        <w:rPr>
          <w:lang w:val="en-US" w:eastAsia="en-US" w:bidi="ar-SA"/>
        </w:rPr>
      </w:pPr>
      <w:r>
        <w:rPr>
          <w:lang w:val="en-US" w:eastAsia="en-US" w:bidi="ar-SA"/>
        </w:rPr>
        <w:br/>
      </w:r>
      <w:r>
        <w:rPr>
          <w:rFonts w:ascii="arial" w:eastAsia="arial" w:hAnsi="arial" w:cs="arial"/>
          <w:color w:val="000000"/>
          <w:sz w:val="20"/>
          <w:lang w:val="en-US" w:eastAsia="en-US" w:bidi="ar-SA"/>
        </w:rPr>
        <w:t>By KEVIN FLYNN and WILLIAM K. RASHBAUM </w:t>
      </w:r>
    </w:p>
    <w:p>
      <w:pPr>
        <w:keepNext/>
        <w:spacing w:before="240" w:after="0" w:line="340" w:lineRule="atLeast"/>
        <w:ind w:left="0" w:right="0" w:firstLine="0"/>
        <w:jc w:val="left"/>
        <w:rPr>
          <w:lang w:val="en-US" w:eastAsia="en-US" w:bidi="ar-SA"/>
        </w:rPr>
      </w:pPr>
      <w:bookmarkStart w:id="184" w:name="Body_90"/>
      <w:bookmarkEnd w:id="184"/>
      <w:r>
        <w:rPr>
          <w:rFonts w:ascii="arial" w:eastAsia="arial" w:hAnsi="arial" w:cs="arial"/>
          <w:b/>
          <w:color w:val="000000"/>
          <w:sz w:val="28"/>
          <w:lang w:val="en-US" w:eastAsia="en-US" w:bidi="ar-SA"/>
        </w:rPr>
        <w:t>Body</w:t>
      </w:r>
    </w:p>
    <w:p>
      <w:pPr>
        <w:spacing w:line="60" w:lineRule="exact"/>
        <w:rPr>
          <w:lang w:val="en-US" w:eastAsia="en-US" w:bidi="ar-SA"/>
        </w:rPr>
      </w:pPr>
      <w:r>
        <w:pict>
          <v:line id="_x0000_s1352" style="position:absolute;z-index:2518968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Even as he defends his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daily from what he has characterized as bashing, Mayor Rudolph W. Giuliani is facing increasingly vocal criticism of his style and tactics on law enforcement matters from an unlikely quarter: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Many officers interviewed by The New York Times said that they appreciated Mr. Giuliani's support for the officers involved in the recent shooting of an unarmed black man. But many of the same officers also said the mayor's zero-tolerance approach to crime, his limited outreach to the black and Latino communities and his criticism of the dead man, Patrick M. Dorismond, had needlessly widened the breach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and people in many of the neighborhoods it serves.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Absent a thorough survey, it is difficult to measure the extent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disaffection with Mr. Giuliani. But in interviews with 18 officers of various ranks in the last few days, six supported the mayor's stance, while a dozen, including several union officials, talked about how the mayor's strong language and aggressive policies had undermined one of the force's greatest assets, community support.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"He's made it more difficult to patrol in minority neighborhoods," said one detective who works for a squad in Manhattan. "When the mayor acts this way, he is making it sound like it is 'us against them.' I think it's adding to the anger."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Thomas J. Scotto, the president of the Detectives Endowment Association, which endorsed Mr. Giuliani in 1997, said the administration needed to do much more to repair the frayed relationship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many minorities. He noted that even the detective who shot Mr. Dorismond, Anthony Vasquez, had issued a statement of compassion for the man's family. The shooting was "100 percent justified," Mr. Scotto said, "but even being justified, you have to have a sense of sympathy."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Patrick J. Lynch, the president of the Patrolmen's Benevolent Association, said that he did not believe either Mr. Giuliani 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Howard Safir was to blame for heightened criticism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But he said his organization had nonetheless had to increase its outreach efforts because the city had not done enough to explain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perspective to minority leaders.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 a number of officers from a variety of ranks said that many of their colleagues, caught between the scorn of some communities and the pressure to produce ever-declining crime rates, had begun to count the days to their retirement at 20 years. Some are sporting hats that say "20 and Out," one officer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are the ones being hit with the bottles, not Howie and Rudy," said John Loud, the P.B.A.'s second vice president. "We do appreciate their help and their support, but we have greatly reduced crime, and even though you always have to keep your eye on it, now is the time to respond to the community's wishes and let them know we are here for them."</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that most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had full confidence in the mayor and that much of the discontent was the rhetoric of unions looking for an advantage in ongoing contract talks.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several officers interviewed applauded the mayor's unflinching approach, calling it a brave stance in an era when many politicians pandered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critics. They said the media and habitual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detractors had undermined the department's morale, polarized the debate and caused declines in the number of applicants interested in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career.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he is sticking up for us against these hand grenade throwers out there," one Manhattan detective said of the mayor.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Giuliani's office would not comment on the overall question of criticism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except to refer to a comment the mayor made earlier this week when asked to respond to remarks by Mr. Scotto, the head of the detectives' union. The mayor called Mr. Scotto, who is a frequent visitor to the White House, a strong ally of President Clinton and his wife, Mr. Giuliani's opponent in the race for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Senate. He dismissed the criticism as overtly political and "part of the pile-on from people who support the Clintons."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officials said detractors were intentionally overlooking the many efforts the administration had made to reach out to various communities, including a meeting Mr. Safir had yesterday with a task force of Bronx ministers.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Yolanda B. Jimenez, the deputy commissioner for community affairs, said the department had held large meetings in each borough six times a year, as well as countless smaller sessions to bring people together with the officers who </w:t>
      </w:r>
      <w:r>
        <w:rPr>
          <w:rFonts w:ascii="arial" w:eastAsia="arial" w:hAnsi="arial" w:cs="arial"/>
          <w:b/>
          <w:i/>
          <w:color w:val="000000"/>
          <w:sz w:val="20"/>
          <w:u w:val="single"/>
          <w:lang w:val="en-US" w:eastAsia="en-US" w:bidi="ar-SA"/>
        </w:rPr>
        <w:t>policed</w:t>
      </w:r>
      <w:r>
        <w:rPr>
          <w:rFonts w:ascii="arial" w:eastAsia="arial" w:hAnsi="arial" w:cs="arial"/>
          <w:color w:val="000000"/>
          <w:sz w:val="20"/>
          <w:lang w:val="en-US" w:eastAsia="en-US" w:bidi="ar-SA"/>
        </w:rPr>
        <w:t xml:space="preserve"> their streets. She cited several strategies, including efforts to work with neighborhood residents to build relationships after drug sweeps on selected blocks. "The only limit we have is the physical limit of time," said Ms. Jimenez, who oversees 300 officers.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Nonetheless, the interviews with the 18 officers, most of whom are white, indicated that Mr. Giuliani's relationship with the 40,000-member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was a complex one, even if the debate since the death of Mr. Dorismond on March 16 had made it appear at times as if he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spoke with one voice, from the same side of the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Rather, many of the officers said that the city's outreach efforts had been half-hearted and that the pressure to produce higher arrest tallies and lower crime rates had forced them to pursue lesser offenders, a policy that had exacerbated tensions in many neighborhoods.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got the lions and tigers; now we are out there looking for the rabbits," said Mr. Loud, who said he had been a volunteer in the mayor's 1993 campaign.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controversies occur now, several officers said, some people are unwilling to await the facts because they already believe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guilty of overzealous enforcement. Yesterday, for example, they said civil libertarians complained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truancy patrols were sometimes stationed outside high schools and arrested students who were late but on their way to class.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 improve the image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unions that represent lieutenants and captains took out an advertisement in The New York Post yesterday that proclaimed,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Do Care." Lt. Anthony Garvey, the president of the Lieutenants Benevolent Association, said the ad was intended to counter criticism that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routinely used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But Lieutenant Garvey said the mayor was no more guilty of undermining support for officers than Hillary Rodham Clinton or Comptroller Alan G. Hevesi or any number of other politicians. "I think they are being used by everyone,"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Scotto, one of four union officials interviewed, said the city needed to expand the number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-sponsored athletic leagues and other initiatives that put a human face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"The New York City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is only engaged in enforcement," he said, "not in enforcement and community relations."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For his part, Mr. Lynch said he had met twice in recent months with black leaders in Harlem to improve the dialogue. Yesterday, he said, he met with Dennis Walcott, president of the New York Urban League.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At least some of the mayor's critics on the force, many of whom requested anonymity because their superiors frown on talking to the media, admitted they were still bitter from a labor dispute several years ago. In that dispute, officers received no wage increase for the first two years of their current five-year contract.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Others said they believe the department should have followed a strategy recently championed by William J. Bratton, the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who has suggested taking advantage of the "peace dividend of safer streets to increase training and build relationships.'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One captain endorsed Mr. Bratton's suggestion. Now, he said, "you have no money and no friends and no future because the job is only going to get worse."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a lieutenant who commands a detective squad in Manhattan said the mayor's critics had forgotten it was Mr. Giuliani who deserved the credit for reinvigorating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bolstering its budget, defending its officers and supporting its mission of cutting crime. "I'm certainly not going to repay his support of me by not supporting him," the lieutenant said. "People have short memories. I don't."</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53" style="position:absolute;z-index:25189785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 Commissioner Howard Safir discussed the shooting of Patrick M. Dorismond with Mark Riley of "Politics Alive" on radio station WLIB yesterday. He also spoke about a reporter's arrest at Mr. Dorismond's funeral. (Don Hogan Charles/The New York Times)(pg. B6)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2000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9888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37"/>
          <w:headerReference w:type="default" r:id="rId938"/>
          <w:footerReference w:type="even" r:id="rId939"/>
          <w:footerReference w:type="default" r:id="rId940"/>
          <w:headerReference w:type="first" r:id="rId941"/>
          <w:footerReference w:type="first" r:id="rId942"/>
          <w:type w:val="nextPage"/>
          <w:pgSz w:w="12240" w:h="15840"/>
          <w:pgMar w:top="840" w:right="1000" w:bottom="840" w:left="1000" w:header="400" w:footer="400"/>
          <w:pgNumType w:fmt="decimal"/>
          <w:cols w:space="720"/>
          <w:titlePg/>
        </w:sectPr>
      </w:pPr>
    </w:p>
    <w:p>
      <w:pPr>
        <w:rPr>
          <w:lang w:val="en-US" w:eastAsia="en-US" w:bidi="ar-SA"/>
        </w:rPr>
      </w:pPr>
      <w:bookmarkStart w:id="185" w:name="Bookmark_93"/>
      <w:bookmarkEnd w:id="185"/>
    </w:p>
    <w:p>
      <w:pPr>
        <w:rPr>
          <w:lang w:val="en-US" w:eastAsia="en-US" w:bidi="ar-SA"/>
        </w:rPr>
      </w:pPr>
      <w:r>
        <w:pict>
          <v:shape id="_x0000_i1355"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43" w:history="1">
        <w:r>
          <w:rPr>
            <w:rFonts w:ascii="arial" w:eastAsia="arial" w:hAnsi="arial" w:cs="arial"/>
            <w:b/>
            <w:bCs/>
            <w:i/>
            <w:color w:val="0077CC"/>
            <w:kern w:val="32"/>
            <w:sz w:val="28"/>
            <w:szCs w:val="32"/>
            <w:u w:val="single"/>
            <w:shd w:val="clear" w:color="auto" w:fill="FFFFFF"/>
            <w:lang w:val="en-US" w:eastAsia="en-US" w:bidi="ar-SA"/>
          </w:rPr>
          <w:t xml:space="preserve">Chicago </w:t>
        </w:r>
      </w:hyperlink>
      <w:hyperlink r:id="rId943"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43" w:history="1">
        <w:r>
          <w:rPr>
            <w:rFonts w:ascii="arial" w:eastAsia="arial" w:hAnsi="arial" w:cs="arial"/>
            <w:b/>
            <w:bCs/>
            <w:i/>
            <w:color w:val="0077CC"/>
            <w:kern w:val="32"/>
            <w:sz w:val="28"/>
            <w:szCs w:val="32"/>
            <w:u w:val="single"/>
            <w:shd w:val="clear" w:color="auto" w:fill="FFFFFF"/>
            <w:lang w:val="en-US" w:eastAsia="en-US" w:bidi="ar-SA"/>
          </w:rPr>
          <w:t xml:space="preserve"> Superintendent to Retire. He Guided a Department in 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November 7, 2019 Thursday 12:46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1155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Mitch Smith and Julie Bosman</w:t>
      </w: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xml:space="preserve"> Eddie Johnson helped stabilize the country’s second-largest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it faced mounting protests and an uptick in homicides.</w:t>
      </w:r>
    </w:p>
    <w:p>
      <w:pPr>
        <w:keepNext/>
        <w:spacing w:before="240" w:after="0" w:line="340" w:lineRule="atLeast"/>
        <w:ind w:left="0" w:right="0" w:firstLine="0"/>
        <w:jc w:val="left"/>
        <w:rPr>
          <w:lang w:val="en-US" w:eastAsia="en-US" w:bidi="ar-SA"/>
        </w:rPr>
      </w:pPr>
      <w:bookmarkStart w:id="186" w:name="Body_91"/>
      <w:bookmarkEnd w:id="186"/>
      <w:r>
        <w:rPr>
          <w:rFonts w:ascii="arial" w:eastAsia="arial" w:hAnsi="arial" w:cs="arial"/>
          <w:b/>
          <w:color w:val="000000"/>
          <w:sz w:val="28"/>
          <w:lang w:val="en-US" w:eastAsia="en-US" w:bidi="ar-SA"/>
        </w:rPr>
        <w:t>Body</w:t>
      </w:r>
    </w:p>
    <w:p>
      <w:pPr>
        <w:spacing w:line="60" w:lineRule="exact"/>
        <w:rPr>
          <w:lang w:val="en-US" w:eastAsia="en-US" w:bidi="ar-SA"/>
        </w:rPr>
      </w:pPr>
      <w:r>
        <w:pict>
          <v:line id="_x0000_s1356" style="position:absolute;z-index:2518999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Eddie Johnson helped stabilize the country’s second-largest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as it faced mounting protests and an uptick in homicides.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 </w:t>
      </w:r>
      <w:hyperlink r:id="rId944" w:history="1">
        <w:r>
          <w:rPr>
            <w:rFonts w:ascii="arial" w:eastAsia="arial" w:hAnsi="arial" w:cs="arial"/>
            <w:i/>
            <w:color w:val="0077CC"/>
            <w:sz w:val="20"/>
            <w:u w:val="single"/>
            <w:shd w:val="clear" w:color="auto" w:fill="FFFFFF"/>
            <w:lang w:val="en-US" w:eastAsia="en-US" w:bidi="ar-SA"/>
          </w:rPr>
          <w:t>Eddie Johnson</w:t>
        </w:r>
      </w:hyperlink>
      <w:r>
        <w:rPr>
          <w:rFonts w:ascii="arial" w:eastAsia="arial" w:hAnsi="arial" w:cs="arial"/>
          <w:color w:val="000000"/>
          <w:sz w:val="20"/>
          <w:lang w:val="en-US" w:eastAsia="en-US" w:bidi="ar-SA"/>
        </w:rPr>
        <w:t xml:space="preserve">, who            </w:t>
      </w:r>
      <w:hyperlink r:id="rId944" w:history="1">
        <w:r>
          <w:rPr>
            <w:rFonts w:ascii="arial" w:eastAsia="arial" w:hAnsi="arial" w:cs="arial"/>
            <w:i/>
            <w:color w:val="0077CC"/>
            <w:sz w:val="20"/>
            <w:u w:val="single"/>
            <w:shd w:val="clear" w:color="auto" w:fill="FFFFFF"/>
            <w:lang w:val="en-US" w:eastAsia="en-US" w:bidi="ar-SA"/>
          </w:rPr>
          <w:t>took over</w:t>
        </w:r>
      </w:hyperlink>
      <w:r>
        <w:rPr>
          <w:rFonts w:ascii="arial" w:eastAsia="arial" w:hAnsi="arial" w:cs="arial"/>
          <w:color w:val="000000"/>
          <w:sz w:val="20"/>
          <w:lang w:val="en-US" w:eastAsia="en-US" w:bidi="ar-SA"/>
        </w:rPr>
        <w:t xml:space="preserve"> Chicago’s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at a time of cratering public confidence and a spike in homicides, announced on Thursday that he would retire, saying at an emotional news conference that after 31 years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work, “it’s time.”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Superintendent Johnson, a native of Chicago who spent his entire career in the department, stabilized a city and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that were in crisis after the 2014 killing of </w:t>
      </w:r>
      <w:hyperlink r:id="rId944" w:history="1">
        <w:r>
          <w:rPr>
            <w:rFonts w:ascii="arial" w:eastAsia="arial" w:hAnsi="arial" w:cs="arial"/>
            <w:i/>
            <w:color w:val="0077CC"/>
            <w:sz w:val="20"/>
            <w:u w:val="single"/>
            <w:shd w:val="clear" w:color="auto" w:fill="FFFFFF"/>
            <w:lang w:val="en-US" w:eastAsia="en-US" w:bidi="ar-SA"/>
          </w:rPr>
          <w:t>Laquan McDonald</w:t>
        </w:r>
      </w:hyperlink>
      <w:r>
        <w:rPr>
          <w:rFonts w:ascii="arial" w:eastAsia="arial" w:hAnsi="arial" w:cs="arial"/>
          <w:color w:val="000000"/>
          <w:sz w:val="20"/>
          <w:lang w:val="en-US" w:eastAsia="en-US" w:bidi="ar-SA"/>
        </w:rPr>
        <w:t xml:space="preserve">, a black teenager who was            </w:t>
      </w:r>
      <w:hyperlink r:id="rId944" w:history="1">
        <w:r>
          <w:rPr>
            <w:rFonts w:ascii="arial" w:eastAsia="arial" w:hAnsi="arial" w:cs="arial"/>
            <w:i/>
            <w:color w:val="0077CC"/>
            <w:sz w:val="20"/>
            <w:u w:val="single"/>
            <w:shd w:val="clear" w:color="auto" w:fill="FFFFFF"/>
            <w:lang w:val="en-US" w:eastAsia="en-US" w:bidi="ar-SA"/>
          </w:rPr>
          <w:t>shot 16 times</w:t>
        </w:r>
      </w:hyperlink>
      <w:r>
        <w:rPr>
          <w:rFonts w:ascii="arial" w:eastAsia="arial" w:hAnsi="arial" w:cs="arial"/>
          <w:color w:val="000000"/>
          <w:sz w:val="20"/>
          <w:lang w:val="en-US" w:eastAsia="en-US" w:bidi="ar-SA"/>
        </w:rPr>
        <w:t xml:space="preserve"> by a white officer.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With his family and Mayor Lori Lightfoot at his side, Superintendent Johnson said that he worked to overhaul a department whose institutional failures he had witnessed since he grew up in the Cabrini-Green public housing projects.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“Like too many children in Chicago, I experienced the trauma of gun violence firsthand as a child,” he said. “I saw how these unspeakable acts could tear a family apart. I also saw how those who were sworn to protect our city instead relied on prejudice and intimidation. I could have easily learned to hate this city. But my family taught us to love it.”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becomes the latest in a series of large cities this year to experience turnover at the top of their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Philadelphia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t>
      </w:r>
      <w:hyperlink r:id="rId944" w:history="1">
        <w:r>
          <w:rPr>
            <w:rFonts w:ascii="arial" w:eastAsia="arial" w:hAnsi="arial" w:cs="arial"/>
            <w:i/>
            <w:color w:val="0077CC"/>
            <w:sz w:val="20"/>
            <w:u w:val="single"/>
            <w:shd w:val="clear" w:color="auto" w:fill="FFFFFF"/>
            <w:lang w:val="en-US" w:eastAsia="en-US" w:bidi="ar-SA"/>
          </w:rPr>
          <w:t>abruptly resigned</w:t>
        </w:r>
      </w:hyperlink>
      <w:r>
        <w:rPr>
          <w:rFonts w:ascii="arial" w:eastAsia="arial" w:hAnsi="arial" w:cs="arial"/>
          <w:color w:val="000000"/>
          <w:sz w:val="20"/>
          <w:lang w:val="en-US" w:eastAsia="en-US" w:bidi="ar-SA"/>
        </w:rPr>
        <w:t xml:space="preserve"> in August, the chief in            </w:t>
      </w:r>
      <w:hyperlink r:id="rId944" w:history="1">
        <w:r>
          <w:rPr>
            <w:rFonts w:ascii="arial" w:eastAsia="arial" w:hAnsi="arial" w:cs="arial"/>
            <w:i/>
            <w:color w:val="0077CC"/>
            <w:sz w:val="20"/>
            <w:u w:val="single"/>
            <w:shd w:val="clear" w:color="auto" w:fill="FFFFFF"/>
            <w:lang w:val="en-US" w:eastAsia="en-US" w:bidi="ar-SA"/>
          </w:rPr>
          <w:t>Charlotte, N.C.</w:t>
        </w:r>
      </w:hyperlink>
      <w:r>
        <w:rPr>
          <w:rFonts w:ascii="arial" w:eastAsia="arial" w:hAnsi="arial" w:cs="arial"/>
          <w:color w:val="000000"/>
          <w:sz w:val="20"/>
          <w:lang w:val="en-US" w:eastAsia="en-US" w:bidi="ar-SA"/>
        </w:rPr>
        <w:t xml:space="preserve">, announced plans to step down, and a new commissioner was            </w:t>
      </w:r>
      <w:hyperlink r:id="rId944" w:history="1">
        <w:r>
          <w:rPr>
            <w:rFonts w:ascii="arial" w:eastAsia="arial" w:hAnsi="arial" w:cs="arial"/>
            <w:i/>
            <w:color w:val="0077CC"/>
            <w:sz w:val="20"/>
            <w:u w:val="single"/>
            <w:shd w:val="clear" w:color="auto" w:fill="FFFFFF"/>
            <w:lang w:val="en-US" w:eastAsia="en-US" w:bidi="ar-SA"/>
          </w:rPr>
          <w:t>appointed this week</w:t>
        </w:r>
      </w:hyperlink>
      <w:r>
        <w:rPr>
          <w:rFonts w:ascii="arial" w:eastAsia="arial" w:hAnsi="arial" w:cs="arial"/>
          <w:color w:val="000000"/>
          <w:sz w:val="20"/>
          <w:lang w:val="en-US" w:eastAsia="en-US" w:bidi="ar-SA"/>
        </w:rPr>
        <w:t xml:space="preserve">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Friday, Chicago officials announced that Charlie Beck, a former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of Los Angeles, was being appointed as interim superintendent to fill Mr. Johnson’s post until a permanent replacement is picked.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Beck was known in Los Angeles for embracing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standards and insisting that the best way to reduce crime was for officers to improve relationships with people in high-crime neighborhoods. He was also known for his support of technology to fight crime including predictive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During more than three years in charge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the second-largest municipal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force in the country, Superintendent Johnson led an overhaul in training, introduced </w:t>
      </w:r>
      <w:hyperlink r:id="rId944" w:history="1">
        <w:r>
          <w:rPr>
            <w:rFonts w:ascii="arial" w:eastAsia="arial" w:hAnsi="arial" w:cs="arial"/>
            <w:i/>
            <w:color w:val="0077CC"/>
            <w:sz w:val="20"/>
            <w:u w:val="single"/>
            <w:shd w:val="clear" w:color="auto" w:fill="FFFFFF"/>
            <w:lang w:val="en-US" w:eastAsia="en-US" w:bidi="ar-SA"/>
          </w:rPr>
          <w:t>more restrictive rules</w:t>
        </w:r>
      </w:hyperlink>
      <w:r>
        <w:rPr>
          <w:rFonts w:ascii="arial" w:eastAsia="arial" w:hAnsi="arial" w:cs="arial"/>
          <w:color w:val="000000"/>
          <w:sz w:val="20"/>
          <w:lang w:val="en-US" w:eastAsia="en-US" w:bidi="ar-SA"/>
        </w:rPr>
        <w:t xml:space="preserve"> for when officers could use force, and guided the department into a court-enforced            </w:t>
      </w:r>
      <w:hyperlink r:id="rId944" w:history="1">
        <w:r>
          <w:rPr>
            <w:rFonts w:ascii="arial" w:eastAsia="arial" w:hAnsi="arial" w:cs="arial"/>
            <w:i/>
            <w:color w:val="0077CC"/>
            <w:sz w:val="20"/>
            <w:u w:val="single"/>
            <w:shd w:val="clear" w:color="auto" w:fill="FFFFFF"/>
            <w:lang w:val="en-US" w:eastAsia="en-US" w:bidi="ar-SA"/>
          </w:rPr>
          <w:t>consent decree</w:t>
        </w:r>
      </w:hyperlink>
      <w:r>
        <w:rPr>
          <w:rFonts w:ascii="arial" w:eastAsia="arial" w:hAnsi="arial" w:cs="arial"/>
          <w:color w:val="000000"/>
          <w:sz w:val="20"/>
          <w:lang w:val="en-US" w:eastAsia="en-US" w:bidi="ar-SA"/>
        </w:rPr>
        <w:t xml:space="preserve"> with the Justice Department. After a            </w:t>
      </w:r>
      <w:hyperlink r:id="rId944" w:history="1">
        <w:r>
          <w:rPr>
            <w:rFonts w:ascii="arial" w:eastAsia="arial" w:hAnsi="arial" w:cs="arial"/>
            <w:i/>
            <w:color w:val="0077CC"/>
            <w:sz w:val="20"/>
            <w:u w:val="single"/>
            <w:shd w:val="clear" w:color="auto" w:fill="FFFFFF"/>
            <w:lang w:val="en-US" w:eastAsia="en-US" w:bidi="ar-SA"/>
          </w:rPr>
          <w:t>large rise in homicides</w:t>
        </w:r>
      </w:hyperlink>
      <w:r>
        <w:rPr>
          <w:rFonts w:ascii="arial" w:eastAsia="arial" w:hAnsi="arial" w:cs="arial"/>
          <w:color w:val="000000"/>
          <w:sz w:val="20"/>
          <w:lang w:val="en-US" w:eastAsia="en-US" w:bidi="ar-SA"/>
        </w:rPr>
        <w:t xml:space="preserve"> early in his tenure, the city’s murder rate has            </w:t>
      </w:r>
      <w:hyperlink r:id="rId944" w:history="1">
        <w:r>
          <w:rPr>
            <w:rFonts w:ascii="arial" w:eastAsia="arial" w:hAnsi="arial" w:cs="arial"/>
            <w:i/>
            <w:color w:val="0077CC"/>
            <w:sz w:val="20"/>
            <w:u w:val="single"/>
            <w:shd w:val="clear" w:color="auto" w:fill="FFFFFF"/>
            <w:lang w:val="en-US" w:eastAsia="en-US" w:bidi="ar-SA"/>
          </w:rPr>
          <w:t>steadily dropped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the superintendent faced mounting problems, especially in recent weeks. He requested an </w:t>
      </w:r>
      <w:hyperlink r:id="rId944" w:history="1">
        <w:r>
          <w:rPr>
            <w:rFonts w:ascii="arial" w:eastAsia="arial" w:hAnsi="arial" w:cs="arial"/>
            <w:i/>
            <w:color w:val="0077CC"/>
            <w:sz w:val="20"/>
            <w:u w:val="single"/>
            <w:shd w:val="clear" w:color="auto" w:fill="FFFFFF"/>
            <w:lang w:val="en-US" w:eastAsia="en-US" w:bidi="ar-SA"/>
          </w:rPr>
          <w:t>investigation of himself</w:t>
        </w:r>
      </w:hyperlink>
      <w:r>
        <w:rPr>
          <w:rFonts w:ascii="arial" w:eastAsia="arial" w:hAnsi="arial" w:cs="arial"/>
          <w:color w:val="000000"/>
          <w:sz w:val="20"/>
          <w:lang w:val="en-US" w:eastAsia="en-US" w:bidi="ar-SA"/>
        </w:rPr>
        <w:t xml:space="preserve"> last month after being found asleep in a parked S.U.V. late at night. Superintendent Johnson put the blame for the episode on medication, but Mayor Lightfoot            </w:t>
      </w:r>
      <w:hyperlink r:id="rId944" w:history="1">
        <w:r>
          <w:rPr>
            <w:rFonts w:ascii="arial" w:eastAsia="arial" w:hAnsi="arial" w:cs="arial"/>
            <w:i/>
            <w:color w:val="0077CC"/>
            <w:sz w:val="20"/>
            <w:u w:val="single"/>
            <w:shd w:val="clear" w:color="auto" w:fill="FFFFFF"/>
            <w:lang w:val="en-US" w:eastAsia="en-US" w:bidi="ar-SA"/>
          </w:rPr>
          <w:t>later said</w:t>
        </w:r>
      </w:hyperlink>
      <w:r>
        <w:rPr>
          <w:rFonts w:ascii="arial" w:eastAsia="arial" w:hAnsi="arial" w:cs="arial"/>
          <w:color w:val="000000"/>
          <w:sz w:val="20"/>
          <w:lang w:val="en-US" w:eastAsia="en-US" w:bidi="ar-SA"/>
        </w:rPr>
        <w:t xml:space="preserve"> the superintendent had been drinking on the evening in question. The superintendent then received a            </w:t>
      </w:r>
      <w:hyperlink r:id="rId944" w:history="1">
        <w:r>
          <w:rPr>
            <w:rFonts w:ascii="arial" w:eastAsia="arial" w:hAnsi="arial" w:cs="arial"/>
            <w:i/>
            <w:color w:val="0077CC"/>
            <w:sz w:val="20"/>
            <w:u w:val="single"/>
            <w:shd w:val="clear" w:color="auto" w:fill="FFFFFF"/>
            <w:lang w:val="en-US" w:eastAsia="en-US" w:bidi="ar-SA"/>
          </w:rPr>
          <w:t>vote of no confidence</w:t>
        </w:r>
      </w:hyperlink>
      <w:r>
        <w:rPr>
          <w:rFonts w:ascii="arial" w:eastAsia="arial" w:hAnsi="arial" w:cs="arial"/>
          <w:color w:val="000000"/>
          <w:sz w:val="20"/>
          <w:lang w:val="en-US" w:eastAsia="en-US" w:bidi="ar-SA"/>
        </w:rPr>
        <w:t xml:space="preserve"> from leaders of the city’s main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Superintendent Johnson, 59, said he would stay on until the end of the year. His departure will leave the city and its new mayor, Ms. Lightfoot, facing difficult choices about what type of leader to select for the department, which has faced distrust from residents and intense criticism over crime levels.</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w:t>
      </w:r>
      <w:hyperlink r:id="rId944" w:history="1">
        <w:r>
          <w:rPr>
            <w:rFonts w:ascii="arial" w:eastAsia="arial" w:hAnsi="arial" w:cs="arial"/>
            <w:i/>
            <w:color w:val="0077CC"/>
            <w:sz w:val="20"/>
            <w:u w:val="single"/>
            <w:shd w:val="clear" w:color="auto" w:fill="FFFFFF"/>
            <w:lang w:val="en-US" w:eastAsia="en-US" w:bidi="ar-SA"/>
          </w:rPr>
          <w:t>video</w:t>
        </w:r>
      </w:hyperlink>
      <w:r>
        <w:rPr>
          <w:rFonts w:ascii="arial" w:eastAsia="arial" w:hAnsi="arial" w:cs="arial"/>
          <w:color w:val="000000"/>
          <w:sz w:val="20"/>
          <w:lang w:val="en-US" w:eastAsia="en-US" w:bidi="ar-SA"/>
        </w:rPr>
        <w:t xml:space="preserve"> of the shooting of Mr. McDonald was released in late 2015,            </w:t>
      </w:r>
      <w:hyperlink r:id="rId944" w:history="1">
        <w:r>
          <w:rPr>
            <w:rFonts w:ascii="arial" w:eastAsia="arial" w:hAnsi="arial" w:cs="arial"/>
            <w:i/>
            <w:color w:val="0077CC"/>
            <w:sz w:val="20"/>
            <w:u w:val="single"/>
            <w:shd w:val="clear" w:color="auto" w:fill="FFFFFF"/>
            <w:lang w:val="en-US" w:eastAsia="en-US" w:bidi="ar-SA"/>
          </w:rPr>
          <w:t>protesters marched</w:t>
        </w:r>
      </w:hyperlink>
      <w:r>
        <w:rPr>
          <w:rFonts w:ascii="arial" w:eastAsia="arial" w:hAnsi="arial" w:cs="arial"/>
          <w:color w:val="000000"/>
          <w:sz w:val="20"/>
          <w:lang w:val="en-US" w:eastAsia="en-US" w:bidi="ar-SA"/>
        </w:rPr>
        <w:t xml:space="preserve"> for weeks, the city’s            </w:t>
      </w:r>
      <w:hyperlink r:id="rId944" w:history="1">
        <w:r>
          <w:rPr>
            <w:rFonts w:ascii="arial" w:eastAsia="arial" w:hAnsi="arial" w:cs="arial"/>
            <w:i/>
            <w:color w:val="0077CC"/>
            <w:sz w:val="20"/>
            <w:u w:val="single"/>
            <w:shd w:val="clear" w:color="auto" w:fill="FFFFFF"/>
            <w:lang w:val="en-US" w:eastAsia="en-US" w:bidi="ar-SA"/>
          </w:rPr>
          <w:t xml:space="preserve">top </w:t>
        </w:r>
      </w:hyperlink>
      <w:hyperlink r:id="rId944" w:history="1">
        <w:r>
          <w:rPr>
            <w:rFonts w:ascii="arial" w:eastAsia="arial" w:hAnsi="arial" w:cs="arial"/>
            <w:b/>
            <w:i/>
            <w:color w:val="0077CC"/>
            <w:sz w:val="20"/>
            <w:u w:val="single"/>
            <w:shd w:val="clear" w:color="auto" w:fill="FFFFFF"/>
            <w:lang w:val="en-US" w:eastAsia="en-US" w:bidi="ar-SA"/>
          </w:rPr>
          <w:t>police</w:t>
        </w:r>
      </w:hyperlink>
      <w:hyperlink r:id="rId944" w:history="1">
        <w:r>
          <w:rPr>
            <w:rFonts w:ascii="arial" w:eastAsia="arial" w:hAnsi="arial" w:cs="arial"/>
            <w:i/>
            <w:color w:val="0077CC"/>
            <w:sz w:val="20"/>
            <w:u w:val="single"/>
            <w:shd w:val="clear" w:color="auto" w:fill="FFFFFF"/>
            <w:lang w:val="en-US" w:eastAsia="en-US" w:bidi="ar-SA"/>
          </w:rPr>
          <w:t xml:space="preserve"> official was fired</w:t>
        </w:r>
      </w:hyperlink>
      <w:r>
        <w:rPr>
          <w:rFonts w:ascii="arial" w:eastAsia="arial" w:hAnsi="arial" w:cs="arial"/>
          <w:color w:val="000000"/>
          <w:sz w:val="20"/>
          <w:lang w:val="en-US" w:eastAsia="en-US" w:bidi="ar-SA"/>
        </w:rPr>
        <w:t xml:space="preserve">, and a            </w:t>
      </w:r>
      <w:hyperlink r:id="rId944" w:history="1">
        <w:r>
          <w:rPr>
            <w:rFonts w:ascii="arial" w:eastAsia="arial" w:hAnsi="arial" w:cs="arial"/>
            <w:i/>
            <w:color w:val="0077CC"/>
            <w:sz w:val="20"/>
            <w:u w:val="single"/>
            <w:shd w:val="clear" w:color="auto" w:fill="FFFFFF"/>
            <w:lang w:val="en-US" w:eastAsia="en-US" w:bidi="ar-SA"/>
          </w:rPr>
          <w:t>national search</w:t>
        </w:r>
      </w:hyperlink>
      <w:r>
        <w:rPr>
          <w:rFonts w:ascii="arial" w:eastAsia="arial" w:hAnsi="arial" w:cs="arial"/>
          <w:color w:val="000000"/>
          <w:sz w:val="20"/>
          <w:lang w:val="en-US" w:eastAsia="en-US" w:bidi="ar-SA"/>
        </w:rPr>
        <w:t xml:space="preserve"> for a new superintendent ended with a political stalemate. Superintendent Johnson had not applied for the top job, but eventually he            </w:t>
      </w:r>
      <w:hyperlink r:id="rId944" w:history="1">
        <w:r>
          <w:rPr>
            <w:rFonts w:ascii="arial" w:eastAsia="arial" w:hAnsi="arial" w:cs="arial"/>
            <w:i/>
            <w:color w:val="0077CC"/>
            <w:sz w:val="20"/>
            <w:u w:val="single"/>
            <w:shd w:val="clear" w:color="auto" w:fill="FFFFFF"/>
            <w:lang w:val="en-US" w:eastAsia="en-US" w:bidi="ar-SA"/>
          </w:rPr>
          <w:t>was tapped</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Lightfoot praised Superintendent Johnson on Thursday for his long record of service, for his character, and for defiantly refusing to attend </w:t>
      </w:r>
      <w:hyperlink r:id="rId944" w:history="1">
        <w:r>
          <w:rPr>
            <w:rFonts w:ascii="arial" w:eastAsia="arial" w:hAnsi="arial" w:cs="arial"/>
            <w:i/>
            <w:color w:val="0077CC"/>
            <w:sz w:val="20"/>
            <w:u w:val="single"/>
            <w:shd w:val="clear" w:color="auto" w:fill="FFFFFF"/>
            <w:lang w:val="en-US" w:eastAsia="en-US" w:bidi="ar-SA"/>
          </w:rPr>
          <w:t>a speech by President Trump</w:t>
        </w:r>
      </w:hyperlink>
      <w:r>
        <w:rPr>
          <w:rFonts w:ascii="arial" w:eastAsia="arial" w:hAnsi="arial" w:cs="arial"/>
          <w:color w:val="000000"/>
          <w:sz w:val="20"/>
          <w:lang w:val="en-US" w:eastAsia="en-US" w:bidi="ar-SA"/>
        </w:rPr>
        <w:t xml:space="preserve"> at a recent gathering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chiefs in Chicago.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“Superintendent Johnson showed this city over and over again, but particularly in that act, that he loves this city and will protect our values, no matter what,” she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While there hasn’t been an overriding common factor in the recent high-level resignations at large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departments, the portfolio of skills needed to be a successful big-city chief has greatly expanded in recent years, and so has the range of potential problems that can quickly bring a chief down.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expectations have never been higher, and every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knows that they are one bad car stop away from losing their job,” said Chuck Wexler, a former senior official at the Boston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who is now executive director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Executive Research Forum, a nonprofit group in Washington.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become harder to find suitable candidates to fill these jobs, Mr. Wexler said, noting that big-city chiefs now have to be skilled in a wide range of political and technical challenges, including facial recognition technology, preventing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suicides, combating terrorism, dealing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-involved shootings and, of course, creating public trust.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Superintendent Johnson took office in 2016, Chicago was in the middle of what would be its deadliest year in two decades, with </w:t>
      </w:r>
      <w:hyperlink r:id="rId944" w:history="1">
        <w:r>
          <w:rPr>
            <w:rFonts w:ascii="arial" w:eastAsia="arial" w:hAnsi="arial" w:cs="arial"/>
            <w:i/>
            <w:color w:val="0077CC"/>
            <w:sz w:val="20"/>
            <w:u w:val="single"/>
            <w:shd w:val="clear" w:color="auto" w:fill="FFFFFF"/>
            <w:lang w:val="en-US" w:eastAsia="en-US" w:bidi="ar-SA"/>
          </w:rPr>
          <w:t>more than 760 homicides</w:t>
        </w:r>
      </w:hyperlink>
      <w:r>
        <w:rPr>
          <w:rFonts w:ascii="arial" w:eastAsia="arial" w:hAnsi="arial" w:cs="arial"/>
          <w:color w:val="000000"/>
          <w:sz w:val="20"/>
          <w:lang w:val="en-US" w:eastAsia="en-US" w:bidi="ar-SA"/>
        </w:rPr>
        <w:t xml:space="preserve">, the most of any American city that year. The violence terrified residents, drew national attention and helped make the city a favorite target of President Trump, who at one point said he would “           </w:t>
      </w:r>
      <w:hyperlink r:id="rId944" w:history="1">
        <w:r>
          <w:rPr>
            <w:rFonts w:ascii="arial" w:eastAsia="arial" w:hAnsi="arial" w:cs="arial"/>
            <w:i/>
            <w:color w:val="0077CC"/>
            <w:sz w:val="20"/>
            <w:u w:val="single"/>
            <w:shd w:val="clear" w:color="auto" w:fill="FFFFFF"/>
            <w:lang w:val="en-US" w:eastAsia="en-US" w:bidi="ar-SA"/>
          </w:rPr>
          <w:t>send in the Feds</w:t>
        </w:r>
      </w:hyperlink>
      <w:r>
        <w:rPr>
          <w:rFonts w:ascii="arial" w:eastAsia="arial" w:hAnsi="arial" w:cs="arial"/>
          <w:color w:val="000000"/>
          <w:sz w:val="20"/>
          <w:lang w:val="en-US" w:eastAsia="en-US" w:bidi="ar-SA"/>
        </w:rPr>
        <w:t>” to address the city’s “carnage.”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“Chicago will never stop its crime wave with the current Superintendent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Mr. Trump </w:t>
      </w:r>
      <w:hyperlink r:id="rId944" w:history="1">
        <w:r>
          <w:rPr>
            <w:rFonts w:ascii="arial" w:eastAsia="arial" w:hAnsi="arial" w:cs="arial"/>
            <w:i/>
            <w:color w:val="0077CC"/>
            <w:sz w:val="20"/>
            <w:u w:val="single"/>
            <w:shd w:val="clear" w:color="auto" w:fill="FFFFFF"/>
            <w:lang w:val="en-US" w:eastAsia="en-US" w:bidi="ar-SA"/>
          </w:rPr>
          <w:t>tweeted</w:t>
        </w:r>
      </w:hyperlink>
      <w:r>
        <w:rPr>
          <w:rFonts w:ascii="arial" w:eastAsia="arial" w:hAnsi="arial" w:cs="arial"/>
          <w:color w:val="000000"/>
          <w:sz w:val="20"/>
          <w:lang w:val="en-US" w:eastAsia="en-US" w:bidi="ar-SA"/>
        </w:rPr>
        <w:t xml:space="preserve"> last month after Superintendent Johnson chose to skip his speech at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conference. “It just won’t happen!”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Though gunfire remains common in Chicago, and more than 420 people have been killed in the city this year, Superintendent Johnson presided over major overall reductions in violence. Through the end of October, there were 2,242 shooting victims in Chicago this year, down from 3,574 during the comparable period in 2016.</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Superintendent Johnson also tried to repair his department’s </w:t>
      </w:r>
      <w:hyperlink r:id="rId944" w:history="1">
        <w:r>
          <w:rPr>
            <w:rFonts w:ascii="arial" w:eastAsia="arial" w:hAnsi="arial" w:cs="arial"/>
            <w:i/>
            <w:color w:val="0077CC"/>
            <w:sz w:val="20"/>
            <w:u w:val="single"/>
            <w:shd w:val="clear" w:color="auto" w:fill="FFFFFF"/>
            <w:lang w:val="en-US" w:eastAsia="en-US" w:bidi="ar-SA"/>
          </w:rPr>
          <w:t>strained relationship</w:t>
        </w:r>
      </w:hyperlink>
      <w:r>
        <w:rPr>
          <w:rFonts w:ascii="arial" w:eastAsia="arial" w:hAnsi="arial" w:cs="arial"/>
          <w:color w:val="000000"/>
          <w:sz w:val="20"/>
          <w:lang w:val="en-US" w:eastAsia="en-US" w:bidi="ar-SA"/>
        </w:rPr>
        <w:t xml:space="preserve"> with            </w:t>
      </w:r>
      <w:hyperlink r:id="rId944" w:history="1">
        <w:r>
          <w:rPr>
            <w:rFonts w:ascii="arial" w:eastAsia="arial" w:hAnsi="arial" w:cs="arial"/>
            <w:i/>
            <w:color w:val="0077CC"/>
            <w:sz w:val="20"/>
            <w:u w:val="single"/>
            <w:shd w:val="clear" w:color="auto" w:fill="FFFFFF"/>
            <w:lang w:val="en-US" w:eastAsia="en-US" w:bidi="ar-SA"/>
          </w:rPr>
          <w:t>black residents</w:t>
        </w:r>
      </w:hyperlink>
      <w:r>
        <w:rPr>
          <w:rFonts w:ascii="arial" w:eastAsia="arial" w:hAnsi="arial" w:cs="arial"/>
          <w:color w:val="000000"/>
          <w:sz w:val="20"/>
          <w:lang w:val="en-US" w:eastAsia="en-US" w:bidi="ar-SA"/>
        </w:rPr>
        <w:t xml:space="preserve">. Tensions reached a nadir after the McDonald shooting video was released. The officer involved in that shooting, Jason Van Dyke, was convicted last year of            </w:t>
      </w:r>
      <w:hyperlink r:id="rId944" w:history="1">
        <w:r>
          <w:rPr>
            <w:rFonts w:ascii="arial" w:eastAsia="arial" w:hAnsi="arial" w:cs="arial"/>
            <w:i/>
            <w:color w:val="0077CC"/>
            <w:sz w:val="20"/>
            <w:u w:val="single"/>
            <w:shd w:val="clear" w:color="auto" w:fill="FFFFFF"/>
            <w:lang w:val="en-US" w:eastAsia="en-US" w:bidi="ar-SA"/>
          </w:rPr>
          <w:t>second-degree murder</w:t>
        </w:r>
      </w:hyperlink>
      <w:r>
        <w:rPr>
          <w:rFonts w:ascii="arial" w:eastAsia="arial" w:hAnsi="arial" w:cs="arial"/>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I took over in 2016, everything was a mess: Crime was a mess,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morale was a mess, the community didn’t trust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at all,” Superintendent Johnson </w:t>
      </w:r>
      <w:hyperlink r:id="rId944" w:history="1">
        <w:r>
          <w:rPr>
            <w:rFonts w:ascii="arial" w:eastAsia="arial" w:hAnsi="arial" w:cs="arial"/>
            <w:i/>
            <w:color w:val="0077CC"/>
            <w:sz w:val="20"/>
            <w:u w:val="single"/>
            <w:shd w:val="clear" w:color="auto" w:fill="FFFFFF"/>
            <w:lang w:val="en-US" w:eastAsia="en-US" w:bidi="ar-SA"/>
          </w:rPr>
          <w:t>told reporters</w:t>
        </w:r>
      </w:hyperlink>
      <w:r>
        <w:rPr>
          <w:rFonts w:ascii="arial" w:eastAsia="arial" w:hAnsi="arial" w:cs="arial"/>
          <w:color w:val="000000"/>
          <w:sz w:val="20"/>
          <w:lang w:val="en-US" w:eastAsia="en-US" w:bidi="ar-SA"/>
        </w:rPr>
        <w:t xml:space="preserve"> this week as he hinted at retirement. “Are we where want to be? No, we’re not. But I think we’ve made significant progress.”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A. Oppel Jr. and Timothy Williams contributed reporting from New York.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Eddie Johnson,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superintendent, took office in 2016, in the middle of what would become the city’s deadliest year in two decades. (PHOTOGRAPH BY ALYSSA SCHUKAR FOR THE NEW YORK TIMES)</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December 3, 2019</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900928"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45"/>
          <w:headerReference w:type="default" r:id="rId946"/>
          <w:footerReference w:type="even" r:id="rId947"/>
          <w:footerReference w:type="default" r:id="rId948"/>
          <w:headerReference w:type="first" r:id="rId949"/>
          <w:footerReference w:type="first" r:id="rId950"/>
          <w:type w:val="nextPage"/>
          <w:pgSz w:w="12240" w:h="15840"/>
          <w:pgMar w:top="840" w:right="1000" w:bottom="840" w:left="1000" w:header="400" w:footer="400"/>
          <w:pgNumType w:fmt="decimal"/>
          <w:cols w:space="720"/>
          <w:titlePg/>
        </w:sectPr>
      </w:pPr>
    </w:p>
    <w:p>
      <w:pPr>
        <w:rPr>
          <w:lang w:val="en-US" w:eastAsia="en-US" w:bidi="ar-SA"/>
        </w:rPr>
      </w:pPr>
      <w:bookmarkStart w:id="187" w:name="Bookmark_94"/>
      <w:bookmarkEnd w:id="187"/>
    </w:p>
    <w:p>
      <w:pPr>
        <w:rPr>
          <w:lang w:val="en-US" w:eastAsia="en-US" w:bidi="ar-SA"/>
        </w:rPr>
      </w:pPr>
      <w:r>
        <w:pict>
          <v:shape id="_x0000_i1358"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1" w:history="1">
        <w:r>
          <w:rPr>
            <w:rFonts w:ascii="arial" w:eastAsia="arial" w:hAnsi="arial" w:cs="arial"/>
            <w:b/>
            <w:bCs/>
            <w:i/>
            <w:color w:val="0077CC"/>
            <w:kern w:val="32"/>
            <w:sz w:val="28"/>
            <w:szCs w:val="32"/>
            <w:u w:val="single"/>
            <w:shd w:val="clear" w:color="auto" w:fill="FFFFFF"/>
            <w:lang w:val="en-US" w:eastAsia="en-US" w:bidi="ar-SA"/>
          </w:rPr>
          <w:t>Iran Leaders Stage Show of Force as Standoff Escalates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January 2, 2010 Saturday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2010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Foreign Desk; Pg.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MICHAEL SLACKMAN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CAIRO </w:t>
      </w:r>
    </w:p>
    <w:p>
      <w:pPr>
        <w:keepNext/>
        <w:spacing w:before="240" w:after="0" w:line="340" w:lineRule="atLeast"/>
        <w:ind w:left="0" w:right="0" w:firstLine="0"/>
        <w:jc w:val="left"/>
        <w:rPr>
          <w:lang w:val="en-US" w:eastAsia="en-US" w:bidi="ar-SA"/>
        </w:rPr>
      </w:pPr>
      <w:bookmarkStart w:id="188" w:name="Body_92"/>
      <w:bookmarkEnd w:id="188"/>
      <w:r>
        <w:rPr>
          <w:rFonts w:ascii="arial" w:eastAsia="arial" w:hAnsi="arial" w:cs="arial"/>
          <w:b/>
          <w:color w:val="000000"/>
          <w:sz w:val="28"/>
          <w:lang w:val="en-US" w:eastAsia="en-US" w:bidi="ar-SA"/>
        </w:rPr>
        <w:t>Body</w:t>
      </w:r>
    </w:p>
    <w:p>
      <w:pPr>
        <w:spacing w:line="60" w:lineRule="exact"/>
        <w:rPr>
          <w:lang w:val="en-US" w:eastAsia="en-US" w:bidi="ar-SA"/>
        </w:rPr>
      </w:pPr>
      <w:r>
        <w:pict>
          <v:line id="_x0000_s1359" style="position:absolute;z-index:2519019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Iranian authorities sent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into the streets to deter protests on Friday as Mir Hussein Moussavi, the principal opposition leader, said in a statement that he did not fear giving his life as ''a martyr.''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continuing show of force in the capital and Mr. Moussavi's declaration, in which he said that even killing him would not end the unrest, were part of a day of charges, countercharges and warnings from both sides, illustrating the deep divisions that have emerged since  Iran's political crisis began six months ago.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government and its hard-line supporters continued to rely on force, and the threat of force, to quell protests and demand loyalty, while the opposition refused to back down. There was no indication that compromise was on the agenda.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Friday Prayer services in the capital, Ayatollah Ahmad Jannati, a fundamentalist cleric who leads the powerful Guardian Council, called protesters ''flagrant examples of the corrupt on Earth'' and effectively urged that they be executed as ''in the early days of the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Moussavi issued a statement on his Web site, kaleme.org, that took a broad swipe at the government for its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against civilian protesters. It also criticized the government's handling of the economy and foreign policy and its failure to address institutional corruption.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Moussavi offered a prescription for the government to restore its lost legitimacy, calling for the release of political prisoners and the repair of electoral laws, as well as freedom of expression, assembly and the press.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Then he directly addressed those who in recent days called for him to be arrested and executed, along with other opposition leaders, like Mehdi Karroubi, the cleric and former Parliament speaker.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''I'm not afraid of being one of the post-election martyrs who lost their lives in their struggle for their rightful demands,'' he said in the statement. ''My blood is no different from that of other martyrs.''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Mr. Moussavi also acknowledged what had become increasingly evident during recent events, that neither he nor Mr. Karroubi was actually in charge. Presenting himself as more of an analyst than a participant, Mr. Moussavi framed Iran's internal conflict as one between the leadership and the people. It was a tactical move that apparently sought to take the opposition's weakness -- its lack of organization and leadership -- and present it as a strength.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say openly that orders to execute, kill or imprison Karroubi and Moussavi will not solve the problem,''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Moussavi's nephew, Ali Moussavi, was killed during clashes on Sunday in what the opposition says was a government-sanctioned assassination.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nephew was buried Wednesday in Behesht-eh Zahra cemetery in Tehran amid tight security in which phones were jammed and plainclothes agents mingled with mourners, according to the Rouydad News Web site.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Iran has been locked in conflict since its disputed presidential election in June, when President Mahmoud Ahmadinejad declared a landslide victory. That led to widespread protests charging fraud, and the government responded with a crackdown. Since then, Iran has been caught in an increasingly hostile stalemate.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reform movement won't die, but it also can't unite,'' said an Iran expert who said he needed to remain anonymous to maintain relations with officials inside Iran. ''The regime retains control, but can't put out the opposition. So it's a seesaw battle.''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Both sides have stuck with established strategies. The opposition continues to take advantage of public holidays and religious observances as an opportunity to protest. The government, meanwhile, has tried to transform itself into a more efficient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state with efforts to professionalize the pro-government Basij militia,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Last Sunday, those two strategies exploded when tens of thousands protested in the streets during the Ashura holiday, chanting slogans calling for the death of the supreme leader, Ayatollah Ali Khamenei. The authorities allowed security forces to fire into crowds of civilians; at least eight people were killed.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terms of longevity, this could go on for some time, but could also unravel quite quickly if the government loses its nerve,'' said Ali Ansari, a professor of Iranian history at the University of St. Andrews in Scotland. ''In this respect Khamenei is the key. He's the equivalent of the shah and is similarly weak.''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Iran analysts said they were bracing for the next potential showdown on Feb. 11, the anniversary of Iran's 1979 revolution.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Friday, New Year's Day, residents of Tehran woke to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presence in central Tehran, with officers stationed at several major intersections and squares. The authorities also deployed civilian members of the Basij militia equipped with batons, riot helmets and shields.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Forces were concentrated at Vali Asr Square, Seventh Tir Square and Revolution Square. Motorcycle-mounted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plainclothes forces were seen patrolling the stretch of road between Revolution Square and Freedom Square.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Photographs and reports were circulating on the Internet about new heavily armored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vehicles that were delivered to Tehran over the last few days. The reports said they were Chinese-made vehicles with twin water cannons capable of delivering powerful jets of hot and cold water, as well as chemical irritants.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show of force came in tandem with threats of prosecution for the many opposition supporters who had been arrested, and those leaders who had not.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From the beginning of the crackdown in June, the authorities have accused Britain and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of instigating the civil unrest and helping to organize it as part of a plan to bring about a velvet revolution -- charges that the West denied but that have resurfaced after Sunday's protests.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Thursday, Iran's Intelligence Ministry issued ''a stern warning, asking rioters not to be manipulated by foreigners seeking to once again dominate Iran,'' according to the state-run Press TV.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Iran's prosecutor general, Gholam-Hossein Mohseni-Ejei, warned opposition leaders on Thursday that they could face trial if they did not denounce this week's antigovernment protests.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deputy chief of judiciary, Ebrahim Raisi, told the official news agency IRNA on Thursday that those detained in Sunday's unrest would be charged with violating public order and ''mohareb,'' meaning being enemies of God, a charge punishable by death.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his statement, Mr. Moussavi said  the government's hammer-fisted approach would only undermine its security. ''Do they think that by removing the elite, intellectuals and activists from the political scene, and without addressing the roots of the problem, they will be able to return the country to the situation before the elections?'' he asked.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answered, ''The results of terrorist acts will only rebound back to the center and make the current crisis insoluble.'' </w:t>
      </w:r>
    </w:p>
    <w:p>
      <w:pPr>
        <w:keepNext w:val="0"/>
        <w:spacing w:before="240" w:after="0" w:line="260" w:lineRule="atLeast"/>
        <w:ind w:left="0" w:right="0" w:firstLine="0"/>
        <w:jc w:val="left"/>
        <w:rPr>
          <w:lang w:val="en-US" w:eastAsia="en-US" w:bidi="ar-SA"/>
        </w:rPr>
      </w:pPr>
      <w:r>
        <w:rPr>
          <w:lang w:val="en-US" w:eastAsia="en-US" w:bidi="ar-SA"/>
        </w:rPr>
        <w:br/>
      </w:r>
      <w:hyperlink r:id="rId153" w:history="1">
        <w:r>
          <w:rPr>
            <w:rFonts w:ascii="arial" w:eastAsia="arial" w:hAnsi="arial" w:cs="arial"/>
            <w:i/>
            <w:color w:val="0077CC"/>
            <w:sz w:val="20"/>
            <w:u w:val="single"/>
            <w:shd w:val="clear" w:color="auto" w:fill="FFFFFF"/>
            <w:lang w:val="en-US" w:eastAsia="en-US" w:bidi="ar-SA"/>
          </w:rPr>
          <w:t>http://www.nytimes.com</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0" style="position:absolute;z-index:251902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 Mir Hussein Moussavi said he did not fear being ''a martyr.''(PHOTOGRAPH BY ARASH ASHOURINIA/A.F.P. -- GETTY IMAGES)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January 2, 2010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1" style="position:absolute;z-index:251904000"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52"/>
          <w:headerReference w:type="default" r:id="rId953"/>
          <w:footerReference w:type="even" r:id="rId954"/>
          <w:footerReference w:type="default" r:id="rId955"/>
          <w:headerReference w:type="first" r:id="rId956"/>
          <w:footerReference w:type="first" r:id="rId957"/>
          <w:type w:val="nextPage"/>
          <w:pgSz w:w="12240" w:h="15840"/>
          <w:pgMar w:top="840" w:right="1000" w:bottom="840" w:left="1000" w:header="400" w:footer="400"/>
          <w:pgNumType w:fmt="decimal"/>
          <w:cols w:space="720"/>
          <w:titlePg/>
        </w:sectPr>
      </w:pPr>
    </w:p>
    <w:p>
      <w:pPr>
        <w:rPr>
          <w:lang w:val="en-US" w:eastAsia="en-US" w:bidi="ar-SA"/>
        </w:rPr>
      </w:pPr>
      <w:bookmarkStart w:id="189" w:name="Bookmark_95"/>
      <w:bookmarkEnd w:id="189"/>
    </w:p>
    <w:p>
      <w:pPr>
        <w:rPr>
          <w:lang w:val="en-US" w:eastAsia="en-US" w:bidi="ar-SA"/>
        </w:rPr>
      </w:pPr>
      <w:r>
        <w:pict>
          <v:shape id="_x0000_i1362"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58" w:history="1">
        <w:r>
          <w:rPr>
            <w:rFonts w:ascii="arial" w:eastAsia="arial" w:hAnsi="arial" w:cs="arial"/>
            <w:b/>
            <w:bCs/>
            <w:i/>
            <w:color w:val="0077CC"/>
            <w:kern w:val="32"/>
            <w:sz w:val="28"/>
            <w:szCs w:val="32"/>
            <w:u w:val="single"/>
            <w:shd w:val="clear" w:color="auto" w:fill="FFFFFF"/>
            <w:lang w:val="en-US" w:eastAsia="en-US" w:bidi="ar-SA"/>
          </w:rPr>
          <w:t>Judge Acquits Cleveland Officer Who Fired 49 Shots at Couple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May 24, 2015 Sunday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1742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MITCH SMITH and ASHLEY SOUTHALL; Mitch Smith reported from Cleveland, and Ashley Southall from New York. Rodney Bengston contributed reporting from Cleveland.</w:t>
      </w:r>
    </w:p>
    <w:p>
      <w:pPr>
        <w:keepNext/>
        <w:spacing w:before="240" w:after="0" w:line="340" w:lineRule="atLeast"/>
        <w:ind w:left="0" w:right="0" w:firstLine="0"/>
        <w:jc w:val="left"/>
        <w:rPr>
          <w:lang w:val="en-US" w:eastAsia="en-US" w:bidi="ar-SA"/>
        </w:rPr>
      </w:pPr>
      <w:bookmarkStart w:id="190" w:name="Body_93"/>
      <w:bookmarkEnd w:id="190"/>
      <w:r>
        <w:rPr>
          <w:rFonts w:ascii="arial" w:eastAsia="arial" w:hAnsi="arial" w:cs="arial"/>
          <w:b/>
          <w:color w:val="000000"/>
          <w:sz w:val="28"/>
          <w:lang w:val="en-US" w:eastAsia="en-US" w:bidi="ar-SA"/>
        </w:rPr>
        <w:t>Body</w:t>
      </w:r>
    </w:p>
    <w:p>
      <w:pPr>
        <w:spacing w:line="60" w:lineRule="exact"/>
        <w:rPr>
          <w:lang w:val="en-US" w:eastAsia="en-US" w:bidi="ar-SA"/>
        </w:rPr>
      </w:pPr>
      <w:r>
        <w:pict>
          <v:line id="_x0000_s1363" style="position:absolute;z-index:2519050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CLEVELAND --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who climbed onto the hood of a car after a chase in 2012 and fired repeatedly at its unarmed occupants, both of them black, was acquitted of manslaughter on Saturday by an Ohio judge.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trial of the white officer, Michael Brelo, following harrowing episodes in communities such as Baltimore, Staten Island and Ferguson, Mo., played out amid broader questions of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interact with African-Americans and use force, in Cleveland and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Brelo, 31, was one of 13 officers who fired 137 rounds at Timothy Russell and his passenger, Malissa Williams, who were killed after a chase through the area on Nov. 29, 2012. Officer Brelo fired his Glock 17 pistol 49 times, including at least 15 shots after he reloaded and climbed onto the hood of Mr. Russell's 1979 Chevrolet Malibu and the other officers had stopped firing.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chase started downtown after reports of gunfire from the car; prosecutors said the noise apparently was the result of the car's backfiring. More than 100 officers pursued the car for more than 20 miles at speeds that reached 100 miles an hour. They began firing when the car was stopped and cornered.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While Officer Brelo did fire lethal shots at the two people, testimony did not prove that his shots caused either death, according to the ruling of Judge John P. O'Donnell of the Cuyahoga County Common Pleas Court. ''The state did not prove beyond a reasonable doubt that the defendant, Michael Brelo, knowingly caused the deaths of Timothy Russell and Malissa Williams,'' he ruled.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Brelo, a former Marine who had opted for a bench trial, sat stoically throughout the four-week trial. On Saturday, he could be seen shifting in his seat, at times sitting back, and at other times resting his head in his hands. At one point, he made a quick sign of the cross. He embraced his lawyers after the verdict. He remains on an unpaid suspension.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Defense lawyers said their client had feared for his life and believed gunfire was coming from Mr. Russell's car. No gun was recovered, and prosecutors said Mr. Russell and Ms. Williams had been unarmed.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Patrick A. D'Angelo, one of Officer Brelo's lawyers, said his team was ''elated'' with the verdict, and he blamed an ''oppressive government'' for bringing the charges. ''We stood tall; we stood firm,'' Mr. D'Angelo said, ''because we didn't do anything illegal. We didn't do anything wrong.''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the verdict does not mean the end of scrutiny of the case or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issues in Cleveland.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Federal officials will review the trial testimony and evidence, and a city panel is investigating Mr. Brelo's actions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conduct in the episode. Five supervisors face misdemeanor charges for their oversight of the case.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There are also two ongoing investigations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in November. One is looking into the death of Tamir Rice, a 12-year-old black boy who was holding a replica gun when a white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shot him. That shooting, captured on video, has also garnered national attention and resulted in protests.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the other, the Cuyahoga County prosecutor's office is investigating the death of Tanisha Anderson. Ms. Anderson, a 37-year-old black woman whose family said she suffered from bipolar disorder, lost consciousness and died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custody after being placed face down on the pavement. The medical examiner ruled her death a homicide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verdict on Saturday was met with anger by many, particularly blacks. Last year, the Justice Department found a pattern of ''unreasonable and unnecessary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within the department.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Representative Marcia L. Fudge, a Democrat whose district is based in Cleveland, said Judge O'Donnell's verdict was ''a stunning setback.''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verdict is another chilling reminder of a broken relationship between the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the community it serves,'' she said. ''Today we have been told -- yet again -- our lives have no value.''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At a midafternoon news conference, Cleveland's mayor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said there had been a number of nonviolent demonstrations in the city and that officers were working to keep the protests under control.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''So far, the protesters are making their voices heard, but they are doing it in a peaceful and very respectful way,'' Mayor Frank Jackson said just after 4 p.m.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are doing an excellent job of monitoring the situation and protecting everyone's rights -- protesters and everyone else.''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protest march continued into the evening, with more than 100 demonstrators chanting and blocking traffic downtown. There were several tense moments, including some minor scuffles and games of cat-and-mouse with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unruliness with Cleveland Indians fans leaving the baseball stadium, but the event remained largely peaceful. The crowd dwindled as the evening went on, and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first made a handful of arrests after 9 p.m., the time protesters were ordered to disperse.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DeVrick Stewart, 29, of Cleveland, said he had been marching since the morning and saw broad issues with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treat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came out because this seems to be a world issue,'' said Mr. Stewart, who mentioned both the Brelo case and Tamir Rice's death. ''It's not a white or black issue. It's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versus society issue.''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Timothy McGinty, the Cuyahoga County prosecutor, said in a news conference after the verdict that the investigation had led to several changes that he believed would prevent deaths, including better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training and increased penalties for officers who disregard department policies. As a result of the changes, ''there will never have to be another Brelo trial,'' he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Five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supervisors have been charged with dereliction of duty, a misdemeanor, for failing to bring the fatal chase under control. ''We look forward to presenting another vigorous prosecution,'' Mr. McGinty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a statement,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attorney's office, the Federal Bureau of Investigation and the Civil Rights Division of the Department of Justice said they would review the testimony and evidence.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''We will continue our assessment, review all available legal options and will collaboratively determine what, if any, additional steps are available and appropriate given the requirements and limitations of the applicable laws in the federal judicial system,'' the statement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2013, the Critical Incident Review Committee was formed to review the shooting. Cleveland's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chief, Calvin D. Williams, said during a news conference that, so far, 72 officers had been suspended without pay. One supervisor was fired, and two more were demoted. Administrative charges against three officers were dismissed. The review was paused during Officer Brelo's trial, but was expected to resume after the verdict.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Nine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disciplined for their roles in the shooting have filed a federal lawsuit against the city for racial discrimination. The officers -- eight whites and one Hispanic -- claim that they were disciplined more harshly because they were not black.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the verdict, Officer Brelo's future with the department remained unclear. Stephen S. Loomis, the president of the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Patrolmen's Association, said Officer Brelo was going on a vacation with his family, but it was not known if he would be able to return to work.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During the trial, prosecutors argued that Officer Brelo's actions crossed the line from justifiable to reckless when he climbed onto the car's hood, but the judge disagreed.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Before rendering his verdict, Judge O'Donnell spoke from the bench about widespread tensions between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African-Americans, mentioning Ferguson and Baltimore.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 many American places, people are angry with, mistrustful and fearful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he said. ''Citizens think the men and women sworn to protect and serve have violated that oath or never meant it in the first place.''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Judge O'Donnell said he would not let those sentiments cloud his verdict, and he found that Officer Brelo had reasonably perceived a threat from Mr. Russell's car. The decision to continue firing from the hood was protected by law, he ruled, clearing Officer Brelo of all charges. The shooting was ''reasonable despite knowing now that there was no gun in the car and he was mistaken about the gunshots,'' Judge O'Donnell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reject the claim that 12 seconds after the shooting began, it was patently clear from the perspective of a reasonable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that the threat had been stopped,'' he said, contrasting the prosecutors' claims that the justifiable action ended when Officer Brelo climbed onto the hood.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Brelo will remain on unpaid suspension while the review panel that was formed after the shooting continues its investigation into his actions and those of 12 other officers involved, Chief Williams said. In November, the City of Cleveland agreed to pay $3 million to settle wrongful-death lawsuits brought by the families of Mr. Russell and Ms.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Surrounded by members of Mr. Russell's family on Saturday afternoon, Paul Cristallo, a lawyer for the family, said relatives were ''hugely disappointed'' with the verdict. He said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created the chaotic circumstances that ultimately led to Officer Brelo's acquittal.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are trained to de-escalate tensions with civilians, he said, but that ''doesn't include surrounding them with 62 cars and having 13 officers shooting at them.''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''Fleeing and eluding shouldn't get you the death penalty,'' he added.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Russell's sister, Michelle, lamented that the trial had relied on the version of events told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and said her brother and Ms. Williams were never able to tell their side of the story.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were angry, she said, and acted with a ''mob mentality.''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knew that night that once they caught up to Tim and Malissa that they were going to let them have it,'' she said. ''And that's exactly what happened.''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in closing arguments, Mr. D'Angelo said his client believed he was under attack when he fired on the car. ''What would make him want to shoot through the windshield at another human being?'' Mr. D'Angelo said. ''Could it be that he was shot at? Could it be that he reasonably perceived that the occupants of the Malibu were shooting at him? That's what all the other officers perceived. That's what Officer Brelo perceived.''</w:t>
      </w:r>
    </w:p>
    <w:p>
      <w:pPr>
        <w:keepNext w:val="0"/>
        <w:spacing w:before="240" w:after="0" w:line="260" w:lineRule="atLeast"/>
        <w:ind w:left="0" w:right="0" w:firstLine="0"/>
        <w:jc w:val="left"/>
        <w:rPr>
          <w:lang w:val="en-US" w:eastAsia="en-US" w:bidi="ar-SA"/>
        </w:rPr>
      </w:pPr>
      <w:r>
        <w:rPr>
          <w:lang w:val="en-US" w:eastAsia="en-US" w:bidi="ar-SA"/>
        </w:rPr>
        <w:br/>
      </w:r>
      <w:hyperlink r:id="rId959" w:history="1">
        <w:r>
          <w:rPr>
            <w:rFonts w:ascii="arial" w:eastAsia="arial" w:hAnsi="arial" w:cs="arial"/>
            <w:i/>
            <w:color w:val="0077CC"/>
            <w:sz w:val="20"/>
            <w:u w:val="single"/>
            <w:shd w:val="clear" w:color="auto" w:fill="FFFFFF"/>
            <w:lang w:val="en-US" w:eastAsia="en-US" w:bidi="ar-SA"/>
          </w:rPr>
          <w:t>http://www.nytimes.com/2015/05/24/us/michael-brelo-cleveland-</w:t>
        </w:r>
      </w:hyperlink>
      <w:hyperlink r:id="rId959" w:history="1">
        <w:r>
          <w:rPr>
            <w:rFonts w:ascii="arial" w:eastAsia="arial" w:hAnsi="arial" w:cs="arial"/>
            <w:b/>
            <w:i/>
            <w:color w:val="0077CC"/>
            <w:sz w:val="20"/>
            <w:u w:val="single"/>
            <w:shd w:val="clear" w:color="auto" w:fill="FFFFFF"/>
            <w:lang w:val="en-US" w:eastAsia="en-US" w:bidi="ar-SA"/>
          </w:rPr>
          <w:t>police</w:t>
        </w:r>
      </w:hyperlink>
      <w:hyperlink r:id="rId959" w:history="1">
        <w:r>
          <w:rPr>
            <w:rFonts w:ascii="arial" w:eastAsia="arial" w:hAnsi="arial" w:cs="arial"/>
            <w:i/>
            <w:color w:val="0077CC"/>
            <w:sz w:val="20"/>
            <w:u w:val="single"/>
            <w:shd w:val="clear" w:color="auto" w:fill="FFFFFF"/>
            <w:lang w:val="en-US" w:eastAsia="en-US" w:bidi="ar-SA"/>
          </w:rPr>
          <w:t>-officer-acquitted-of-manslaughter-in-2012-deaths.html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4" style="position:absolute;z-index:2519060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Judge John P. O'Donnell with mannequins showing the gun- shot wounds to Timothy Russell and Malissa Williams. (A1)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Protesters, above, who were arrested on Saturday after the acquittal of Officer Michael Brelo of the Cleveland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 Brelo, below center, and his lawyers after the ruling. (PHOTOGRAPHS BY TONY DEJAK/ASSOCIATED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Timothy Russell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Malissa Williams (A17)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May 24,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5" style="position:absolute;z-index:251907072"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0"/>
          <w:headerReference w:type="default" r:id="rId961"/>
          <w:footerReference w:type="even" r:id="rId962"/>
          <w:footerReference w:type="default" r:id="rId963"/>
          <w:headerReference w:type="first" r:id="rId964"/>
          <w:footerReference w:type="first" r:id="rId965"/>
          <w:type w:val="nextPage"/>
          <w:pgSz w:w="12240" w:h="15840"/>
          <w:pgMar w:top="840" w:right="1000" w:bottom="840" w:left="1000" w:header="400" w:footer="400"/>
          <w:pgNumType w:fmt="decimal"/>
          <w:cols w:space="720"/>
          <w:titlePg/>
        </w:sectPr>
      </w:pPr>
    </w:p>
    <w:p>
      <w:pPr>
        <w:rPr>
          <w:lang w:val="en-US" w:eastAsia="en-US" w:bidi="ar-SA"/>
        </w:rPr>
      </w:pPr>
      <w:bookmarkStart w:id="191" w:name="Bookmark_96"/>
      <w:bookmarkEnd w:id="191"/>
    </w:p>
    <w:p>
      <w:pPr>
        <w:rPr>
          <w:lang w:val="en-US" w:eastAsia="en-US" w:bidi="ar-SA"/>
        </w:rPr>
      </w:pPr>
      <w:r>
        <w:pict>
          <v:shape id="_x0000_i1366"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6" w:history="1">
        <w:r>
          <w:rPr>
            <w:rFonts w:ascii="arial" w:eastAsia="arial" w:hAnsi="arial" w:cs="arial"/>
            <w:b/>
            <w:bCs/>
            <w:i/>
            <w:color w:val="0077CC"/>
            <w:kern w:val="32"/>
            <w:sz w:val="28"/>
            <w:szCs w:val="32"/>
            <w:u w:val="single"/>
            <w:shd w:val="clear" w:color="auto" w:fill="FFFFFF"/>
            <w:lang w:val="en-US" w:eastAsia="en-US" w:bidi="ar-SA"/>
          </w:rPr>
          <w:t xml:space="preserve">Victim Posed No Threat to </w:t>
        </w:r>
      </w:hyperlink>
      <w:hyperlink r:id="rId966" w:history="1">
        <w:r>
          <w:rPr>
            <w:rFonts w:ascii="arial" w:eastAsia="arial" w:hAnsi="arial" w:cs="arial"/>
            <w:b/>
            <w:bCs/>
            <w:i/>
            <w:color w:val="0077CC"/>
            <w:kern w:val="32"/>
            <w:sz w:val="28"/>
            <w:szCs w:val="32"/>
            <w:u w:val="single"/>
            <w:shd w:val="clear" w:color="auto" w:fill="FFFFFF"/>
            <w:lang w:val="en-US" w:eastAsia="en-US" w:bidi="ar-SA"/>
          </w:rPr>
          <w:t>Police</w:t>
        </w:r>
      </w:hyperlink>
      <w:hyperlink r:id="rId966" w:history="1">
        <w:r>
          <w:rPr>
            <w:rFonts w:ascii="arial" w:eastAsia="arial" w:hAnsi="arial" w:cs="arial"/>
            <w:b/>
            <w:bCs/>
            <w:i/>
            <w:color w:val="0077CC"/>
            <w:kern w:val="32"/>
            <w:sz w:val="28"/>
            <w:szCs w:val="32"/>
            <w:u w:val="single"/>
            <w:shd w:val="clear" w:color="auto" w:fill="FFFFFF"/>
            <w:lang w:val="en-US" w:eastAsia="en-US" w:bidi="ar-SA"/>
          </w:rPr>
          <w:t>, Family Says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21, 2016 Wednesday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2016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National Desk; Pg.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TIMOTHY WILLIAMS and MANNY FERNANDEZ; Ben Fenwick, Liam Stack and Richard Pérez-Peña contributed reporting.</w:t>
      </w:r>
    </w:p>
    <w:p>
      <w:pPr>
        <w:keepNext/>
        <w:spacing w:before="240" w:after="0" w:line="340" w:lineRule="atLeast"/>
        <w:ind w:left="0" w:right="0" w:firstLine="0"/>
        <w:jc w:val="left"/>
        <w:rPr>
          <w:lang w:val="en-US" w:eastAsia="en-US" w:bidi="ar-SA"/>
        </w:rPr>
      </w:pPr>
      <w:bookmarkStart w:id="192" w:name="Body_94"/>
      <w:bookmarkEnd w:id="192"/>
      <w:r>
        <w:rPr>
          <w:rFonts w:ascii="arial" w:eastAsia="arial" w:hAnsi="arial" w:cs="arial"/>
          <w:b/>
          <w:color w:val="000000"/>
          <w:sz w:val="28"/>
          <w:lang w:val="en-US" w:eastAsia="en-US" w:bidi="ar-SA"/>
        </w:rPr>
        <w:t>Body</w:t>
      </w:r>
    </w:p>
    <w:p>
      <w:pPr>
        <w:spacing w:line="60" w:lineRule="exact"/>
        <w:rPr>
          <w:lang w:val="en-US" w:eastAsia="en-US" w:bidi="ar-SA"/>
        </w:rPr>
      </w:pPr>
      <w:r>
        <w:pict>
          <v:line id="_x0000_s1367" style="position:absolute;z-index:2519080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family of Terence Crutcher, an unarmed black man whose fatal confrontation with the Tulsa, Okla.,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was recorded on video, said Tuesday that Mr. Crutcher had posed no threat and that his hands were in the air when he was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watch the video and it's clear to see that Terence did not have a weapon in his hand,'' a lawyer for the family, Damario Solomon-Simmons, said at a news conference Tuesday. ''It's clear to see that Terence was not being belligerent.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shooting, the family and its lawyers said, was a clear case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Crutcher, 40, was killed Friday evening on a Tulsa street by an officer identified as Betty Jo Shelby, a five-year veteran of the city's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 Shelby, who is white, was responding to reports of a tan S.U.V. abandoned in the middle of the road -- its motor running, the driver's door open and the driver nowhere in sight.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family's news conference came as the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promised a thorough investigation and as a lawyer for Officer Shelby, Scott Wood, defended her actions. The case is the latest in a series of deaths across the country at the hands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that have raised questions about officers'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particularly against African-American 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Wood said Mr. Crutcher had behaved erratically and refused to comply with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commands. He said that Mr. Crutcher had been reaching through the vehicle's window when he was shot, and that Officer Shelby believed he had a weapon.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''She is extremely distraught over what has happened,'' Mr. Wood said. ''She has never used deadly force in her nine-year career. She is a pretty seasoned officer and has worked in a lot of different areas. She is viewed by everyone as someone who is really squared away.''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family's lawyers, who include Benjamin L. Crump, who represented the relatives of Michael Brown, the unarmed black teenager who was killed in 2014 by a white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Ferguson, Mo., challenged Mr. Wood's account. Mr. Crump displayed photos at the news conference showing that the window of the S.U.V. had been rolled up.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the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declined to comment on whether Mr. Crutcher had been reaching inside the car.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investigation is ongoing, and the U.S. attorney and the district attorney has requested no additional information be released,''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spokesman, Officer Leland Ashley,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Protesters gathered in Tulsa on Monday and Tuesday, calling for an unbiased investigation. At a prayer vigil Tuesday afternoon, a pastor, Jeremiah Hale, called for prayers for the family.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Adrian Colbert, who is African-American, said the shooting occurred near his house, and he referred to the riots in the 1920s, in which white residents killed up to an estimated 300 African-Americans in the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had his hands up, and they popped him,'' Mr. Colbert said. ''But that's something we're used to. It goes back to 1921. What happens here usually gets swept under the 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have opened a criminal investigation into the shooting, and the Justice Department has started a civil rights inquiry.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of the shooting from a department helicopter shows Mr. Crutcher slowly walking away from Officer Shelby and toward his vehicle.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Moments after Mr. Crutcher is seen reaching the driver's side of the vehicle, one officer fired a Taser and Officer Shelby fired a single round, killing Mr. Crutcher.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Videos from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helicopter and dashboard cameras did not capture the shooting itself. The helicopter video appears to show that at least one of Mr. Crutcher's hands was raised when he was shot.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Officer Shelby did not have any disciplinary actions against her that resulted in a suspension or loss of pay since she joined the department in 2011. Before that, she worked for the Tulsa County sheriff's office. Deputy Justin Green, a spokesman for the sheriff's office, said she joined the department in June 2007 and was a member of the agency's dive team.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Wood, the officer's lawyer, said that when Officer Shelby arrived at the scene Friday, she found Mr. Crutcher walking nearby. He did not respond to her questions, Mr. Wood said, but instead ''locks his eyes on her,'' which the officer described as ''a thousand-yard stare.''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Wood said Officer Shelby was ''a drug recognition expert,'' who had received specialized training in 2014. Officer Shelby, the lawyer said, believed Mr. Crutcher was ''under the influence of something.''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When Mr. Crutcher ignored the officer's order to get on his knees, she drew her gun, the lawyer said. But Mr. Crutcher continued to keep his hands in the air. He was shot about 30 seconds after other officers arrived.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 Tuesday, referring to reports that Mr. Crutcher had been using drugs, David Riggs, one of the Crutcher family's lawyers, said: ''We do not know if that's true or not. We are looking into that.''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added: ''Let's assume that it was. You have to ask yourself again, what is the proper way to handle a situation where someone is acting in a strange way and perhaps not entirely in control of his emotions or his mental state at that time? This is a textbook case of how not to treat someone in that condition.''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Crump said the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needed sensitivity training, a reference to comments heard on the videos by two officers in a helicopter. One was Officer Shelby's husband, David H. Shelby.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other officer in the helicopter, whom the department did not identify, can be heard saying, ''Time for a Taser, I think,'' as they watched the confrontation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got a feeling that's about to happen,'' David Shelby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''That looks like a bad dude, too,'' the second officer said. Mr. Crutcher was shot moments later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''They should not look at citizens like that,'' Mr. Crump said of the officer's comment. ''Because if every big black man is going to be looked at as a criminal and taken down with lethal force, then our society is in a lot of trouble.''</w:t>
      </w:r>
    </w:p>
    <w:p>
      <w:pPr>
        <w:keepNext w:val="0"/>
        <w:spacing w:before="240" w:after="0" w:line="260" w:lineRule="atLeast"/>
        <w:ind w:left="0" w:right="0" w:firstLine="0"/>
        <w:jc w:val="left"/>
        <w:rPr>
          <w:lang w:val="en-US" w:eastAsia="en-US" w:bidi="ar-SA"/>
        </w:rPr>
      </w:pPr>
      <w:r>
        <w:rPr>
          <w:lang w:val="en-US" w:eastAsia="en-US" w:bidi="ar-SA"/>
        </w:rPr>
        <w:br/>
      </w:r>
      <w:hyperlink r:id="rId967" w:history="1">
        <w:r>
          <w:rPr>
            <w:rFonts w:ascii="arial" w:eastAsia="arial" w:hAnsi="arial" w:cs="arial"/>
            <w:i/>
            <w:color w:val="0077CC"/>
            <w:sz w:val="20"/>
            <w:u w:val="single"/>
            <w:shd w:val="clear" w:color="auto" w:fill="FFFFFF"/>
            <w:lang w:val="en-US" w:eastAsia="en-US" w:bidi="ar-SA"/>
          </w:rPr>
          <w:t>http://www.nytimes.com/2016/09/21/us/man-killed-by-tulsa-</w:t>
        </w:r>
      </w:hyperlink>
      <w:hyperlink r:id="rId967" w:history="1">
        <w:r>
          <w:rPr>
            <w:rFonts w:ascii="arial" w:eastAsia="arial" w:hAnsi="arial" w:cs="arial"/>
            <w:b/>
            <w:i/>
            <w:color w:val="0077CC"/>
            <w:sz w:val="20"/>
            <w:u w:val="single"/>
            <w:shd w:val="clear" w:color="auto" w:fill="FFFFFF"/>
            <w:lang w:val="en-US" w:eastAsia="en-US" w:bidi="ar-SA"/>
          </w:rPr>
          <w:t>police</w:t>
        </w:r>
      </w:hyperlink>
      <w:hyperlink r:id="rId967" w:history="1">
        <w:r>
          <w:rPr>
            <w:rFonts w:ascii="arial" w:eastAsia="arial" w:hAnsi="arial" w:cs="arial"/>
            <w:i/>
            <w:color w:val="0077CC"/>
            <w:sz w:val="20"/>
            <w:u w:val="single"/>
            <w:shd w:val="clear" w:color="auto" w:fill="FFFFFF"/>
            <w:lang w:val="en-US" w:eastAsia="en-US" w:bidi="ar-SA"/>
          </w:rPr>
          <w:t>-posed-no-threat-his-family-says.html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68" style="position:absolute;z-index:2519091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PHOTOS: Top, Damario Solomon-Simmons, a lawyer, with Tiffany Crutcher, the twin sister of Terence Crutcher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at right is Joey Crutcher, their father. Above, 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video of the shooting. (PHOTOGRAPHS BY MIKE SIMONS/TULSA WORLD, VIA ASSOCIATED PRESS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TULSA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VIA ASSOCIATED PRESS) (A15)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21, 2016</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910144" from="0,10pt" to="512pt,10pt" strokecolor="black" strokeweight="1pt">
            <v:stroke linestyle="single"/>
          </v:line>
        </w:pict>
      </w:r>
      <w:r>
        <w:rPr>
          <w:rFonts w:ascii="arial" w:eastAsia="arial" w:hAnsi="arial" w:cs="arial"/>
          <w:b/>
          <w:color w:val="767676"/>
          <w:sz w:val="16"/>
          <w:lang w:val="en-US" w:eastAsia="en-US" w:bidi="ar-SA"/>
        </w:rPr>
        <w:t>End of Document</w:t>
      </w:r>
    </w:p>
    <w:p>
      <w:pPr>
        <w:rPr>
          <w:lang w:val="en-US" w:eastAsia="en-US" w:bidi="ar-SA"/>
        </w:rPr>
        <w:sectPr>
          <w:headerReference w:type="even" r:id="rId968"/>
          <w:headerReference w:type="default" r:id="rId969"/>
          <w:footerReference w:type="even" r:id="rId970"/>
          <w:footerReference w:type="default" r:id="rId971"/>
          <w:headerReference w:type="first" r:id="rId972"/>
          <w:footerReference w:type="first" r:id="rId973"/>
          <w:type w:val="nextPage"/>
          <w:pgSz w:w="12240" w:h="15840"/>
          <w:pgMar w:top="840" w:right="1000" w:bottom="840" w:left="1000" w:header="400" w:footer="400"/>
          <w:pgNumType w:fmt="decimal"/>
          <w:cols w:space="720"/>
          <w:titlePg/>
        </w:sectPr>
      </w:pPr>
    </w:p>
    <w:p>
      <w:pPr>
        <w:rPr>
          <w:lang w:val="en-US" w:eastAsia="en-US" w:bidi="ar-SA"/>
        </w:rPr>
      </w:pPr>
      <w:bookmarkStart w:id="193" w:name="Bookmark_97"/>
      <w:bookmarkEnd w:id="193"/>
    </w:p>
    <w:p>
      <w:pPr>
        <w:rPr>
          <w:lang w:val="en-US" w:eastAsia="en-US" w:bidi="ar-SA"/>
        </w:rPr>
      </w:pPr>
      <w:r>
        <w:pict>
          <v:shape id="_x0000_i1370" type="#_x0000_t75" alt="LexisNexis®" style="width:147.75pt;height:30pt">
            <v:imagedata r:id="rId4"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74" w:history="1">
        <w:r>
          <w:rPr>
            <w:rFonts w:ascii="arial" w:eastAsia="arial" w:hAnsi="arial" w:cs="arial"/>
            <w:b/>
            <w:bCs/>
            <w:i/>
            <w:color w:val="0077CC"/>
            <w:kern w:val="32"/>
            <w:sz w:val="28"/>
            <w:szCs w:val="32"/>
            <w:u w:val="single"/>
            <w:shd w:val="clear" w:color="auto" w:fill="FFFFFF"/>
            <w:lang w:val="en-US" w:eastAsia="en-US" w:bidi="ar-SA"/>
          </w:rPr>
          <w:t>Swift Apologies in Harsh Arrest of a Tennis Star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The New York Times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September 11, 2015 Friday</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Late Edition - Final</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2015 The New York Times Company</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Section A; Column 0; Metropolitan Desk; Pg.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By BENJAMIN MUELLER, AL BAKER and LIZ ROBBINS; Rick Rojas and Nate Schweber contributed reporting.</w:t>
      </w:r>
    </w:p>
    <w:p>
      <w:pPr>
        <w:keepNext/>
        <w:spacing w:before="240" w:after="0" w:line="340" w:lineRule="atLeast"/>
        <w:ind w:left="0" w:right="0" w:firstLine="0"/>
        <w:jc w:val="left"/>
        <w:rPr>
          <w:lang w:val="en-US" w:eastAsia="en-US" w:bidi="ar-SA"/>
        </w:rPr>
      </w:pPr>
      <w:bookmarkStart w:id="194" w:name="Body_95"/>
      <w:bookmarkEnd w:id="194"/>
      <w:r>
        <w:rPr>
          <w:rFonts w:ascii="arial" w:eastAsia="arial" w:hAnsi="arial" w:cs="arial"/>
          <w:b/>
          <w:color w:val="000000"/>
          <w:sz w:val="28"/>
          <w:lang w:val="en-US" w:eastAsia="en-US" w:bidi="ar-SA"/>
        </w:rPr>
        <w:t>Body</w:t>
      </w:r>
    </w:p>
    <w:p>
      <w:pPr>
        <w:spacing w:line="60" w:lineRule="exact"/>
        <w:rPr>
          <w:lang w:val="en-US" w:eastAsia="en-US" w:bidi="ar-SA"/>
        </w:rPr>
      </w:pPr>
      <w:r>
        <w:pict>
          <v:line id="_x0000_s1371" style="position:absolute;z-index:2519111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New York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officer was stripped of his gun and badge as Mayor Bill de Blasio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issued swift apologies on Thursday for the rough arrest of James Blake, the retired tennis star, after he was misidentified as a suspect in a fraudulent credit card 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Criticism swirled over whether Mr. Blake had been mistreated because he was biracial. But it was Mr. Bratton's acknowledgment that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may have been used when an officer threw him to the ground that put a renewed national focus on the everyday arrest tactics long criticized by members of minority groups. The officers failed to report the mistaken arrest, as they were required to do, raising the possibility that it would not have come to light had Mr. Blake not spoken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incongruity of a Harvard-educated professional athlete being manhandled by six white plainclothes officers on a sidewalk in Midtown Manhattan quickly became an embarrassment for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a headache for Mr. de Blasio, exposing the kind of unprovoked aggression that he and elected leaders across the country have sought to stamp out.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decision to throw an unarmed, compliant man to the ground added to the sense that black people are often roughed up by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out of view, with few resources to bring attention to their grievances. In a sign of the shifting discourse on race and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Mr. de Blasio and Mr. Bratton moved with unusual speed to contact Mr. Blake to apologize. But the gestures also raised questions about whether they would have moved so swiftly if the encounter had not involved a well-known figure.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shouldn't have happened and he shouldn't have been treated that way,'' Mr. de Blasio said in an interview on NY1 on Thursday, echoing remarks made earlier by Mr. Bratton.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By late Thursday, Mr. Bratton had conveyed his apology in a conversation with Mr. Blake, and Mr. de Blasio had exchanged text messages with Mr. Blake.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actions of the officer, James Frascatore, were under review by internal affairs investigators and the Civilian Complaint Review Board. At least three force-related complaints, one of which was partially substantiated, were filed against Officer Frascatore, 38, with the review board in 2013, said a law enforcement official, who spoke anonymously because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inquiry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Video of the arrest reviewed by the authorities revealed how a botched sting operation had ensnared a sports celebrity, resulting in his being body-slammed to the sidewalk, according to his account, and handcuffed for 15 minutes on Wednesday afternoon.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team of officers, looking for suspects in a credit card fraud ring, were relying on a courier who identified Mr. Blake as one of the buyers,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said. The officers also had an Instagram photo of someone believed to be involved. That person, who Mr. Bratton said looked like Mr. Blake's ''twin brother,'' turned out to have no role in the scheme.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 then ran toward Mr. Blake and knocked him to the ground, raising concerns about ''the inappropriateness of the amount of force that was used during the arrest,'' Mr. Bratton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After releasing Mr. Blake, the officers did not fill out a ''void arrest'' form, leaving Mr. Bratton to learn what had happened from members of his public affairs staff, who told him about news reports about the episode.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Efforts to reach Officer Frascatore on Thursday night were unsuccessful. The Patrolmen's Benevolent Association said in a statement that it had been ''premature and unwarranted'' to place him on desk duty.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35, who retired from tennis two years ago, said the episode had drawn attention to the kind of rough arrest tactics that he believed were all too common in New York City.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do think most cops are doing a great job keeping us safe, but when you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with reckless abandon, you need to be held accountable,'' Mr. Blake, whose mother is white and whose father was black, said in an interview on ABC's ''Good Morning America.''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self-effacing tennis star, known on the tour for his speed and sportsmanship, was leaving the Grand Hyatt New York on East 42nd Street around noon on Wednesday to make an appearance for a corporate sponsor at the </w:t>
      </w:r>
      <w:r>
        <w:rPr>
          <w:rFonts w:ascii="arial" w:eastAsia="arial" w:hAnsi="arial" w:cs="arial"/>
          <w:b/>
          <w:i/>
          <w:color w:val="000000"/>
          <w:sz w:val="20"/>
          <w:u w:val="single"/>
          <w:lang w:val="en-US" w:eastAsia="en-US" w:bidi="ar-SA"/>
        </w:rPr>
        <w:t>United States</w:t>
      </w:r>
      <w:r>
        <w:rPr>
          <w:rFonts w:ascii="arial" w:eastAsia="arial" w:hAnsi="arial" w:cs="arial"/>
          <w:color w:val="000000"/>
          <w:sz w:val="20"/>
          <w:lang w:val="en-US" w:eastAsia="en-US" w:bidi="ar-SA"/>
        </w:rPr>
        <w:t xml:space="preserve"> Open when Officer Frascatore, who was dressed in street clothes, barreled toward him.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 was standing there doing nothing -- not running, not resisting, in fact smiling,'' Mr. Blake said, explaining that he thought the man might have been an old friend. Then, he said, the officer ''picked me up and body slammed me and put me on the ground and told me to turn over and shut my mouth, and put the cuffs on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man who sells newspapers near the entrance to Grand Central Terminal said he watched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rough up Mr. Blake. ''They were real aggressive, like he robbed a bank,'' the man, Charlie Sanders, 55, said. ''They were shoving him around.''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Sanders said he saw the officers push Mr. Blake face-first into a large, mirrored building support beam near the Hyatt. With his head wrenched to the side and his hands cuffed behind him, Mr. Blake tried to talk.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told them, 'I have my U.S. Open badge in my pocket,' '' Mr. Sanders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said Officer Frascatore did not explain why he was being detained. He counted himself lucky, he added, for not accidentally showing signs of resistance, and emerging with nothing more than cuts and bruises. He has retained Kevin Marino, a prominent New Jersey criminal defense lawyer.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''This happens too often,'' Mr. Blake said, ''and most of the time it's not to someone like me.''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bungled arrest arose out of an investigation into 16 fraudulent American Express credit card transactions, totaling about $18,000, that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learned about on Monday from an Internet company that buys and delivers property for people in Manhattan.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asked the company to let them supervise a delivery if the suspects made another purchase, said Robert K. Boyce, the chief of detectives, as they did the next day.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delivery of high-end designer shoes was arranged for Wednesday, at the Hyatt's concierge desk.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One of the buyers, a British man, James Short, 27, who was in New York on a student visa, met the courier and was immediately arrested. The courier then pointed to Mr. Blake from eight feet away, Chief Boyce said, identifying the tennis star as someone who had also bought items using false credit card information.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Officer Frascatore, a four-year veteran of the force, made a ''fast approach,'' Mr. Bratton said, grabbing Mr. Blake by the arm and taking him to the ground. Because he was working in street clothes, Officer Frascatore was not wearing a visible badge.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was released when a retired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working as a security officer at the Hyatt told the officers they had detained a tennis star.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The officers found the second suspect they were seeking in the hotel and arrested him. Mr. Short and the second man, Jarmaine Grey, 26, were charged with grand larceny, identity theft and criminal possession of stolen property. At their arraignment late Thursday in Manhattan Criminal Court, both men were ordered held on $50,000 bond or cash with a 72-hour surety. They were also ordered to turn in their passports.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told Mr. Bratton that he accepted the apology, but also made a firm request of the commissioner, according to a person with knowledge of the investigation, who spoke on the condition of anonymity because it was continuing.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''He made the point that it is very much a bigger issue,'' the person said. ''That this is what happens every day and that this needs to be the start of a conversation about the 'us and them' attitude, how to deal with the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in the communities where this occurs most frequently.''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Bratton, speaking at the news conference earlier in the day, was unequivocal in denying that race had played a role, saying, ''I don't believe at all that race was a factor.''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For Mr. Blake, a New York native who attended Harvard for two years before turning pro, the arrest was not the first time his race had thrown him into the spotlight. In 2001, he was locked in a fierce match at the U.S. Open when his opponent, Lleyton Hewitt, started arguing repeated foot-fault calls by one linesman.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''Look at him,'' Mr. Hewitt shouted, pointing to the linesman, who was black. ''Look at him,'' Mr. Hewitt said again, pointing to Mr. Blake. ''You tell me what the similarity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played down Mr. Hewitt's remark at the time. He did the same on Thursday with regard to the suggestion that he had been racially profiled, though he told The Daily News a day earlier that ''there's probably a race factor involved.''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An active officer with more than 150 arrests, Officer Frascatore has received six citations for excellent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duty and meritorious service, the law enforcement official familiar with his work history said. The force-related complaint against him in 2013 that was partially substantiated was for failing to properly identify himself in a search situation.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second law enforcement official, who also spoke anonymously because the investigation was continuing, said the inquiry was focused on two questions: what the officer was thinking when he rushed at Mr. Blake, and whether he used appropriate force, even if he believed Mr. Blake was the right person.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''A mistake is a mistake,'' the law enforcement official said.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But, he added, ''Part of the art of making a mistake like this is how you leave that mistake.'' The official said it did not appear that Officer Frascatore ever explained things to Mr. Blake or apologized.</w:t>
      </w:r>
    </w:p>
    <w:p>
      <w:pPr>
        <w:keepNext w:val="0"/>
        <w:spacing w:before="240" w:after="0" w:line="260" w:lineRule="atLeast"/>
        <w:ind w:left="0" w:right="0" w:firstLine="0"/>
        <w:jc w:val="left"/>
        <w:rPr>
          <w:lang w:val="en-US" w:eastAsia="en-US" w:bidi="ar-SA"/>
        </w:rPr>
      </w:pPr>
      <w:r>
        <w:rPr>
          <w:lang w:val="en-US" w:eastAsia="en-US" w:bidi="ar-SA"/>
        </w:rPr>
        <w:br/>
      </w:r>
      <w:hyperlink r:id="rId975" w:history="1">
        <w:r>
          <w:rPr>
            <w:rFonts w:ascii="arial" w:eastAsia="arial" w:hAnsi="arial" w:cs="arial"/>
            <w:i/>
            <w:color w:val="0077CC"/>
            <w:sz w:val="20"/>
            <w:u w:val="single"/>
            <w:shd w:val="clear" w:color="auto" w:fill="FFFFFF"/>
            <w:lang w:val="en-US" w:eastAsia="en-US" w:bidi="ar-SA"/>
          </w:rPr>
          <w:t>http://www.nytimes.com/2015/09/11/nyregion/james-blake-new-york-</w:t>
        </w:r>
      </w:hyperlink>
      <w:hyperlink r:id="rId975" w:history="1">
        <w:r>
          <w:rPr>
            <w:rFonts w:ascii="arial" w:eastAsia="arial" w:hAnsi="arial" w:cs="arial"/>
            <w:b/>
            <w:i/>
            <w:color w:val="0077CC"/>
            <w:sz w:val="20"/>
            <w:u w:val="single"/>
            <w:shd w:val="clear" w:color="auto" w:fill="FFFFFF"/>
            <w:lang w:val="en-US" w:eastAsia="en-US" w:bidi="ar-SA"/>
          </w:rPr>
          <w:t>police</w:t>
        </w:r>
      </w:hyperlink>
      <w:hyperlink r:id="rId975" w:history="1">
        <w:r>
          <w:rPr>
            <w:rFonts w:ascii="arial" w:eastAsia="arial" w:hAnsi="arial" w:cs="arial"/>
            <w:i/>
            <w:color w:val="0077CC"/>
            <w:sz w:val="20"/>
            <w:u w:val="single"/>
            <w:shd w:val="clear" w:color="auto" w:fill="FFFFFF"/>
            <w:lang w:val="en-US" w:eastAsia="en-US" w:bidi="ar-SA"/>
          </w:rPr>
          <w:t>-officer.html</w:t>
        </w:r>
      </w:hyperlink>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372" style="position:absolute;z-index:2519121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PHOTOS: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Commissioner William J. Bratton arriving at a news conference on Thursday to discuss the arrest of James Blake. (PHOTOGRAPH BY BRYAN R. SMITH FOR THE NEW YORK TIMES)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Mr. Blake playing a match last month in Connecticut. (PHOTOGRAPH BY MADDIE MEYER/GETTY IMAGES) (A25)       </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September 11, 2015</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73" style="position:absolute;z-index:251913216"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76"/>
          <w:headerReference w:type="default" r:id="rId977"/>
          <w:footerReference w:type="even" r:id="rId978"/>
          <w:footerReference w:type="default" r:id="rId979"/>
          <w:headerReference w:type="first" r:id="rId980"/>
          <w:footerReference w:type="first" r:id="rId981"/>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5" w:name="Bookmark_98"/>
      <w:bookmarkEnd w:id="195"/>
    </w:p>
    <w:p>
      <w:pPr>
        <w:rPr>
          <w:rFonts w:ascii="arial" w:eastAsia="arial" w:hAnsi="arial" w:cs="arial"/>
          <w:sz w:val="20"/>
          <w:lang w:val="en-US" w:eastAsia="en-US" w:bidi="ar-SA"/>
        </w:rPr>
      </w:pPr>
      <w:r>
        <w:pict>
          <v:shape id="_x0000_i1374"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82" w:history="1">
        <w:r>
          <w:rPr>
            <w:rFonts w:ascii="arial" w:eastAsia="arial" w:hAnsi="arial" w:cs="arial"/>
            <w:b/>
            <w:bCs/>
            <w:i/>
            <w:color w:val="0077CC"/>
            <w:kern w:val="32"/>
            <w:sz w:val="28"/>
            <w:szCs w:val="32"/>
            <w:u w:val="single"/>
            <w:shd w:val="clear" w:color="auto" w:fill="FFFFFF"/>
            <w:lang w:val="en-US" w:eastAsia="en-US" w:bidi="ar-SA"/>
          </w:rPr>
          <w:t>5 Takeaways From California Gov. Jerry Brown’s Last Bill Signing Session</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October 1, 2018 Monday 00:12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2018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1471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Tim Arango and Jose A. Del Real</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After four terms as governor, in the 1970s and ’80s and in this decade, Jerry Brown has signed his last bills. Taken together, they cement California’s place as a liberal bastion.</w:t>
      </w:r>
    </w:p>
    <w:p>
      <w:pPr>
        <w:keepNext/>
        <w:spacing w:before="240" w:after="0" w:line="340" w:lineRule="atLeast"/>
        <w:ind w:left="0" w:right="0" w:firstLine="0"/>
        <w:jc w:val="left"/>
        <w:rPr>
          <w:rFonts w:ascii="arial" w:eastAsia="arial" w:hAnsi="arial" w:cs="arial"/>
          <w:sz w:val="20"/>
          <w:lang w:val="en-US" w:eastAsia="en-US" w:bidi="ar-SA"/>
        </w:rPr>
      </w:pPr>
      <w:bookmarkStart w:id="196" w:name="Body_96"/>
      <w:bookmarkEnd w:id="196"/>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75" style="position:absolute;z-index:251914240"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LOS ANGELES — After four terms as California’s governor — two in the 1970s and ’80s, and two this decade — Jerry Brown finally has an empty desk.</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Over his career, Mr. Brown signed nearly 20,000 bills, including 1,016 this year — the last one on Sunday night. The new laws, on a range of issues from climate change to criminal justice to gender issues, place California further to the left than much of the country, and ensure that the state will continue to be a home for liberal ideas.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 are five takeaways from Mr. Brown’s final legislative session: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lasting legacy as ‘the policy trendsetter of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flurry of bill signings on Sunday — and the ones he signed in recent weeks — essentially became a last word on lawmaking for Mr. Brown, who will leave office in January.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Taken together, they burnish California’s image as a liberal haven, and as the center of resistance to the agenda of President Trump’s administration.</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“We don’t mind anymore being out of sync with the federal government,” said Karen Skelton, a Democratic consultant in Sacramento. Ms. Skelton said that perhaps Mr. Brown’s most important policy priority was positioning California as a bulwark against the federal government’s rollback of efforts to combat climate change. A case in point is a </w:t>
      </w:r>
      <w:hyperlink r:id="rId983" w:history="1">
        <w:r>
          <w:rPr>
            <w:rFonts w:ascii="arial" w:eastAsia="arial" w:hAnsi="arial" w:cs="arial"/>
            <w:i/>
            <w:color w:val="0077CC"/>
            <w:sz w:val="20"/>
            <w:u w:val="single"/>
            <w:shd w:val="clear" w:color="auto" w:fill="FFFFFF"/>
            <w:lang w:val="en-US" w:eastAsia="en-US" w:bidi="ar-SA"/>
          </w:rPr>
          <w:t>recent bill</w:t>
        </w:r>
      </w:hyperlink>
      <w:r>
        <w:rPr>
          <w:rFonts w:ascii="arial" w:eastAsia="arial" w:hAnsi="arial" w:cs="arial"/>
          <w:color w:val="000000"/>
          <w:sz w:val="20"/>
          <w:lang w:val="en-US" w:eastAsia="en-US" w:bidi="ar-SA"/>
        </w:rPr>
        <w:t xml:space="preserve"> he signed that will require carbon-free electricity in California by 2045.</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doubled down on climate change,” Ms. Skelton said. “He lit himself on fire with anger and rage and a sense of terror about what would happen to the planet if he didn’t act.”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there is one lasting message from Mr. Brown’s tenure for California, she said, it is this: “We are going to be the moral compass and the policy trendsetter of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 in his final bill signing on Sunday, concluded a message to legislators with a reference to his next life on his family’s ranch.</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“And now onto the Promised Land — Colusa County!” he </w:t>
      </w:r>
      <w:hyperlink r:id="rId984" w:history="1">
        <w:r>
          <w:rPr>
            <w:rFonts w:ascii="arial" w:eastAsia="arial" w:hAnsi="arial" w:cs="arial"/>
            <w:i/>
            <w:color w:val="0077CC"/>
            <w:sz w:val="20"/>
            <w:u w:val="single"/>
            <w:shd w:val="clear" w:color="auto" w:fill="FFFFFF"/>
            <w:lang w:val="en-US" w:eastAsia="en-US" w:bidi="ar-SA"/>
          </w:rPr>
          <w:t>wrote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series of high-profile criminal justice measures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Hundreds of people who have been convicted of murder could be </w:t>
      </w:r>
      <w:hyperlink r:id="rId985" w:history="1">
        <w:r>
          <w:rPr>
            <w:rFonts w:ascii="arial" w:eastAsia="arial" w:hAnsi="arial" w:cs="arial"/>
            <w:i/>
            <w:color w:val="0077CC"/>
            <w:sz w:val="20"/>
            <w:u w:val="single"/>
            <w:shd w:val="clear" w:color="auto" w:fill="FFFFFF"/>
            <w:lang w:val="en-US" w:eastAsia="en-US" w:bidi="ar-SA"/>
          </w:rPr>
          <w:t>let out of prison</w:t>
        </w:r>
      </w:hyperlink>
      <w:r>
        <w:rPr>
          <w:rFonts w:ascii="arial" w:eastAsia="arial" w:hAnsi="arial" w:cs="arial"/>
          <w:color w:val="000000"/>
          <w:sz w:val="20"/>
          <w:lang w:val="en-US" w:eastAsia="en-US" w:bidi="ar-SA"/>
        </w:rPr>
        <w:t xml:space="preserve"> after Mr. Brown signed a bill to overhaul California’s so-called            </w:t>
      </w:r>
      <w:hyperlink r:id="rId986" w:history="1">
        <w:r>
          <w:rPr>
            <w:rFonts w:ascii="arial" w:eastAsia="arial" w:hAnsi="arial" w:cs="arial"/>
            <w:i/>
            <w:color w:val="0077CC"/>
            <w:sz w:val="20"/>
            <w:u w:val="single"/>
            <w:shd w:val="clear" w:color="auto" w:fill="FFFFFF"/>
            <w:lang w:val="en-US" w:eastAsia="en-US" w:bidi="ar-SA"/>
          </w:rPr>
          <w:t>felony murder rule,</w:t>
        </w:r>
      </w:hyperlink>
      <w:r>
        <w:rPr>
          <w:rFonts w:ascii="arial" w:eastAsia="arial" w:hAnsi="arial" w:cs="arial"/>
          <w:color w:val="000000"/>
          <w:sz w:val="20"/>
          <w:lang w:val="en-US" w:eastAsia="en-US" w:bidi="ar-SA"/>
        </w:rPr>
        <w:t xml:space="preserve"> which has allowed accomplices to a homicide to be convicted even if they did not pull the trigger. A new law on how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use photo lineups is aimed at preventing wrongful convictions. And last month, Mr. Brown signed a law            </w:t>
      </w:r>
      <w:hyperlink r:id="rId987" w:history="1">
        <w:r>
          <w:rPr>
            <w:rFonts w:ascii="arial" w:eastAsia="arial" w:hAnsi="arial" w:cs="arial"/>
            <w:i/>
            <w:color w:val="0077CC"/>
            <w:sz w:val="20"/>
            <w:u w:val="single"/>
            <w:shd w:val="clear" w:color="auto" w:fill="FFFFFF"/>
            <w:lang w:val="en-US" w:eastAsia="en-US" w:bidi="ar-SA"/>
          </w:rPr>
          <w:t>ending cash bail</w:t>
        </w:r>
      </w:hyperlink>
      <w:r>
        <w:rPr>
          <w:rFonts w:ascii="arial" w:eastAsia="arial" w:hAnsi="arial" w:cs="arial"/>
          <w:color w:val="000000"/>
          <w:sz w:val="20"/>
          <w:lang w:val="en-US" w:eastAsia="en-US" w:bidi="ar-SA"/>
        </w:rPr>
        <w:t>, the first state to do so.</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series of new criminal justice measures follows earlier efforts from California to </w:t>
      </w:r>
      <w:hyperlink r:id="rId988" w:history="1">
        <w:r>
          <w:rPr>
            <w:rFonts w:ascii="arial" w:eastAsia="arial" w:hAnsi="arial" w:cs="arial"/>
            <w:i/>
            <w:color w:val="0077CC"/>
            <w:sz w:val="20"/>
            <w:u w:val="single"/>
            <w:shd w:val="clear" w:color="auto" w:fill="FFFFFF"/>
            <w:lang w:val="en-US" w:eastAsia="en-US" w:bidi="ar-SA"/>
          </w:rPr>
          <w:t>lead the way on ending mass incarceration</w:t>
        </w:r>
      </w:hyperlink>
      <w:r>
        <w:rPr>
          <w:rFonts w:ascii="arial" w:eastAsia="arial" w:hAnsi="arial" w:cs="arial"/>
          <w:color w:val="000000"/>
          <w:sz w:val="20"/>
          <w:lang w:val="en-US" w:eastAsia="en-US" w:bidi="ar-SA"/>
        </w:rPr>
        <w:t>, with two ballot initiatives, in 2014 and 2016, that reduced penalties for some crimes and allowed for early parole.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“Governor Brown’s leadership on justice reform has brought much needed balance to the state’s approach to public safety,” said Lenore Anderson, a former district attorney who is the founder and executive director of Californians for Safety and Justice, which has supported reforms. “More than any other governor in California history, he has advanced strategies to address prison overcrowding and expand rehabilitation and prevention programs to work better to stop the cycle of crime.”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measures have been controversial in California’s law enforcement community, with members arguing that the new laws have led to increased crime in certain areas. And John Cox, a businessman who is the Republican candidate for governor, has said on the campaign trail that he would try to repeal some of the measures and return the state to a get-tough-on-crime approach.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most high-profile measure signed into law recently — ending cash bail — has proved divisive even among liberal activists who once supported it. The version of the bill that was signed into law has generated a backlash on the left, where activists say it gives too much discretion to judges and that risk assessment tools used by courts could end up falling harder on minority communities.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Sweeping changes to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transparency laws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Brown signed several bills meant to increase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and transparency, a move that has been greeted with enthusiastic support by activists but was strongly opposed by regional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unions. Senate Bill 1421 lifts longstanding protections on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personnel files in cases involving misconduct and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 xml:space="preserve">. Assembly Bill 748 would additionally require the release of body cam footage and audio within 45 days of an incident. Together, the bills represent a significant change to California’s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privacy laws, which were among the strictest in the country.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is transformative for California. A community can’t hold its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accountable for its handling of shootings or dishonesty by officers if investigations and disciplinary actions are kept secret,” said Peter Bibring, senior staff attorney at the ACLU of Southern California “Too often officers can act with impunity. These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shootings happen because our laws allow them to and because of our standards around </w:t>
      </w:r>
      <w:r>
        <w:rPr>
          <w:rFonts w:ascii="arial" w:eastAsia="arial" w:hAnsi="arial" w:cs="arial"/>
          <w:b/>
          <w:i/>
          <w:color w:val="000000"/>
          <w:sz w:val="20"/>
          <w:u w:val="single"/>
          <w:lang w:val="en-US" w:eastAsia="en-US" w:bidi="ar-SA"/>
        </w:rPr>
        <w:t>use of force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 was renewed urgency behind such legislation this year following several high profile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-involved shootings, especially the death of Stephon Clark, which caused an outpouring of grief in Sacramento. Mr. Clark was shot by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his grandmother’s backyard in March as they investigated a report of potential vandalism in the South Sacramento neighborhood where he lived.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There’s a also a neat historical symmetry at play: In 1978, near the end of his first term in office, Mr. Brown signed a bill that significantly limited access to officers’ personnel records. The new laws represent a reversal that mirrors broader shifts in the conversation around accountability in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notably, legislation that would have raised the standard for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in using lethal force failed to make its way out of the legislature, to the disappointment of many activists. That fight could continue under the next governor. “That bill was held. We’re continuing to work on that for the next legislative session,” added Mr. Bibring.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Pushing back against gender discrimination and sexual harassment</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Mr. Brown signed </w:t>
      </w:r>
      <w:hyperlink r:id="rId989" w:history="1">
        <w:r>
          <w:rPr>
            <w:rFonts w:ascii="arial" w:eastAsia="arial" w:hAnsi="arial" w:cs="arial"/>
            <w:i/>
            <w:color w:val="0077CC"/>
            <w:sz w:val="20"/>
            <w:u w:val="single"/>
            <w:shd w:val="clear" w:color="auto" w:fill="FFFFFF"/>
            <w:lang w:val="en-US" w:eastAsia="en-US" w:bidi="ar-SA"/>
          </w:rPr>
          <w:t>a contentious bill</w:t>
        </w:r>
      </w:hyperlink>
      <w:r>
        <w:rPr>
          <w:rFonts w:ascii="arial" w:eastAsia="arial" w:hAnsi="arial" w:cs="arial"/>
          <w:color w:val="000000"/>
          <w:sz w:val="20"/>
          <w:lang w:val="en-US" w:eastAsia="en-US" w:bidi="ar-SA"/>
        </w:rPr>
        <w:t>to require publicly held companies in California to include women on their boards of directors, despite skepticism about its ability to withstand legal challenges in the courts. Acknowledging the “potential flaws” of Senate Bill 826, Mr. Brown said that “recent events in Washington, D.C. — and beyond — make it crystal clear that many are not getting the message.”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all the special privileges that corporations have enjoyed for so long, it’s high time corporate boards include the people who constitute more than half the ‘persons’ in America,” he wrote in the statement.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Another sweeping piece of legislation bans nondisclosure agreements in sexual harassment and assault disputes, which have become the subject of intense scrutiny in the #MeToo movement and were widely used by Harvey Weinstein, the disgraced filmmaker.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“For decades, secret settlements have been used by wealthy and well-connected perpetrators to offend repeatedly with no public accountability,” wrote State Senator Connie Leyva, who wrote the bill, in a statement. “This critical legislation will empower victims and offer them the opportunity to finally say #TimesUp to those that have hurt them.”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 willingness to wield the veto pen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Liberals had plenty to celebrate in the final sweep of bills signed by Mr. Brown. But the governor’s well-documented independent streak, which has often run up against priorities from the left, was showcased in the pieces of legislation he vetoed over the weekend, including many liberal darlings.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Among the many bills Mr. Brown vetoed were legislation creating an ethnic studies graduation requirement in schools; several anti-harassment bills that he argued were unproductive or duplicative; and legislation that would have allowed San Francisco to set up supervised drug injection sites. His decisions, according to the statements issued by the governor, were guided by pragmatism and principle.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Mr. Brown’s vetoes are rarely overturned. But many are betting that may not be the case with the next governor.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“You’re going to see a shift in power now,” said Anthony Rendon, the Democratic Assembly speaker, talking to business leaders recently in Los Angeles. “The Legislature is going to have more power than ever before.”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Adam Nagourney contributed reporting. </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Over his four terms as California governor, Jerry Brown has signed nearly 20,000 bills, including 1,016 this year. (PHOTOGRAPH BY Rich Pedroncelli/Associated Press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7"/>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90" w:history="1">
        <w:r>
          <w:rPr>
            <w:rFonts w:ascii="arial" w:eastAsia="arial" w:hAnsi="arial" w:cs="arial"/>
            <w:i/>
            <w:color w:val="0077CC"/>
            <w:sz w:val="20"/>
            <w:u w:val="single"/>
            <w:shd w:val="clear" w:color="auto" w:fill="FFFFFF"/>
            <w:lang w:val="en-US" w:eastAsia="en-US" w:bidi="ar-SA"/>
          </w:rPr>
          <w:t>Jerry Brown Made Climate Change His Issue. Now, He’s Not Sure How Much Politicians Can Do.</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91" w:history="1">
        <w:r>
          <w:rPr>
            <w:rFonts w:ascii="arial" w:eastAsia="arial" w:hAnsi="arial" w:cs="arial"/>
            <w:i/>
            <w:color w:val="0077CC"/>
            <w:sz w:val="20"/>
            <w:u w:val="single"/>
            <w:shd w:val="clear" w:color="auto" w:fill="FFFFFF"/>
            <w:lang w:val="en-US" w:eastAsia="en-US" w:bidi="ar-SA"/>
          </w:rPr>
          <w:t>Jerry Brown Pardons 5 Ex-Convicts Facing Deportation, Provoking Trump</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992" w:history="1">
        <w:r>
          <w:rPr>
            <w:rFonts w:ascii="arial" w:eastAsia="arial" w:hAnsi="arial" w:cs="arial"/>
            <w:i/>
            <w:color w:val="0077CC"/>
            <w:sz w:val="20"/>
            <w:u w:val="single"/>
            <w:shd w:val="clear" w:color="auto" w:fill="FFFFFF"/>
            <w:lang w:val="en-US" w:eastAsia="en-US" w:bidi="ar-SA"/>
          </w:rPr>
          <w:t>For Jerry Brown, the Face of California’s Old Order, the Ranch Is Calling</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3, 2018</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76" style="position:absolute;z-index:251915264"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993"/>
          <w:headerReference w:type="default" r:id="rId994"/>
          <w:footerReference w:type="even" r:id="rId995"/>
          <w:footerReference w:type="default" r:id="rId996"/>
          <w:headerReference w:type="first" r:id="rId997"/>
          <w:footerReference w:type="first" r:id="rId998"/>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7" w:name="Bookmark_99"/>
      <w:bookmarkEnd w:id="197"/>
    </w:p>
    <w:p>
      <w:pPr>
        <w:rPr>
          <w:rFonts w:ascii="arial" w:eastAsia="arial" w:hAnsi="arial" w:cs="arial"/>
          <w:sz w:val="20"/>
          <w:lang w:val="en-US" w:eastAsia="en-US" w:bidi="ar-SA"/>
        </w:rPr>
      </w:pPr>
      <w:r>
        <w:pict>
          <v:shape id="_x0000_i1377"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999" w:history="1">
        <w:r>
          <w:rPr>
            <w:rFonts w:ascii="arial" w:eastAsia="arial" w:hAnsi="arial" w:cs="arial"/>
            <w:b/>
            <w:bCs/>
            <w:i/>
            <w:color w:val="0077CC"/>
            <w:kern w:val="32"/>
            <w:sz w:val="28"/>
            <w:szCs w:val="32"/>
            <w:u w:val="single"/>
            <w:shd w:val="clear" w:color="auto" w:fill="FFFFFF"/>
            <w:lang w:val="en-US" w:eastAsia="en-US" w:bidi="ar-SA"/>
          </w:rPr>
          <w:t>San Francisco’s Shoplifting Surge; California Today</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May 21, 2021 Friday 18:26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2021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951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Thomas Fuller</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Friday: The mundane crime of shoplifting has spun out of control in San Francisco, forcing some chain stores to close.</w:t>
      </w:r>
    </w:p>
    <w:p>
      <w:pPr>
        <w:keepNext/>
        <w:spacing w:before="240" w:after="0" w:line="340" w:lineRule="atLeast"/>
        <w:ind w:left="0" w:right="0" w:firstLine="0"/>
        <w:jc w:val="left"/>
        <w:rPr>
          <w:rFonts w:ascii="arial" w:eastAsia="arial" w:hAnsi="arial" w:cs="arial"/>
          <w:sz w:val="20"/>
          <w:lang w:val="en-US" w:eastAsia="en-US" w:bidi="ar-SA"/>
        </w:rPr>
      </w:pPr>
      <w:bookmarkStart w:id="198" w:name="Body_97"/>
      <w:bookmarkEnd w:id="198"/>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78" style="position:absolute;z-index:251916288"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Friday: The mundane crime of shoplifting has spun out of control in San Francisco, forcing some chain stores to close.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Good morning.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Soon after moving to San Francisco in 2016, I walked into a Walgreens in North Beach to buy an electric toothbrush.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As I was paying for it, a man walked into the store, grabbed a handful of beef jerky and walked out. I looked over at an employee, who shrugged. Then I went to Safeway next door for some groceries and I saw a man stuffing three bottles of wine into a backpack and walking casually toward the exit. On his way out he bagged some snacks. I asked the Safeway clerk about the thefts.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“I’m new to San Francisco,” I said. “Is it optional to pay for things here?”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Five years later, </w:t>
      </w:r>
      <w:hyperlink r:id="rId1000" w:history="1">
        <w:r>
          <w:rPr>
            <w:rFonts w:ascii="arial" w:eastAsia="arial" w:hAnsi="arial" w:cs="arial"/>
            <w:i/>
            <w:color w:val="0077CC"/>
            <w:sz w:val="20"/>
            <w:u w:val="single"/>
            <w:shd w:val="clear" w:color="auto" w:fill="FFFFFF"/>
            <w:lang w:val="en-US" w:eastAsia="en-US" w:bidi="ar-SA"/>
          </w:rPr>
          <w:t>the shoplifting epidemic in San Francisco</w:t>
        </w:r>
      </w:hyperlink>
      <w:r>
        <w:rPr>
          <w:rFonts w:ascii="arial" w:eastAsia="arial" w:hAnsi="arial" w:cs="arial"/>
          <w:color w:val="000000"/>
          <w:sz w:val="20"/>
          <w:lang w:val="en-US" w:eastAsia="en-US" w:bidi="ar-SA"/>
        </w:rPr>
        <w:t xml:space="preserve"> has only worsened.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At a board of supervisors hearing last week, representatives from Walgreens said that thefts at its stores in San Francisco were four times the chain’s national average, and that it had closed 17 stores, largely because the scale of thefts had made business untenable.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Brendan Dugan, the director of the retail crime division at </w:t>
      </w:r>
      <w:hyperlink r:id="rId1001" w:history="1">
        <w:r>
          <w:rPr>
            <w:rFonts w:ascii="arial" w:eastAsia="arial" w:hAnsi="arial" w:cs="arial"/>
            <w:i/>
            <w:color w:val="0077CC"/>
            <w:sz w:val="20"/>
            <w:u w:val="single"/>
            <w:shd w:val="clear" w:color="auto" w:fill="FFFFFF"/>
            <w:lang w:val="en-US" w:eastAsia="en-US" w:bidi="ar-SA"/>
          </w:rPr>
          <w:t>CVS Health</w:t>
        </w:r>
      </w:hyperlink>
      <w:r>
        <w:rPr>
          <w:rFonts w:ascii="arial" w:eastAsia="arial" w:hAnsi="arial" w:cs="arial"/>
          <w:color w:val="000000"/>
          <w:sz w:val="20"/>
          <w:lang w:val="en-US" w:eastAsia="en-US" w:bidi="ar-SA"/>
        </w:rPr>
        <w:t>, called San Francisco “one of the epicenters of organized retail crime” and said employees were instructed not to pursue suspected thieves because encounters had become too dangerous.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“We’ve had incidents where our security officers are assaulted on a pretty regular basis in San Francisco,” Dugan said.</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retail executives and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officers emphasized the role of organized crime in the thefts. And they told the supervisors that </w:t>
      </w:r>
      <w:hyperlink r:id="rId1002" w:history="1">
        <w:r>
          <w:rPr>
            <w:rFonts w:ascii="arial" w:eastAsia="arial" w:hAnsi="arial" w:cs="arial"/>
            <w:i/>
            <w:color w:val="0077CC"/>
            <w:sz w:val="20"/>
            <w:u w:val="single"/>
            <w:shd w:val="clear" w:color="auto" w:fill="FFFFFF"/>
            <w:lang w:val="en-US" w:eastAsia="en-US" w:bidi="ar-SA"/>
          </w:rPr>
          <w:t>Proposition 47</w:t>
        </w:r>
      </w:hyperlink>
      <w:r>
        <w:rPr>
          <w:rFonts w:ascii="arial" w:eastAsia="arial" w:hAnsi="arial" w:cs="arial"/>
          <w:color w:val="000000"/>
          <w:sz w:val="20"/>
          <w:lang w:val="en-US" w:eastAsia="en-US" w:bidi="ar-SA"/>
        </w:rPr>
        <w:t xml:space="preserve">, the </w:t>
      </w:r>
      <w:hyperlink r:id="rId1003" w:history="1">
        <w:r>
          <w:rPr>
            <w:rFonts w:ascii="arial" w:eastAsia="arial" w:hAnsi="arial" w:cs="arial"/>
            <w:i/>
            <w:color w:val="0077CC"/>
            <w:sz w:val="20"/>
            <w:u w:val="single"/>
            <w:shd w:val="clear" w:color="auto" w:fill="FFFFFF"/>
            <w:lang w:val="en-US" w:eastAsia="en-US" w:bidi="ar-SA"/>
          </w:rPr>
          <w:t>2014 ballot</w:t>
        </w:r>
      </w:hyperlink>
      <w:r>
        <w:rPr>
          <w:rFonts w:ascii="arial" w:eastAsia="arial" w:hAnsi="arial" w:cs="arial"/>
          <w:color w:val="000000"/>
          <w:sz w:val="20"/>
          <w:lang w:val="en-US" w:eastAsia="en-US" w:bidi="ar-SA"/>
        </w:rPr>
        <w:t xml:space="preserve"> measure that reclassified nonviolent thefts as misdemeanors if the stolen goods are worth less than $950, had emboldened thieves.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one trend we are seeing is more violence and escalating — and much more bold,” said Commander Raj Vaswani, the head of the investigations bureau at the San Francisco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“We see a lot of repeat offenders.”</w:t>
      </w:r>
    </w:p>
    <w:p>
      <w:pPr>
        <w:keepNext w:val="0"/>
        <w:spacing w:before="240" w:after="0" w:line="260" w:lineRule="atLeast"/>
        <w:ind w:left="0" w:right="0" w:firstLine="0"/>
        <w:jc w:val="both"/>
        <w:rPr>
          <w:rFonts w:ascii="arial" w:eastAsia="arial" w:hAnsi="arial" w:cs="arial"/>
          <w:sz w:val="20"/>
          <w:lang w:val="en-US" w:eastAsia="en-US" w:bidi="ar-SA"/>
        </w:rPr>
      </w:pPr>
      <w:hyperlink r:id="rId1004" w:history="1">
        <w:r>
          <w:rPr>
            <w:rFonts w:ascii="arial" w:eastAsia="arial" w:hAnsi="arial" w:cs="arial"/>
            <w:i/>
            <w:color w:val="0077CC"/>
            <w:sz w:val="20"/>
            <w:u w:val="single"/>
            <w:shd w:val="clear" w:color="auto" w:fill="FFFFFF"/>
            <w:lang w:val="en-US" w:eastAsia="en-US" w:bidi="ar-SA"/>
          </w:rPr>
          <w:t>San Francisco</w:t>
        </w:r>
      </w:hyperlink>
      <w:r>
        <w:rPr>
          <w:rFonts w:ascii="arial" w:eastAsia="arial" w:hAnsi="arial" w:cs="arial"/>
          <w:color w:val="000000"/>
          <w:sz w:val="20"/>
          <w:lang w:val="en-US" w:eastAsia="en-US" w:bidi="ar-SA"/>
        </w:rPr>
        <w:t xml:space="preserve"> has suffered in a variety of ways during the pandemic. The city has had twice as many </w:t>
      </w:r>
      <w:hyperlink r:id="rId1005" w:history="1">
        <w:r>
          <w:rPr>
            <w:rFonts w:ascii="arial" w:eastAsia="arial" w:hAnsi="arial" w:cs="arial"/>
            <w:i/>
            <w:color w:val="0077CC"/>
            <w:sz w:val="20"/>
            <w:u w:val="single"/>
            <w:shd w:val="clear" w:color="auto" w:fill="FFFFFF"/>
            <w:lang w:val="en-US" w:eastAsia="en-US" w:bidi="ar-SA"/>
          </w:rPr>
          <w:t>fatal drug overdoses</w:t>
        </w:r>
      </w:hyperlink>
      <w:r>
        <w:rPr>
          <w:rFonts w:ascii="arial" w:eastAsia="arial" w:hAnsi="arial" w:cs="arial"/>
          <w:color w:val="000000"/>
          <w:sz w:val="20"/>
          <w:lang w:val="en-US" w:eastAsia="en-US" w:bidi="ar-SA"/>
        </w:rPr>
        <w:t xml:space="preserve"> as coronavirus deaths. Tents of legions of</w:t>
      </w:r>
      <w:hyperlink r:id="rId1006" w:history="1">
        <w:r>
          <w:rPr>
            <w:rFonts w:ascii="arial" w:eastAsia="arial" w:hAnsi="arial" w:cs="arial"/>
            <w:i/>
            <w:color w:val="0077CC"/>
            <w:sz w:val="20"/>
            <w:u w:val="single"/>
            <w:shd w:val="clear" w:color="auto" w:fill="FFFFFF"/>
            <w:lang w:val="en-US" w:eastAsia="en-US" w:bidi="ar-SA"/>
          </w:rPr>
          <w:t>homeless people</w:t>
        </w:r>
      </w:hyperlink>
      <w:r>
        <w:rPr>
          <w:rFonts w:ascii="arial" w:eastAsia="arial" w:hAnsi="arial" w:cs="arial"/>
          <w:color w:val="000000"/>
          <w:sz w:val="20"/>
          <w:lang w:val="en-US" w:eastAsia="en-US" w:bidi="ar-SA"/>
        </w:rPr>
        <w:t>lined sidewalks during the lockdowns. But the hearing last week focused on something much more prosaic: One of the richest cities in America is struggling with sticky fingers.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hearing did not answer a crucial question: Why San Francisco? If the problem stems in part from a change in California law, why aren’t other cities in the state seeing similar spikes in shoplifting?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Thursday I called Ahsha Safaí, the member of the board of supervisors who organized the hearing.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We talked about the thefts we had witnessed in the city and the sidewalk thieves’ markets where steaks, bicycles and other stolen goods are fenced. Safaí said he had recently stopped to inspect one of these markets at 24th and Mission.</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“Half of Walgreens was on the sidewalk. I’m not kidding,” Safaí said. “I was blown away. I’ve never seen anything like it in this city.”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 talked about what he called a laissez-faire attitude in San Francisco.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 has become part of the landscape,” he said of thefts. “People say, ‘Oh, well, that just happens.’”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Thieves “are obviously choosing locales based on what the consequences are,” Safaí said. “If there are no consequences for their actions, then you invite the behavior. Over and over.”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Here’s what else to know today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Compiled by Jonathan Wolfe</w:t>
      </w:r>
    </w:p>
    <w:p>
      <w:pPr>
        <w:keepNext w:val="0"/>
        <w:numPr>
          <w:numId w:val="1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new strategy document, the Biden administration said the government had to do more to reduce the intensity of wildfires, </w:t>
      </w:r>
      <w:hyperlink r:id="rId1007" w:history="1">
        <w:r>
          <w:rPr>
            <w:rFonts w:ascii="arial" w:eastAsia="arial" w:hAnsi="arial" w:cs="arial"/>
            <w:i/>
            <w:color w:val="0077CC"/>
            <w:sz w:val="20"/>
            <w:u w:val="single"/>
            <w:shd w:val="clear" w:color="auto" w:fill="FFFFFF"/>
            <w:lang w:val="en-US" w:eastAsia="en-US" w:bidi="ar-SA"/>
          </w:rPr>
          <w:t>starting with removing far more vegetation from federal forests</w:t>
        </w:r>
      </w:hyperlink>
      <w:r>
        <w:rPr>
          <w:rFonts w:ascii="arial" w:eastAsia="arial" w:hAnsi="arial" w:cs="arial"/>
          <w:color w:val="000000"/>
          <w:sz w:val="20"/>
          <w:lang w:val="en-US" w:eastAsia="en-US" w:bidi="ar-SA"/>
        </w:rPr>
        <w:t>.</w:t>
      </w:r>
    </w:p>
    <w:p>
      <w:pPr>
        <w:keepNext w:val="0"/>
        <w:numPr>
          <w:numId w:val="2"/>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Los Angeles Times </w:t>
      </w:r>
      <w:hyperlink r:id="rId1008" w:history="1">
        <w:r>
          <w:rPr>
            <w:rFonts w:ascii="arial" w:eastAsia="arial" w:hAnsi="arial" w:cs="arial"/>
            <w:i/>
            <w:color w:val="0077CC"/>
            <w:sz w:val="20"/>
            <w:u w:val="single"/>
            <w:shd w:val="clear" w:color="auto" w:fill="FFFFFF"/>
            <w:lang w:val="en-US" w:eastAsia="en-US" w:bidi="ar-SA"/>
          </w:rPr>
          <w:t>explored the plan to reimagine math instruction in the state</w:t>
        </w:r>
      </w:hyperlink>
      <w:r>
        <w:rPr>
          <w:rFonts w:ascii="arial" w:eastAsia="arial" w:hAnsi="arial" w:cs="arial"/>
          <w:color w:val="000000"/>
          <w:sz w:val="20"/>
          <w:lang w:val="en-US" w:eastAsia="en-US" w:bidi="ar-SA"/>
        </w:rPr>
        <w:t>. Opponents say it will hold back high achievers, while supporters say it would give all students a chance to excel.</w:t>
      </w:r>
    </w:p>
    <w:p>
      <w:pPr>
        <w:keepNext w:val="0"/>
        <w:numPr>
          <w:numId w:val="3"/>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Antioch </w:t>
      </w:r>
      <w:hyperlink r:id="rId1009" w:history="1">
        <w:r>
          <w:rPr>
            <w:rFonts w:ascii="arial" w:eastAsia="arial" w:hAnsi="arial" w:cs="arial"/>
            <w:i/>
            <w:color w:val="0077CC"/>
            <w:sz w:val="20"/>
            <w:u w:val="single"/>
            <w:shd w:val="clear" w:color="auto" w:fill="FFFFFF"/>
            <w:lang w:val="en-US" w:eastAsia="en-US" w:bidi="ar-SA"/>
          </w:rPr>
          <w:t>apologized for its treatment of Chinese immigrants who came to the city</w:t>
        </w:r>
      </w:hyperlink>
      <w:r>
        <w:rPr>
          <w:rFonts w:ascii="arial" w:eastAsia="arial" w:hAnsi="arial" w:cs="arial"/>
          <w:color w:val="000000"/>
          <w:sz w:val="20"/>
          <w:lang w:val="en-US" w:eastAsia="en-US" w:bidi="ar-SA"/>
        </w:rPr>
        <w:t xml:space="preserve"> during the state’s gold rush, atoning for its past as a “sundown town” where Chinese people were barred from the streets after dark.</w:t>
      </w:r>
    </w:p>
    <w:p>
      <w:pPr>
        <w:keepNext w:val="0"/>
        <w:numPr>
          <w:numId w:val="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judge </w:t>
      </w:r>
      <w:hyperlink r:id="rId1010" w:history="1">
        <w:r>
          <w:rPr>
            <w:rFonts w:ascii="arial" w:eastAsia="arial" w:hAnsi="arial" w:cs="arial"/>
            <w:i/>
            <w:color w:val="0077CC"/>
            <w:sz w:val="20"/>
            <w:u w:val="single"/>
            <w:shd w:val="clear" w:color="auto" w:fill="FFFFFF"/>
            <w:lang w:val="en-US" w:eastAsia="en-US" w:bidi="ar-SA"/>
          </w:rPr>
          <w:t>dismissed murder charges against a Central Valley woman</w:t>
        </w:r>
      </w:hyperlink>
      <w:r>
        <w:rPr>
          <w:rFonts w:ascii="arial" w:eastAsia="arial" w:hAnsi="arial" w:cs="arial"/>
          <w:color w:val="000000"/>
          <w:sz w:val="20"/>
          <w:lang w:val="en-US" w:eastAsia="en-US" w:bidi="ar-SA"/>
        </w:rPr>
        <w:t xml:space="preserve"> who delivered a stillborn baby after allegedly taking methamphetamine while pregnant, in a case that could have implications for women’s reproductive rights in the state, The Los Angeles Times reports.</w:t>
      </w:r>
    </w:p>
    <w:p>
      <w:pPr>
        <w:keepNext w:val="0"/>
        <w:numPr>
          <w:numId w:val="5"/>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fatal shootings by the same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officer in Danville have highlighted what criminal justice activists are calling </w:t>
      </w:r>
      <w:hyperlink r:id="rId1011" w:history="1">
        <w:r>
          <w:rPr>
            <w:rFonts w:ascii="arial" w:eastAsia="arial" w:hAnsi="arial" w:cs="arial"/>
            <w:i/>
            <w:color w:val="0077CC"/>
            <w:sz w:val="20"/>
            <w:u w:val="single"/>
            <w:shd w:val="clear" w:color="auto" w:fill="FFFFFF"/>
            <w:lang w:val="en-US" w:eastAsia="en-US" w:bidi="ar-SA"/>
          </w:rPr>
          <w:t>a case of delayed justice and its ramifications</w:t>
        </w:r>
      </w:hyperlink>
      <w:r>
        <w:rPr>
          <w:rFonts w:ascii="arial" w:eastAsia="arial" w:hAnsi="arial" w:cs="arial"/>
          <w:color w:val="000000"/>
          <w:sz w:val="20"/>
          <w:lang w:val="en-US" w:eastAsia="en-US" w:bidi="ar-SA"/>
        </w:rPr>
        <w:t>, The Associated Press reports.</w:t>
      </w:r>
    </w:p>
    <w:p>
      <w:pPr>
        <w:keepNext w:val="0"/>
        <w:numPr>
          <w:numId w:val="6"/>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CalMatters found that more than a quarter million Californians signed up to volunteer at vaccination sites, but </w:t>
      </w:r>
      <w:hyperlink r:id="rId1012" w:history="1">
        <w:r>
          <w:rPr>
            <w:rFonts w:ascii="arial" w:eastAsia="arial" w:hAnsi="arial" w:cs="arial"/>
            <w:i/>
            <w:color w:val="0077CC"/>
            <w:sz w:val="20"/>
            <w:u w:val="single"/>
            <w:shd w:val="clear" w:color="auto" w:fill="FFFFFF"/>
            <w:lang w:val="en-US" w:eastAsia="en-US" w:bidi="ar-SA"/>
          </w:rPr>
          <w:t>only 379 people were able to book shifts</w:t>
        </w:r>
      </w:hyperlink>
      <w:r>
        <w:rPr>
          <w:rFonts w:ascii="arial" w:eastAsia="arial" w:hAnsi="arial" w:cs="arial"/>
          <w:color w:val="000000"/>
          <w:sz w:val="20"/>
          <w:lang w:val="en-US" w:eastAsia="en-US" w:bidi="ar-SA"/>
        </w:rPr>
        <w:t xml:space="preserve"> through the state’s beleaguered website.</w:t>
      </w:r>
    </w:p>
    <w:p>
      <w:pPr>
        <w:keepNext w:val="0"/>
        <w:numPr>
          <w:numId w:val="7"/>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Five more counties in Oregon voted to consider an effort </w:t>
      </w:r>
      <w:hyperlink r:id="rId1013" w:history="1">
        <w:r>
          <w:rPr>
            <w:rFonts w:ascii="arial" w:eastAsia="arial" w:hAnsi="arial" w:cs="arial"/>
            <w:i/>
            <w:color w:val="0077CC"/>
            <w:sz w:val="20"/>
            <w:u w:val="single"/>
            <w:shd w:val="clear" w:color="auto" w:fill="FFFFFF"/>
            <w:lang w:val="en-US" w:eastAsia="en-US" w:bidi="ar-SA"/>
          </w:rPr>
          <w:t>that would give parts of Oregon and California to Idaho</w:t>
        </w:r>
      </w:hyperlink>
      <w:r>
        <w:rPr>
          <w:rFonts w:ascii="arial" w:eastAsia="arial" w:hAnsi="arial" w:cs="arial"/>
          <w:color w:val="000000"/>
          <w:sz w:val="20"/>
          <w:lang w:val="en-US" w:eastAsia="en-US" w:bidi="ar-SA"/>
        </w:rPr>
        <w:t>, The Oregonian reports.</w:t>
      </w:r>
    </w:p>
    <w:p>
      <w:pPr>
        <w:keepNext w:val="0"/>
        <w:numPr>
          <w:numId w:val="8"/>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ransomware attack </w:t>
      </w:r>
      <w:hyperlink r:id="rId1014" w:history="1">
        <w:r>
          <w:rPr>
            <w:rFonts w:ascii="arial" w:eastAsia="arial" w:hAnsi="arial" w:cs="arial"/>
            <w:i/>
            <w:color w:val="0077CC"/>
            <w:sz w:val="20"/>
            <w:u w:val="single"/>
            <w:shd w:val="clear" w:color="auto" w:fill="FFFFFF"/>
            <w:lang w:val="en-US" w:eastAsia="en-US" w:bidi="ar-SA"/>
          </w:rPr>
          <w:t>shut down Sierra College’s computer system</w:t>
        </w:r>
      </w:hyperlink>
      <w:r>
        <w:rPr>
          <w:rFonts w:ascii="arial" w:eastAsia="arial" w:hAnsi="arial" w:cs="arial"/>
          <w:color w:val="000000"/>
          <w:sz w:val="20"/>
          <w:lang w:val="en-US" w:eastAsia="en-US" w:bidi="ar-SA"/>
        </w:rPr>
        <w:t>, the second incident in the Sacramento area this year, The Sacramento Bee reports.</w:t>
      </w:r>
    </w:p>
    <w:p>
      <w:pPr>
        <w:keepNext w:val="0"/>
        <w:numPr>
          <w:numId w:val="9"/>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ABC 7 reports on </w:t>
      </w:r>
      <w:hyperlink r:id="rId1015" w:history="1">
        <w:r>
          <w:rPr>
            <w:rFonts w:ascii="arial" w:eastAsia="arial" w:hAnsi="arial" w:cs="arial"/>
            <w:i/>
            <w:color w:val="0077CC"/>
            <w:sz w:val="20"/>
            <w:u w:val="single"/>
            <w:shd w:val="clear" w:color="auto" w:fill="FFFFFF"/>
            <w:lang w:val="en-US" w:eastAsia="en-US" w:bidi="ar-SA"/>
          </w:rPr>
          <w:t>two more apparent pellet gun shootings</w:t>
        </w:r>
      </w:hyperlink>
      <w:r>
        <w:rPr>
          <w:rFonts w:ascii="arial" w:eastAsia="arial" w:hAnsi="arial" w:cs="arial"/>
          <w:color w:val="000000"/>
          <w:sz w:val="20"/>
          <w:lang w:val="en-US" w:eastAsia="en-US" w:bidi="ar-SA"/>
        </w:rPr>
        <w:t xml:space="preserve"> on the 91 highway.</w:t>
      </w:r>
    </w:p>
    <w:p>
      <w:pPr>
        <w:keepNext w:val="0"/>
        <w:numPr>
          <w:numId w:val="10"/>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missing hiker </w:t>
      </w:r>
      <w:hyperlink r:id="rId1016" w:history="1">
        <w:r>
          <w:rPr>
            <w:rFonts w:ascii="arial" w:eastAsia="arial" w:hAnsi="arial" w:cs="arial"/>
            <w:i/>
            <w:color w:val="0077CC"/>
            <w:sz w:val="20"/>
            <w:u w:val="single"/>
            <w:shd w:val="clear" w:color="auto" w:fill="FFFFFF"/>
            <w:lang w:val="en-US" w:eastAsia="en-US" w:bidi="ar-SA"/>
          </w:rPr>
          <w:t>was found alive after five days</w:t>
        </w:r>
      </w:hyperlink>
      <w:r>
        <w:rPr>
          <w:rFonts w:ascii="arial" w:eastAsia="arial" w:hAnsi="arial" w:cs="arial"/>
          <w:color w:val="000000"/>
          <w:sz w:val="20"/>
          <w:lang w:val="en-US" w:eastAsia="en-US" w:bidi="ar-SA"/>
        </w:rPr>
        <w:t xml:space="preserve"> in a remote area of the Angeles National Forest outside Los Angeles, NBC reports.</w:t>
      </w:r>
    </w:p>
    <w:p>
      <w:pPr>
        <w:keepNext w:val="0"/>
        <w:numPr>
          <w:numId w:val="14"/>
        </w:numPr>
        <w:tabs>
          <w:tab w:val="num" w:pos="760"/>
        </w:tabs>
        <w:spacing w:before="120" w:after="0" w:line="260" w:lineRule="atLeast"/>
        <w:ind w:left="760" w:right="0" w:hanging="4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recent law unsealed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and </w:t>
      </w:r>
      <w:r>
        <w:rPr>
          <w:rFonts w:ascii="arial" w:eastAsia="arial" w:hAnsi="arial" w:cs="arial"/>
          <w:b/>
          <w:i/>
          <w:color w:val="000000"/>
          <w:sz w:val="20"/>
          <w:u w:val="single"/>
          <w:lang w:val="en-US" w:eastAsia="en-US" w:bidi="ar-SA"/>
        </w:rPr>
        <w:t>use-of-force</w:t>
      </w:r>
      <w:r>
        <w:rPr>
          <w:rFonts w:ascii="arial" w:eastAsia="arial" w:hAnsi="arial" w:cs="arial"/>
          <w:color w:val="000000"/>
          <w:sz w:val="20"/>
          <w:lang w:val="en-US" w:eastAsia="en-US" w:bidi="ar-SA"/>
        </w:rPr>
        <w:t xml:space="preserve"> files in the state. A new podcast, “</w:t>
      </w:r>
      <w:hyperlink r:id="rId1017" w:history="1">
        <w:r>
          <w:rPr>
            <w:rFonts w:ascii="arial" w:eastAsia="arial" w:hAnsi="arial" w:cs="arial"/>
            <w:i/>
            <w:color w:val="0077CC"/>
            <w:sz w:val="20"/>
            <w:u w:val="single"/>
            <w:shd w:val="clear" w:color="auto" w:fill="FFFFFF"/>
            <w:lang w:val="en-US" w:eastAsia="en-US" w:bidi="ar-SA"/>
          </w:rPr>
          <w:t>On Our Watch</w:t>
        </w:r>
      </w:hyperlink>
      <w:r>
        <w:rPr>
          <w:rFonts w:ascii="arial" w:eastAsia="arial" w:hAnsi="arial" w:cs="arial"/>
          <w:color w:val="000000"/>
          <w:sz w:val="20"/>
          <w:lang w:val="en-US" w:eastAsia="en-US" w:bidi="ar-SA"/>
        </w:rPr>
        <w:t xml:space="preserve">,” from NPR and KQED, digs into the files and explores how the opaque system of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accountability works in the state.</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California Today goes live at 6:30 a.m. Pacific time weekdays. Tell us what you want to see: </w:t>
      </w:r>
      <w:hyperlink r:id="rId1018" w:history="1">
        <w:r>
          <w:rPr>
            <w:rFonts w:ascii="arial" w:eastAsia="arial" w:hAnsi="arial" w:cs="arial"/>
            <w:i/>
            <w:color w:val="0077CC"/>
            <w:sz w:val="20"/>
            <w:u w:val="single"/>
            <w:shd w:val="clear" w:color="auto" w:fill="FFFFFF"/>
            <w:lang w:val="en-US" w:eastAsia="en-US" w:bidi="ar-SA"/>
          </w:rPr>
          <w:t>CAtoday@nytimes.com</w:t>
        </w:r>
      </w:hyperlink>
      <w:r>
        <w:rPr>
          <w:rFonts w:ascii="arial" w:eastAsia="arial" w:hAnsi="arial" w:cs="arial"/>
          <w:color w:val="000000"/>
          <w:sz w:val="20"/>
          <w:lang w:val="en-US" w:eastAsia="en-US" w:bidi="ar-SA"/>
        </w:rPr>
        <w:t xml:space="preserve">. Were you forwarded this email? </w:t>
      </w:r>
      <w:hyperlink r:id="rId1019" w:history="1">
        <w:r>
          <w:rPr>
            <w:rFonts w:ascii="arial" w:eastAsia="arial" w:hAnsi="arial" w:cs="arial"/>
            <w:i/>
            <w:color w:val="0077CC"/>
            <w:sz w:val="20"/>
            <w:u w:val="single"/>
            <w:shd w:val="clear" w:color="auto" w:fill="FFFFFF"/>
            <w:lang w:val="en-US" w:eastAsia="en-US" w:bidi="ar-SA"/>
          </w:rPr>
          <w:t>Sign up for California Today here</w:t>
        </w:r>
      </w:hyperlink>
      <w:r>
        <w:rPr>
          <w:rFonts w:ascii="arial" w:eastAsia="arial" w:hAnsi="arial" w:cs="arial"/>
          <w:color w:val="000000"/>
          <w:sz w:val="20"/>
          <w:lang w:val="en-US" w:eastAsia="en-US" w:bidi="ar-SA"/>
        </w:rPr>
        <w:t xml:space="preserve"> and </w:t>
      </w:r>
      <w:hyperlink r:id="rId778" w:history="1">
        <w:r>
          <w:rPr>
            <w:rFonts w:ascii="arial" w:eastAsia="arial" w:hAnsi="arial" w:cs="arial"/>
            <w:i/>
            <w:color w:val="0077CC"/>
            <w:sz w:val="20"/>
            <w:u w:val="single"/>
            <w:shd w:val="clear" w:color="auto" w:fill="FFFFFF"/>
            <w:lang w:val="en-US" w:eastAsia="en-US" w:bidi="ar-SA"/>
          </w:rPr>
          <w:t>read every edition online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Walgreens has closed stores in San Francisco because of shoplifting. (PHOTOGRAPH BY Justin Sullivan/Getty Images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October 13, 2021</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379" style="position:absolute;z-index:251917312" from="0,10pt" to="512pt,10pt" strokecolor="black" strokeweight="1pt">
            <v:stroke linestyle="single"/>
          </v:line>
        </w:pict>
      </w:r>
      <w:r>
        <w:rPr>
          <w:rFonts w:ascii="arial" w:eastAsia="arial" w:hAnsi="arial" w:cs="arial"/>
          <w:b/>
          <w:color w:val="767676"/>
          <w:sz w:val="16"/>
          <w:lang w:val="en-US" w:eastAsia="en-US" w:bidi="ar-SA"/>
        </w:rPr>
        <w:t>End of Document</w:t>
      </w:r>
    </w:p>
    <w:p>
      <w:pPr>
        <w:rPr>
          <w:rFonts w:ascii="arial" w:eastAsia="arial" w:hAnsi="arial" w:cs="arial"/>
          <w:sz w:val="20"/>
          <w:lang w:val="en-US" w:eastAsia="en-US" w:bidi="ar-SA"/>
        </w:rPr>
        <w:sectPr>
          <w:headerReference w:type="even" r:id="rId1020"/>
          <w:headerReference w:type="default" r:id="rId1021"/>
          <w:footerReference w:type="even" r:id="rId1022"/>
          <w:footerReference w:type="default" r:id="rId1023"/>
          <w:headerReference w:type="first" r:id="rId1024"/>
          <w:footerReference w:type="first" r:id="rId1025"/>
          <w:type w:val="nextPage"/>
          <w:pgSz w:w="12240" w:h="15840"/>
          <w:pgMar w:top="840" w:right="1000" w:bottom="840" w:left="1000" w:header="400" w:footer="400"/>
          <w:pgNumType w:fmt="decimal"/>
          <w:cols w:space="720"/>
          <w:titlePg/>
        </w:sectPr>
      </w:pPr>
    </w:p>
    <w:p>
      <w:pPr>
        <w:rPr>
          <w:rFonts w:ascii="arial" w:eastAsia="arial" w:hAnsi="arial" w:cs="arial"/>
          <w:sz w:val="20"/>
          <w:lang w:val="en-US" w:eastAsia="en-US" w:bidi="ar-SA"/>
        </w:rPr>
      </w:pPr>
      <w:bookmarkStart w:id="199" w:name="Bookmark_100"/>
      <w:bookmarkEnd w:id="199"/>
    </w:p>
    <w:p>
      <w:pPr>
        <w:rPr>
          <w:rFonts w:ascii="arial" w:eastAsia="arial" w:hAnsi="arial" w:cs="arial"/>
          <w:sz w:val="20"/>
          <w:lang w:val="en-US" w:eastAsia="en-US" w:bidi="ar-SA"/>
        </w:rPr>
      </w:pPr>
      <w:r>
        <w:pict>
          <v:shape id="_x0000_i1380" type="#_x0000_t75" alt="LexisNexis®" style="width:147.75pt;height:30pt">
            <v:imagedata r:id="rId4" o:title=""/>
          </v:shape>
        </w:pict>
      </w:r>
      <w:r>
        <w:rPr>
          <w:rFonts w:ascii="arial" w:eastAsia="arial" w:hAnsi="arial" w:cs="arial"/>
          <w:sz w:val="20"/>
          <w:lang w:val="en-US" w:eastAsia="en-US" w:bidi="ar-SA"/>
        </w:rPr>
        <w:cr/>
      </w:r>
    </w:p>
    <w:p>
      <w:pPr>
        <w:keepNext w:val="0"/>
        <w:spacing w:before="240" w:after="200" w:line="340" w:lineRule="atLeast"/>
        <w:ind w:left="0" w:right="0" w:firstLine="0"/>
        <w:jc w:val="center"/>
        <w:outlineLvl w:val="0"/>
        <w:rPr>
          <w:rFonts w:ascii="Arial" w:eastAsia="arial" w:hAnsi="Arial" w:cs="Arial"/>
          <w:b/>
          <w:bCs/>
          <w:kern w:val="32"/>
          <w:sz w:val="32"/>
          <w:szCs w:val="32"/>
          <w:lang w:val="en-US" w:eastAsia="en-US" w:bidi="ar-SA"/>
        </w:rPr>
      </w:pPr>
      <w:hyperlink r:id="rId1026" w:history="1">
        <w:r>
          <w:rPr>
            <w:rFonts w:ascii="arial" w:eastAsia="arial" w:hAnsi="arial" w:cs="arial"/>
            <w:b/>
            <w:bCs/>
            <w:i/>
            <w:color w:val="0077CC"/>
            <w:kern w:val="32"/>
            <w:sz w:val="28"/>
            <w:szCs w:val="32"/>
            <w:u w:val="single"/>
            <w:shd w:val="clear" w:color="auto" w:fill="FFFFFF"/>
            <w:lang w:val="en-US" w:eastAsia="en-US" w:bidi="ar-SA"/>
          </w:rPr>
          <w:t>Lori Lightfoot Promised Change as Chicago Mayor. Now Comes the Hard Part.</w:t>
        </w:r>
      </w:hyperlink>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New York Times </w:t>
      </w:r>
    </w:p>
    <w:p>
      <w:pPr>
        <w:keepNext w:val="0"/>
        <w:spacing w:before="120" w:after="0" w:line="260" w:lineRule="atLeast"/>
        <w:ind w:left="0" w:right="0" w:firstLine="0"/>
        <w:jc w:val="center"/>
        <w:rPr>
          <w:rFonts w:ascii="arial" w:eastAsia="arial" w:hAnsi="arial" w:cs="arial"/>
          <w:sz w:val="20"/>
          <w:lang w:val="en-US" w:eastAsia="en-US" w:bidi="ar-SA"/>
        </w:rPr>
      </w:pPr>
      <w:r>
        <w:rPr>
          <w:rFonts w:ascii="arial" w:eastAsia="arial" w:hAnsi="arial" w:cs="arial"/>
          <w:color w:val="000000"/>
          <w:sz w:val="20"/>
          <w:lang w:val="en-US" w:eastAsia="en-US" w:bidi="ar-SA"/>
        </w:rPr>
        <w:t>April 3, 2019 Wednesday 15:02 EST</w:t>
      </w:r>
    </w:p>
    <w:p>
      <w:pPr>
        <w:keepNext w:val="0"/>
        <w:spacing w:after="0" w:line="240" w:lineRule="atLeast"/>
        <w:ind w:right="0"/>
        <w:jc w:val="both"/>
        <w:rPr>
          <w:rFonts w:ascii="arial" w:eastAsia="arial" w:hAnsi="arial" w:cs="arial"/>
          <w:sz w:val="20"/>
          <w:lang w:val="en-US" w:eastAsia="en-US" w:bidi="ar-SA"/>
        </w:rPr>
      </w:pPr>
    </w:p>
    <w:p>
      <w:pPr>
        <w:keepNext w:val="0"/>
        <w:spacing w:before="120" w:after="0" w:line="22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6"/>
          <w:lang w:val="en-US" w:eastAsia="en-US" w:bidi="ar-SA"/>
        </w:rPr>
        <w:t>Copyright 2019 The New York Times Company All Rights Reserved</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US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1274 words</w:t>
      </w:r>
    </w:p>
    <w:p>
      <w:pPr>
        <w:keepNext w:val="0"/>
        <w:spacing w:before="12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Mitch Smith, Julie Bosman and Monica Davey</w:t>
      </w:r>
    </w:p>
    <w:p>
      <w:pPr>
        <w:keepNext w:val="0"/>
        <w:spacing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Highlight:</w:t>
      </w:r>
      <w:r>
        <w:rPr>
          <w:rFonts w:ascii="arial" w:eastAsia="arial" w:hAnsi="arial" w:cs="arial"/>
          <w:color w:val="000000"/>
          <w:sz w:val="20"/>
          <w:lang w:val="en-US" w:eastAsia="en-US" w:bidi="ar-SA"/>
        </w:rPr>
        <w:t> Ms. Lightfoot, the next mayor of Chicago, said she has a “broad mandate for change.” But change doesn’t always come easy in Chicago.</w:t>
      </w:r>
    </w:p>
    <w:p>
      <w:pPr>
        <w:keepNext/>
        <w:spacing w:before="240" w:after="0" w:line="340" w:lineRule="atLeast"/>
        <w:ind w:left="0" w:right="0" w:firstLine="0"/>
        <w:jc w:val="left"/>
        <w:rPr>
          <w:rFonts w:ascii="arial" w:eastAsia="arial" w:hAnsi="arial" w:cs="arial"/>
          <w:sz w:val="20"/>
          <w:lang w:val="en-US" w:eastAsia="en-US" w:bidi="ar-SA"/>
        </w:rPr>
      </w:pPr>
      <w:bookmarkStart w:id="200" w:name="Body_98"/>
      <w:bookmarkEnd w:id="200"/>
      <w:r>
        <w:rPr>
          <w:rFonts w:ascii="arial" w:eastAsia="arial" w:hAnsi="arial" w:cs="arial"/>
          <w:b/>
          <w:color w:val="000000"/>
          <w:sz w:val="28"/>
          <w:lang w:val="en-US" w:eastAsia="en-US" w:bidi="ar-SA"/>
        </w:rPr>
        <w:t>Body</w:t>
      </w:r>
    </w:p>
    <w:p>
      <w:pPr>
        <w:spacing w:line="60" w:lineRule="exact"/>
        <w:rPr>
          <w:rFonts w:ascii="arial" w:eastAsia="arial" w:hAnsi="arial" w:cs="arial"/>
          <w:sz w:val="20"/>
          <w:lang w:val="en-US" w:eastAsia="en-US" w:bidi="ar-SA"/>
        </w:rPr>
      </w:pPr>
      <w:r>
        <w:pict>
          <v:line id="_x0000_s1381" style="position:absolute;z-index:251918336" from="0,2pt" to="512pt,2pt" strokecolor="#009ddb" strokeweight="2pt">
            <v:stroke linestyle="single"/>
            <w10:wrap type="topAndBottom"/>
          </v:line>
        </w:pict>
      </w:r>
    </w:p>
    <w:p>
      <w:pPr>
        <w:rPr>
          <w:rFonts w:ascii="arial" w:eastAsia="arial" w:hAnsi="arial" w:cs="arial"/>
          <w:sz w:val="20"/>
          <w:lang w:val="en-US" w:eastAsia="en-US" w:bidi="ar-SA"/>
        </w:rPr>
      </w:pP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CHICAGO — Lori Lightfoot, a political novice, swept into Chicago’s City Hall in staggering style, winning 73 percent of the vote and sending a deafening message to the political veteran she had defeated. She pronounced the results a “broad mandate for change.” She promised to break the city’s endless cycle of corruption. She pledged to remake Chicago.</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“Thriving, prosperous, better, stronger, fairer — for everyone,” Ms. Lightfoot said, beaming from a microphone in the hours after the votes were cast.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But this is Chicago, a city that is vast, complex, set in its ways and full of problems that are now Ms. Lightfoot’s to solve.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Lightfoot, who will become this city’s first black woman mayor and its first openly gay mayor when she takes office in May, made clean government a centerpiece of her agenda. But Chicago still carries the vestiges of its notorious political machine and, by </w:t>
      </w:r>
      <w:hyperlink r:id="rId1027" w:history="1">
        <w:r>
          <w:rPr>
            <w:rFonts w:ascii="arial" w:eastAsia="arial" w:hAnsi="arial" w:cs="arial"/>
            <w:i/>
            <w:color w:val="0077CC"/>
            <w:sz w:val="20"/>
            <w:u w:val="single"/>
            <w:shd w:val="clear" w:color="auto" w:fill="FFFFFF"/>
            <w:lang w:val="en-US" w:eastAsia="en-US" w:bidi="ar-SA"/>
          </w:rPr>
          <w:t>some measures</w:t>
        </w:r>
      </w:hyperlink>
      <w:r>
        <w:rPr>
          <w:rFonts w:ascii="arial" w:eastAsia="arial" w:hAnsi="arial" w:cs="arial"/>
          <w:color w:val="000000"/>
          <w:sz w:val="20"/>
          <w:lang w:val="en-US" w:eastAsia="en-US" w:bidi="ar-SA"/>
        </w:rPr>
        <w:t xml:space="preserve">, more corruption than any other American city. Chicago’s entrenched and decades-long struggles with crime, segregation,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inequity loom. And its longstanding fiscal problems are urgent: Ms. Lightfoot must come up with another $1 billion to deal with a looming pension crisis, and fast.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is all hard,” said David Axelrod, a longtime Chicagoan and political strategist. “She’s just pulled off an extraordinary political feat and that bespeaks a certain intellect and strength that is important.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other skills that will be needed now — to cajole people, to get people to accept compromise, to recognize how much of the loaf you can have,” he added. “This is really a challenging job and she comes to it in not optimal times.”</w:t>
      </w:r>
    </w:p>
    <w:p>
      <w:pPr>
        <w:keepNext w:val="0"/>
        <w:spacing w:before="24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t>
      </w:r>
      <w:hyperlink r:id="rId1028" w:history="1">
        <w:r>
          <w:rPr>
            <w:rFonts w:ascii="arial" w:eastAsia="arial" w:hAnsi="arial" w:cs="arial"/>
            <w:i/>
            <w:color w:val="0077CC"/>
            <w:sz w:val="20"/>
            <w:u w:val="single"/>
            <w:shd w:val="clear" w:color="auto" w:fill="FFFFFF"/>
            <w:lang w:val="en-US" w:eastAsia="en-US" w:bidi="ar-SA"/>
          </w:rPr>
          <w:t>Read more about Mayor-elect Lori Lightfoot here</w:t>
        </w:r>
      </w:hyperlink>
      <w:r>
        <w:rPr>
          <w:rFonts w:ascii="arial" w:eastAsia="arial" w:hAnsi="arial" w:cs="arial"/>
          <w:color w:val="000000"/>
          <w:sz w:val="20"/>
          <w:lang w:val="en-US" w:eastAsia="en-US" w:bidi="ar-SA"/>
        </w:rPr>
        <w: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Uncertainty in the City Council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Harold Washington, Chicago’s first black mayor, arrived at City Hall in 1983 promising change, he was greeted with a stone wall of opposition from a large group of white aldermen. What followed was a period of racially charged political fighting that came to be known as Council Wars.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Ms. Lightfoot is unlikely to encounter that level of organized resistance from the 50-member City Council, she will have to contend with it as a formidable governing body: theoretically powerful, thick with alliances and at least partly stocked with aldermen who supported Ms. Lightfoot’s opponent in the mayoral race, Toni Preckwinkle. Historically, mayors like Ms. Lightfoot’s predecessor, Rahm Emanuel, have held a firm hand over the council in setting the city’s agenda, but Ms. Lightfoot’s relationship with the aldermen is uncertain for now.</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“None of them owe their elections to Lori, and so for the first time in perhaps 55 years, you may see the emergence of the kind of Chicago city government that during that time has only existed on paper — a weak mayor/strong City Council government,” said Marilyn Katz, a political consultant who worked on the Harold Washington campaign. “What she uses to get them to vote for her proposals is unclear.”</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David Orr, a former county clerk who served briefly as an interim Chicago mayor in the 1980s, said he thought Ms. Lightfoot’s overwhelming margin of victory — she won all 50 of the city’s wards — would ease her efforts to make inroads with the City Council.</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“It’s going to be a battle, O.K. — a battle in the sense that power never wants to give up what it’s got,” Mr. Orr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Ja’Mal Green, an activist and former mayoral candidate who supported Ms. Lightfoot, said he believed that voters understood that Ms. Lightfoot could not instantly make all the changes she has pledged.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“She’s not going to be able to make good on every promise,” Mr. Green said. “She’ll be able to start the path for all the things that she promised.”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Council is not the only possible roadblock between Ms. Lightfoot and her ambitious agenda. Ms. Lightfoot, who promised in her campaign to kill what’s left of the sputtering “Chicago machine,” a system of patronage and corruption that once dominated city politics, will also face the challenge of working with Ms. Preckwinkle, who remains the president of the Cook County Board and will work in an office near Ms. Lightfoot.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Ms. Preckwinkle and Ms. Lightfoot sparred during debates this year, yet they exited the campaign on a gracious note. At the urging of the Rev. Jesse Jackson, they both appeared on Wednesday morning at the Rainbow PUSH Coalition on the city’s South Side, holding hands in a gesture of unity.</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Crime, </w:t>
      </w:r>
      <w:r>
        <w:rPr>
          <w:rFonts w:ascii="arial" w:eastAsia="arial" w:hAnsi="arial" w:cs="arial"/>
          <w:b/>
          <w:i/>
          <w:color w:val="000000"/>
          <w:sz w:val="20"/>
          <w:u w:val="single"/>
          <w:lang w:val="en-US" w:eastAsia="en-US" w:bidi="ar-SA"/>
        </w:rPr>
        <w:t>Policing</w:t>
      </w:r>
      <w:r>
        <w:rPr>
          <w:rFonts w:ascii="arial" w:eastAsia="arial" w:hAnsi="arial" w:cs="arial"/>
          <w:color w:val="000000"/>
          <w:sz w:val="20"/>
          <w:lang w:val="en-US" w:eastAsia="en-US" w:bidi="ar-SA"/>
        </w:rPr>
        <w:t xml:space="preserve"> and Promises of Reform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Another challenge ahead for Ms. Lightfoot: the scandal-prone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and persistently high homicide rate, both of which damaged the city’s reputation and vexed Mr. Emanuel through eight years in office.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will quickly be tested. After running on promises to reduce gun violence, Ms. Lightfoot will take office just before summer, the season when shootings traditionally spike.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“No child should have to worry about the consequences of going to the park and no parent should have to keep their kids inside on a warm day for fear of violence,” Ms. Lightfoot’s campaign website said.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Generations of Chicago mayors have struggled to tamp down violence and root out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misconduct, sometimes making progress but never ending the problems. Ms. Lightfoot, who made the issues central to her campaign, will have to decide whether to pursue her promised changes with new leadership in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Department or keep Superintendent Eddie Johnson in his post.</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Lightfoot’s role with law enforcement is complex. She emerged in recent years as one of the chief critics of the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and she led a panel that found patterns of </w:t>
      </w:r>
      <w:r>
        <w:rPr>
          <w:rFonts w:ascii="arial" w:eastAsia="arial" w:hAnsi="arial" w:cs="arial"/>
          <w:b/>
          <w:i/>
          <w:color w:val="000000"/>
          <w:sz w:val="20"/>
          <w:u w:val="single"/>
          <w:lang w:val="en-US" w:eastAsia="en-US" w:bidi="ar-SA"/>
        </w:rPr>
        <w:t>excessive force</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systemic racism</w:t>
        </w:r>
      </w:hyperlink>
      <w:r>
        <w:rPr>
          <w:rFonts w:ascii="arial" w:eastAsia="arial" w:hAnsi="arial" w:cs="arial"/>
          <w:color w:val="000000"/>
          <w:sz w:val="20"/>
          <w:lang w:val="en-US" w:eastAsia="en-US" w:bidi="ar-SA"/>
        </w:rPr>
        <w:t xml:space="preserve"> and strained community relations in the department. But she has a background in law enforcement, including a stint as a federal prosecutor, and has worked in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oversight roles in Chicago, including as the president of the Chicago </w:t>
      </w:r>
      <w:r>
        <w:rPr>
          <w:rFonts w:ascii="arial" w:eastAsia="arial" w:hAnsi="arial" w:cs="arial"/>
          <w:b/>
          <w:i/>
          <w:color w:val="000000"/>
          <w:sz w:val="20"/>
          <w:u w:val="single"/>
          <w:lang w:val="en-US" w:eastAsia="en-US" w:bidi="ar-SA"/>
        </w:rPr>
        <w:t>Police</w:t>
      </w:r>
      <w:r>
        <w:rPr>
          <w:rFonts w:ascii="arial" w:eastAsia="arial" w:hAnsi="arial" w:cs="arial"/>
          <w:color w:val="000000"/>
          <w:sz w:val="20"/>
          <w:lang w:val="en-US" w:eastAsia="en-US" w:bidi="ar-SA"/>
        </w:rPr>
        <w:t xml:space="preserve"> Board.</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Vague Plan for a Financial Mess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Perhaps most of all, Ms. Lightfoot will be tested by the city’s urgent fiscal woes.</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All four of the pension funds are miserably underfunded. Ms. Lightfoot also must dream up a plan to solve an expected budget shortfall in the coming year. That all comes as Chicagoans are increasingly frustrated over mounting taxes and increased fees — and loath to even talk about digging up any more cash for City Hall. And the possibility of worse economic times could make matters even more dire.</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city and state of Illinois descended into their worst-in-the-nation financial condition during one of the longest economic expansions in U.S. history,” Laurence Msall, president of the Civic Federation, a watchdog group, said. “Neither government is currently prepared to weather the storm in the event of a recession, particularly if it is deep or long-lasting.”</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fiscal challenges have developed over decades and multiple mayors, and they loom. During a combative campaign, neither Ms. Lightfoot nor her opponent laid out a comprehensive plan to solve the problem.</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hard part starts now,” said Eric Adelstein, a political consultant in Chicago who helped with Ms. Lightfoot’s campaign. “There are huge challenges facing this city. It’s an exciting moment, but these jobs are rough.”</w:t>
      </w:r>
    </w:p>
    <w:p>
      <w:pPr>
        <w:keepNext w:val="0"/>
        <w:spacing w:before="200" w:after="0" w:line="260" w:lineRule="atLeast"/>
        <w:ind w:left="0" w:right="0" w:firstLine="0"/>
        <w:jc w:val="both"/>
        <w:rPr>
          <w:rFonts w:ascii="arial" w:eastAsia="arial" w:hAnsi="arial" w:cs="arial"/>
          <w:sz w:val="20"/>
          <w:lang w:val="en-US" w:eastAsia="en-US" w:bidi="ar-SA"/>
        </w:rPr>
      </w:pPr>
      <w:r>
        <w:rPr>
          <w:rFonts w:ascii="arial" w:eastAsia="arial" w:hAnsi="arial" w:cs="arial"/>
          <w:color w:val="000000"/>
          <w:sz w:val="20"/>
          <w:lang w:val="en-US" w:eastAsia="en-US" w:bidi="ar-SA"/>
        </w:rPr>
        <w:t>PHOTO: Lori Lightfoot, Chicago’s incoming mayor, at her election night celebration on Tuesday. (PHOTOGRAPH BY Michelle V. Agins/The New York Times FOR THE NEW YORK TIMES)</w:t>
      </w:r>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b/>
          <w:color w:val="000000"/>
          <w:sz w:val="20"/>
          <w:lang w:val="en-US" w:eastAsia="en-US" w:bidi="ar-SA"/>
        </w:rPr>
        <w:t>Related Articles</w:t>
      </w:r>
    </w:p>
    <w:p>
      <w:pPr>
        <w:keepNext w:val="0"/>
        <w:numPr>
          <w:numId w:val="19"/>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28" w:history="1">
        <w:r>
          <w:rPr>
            <w:rFonts w:ascii="arial" w:eastAsia="arial" w:hAnsi="arial" w:cs="arial"/>
            <w:i/>
            <w:color w:val="0077CC"/>
            <w:sz w:val="20"/>
            <w:u w:val="single"/>
            <w:shd w:val="clear" w:color="auto" w:fill="FFFFFF"/>
            <w:lang w:val="en-US" w:eastAsia="en-US" w:bidi="ar-SA"/>
          </w:rPr>
          <w:t>Lori Lightfoot, Chicago’s Incoming Mayor, Ran on Outsider Appeal</w:t>
        </w:r>
      </w:hyperlink>
    </w:p>
    <w:p>
      <w:pPr>
        <w:keepNext w:val="0"/>
        <w:numPr>
          <w:numId w:val="2"/>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30" w:history="1">
        <w:r>
          <w:rPr>
            <w:rFonts w:ascii="arial" w:eastAsia="arial" w:hAnsi="arial" w:cs="arial"/>
            <w:i/>
            <w:color w:val="0077CC"/>
            <w:sz w:val="20"/>
            <w:u w:val="single"/>
            <w:shd w:val="clear" w:color="auto" w:fill="FFFFFF"/>
            <w:lang w:val="en-US" w:eastAsia="en-US" w:bidi="ar-SA"/>
          </w:rPr>
          <w:t>Lori Lightfoot Is Elected Chicago Mayor, Becoming First Black Woman to Lead City</w:t>
        </w:r>
      </w:hyperlink>
    </w:p>
    <w:p>
      <w:pPr>
        <w:keepNext w:val="0"/>
        <w:numPr>
          <w:numId w:val="3"/>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31" w:history="1">
        <w:r>
          <w:rPr>
            <w:rFonts w:ascii="arial" w:eastAsia="arial" w:hAnsi="arial" w:cs="arial"/>
            <w:i/>
            <w:color w:val="0077CC"/>
            <w:sz w:val="20"/>
            <w:u w:val="single"/>
            <w:shd w:val="clear" w:color="auto" w:fill="FFFFFF"/>
            <w:lang w:val="en-US" w:eastAsia="en-US" w:bidi="ar-SA"/>
          </w:rPr>
          <w:t>Seeking a New Mayor, Chicago Sees Many Black Residents Voting With Their Feet</w:t>
        </w:r>
      </w:hyperlink>
    </w:p>
    <w:p>
      <w:pPr>
        <w:keepNext w:val="0"/>
        <w:numPr>
          <w:numId w:val="4"/>
        </w:numPr>
        <w:tabs>
          <w:tab w:val="num" w:pos="760"/>
        </w:tabs>
        <w:spacing w:before="240" w:after="0" w:line="260" w:lineRule="atLeast"/>
        <w:ind w:left="760" w:right="0" w:hanging="400"/>
        <w:jc w:val="both"/>
        <w:rPr>
          <w:rFonts w:ascii="arial" w:eastAsia="arial" w:hAnsi="arial" w:cs="arial"/>
          <w:sz w:val="20"/>
          <w:lang w:val="en-US" w:eastAsia="en-US" w:bidi="ar-SA"/>
        </w:rPr>
      </w:pPr>
      <w:hyperlink r:id="rId1032" w:history="1">
        <w:r>
          <w:rPr>
            <w:rFonts w:ascii="arial" w:eastAsia="arial" w:hAnsi="arial" w:cs="arial"/>
            <w:i/>
            <w:color w:val="0077CC"/>
            <w:sz w:val="20"/>
            <w:u w:val="single"/>
            <w:shd w:val="clear" w:color="auto" w:fill="FFFFFF"/>
            <w:lang w:val="en-US" w:eastAsia="en-US" w:bidi="ar-SA"/>
          </w:rPr>
          <w:t>Chicago Is Picking a New Mayor. Either Outcome Will Make History.</w:t>
        </w:r>
      </w:hyperlink>
    </w:p>
    <w:p>
      <w:pPr>
        <w:keepNext w:val="0"/>
        <w:spacing w:before="240" w:after="0" w:line="260" w:lineRule="atLeast"/>
        <w:ind w:left="0" w:right="0" w:firstLine="0"/>
        <w:jc w:val="lef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5, 2019</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382" style="position:absolute;z-index:251919360"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shd w:val="solid" w:color="000000" w:fill="000000"/>
      <w:tblLayout w:type="fixed"/>
      <w:tblCellMar>
        <w:left w:w="108" w:type="dxa"/>
        <w:right w:w="108" w:type="dxa"/>
      </w:tblCellMar>
    </w:tblPr>
    <w:tblGrid>
      <w:gridCol w:w="10240"/>
    </w:tblGrid>
    <w:tr>
      <w:tblPrEx>
        <w:tblW w:w="10240" w:type="dxa"/>
        <w:jc w:val="center"/>
        <w:shd w:val="solid" w:color="000000" w:fill="000000"/>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the Phoenix Program; Vietnam '67</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Behind the Phoenix Program</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Supreme Court Opinions, Web Links to Nowhere</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Barrage Still Resounds;Investigators Feud Over Bronx Killings</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Agrees to Changes for Police</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Body Cameras Improve Policing?</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Roundup;Justices Say They Will Rule On Teen-Ager Chastity Law</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Charge Against Officer In Stewart Case Is Dropped</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Can Body Cameras Improve Policing?; on tech</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KOCH DEFENDS POLICE AT HEARING ON BRUTALITY</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Jury Could Hear Rodney King Today</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Murder Rate and Fears Surge Across Puerto Rico</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Los Angeles to Work With U.S. on Police - Correction Appended</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G.O.P. Blindsided By Public's Rage At Floyd Killing</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Wave of Gun Violence Challenges Seattle's Notion of Security</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Mayor Striving to Back Police and Protesters</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Preacher and the Sheriff; Feature</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Biden’s Sky-High Promises on Racial Justice; On Politics With Lisa Lerer</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Democrats frame their arguBiden's Promises on Racial Justice</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G.O.P. Scrambles to Respond to Public Demands for Police Overhaul</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Raid at a Club in Texas Leaves a Man in the Hospital and Gay Advocates Angry</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Defense Rests Abruptly In Officers' Beating Trial</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SUPREME COURT ROUNDUP;Justices Limit Use of Extortion Law Against Officials Getting Contributions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Preacher and the Sheriff</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Year of Protests, Portland Grapples With Moving On</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a Year of Protests, Portland Is Ready to Move On. But Where?</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Blaming Gun Violence, Seattle Officials Clear City's Police-Free Zone</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Body Cameras Take First Shift on City's Streets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Trump's Idea for Photo OP Led to Havoc in Park</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Jury Indicts 4 Police Officers In King Beating</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Trump’s Idea for a Photo Op Led to Havoc in a Park</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Five Days of Unrest That Shaped, and Haunted, Newark</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One Stolen Password Gave Hackers Access to New York City's Deepest Secrets</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 Through Mr. Trump’s Tough Talk; Editorial</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See Through Mr. Trump's Tough Talk</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This Agency’s Computers Hold Secrets. Hackers Got In With One Password.</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Consider Plan to Bolster Review Board</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York’s First Police Body Cameras Take to Streets in Upper Manhattan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 Holder's Legacy</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Injury Claims Against City's Correction Dept. Doubled in 5 Years, Report Says</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Department in a Small Pennsylvania City Is in Crisis Over Many Brutality Lawsuits</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Warning Signs Overlooked in Hiring for the City's Jails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Police Call a Car a Weapon</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Peaceful Protest Over Istanbul Park Turns Violent as Police Crack Down</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Precinct Silence on Louima Is Still Under Investigation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Minneapolis Police Experience Surge of Departures in Aftermath of George Floyd Protests</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Ex-Officer Accused of Assault Defends Himself at Trial</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Remember the Election?; The Daily Newsletter</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Menace Grows Commonplace Among G.O.P.</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Menace Enters the Republican Mainstream</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Unrest on One Side, and Uncertainty on the Other</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Civil Conversation Challenge for Teenagers | Issue 4: Race, Gender and Identity; Student Opinion</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6 Injured When Driver Rams Into Protest Against ICE in Manhattan</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Poor People Are Beaten for Seeking Help</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When Poor People Are Beaten for Seeking Help</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Whose Bullet Killed a 14-Year-Old Girl Wanted to ‘Change’ the Police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in Fatal Shooting Was Mentor and Coach</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Ex-Officer Charged in Death of George Floyd in Minneapolis</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Crisis Tempers Buttigieg's National Ascent</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Officer Charged With Murder as Minneapolis Calls for Calm</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Officials in St. Petersburg Call Racial Unrest 'Calculated'</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Assails but Acquits Officer In Man's Choking Death in Bronx</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Exit Academy, Enter Dragon: Police Seek Martial-Arts Edge</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After Months of Promises, Now Comes the Hard Part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SOVIET CRACKDOWN: Washington;Bush Appeals to Kremlin Leaders To Refrain From Force in Baltics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Wrongful Conviction Prompts Detroit Police to Videotape Certain Interrogations</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Review Board Staff Faults Police on Stop-and-Frisk Reports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Racism of a Rogue Officer Casts Suspicion on Police Nationwide</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Braces as Video of Shooting Is Released</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the Nation;Hanging Tough in L.A.</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Looking Ahead to the Winter Olympics, a Terrorist Response Team Trains </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Nigeria Denies Formal Talks on Captive Schoolgirls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 Pandemic’s Toll on Los Angeles Museums; California Today</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Berkeley Crackdown Raises Fear of Move Backward</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Say Force Used on Suspect Who Died Was Not Excessive</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Inquiry Says Ethiopian Troops Killed 193 in Ballot Protests in '05</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Video of Police Beating Black Man in Paris Fuels Debate on Filming Officers</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Signs Off, Leaving California as a Bastion of Liberal Ideas</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French Fiercely Debate Sharing Videos of Police</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Three Reasons This Time Is Different From Ferguson</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Austin's Black Population Leaving City, Report Says</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 DISSENT IN N.A.A.C.P.;News Analysis</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Eric Adams Has Plans for New York, Beyond Public Safety</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Answers Cautiously On Court and Taylor Issues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Biden Gives Cautious Answers on Breonna Taylor and the Supreme Court</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Why Progressives Should Become Police Officers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Adams Has Plans for City Beyond Secure Streets and Subways</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Want to Abolish the Police? Consider Becoming an Officer Instead</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Capitol Security Measure Clears House by One Vote</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Rethink Long Tradition on Using Force</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House Narrowly Passes $1.9 Billion Capitol Security Bill</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Some Officers Say Giuliani Widens Police-Civilian Gap</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Chicago Police Superintendent to Retire. He Guided a Department in Crisis.</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Iran Leaders Stage Show of Force as Standoff Escalates</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Judge Acquits Cleveland Officer Who Fired 49 Shots at Couple</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Victim Posed No Threat to Police, Family Says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Swift Apologies in Harsh Arrest of a Tennis Star</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5 Takeaways From California Gov. Jerry Brown’s Last Bill Signing Session</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San Francisco’s Shoplifting Surge; California Today</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Lori Lightfoot Promised Change as Chicago Mayor. Now Comes the Hard Part.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4A51FB3"/>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B43E2E0"/>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3353A7B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38BE26DD"/>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3BA22B52"/>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56F38D8A"/>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5AC63C4E"/>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2"/>
  </w:num>
  <w:num w:numId="12">
    <w:abstractNumId w:val="13"/>
  </w:num>
  <w:num w:numId="13">
    <w:abstractNumId w:val="14"/>
  </w:num>
  <w:num w:numId="14">
    <w:abstractNumId w:val="10"/>
  </w:num>
  <w:num w:numId="15">
    <w:abstractNumId w:val="11"/>
  </w:num>
  <w:num w:numId="16">
    <w:abstractNumId w:val="17"/>
  </w:num>
  <w:num w:numId="17">
    <w:abstractNumId w:val="16"/>
  </w:num>
  <w:num w:numId="18">
    <w:abstractNumId w:val="15"/>
  </w:num>
  <w:num w:numId="19">
    <w:abstractNumId w:val="1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61J5-M491-JBG3-6039-00000-00&amp;idtype=PID&amp;context=1516831" TargetMode="External" /><Relationship Id="rId100" Type="http://schemas.openxmlformats.org/officeDocument/2006/relationships/hyperlink" Target="https://advance.lexis.com/api/document?id=urn:contentItem:5KS1-5B11-JBG3-60RD-00000-00&amp;idtype=PID&amp;context=1516831" TargetMode="External" /><Relationship Id="rId1000" Type="http://schemas.openxmlformats.org/officeDocument/2006/relationships/hyperlink" Target="https://www.nytimes.com/2021/10/13/us/walgreens-store-closures-san-francisco.html" TargetMode="External" /><Relationship Id="rId1001" Type="http://schemas.openxmlformats.org/officeDocument/2006/relationships/hyperlink" Target="https://www.nytimes.com/2021/05/07/well/therapy-pharmacy.html?searchResultPosition=1" TargetMode="External" /><Relationship Id="rId1002" Type="http://schemas.openxmlformats.org/officeDocument/2006/relationships/hyperlink" Target="https://www.nytimes.com/2015/11/14/opinion/californias-prison-experiment.html?searchResultPosition=1" TargetMode="External" /><Relationship Id="rId1003" Type="http://schemas.openxmlformats.org/officeDocument/2006/relationships/hyperlink" Target="https://www.nytimes.com/2014/10/30/opinion/prop-47-could-take-the-state-a-step-further-in-reducing-overcrowding.html" TargetMode="External" /><Relationship Id="rId1004" Type="http://schemas.openxmlformats.org/officeDocument/2006/relationships/hyperlink" Target="https://www.nytimes.com/2021/04/26/us/san-francisco-drug-crisis.html?searchResultPosition=4" TargetMode="External" /><Relationship Id="rId1005" Type="http://schemas.openxmlformats.org/officeDocument/2006/relationships/hyperlink" Target="https://www.nytimes.com/2021/04/23/us/fentanyl-overdoses-san-francisco.html" TargetMode="External" /><Relationship Id="rId1006" Type="http://schemas.openxmlformats.org/officeDocument/2006/relationships/hyperlink" Target="https://www.nytimes.com/2019/11/19/us/san-francisco-homeless-count.html?searchResultPosition=3" TargetMode="External" /><Relationship Id="rId1007" Type="http://schemas.openxmlformats.org/officeDocument/2006/relationships/hyperlink" Target="https://www.nytimes.com/2021/05/20/us/wildfire-biden-strategy.html" TargetMode="External" /><Relationship Id="rId1008" Type="http://schemas.openxmlformats.org/officeDocument/2006/relationships/hyperlink" Target="https://www.latimes.com/california/story/2021-05-20/california-controversial-math-overhaul-focuses-on-equity" TargetMode="External" /><Relationship Id="rId1009" Type="http://schemas.openxmlformats.org/officeDocument/2006/relationships/hyperlink" Target="https://www.nytimes.com/2021/05/20/us/antioch-california-sundown-town-chinese-immigrants.html" TargetMode="External" /><Relationship Id="rId101" Type="http://schemas.openxmlformats.org/officeDocument/2006/relationships/hyperlink" Target="https://advance.lexis.com/api/document?id=urn:contentItem:5GWV-4XF1-JBG3-650M-00000-00&amp;idtype=PID&amp;context=1516831" TargetMode="External" /><Relationship Id="rId1010" Type="http://schemas.openxmlformats.org/officeDocument/2006/relationships/hyperlink" Target="https://www.latimes.com/california/story/2021-05-20/murder-charge-dropped-against-woman-who-suffered-stillbirth" TargetMode="External" /><Relationship Id="rId1011" Type="http://schemas.openxmlformats.org/officeDocument/2006/relationships/hyperlink" Target="https://apnews.com/article/death-of-george-floyd-california-business-race-and-ethnicity-racial-injustice-1761be7396c1508e8703920161bf26c1" TargetMode="External" /><Relationship Id="rId1012" Type="http://schemas.openxmlformats.org/officeDocument/2006/relationships/hyperlink" Target="https://calmatters.org/health/coronavirus/2021/05/california-covid-volunteers/" TargetMode="External" /><Relationship Id="rId1013" Type="http://schemas.openxmlformats.org/officeDocument/2006/relationships/hyperlink" Target="https://www.oregonlive.com/politics/2021/05/more-oregon-counties-vote-to-move-into-idaho-part-of-rural-effort-to-to-gain-political-refuge-from-blue-states.html" TargetMode="External" /><Relationship Id="rId1014" Type="http://schemas.openxmlformats.org/officeDocument/2006/relationships/hyperlink" Target="https://www.sacbee.com/news/local/article251564398.html" TargetMode="External" /><Relationship Id="rId1015" Type="http://schemas.openxmlformats.org/officeDocument/2006/relationships/hyperlink" Target="https://abc7.com/2-more-apparent-car-shootings-reported-on-91-freeway-in-oc-ie/10667406/?cmp=emc-kabc-news-headlines-5/20/2021" TargetMode="External" /><Relationship Id="rId1016" Type="http://schemas.openxmlformats.org/officeDocument/2006/relationships/hyperlink" Target="https://www.nbcnews.com/news/us-news/missing-hiker-found-alive-after-five-days-california-forest-n1267995" TargetMode="External" /><Relationship Id="rId1017" Type="http://schemas.openxmlformats.org/officeDocument/2006/relationships/hyperlink" Target="https://www.npr.org/podcasts/510360/on-our-watch" TargetMode="External" /><Relationship Id="rId1018" Type="http://schemas.openxmlformats.org/officeDocument/2006/relationships/hyperlink" Target="mailto:CAtoday@nytimes.com" TargetMode="External" /><Relationship Id="rId1019" Type="http://schemas.openxmlformats.org/officeDocument/2006/relationships/hyperlink" Target="https://www.nytimes.com/newsletters/california-today?module=inline" TargetMode="External" /><Relationship Id="rId102" Type="http://schemas.openxmlformats.org/officeDocument/2006/relationships/hyperlink" Target="https://advance.lexis.com/api/document?id=urn:contentItem:5TD1-1HK1-DXY4-X1GG-00000-00&amp;idtype=PID&amp;context=1516831" TargetMode="External" /><Relationship Id="rId1020" Type="http://schemas.openxmlformats.org/officeDocument/2006/relationships/header" Target="header301.xml" /><Relationship Id="rId1021" Type="http://schemas.openxmlformats.org/officeDocument/2006/relationships/header" Target="header302.xml" /><Relationship Id="rId1022" Type="http://schemas.openxmlformats.org/officeDocument/2006/relationships/footer" Target="footer301.xml" /><Relationship Id="rId1023" Type="http://schemas.openxmlformats.org/officeDocument/2006/relationships/footer" Target="footer302.xml" /><Relationship Id="rId1024" Type="http://schemas.openxmlformats.org/officeDocument/2006/relationships/header" Target="header303.xml" /><Relationship Id="rId1025" Type="http://schemas.openxmlformats.org/officeDocument/2006/relationships/footer" Target="footer303.xml" /><Relationship Id="rId1026" Type="http://schemas.openxmlformats.org/officeDocument/2006/relationships/hyperlink" Target="https://advance.lexis.com/api/document?collection=news&amp;id=urn:contentItem:5VT7-NWM1-DXY4-X4Y9-00000-00&amp;context=1516831" TargetMode="External" /><Relationship Id="rId1027" Type="http://schemas.openxmlformats.org/officeDocument/2006/relationships/hyperlink" Target="https://pols.uic.edu/wp-content/uploads/sites/273/2018/10/cpl_continuingcorruptioinillinois.pdf" TargetMode="External" /><Relationship Id="rId1028" Type="http://schemas.openxmlformats.org/officeDocument/2006/relationships/hyperlink" Target="https://www.nytimes.com/2019/04/03/us/chicago-mayor-lori-lightfoot.html" TargetMode="External" /><Relationship Id="rId1029" Type="http://schemas.openxmlformats.org/officeDocument/2006/relationships/hyperlink" Target="https://www.nytimes.com/2016/04/14/us/chicago-police-dept-plagued-by-systemic-racism-task-force-finds.html" TargetMode="External" /><Relationship Id="rId103" Type="http://schemas.openxmlformats.org/officeDocument/2006/relationships/hyperlink" Target="https://advance.lexis.com/api/document?id=urn:contentItem:62R6-F7D1-DXY4-X0J9-00000-00&amp;idtype=PID&amp;context=1516831" TargetMode="External" /><Relationship Id="rId1030" Type="http://schemas.openxmlformats.org/officeDocument/2006/relationships/hyperlink" Target="https://www.nytimes.com/2019/04/02/us/chicago-election-results.html" TargetMode="External" /><Relationship Id="rId1031" Type="http://schemas.openxmlformats.org/officeDocument/2006/relationships/hyperlink" Target="https://www.nytimes.com/2019/02/25/us/chicago-mayoral-election.html" TargetMode="External" /><Relationship Id="rId1032" Type="http://schemas.openxmlformats.org/officeDocument/2006/relationships/hyperlink" Target="https://www.nytimes.com/2019/02/27/us/chicago-election-mayor.html" TargetMode="External" /><Relationship Id="rId1033" Type="http://schemas.openxmlformats.org/officeDocument/2006/relationships/theme" Target="theme/theme1.xml" /><Relationship Id="rId1034" Type="http://schemas.openxmlformats.org/officeDocument/2006/relationships/numbering" Target="numbering.xml" /><Relationship Id="rId1035" Type="http://schemas.openxmlformats.org/officeDocument/2006/relationships/styles" Target="styles.xml" /><Relationship Id="rId104" Type="http://schemas.openxmlformats.org/officeDocument/2006/relationships/hyperlink" Target="https://advance.lexis.com/api/document?id=urn:contentItem:5VT7-NWM1-DXY4-X4Y9-00000-00&amp;idtype=PID&amp;context=1516831" TargetMode="External" /><Relationship Id="rId105" Type="http://schemas.openxmlformats.org/officeDocument/2006/relationships/header" Target="header1.xml" /><Relationship Id="rId106" Type="http://schemas.openxmlformats.org/officeDocument/2006/relationships/header" Target="header2.xml" /><Relationship Id="rId107" Type="http://schemas.openxmlformats.org/officeDocument/2006/relationships/footer" Target="footer1.xml" /><Relationship Id="rId108" Type="http://schemas.openxmlformats.org/officeDocument/2006/relationships/footer" Target="footer2.xml" /><Relationship Id="rId109" Type="http://schemas.openxmlformats.org/officeDocument/2006/relationships/header" Target="header3.xml" /><Relationship Id="rId11" Type="http://schemas.openxmlformats.org/officeDocument/2006/relationships/hyperlink" Target="https://advance.lexis.com/api/document?id=urn:contentItem:3SJD-NG80-0017-53WS-00000-00&amp;idtype=PID&amp;context=1516831" TargetMode="External" /><Relationship Id="rId110" Type="http://schemas.openxmlformats.org/officeDocument/2006/relationships/footer" Target="footer3.xml" /><Relationship Id="rId111" Type="http://schemas.openxmlformats.org/officeDocument/2006/relationships/header" Target="header4.xml" /><Relationship Id="rId112" Type="http://schemas.openxmlformats.org/officeDocument/2006/relationships/header" Target="header5.xml" /><Relationship Id="rId113" Type="http://schemas.openxmlformats.org/officeDocument/2006/relationships/footer" Target="footer4.xml" /><Relationship Id="rId114" Type="http://schemas.openxmlformats.org/officeDocument/2006/relationships/footer" Target="footer5.xml" /><Relationship Id="rId115" Type="http://schemas.openxmlformats.org/officeDocument/2006/relationships/header" Target="header6.xml" /><Relationship Id="rId116" Type="http://schemas.openxmlformats.org/officeDocument/2006/relationships/footer" Target="footer6.xml" /><Relationship Id="rId117" Type="http://schemas.openxmlformats.org/officeDocument/2006/relationships/hyperlink" Target="https://advance.lexis.com/api/document?collection=news&amp;id=urn:contentItem:5R94-KWY1-DXY4-X28C-00000-00&amp;context=1516831" TargetMode="External" /><Relationship Id="rId118" Type="http://schemas.openxmlformats.org/officeDocument/2006/relationships/hyperlink" Target="http://www.ttupress.org/Products/9780896727717/vietnam-labyrinth.aspx" TargetMode="External" /><Relationship Id="rId119" Type="http://schemas.openxmlformats.org/officeDocument/2006/relationships/hyperlink" Target="https://www.nytimes.com/newsletters/vietnam-67" TargetMode="External" /><Relationship Id="rId12" Type="http://schemas.openxmlformats.org/officeDocument/2006/relationships/hyperlink" Target="https://advance.lexis.com/api/document?id=urn:contentItem:3SJD-NS20-0017-54B0-00000-00&amp;idtype=PID&amp;context=1516831" TargetMode="External" /><Relationship Id="rId120" Type="http://schemas.openxmlformats.org/officeDocument/2006/relationships/hyperlink" Target="https://www.facebook.com/nytopinion" TargetMode="External" /><Relationship Id="rId121" Type="http://schemas.openxmlformats.org/officeDocument/2006/relationships/hyperlink" Target="http://twitter.com/NYTOpinion" TargetMode="External" /><Relationship Id="rId122" Type="http://schemas.openxmlformats.org/officeDocument/2006/relationships/hyperlink" Target="http://www.nytimes.com/newsletters/opiniontoday/" TargetMode="External" /><Relationship Id="rId123" Type="http://schemas.openxmlformats.org/officeDocument/2006/relationships/header" Target="header7.xml" /><Relationship Id="rId124" Type="http://schemas.openxmlformats.org/officeDocument/2006/relationships/header" Target="header8.xml" /><Relationship Id="rId125" Type="http://schemas.openxmlformats.org/officeDocument/2006/relationships/footer" Target="footer7.xml" /><Relationship Id="rId126" Type="http://schemas.openxmlformats.org/officeDocument/2006/relationships/footer" Target="footer8.xml" /><Relationship Id="rId127" Type="http://schemas.openxmlformats.org/officeDocument/2006/relationships/header" Target="header9.xml" /><Relationship Id="rId128" Type="http://schemas.openxmlformats.org/officeDocument/2006/relationships/footer" Target="footer9.xml" /><Relationship Id="rId129" Type="http://schemas.openxmlformats.org/officeDocument/2006/relationships/hyperlink" Target="https://advance.lexis.com/api/document?collection=news&amp;id=urn:contentItem:5R95-PMY1-JBG3-6518-00000-00&amp;context=1516831" TargetMode="External" /><Relationship Id="rId13" Type="http://schemas.openxmlformats.org/officeDocument/2006/relationships/hyperlink" Target="https://advance.lexis.com/api/document?id=urn:contentItem:61G2-2X21-DXY4-X1KV-00000-00&amp;idtype=PID&amp;context=1516831" TargetMode="External" /><Relationship Id="rId130" Type="http://schemas.openxmlformats.org/officeDocument/2006/relationships/hyperlink" Target="https://www.nytimes.com/2017/12/29/opinion/behind-the-phoenix-program.html" TargetMode="External" /><Relationship Id="rId131" Type="http://schemas.openxmlformats.org/officeDocument/2006/relationships/header" Target="header10.xml" /><Relationship Id="rId132" Type="http://schemas.openxmlformats.org/officeDocument/2006/relationships/header" Target="header11.xml" /><Relationship Id="rId133" Type="http://schemas.openxmlformats.org/officeDocument/2006/relationships/footer" Target="footer10.xml" /><Relationship Id="rId134" Type="http://schemas.openxmlformats.org/officeDocument/2006/relationships/footer" Target="footer11.xml" /><Relationship Id="rId135" Type="http://schemas.openxmlformats.org/officeDocument/2006/relationships/header" Target="header12.xml" /><Relationship Id="rId136" Type="http://schemas.openxmlformats.org/officeDocument/2006/relationships/footer" Target="footer12.xml" /><Relationship Id="rId137" Type="http://schemas.openxmlformats.org/officeDocument/2006/relationships/hyperlink" Target="https://advance.lexis.com/api/document?collection=news&amp;id=urn:contentItem:59DY-1X41-DXY4-X1F4-00000-00&amp;context=1516831" TargetMode="External" /><Relationship Id="rId138" Type="http://schemas.openxmlformats.org/officeDocument/2006/relationships/hyperlink" Target="http://www.nytimes.com/2013/09/24/us/politics/in-supreme-court-opinions-clicks-that-lead-nowhere.html" TargetMode="External" /><Relationship Id="rId139" Type="http://schemas.openxmlformats.org/officeDocument/2006/relationships/header" Target="header13.xml" /><Relationship Id="rId14" Type="http://schemas.openxmlformats.org/officeDocument/2006/relationships/hyperlink" Target="https://advance.lexis.com/api/document?id=urn:contentItem:3S8G-HNX0-0008-Y0JR-00000-00&amp;idtype=PID&amp;context=1516831" TargetMode="External" /><Relationship Id="rId140" Type="http://schemas.openxmlformats.org/officeDocument/2006/relationships/header" Target="header14.xml" /><Relationship Id="rId141" Type="http://schemas.openxmlformats.org/officeDocument/2006/relationships/footer" Target="footer13.xml" /><Relationship Id="rId142" Type="http://schemas.openxmlformats.org/officeDocument/2006/relationships/footer" Target="footer14.xml" /><Relationship Id="rId143" Type="http://schemas.openxmlformats.org/officeDocument/2006/relationships/header" Target="header15.xml" /><Relationship Id="rId144" Type="http://schemas.openxmlformats.org/officeDocument/2006/relationships/footer" Target="footer15.xml" /><Relationship Id="rId145" Type="http://schemas.openxmlformats.org/officeDocument/2006/relationships/hyperlink" Target="https://advance.lexis.com/api/document?collection=news&amp;id=urn:contentItem:3S89-79J0-0005-G4CY-00000-00&amp;context=1516831" TargetMode="External" /><Relationship Id="rId146" Type="http://schemas.openxmlformats.org/officeDocument/2006/relationships/header" Target="header16.xml" /><Relationship Id="rId147" Type="http://schemas.openxmlformats.org/officeDocument/2006/relationships/header" Target="header17.xml" /><Relationship Id="rId148" Type="http://schemas.openxmlformats.org/officeDocument/2006/relationships/footer" Target="footer16.xml" /><Relationship Id="rId149" Type="http://schemas.openxmlformats.org/officeDocument/2006/relationships/footer" Target="footer17.xml" /><Relationship Id="rId15" Type="http://schemas.openxmlformats.org/officeDocument/2006/relationships/hyperlink" Target="https://advance.lexis.com/api/document?id=urn:contentItem:3SC6-X7M0-0024-J2RG-00000-00&amp;idtype=PID&amp;context=1516831" TargetMode="External" /><Relationship Id="rId150" Type="http://schemas.openxmlformats.org/officeDocument/2006/relationships/header" Target="header18.xml" /><Relationship Id="rId151" Type="http://schemas.openxmlformats.org/officeDocument/2006/relationships/footer" Target="footer18.xml" /><Relationship Id="rId152" Type="http://schemas.openxmlformats.org/officeDocument/2006/relationships/hyperlink" Target="https://advance.lexis.com/api/document?collection=news&amp;id=urn:contentItem:417T-9320-00MH-F4Y5-00000-00&amp;context=1516831" TargetMode="External" /><Relationship Id="rId153" Type="http://schemas.openxmlformats.org/officeDocument/2006/relationships/hyperlink" Target="http://www.nytimes.com" TargetMode="External" /><Relationship Id="rId154" Type="http://schemas.openxmlformats.org/officeDocument/2006/relationships/header" Target="header19.xml" /><Relationship Id="rId155" Type="http://schemas.openxmlformats.org/officeDocument/2006/relationships/header" Target="header20.xml" /><Relationship Id="rId156" Type="http://schemas.openxmlformats.org/officeDocument/2006/relationships/footer" Target="footer19.xml" /><Relationship Id="rId157" Type="http://schemas.openxmlformats.org/officeDocument/2006/relationships/footer" Target="footer20.xml" /><Relationship Id="rId158" Type="http://schemas.openxmlformats.org/officeDocument/2006/relationships/header" Target="header21.xml" /><Relationship Id="rId159" Type="http://schemas.openxmlformats.org/officeDocument/2006/relationships/footer" Target="footer21.xml" /><Relationship Id="rId16" Type="http://schemas.openxmlformats.org/officeDocument/2006/relationships/hyperlink" Target="https://advance.lexis.com/api/document?id=urn:contentItem:534T-6CM1-JBG3-64TX-00000-00&amp;idtype=PID&amp;context=1516831" TargetMode="External" /><Relationship Id="rId160" Type="http://schemas.openxmlformats.org/officeDocument/2006/relationships/hyperlink" Target="https://advance.lexis.com/api/document?collection=news&amp;id=urn:contentItem:61J5-M491-JBG3-6039-00000-00&amp;context=1516831" TargetMode="External" /><Relationship Id="rId161" Type="http://schemas.openxmlformats.org/officeDocument/2006/relationships/hyperlink" Target="mailto:ontech@nytimes.com" TargetMode="External" /><Relationship Id="rId162" Type="http://schemas.openxmlformats.org/officeDocument/2006/relationships/hyperlink" Target="https://www.nytimes.com/2020/12/07/technology/body-cameras-police.html" TargetMode="External" /><Relationship Id="rId163" Type="http://schemas.openxmlformats.org/officeDocument/2006/relationships/header" Target="header22.xml" /><Relationship Id="rId164" Type="http://schemas.openxmlformats.org/officeDocument/2006/relationships/header" Target="header23.xml" /><Relationship Id="rId165" Type="http://schemas.openxmlformats.org/officeDocument/2006/relationships/footer" Target="footer22.xml" /><Relationship Id="rId166" Type="http://schemas.openxmlformats.org/officeDocument/2006/relationships/footer" Target="footer23.xml" /><Relationship Id="rId167" Type="http://schemas.openxmlformats.org/officeDocument/2006/relationships/header" Target="header24.xml" /><Relationship Id="rId168" Type="http://schemas.openxmlformats.org/officeDocument/2006/relationships/footer" Target="footer24.xml" /><Relationship Id="rId169" Type="http://schemas.openxmlformats.org/officeDocument/2006/relationships/hyperlink" Target="https://advance.lexis.com/api/document?collection=news&amp;id=urn:contentItem:3SJD-NG80-0017-53WS-00000-00&amp;context=1516831" TargetMode="External" /><Relationship Id="rId17" Type="http://schemas.openxmlformats.org/officeDocument/2006/relationships/hyperlink" Target="https://advance.lexis.com/api/document?id=urn:contentItem:4071-2XS0-00MH-F559-00000-00&amp;idtype=PID&amp;context=1516831" TargetMode="External" /><Relationship Id="rId170" Type="http://schemas.openxmlformats.org/officeDocument/2006/relationships/header" Target="header25.xml" /><Relationship Id="rId171" Type="http://schemas.openxmlformats.org/officeDocument/2006/relationships/header" Target="header26.xml" /><Relationship Id="rId172" Type="http://schemas.openxmlformats.org/officeDocument/2006/relationships/footer" Target="footer25.xml" /><Relationship Id="rId173" Type="http://schemas.openxmlformats.org/officeDocument/2006/relationships/footer" Target="footer26.xml" /><Relationship Id="rId174" Type="http://schemas.openxmlformats.org/officeDocument/2006/relationships/header" Target="header27.xml" /><Relationship Id="rId175" Type="http://schemas.openxmlformats.org/officeDocument/2006/relationships/footer" Target="footer27.xml" /><Relationship Id="rId176" Type="http://schemas.openxmlformats.org/officeDocument/2006/relationships/hyperlink" Target="https://advance.lexis.com/api/document?collection=news&amp;id=urn:contentItem:3SJD-NS20-0017-54B0-00000-00&amp;context=1516831" TargetMode="External" /><Relationship Id="rId177" Type="http://schemas.openxmlformats.org/officeDocument/2006/relationships/header" Target="header28.xml" /><Relationship Id="rId178" Type="http://schemas.openxmlformats.org/officeDocument/2006/relationships/header" Target="header29.xml" /><Relationship Id="rId179" Type="http://schemas.openxmlformats.org/officeDocument/2006/relationships/footer" Target="footer28.xml" /><Relationship Id="rId18" Type="http://schemas.openxmlformats.org/officeDocument/2006/relationships/hyperlink" Target="https://advance.lexis.com/api/document?id=urn:contentItem:603K-H7W1-DXY4-X203-00000-00&amp;idtype=PID&amp;context=1516831" TargetMode="External" /><Relationship Id="rId180" Type="http://schemas.openxmlformats.org/officeDocument/2006/relationships/footer" Target="footer29.xml" /><Relationship Id="rId181" Type="http://schemas.openxmlformats.org/officeDocument/2006/relationships/header" Target="header30.xml" /><Relationship Id="rId182" Type="http://schemas.openxmlformats.org/officeDocument/2006/relationships/footer" Target="footer30.xml" /><Relationship Id="rId183" Type="http://schemas.openxmlformats.org/officeDocument/2006/relationships/hyperlink" Target="https://advance.lexis.com/api/document?collection=news&amp;id=urn:contentItem:61G2-2X21-DXY4-X1KV-00000-00&amp;context=1516831" TargetMode="External" /><Relationship Id="rId184" Type="http://schemas.openxmlformats.org/officeDocument/2006/relationships/hyperlink" Target="https://www.nytimes.com/newsletters/signup/OT" TargetMode="External" /><Relationship Id="rId185" Type="http://schemas.openxmlformats.org/officeDocument/2006/relationships/header" Target="header31.xml" /><Relationship Id="rId186" Type="http://schemas.openxmlformats.org/officeDocument/2006/relationships/header" Target="header32.xml" /><Relationship Id="rId187" Type="http://schemas.openxmlformats.org/officeDocument/2006/relationships/footer" Target="footer31.xml" /><Relationship Id="rId188" Type="http://schemas.openxmlformats.org/officeDocument/2006/relationships/footer" Target="footer32.xml" /><Relationship Id="rId189" Type="http://schemas.openxmlformats.org/officeDocument/2006/relationships/header" Target="header33.xml" /><Relationship Id="rId19" Type="http://schemas.openxmlformats.org/officeDocument/2006/relationships/hyperlink" Target="https://advance.lexis.com/api/document?id=urn:contentItem:55T1-TCD1-JBG3-63D8-00000-00&amp;idtype=PID&amp;context=1516831" TargetMode="External" /><Relationship Id="rId190" Type="http://schemas.openxmlformats.org/officeDocument/2006/relationships/footer" Target="footer33.xml" /><Relationship Id="rId191" Type="http://schemas.openxmlformats.org/officeDocument/2006/relationships/hyperlink" Target="https://advance.lexis.com/api/document?collection=news&amp;id=urn:contentItem:3S8G-HNX0-0008-Y0JR-00000-00&amp;context=1516831" TargetMode="External" /><Relationship Id="rId192" Type="http://schemas.openxmlformats.org/officeDocument/2006/relationships/header" Target="header34.xml" /><Relationship Id="rId193" Type="http://schemas.openxmlformats.org/officeDocument/2006/relationships/header" Target="header35.xml" /><Relationship Id="rId194" Type="http://schemas.openxmlformats.org/officeDocument/2006/relationships/footer" Target="footer34.xml" /><Relationship Id="rId195" Type="http://schemas.openxmlformats.org/officeDocument/2006/relationships/footer" Target="footer35.xml" /><Relationship Id="rId196" Type="http://schemas.openxmlformats.org/officeDocument/2006/relationships/header" Target="header36.xml" /><Relationship Id="rId197" Type="http://schemas.openxmlformats.org/officeDocument/2006/relationships/footer" Target="footer36.xml" /><Relationship Id="rId198" Type="http://schemas.openxmlformats.org/officeDocument/2006/relationships/hyperlink" Target="https://advance.lexis.com/api/document?collection=news&amp;id=urn:contentItem:3SC6-X7M0-0024-J2RG-00000-00&amp;context=1516831" TargetMode="External" /><Relationship Id="rId199" Type="http://schemas.openxmlformats.org/officeDocument/2006/relationships/header" Target="header37.xml" /><Relationship Id="rId2" Type="http://schemas.openxmlformats.org/officeDocument/2006/relationships/webSettings" Target="webSettings.xml" /><Relationship Id="rId20" Type="http://schemas.openxmlformats.org/officeDocument/2006/relationships/hyperlink" Target="https://advance.lexis.com/api/document?id=urn:contentItem:5DS4-D301-JBG3-619T-00000-00&amp;idtype=PID&amp;context=1516831" TargetMode="External" /><Relationship Id="rId200" Type="http://schemas.openxmlformats.org/officeDocument/2006/relationships/header" Target="header38.xml" /><Relationship Id="rId201" Type="http://schemas.openxmlformats.org/officeDocument/2006/relationships/footer" Target="footer37.xml" /><Relationship Id="rId202" Type="http://schemas.openxmlformats.org/officeDocument/2006/relationships/footer" Target="footer38.xml" /><Relationship Id="rId203" Type="http://schemas.openxmlformats.org/officeDocument/2006/relationships/header" Target="header39.xml" /><Relationship Id="rId204" Type="http://schemas.openxmlformats.org/officeDocument/2006/relationships/footer" Target="footer39.xml" /><Relationship Id="rId205" Type="http://schemas.openxmlformats.org/officeDocument/2006/relationships/hyperlink" Target="https://advance.lexis.com/api/document?collection=news&amp;id=urn:contentItem:534T-6CM1-JBG3-64TX-00000-00&amp;context=1516831" TargetMode="External" /><Relationship Id="rId206" Type="http://schemas.openxmlformats.org/officeDocument/2006/relationships/header" Target="header40.xml" /><Relationship Id="rId207" Type="http://schemas.openxmlformats.org/officeDocument/2006/relationships/header" Target="header41.xml" /><Relationship Id="rId208" Type="http://schemas.openxmlformats.org/officeDocument/2006/relationships/footer" Target="footer40.xml" /><Relationship Id="rId209" Type="http://schemas.openxmlformats.org/officeDocument/2006/relationships/footer" Target="footer41.xml" /><Relationship Id="rId21" Type="http://schemas.openxmlformats.org/officeDocument/2006/relationships/hyperlink" Target="https://advance.lexis.com/api/document?id=urn:contentItem:5MTW-R6R1-DXY4-X13M-00000-00&amp;idtype=PID&amp;context=1516831" TargetMode="External" /><Relationship Id="rId210" Type="http://schemas.openxmlformats.org/officeDocument/2006/relationships/header" Target="header42.xml" /><Relationship Id="rId211" Type="http://schemas.openxmlformats.org/officeDocument/2006/relationships/footer" Target="footer42.xml" /><Relationship Id="rId212" Type="http://schemas.openxmlformats.org/officeDocument/2006/relationships/hyperlink" Target="https://advance.lexis.com/api/document?collection=news&amp;id=urn:contentItem:4071-2XS0-00MH-F559-00000-00&amp;context=1516831" TargetMode="External" /><Relationship Id="rId213" Type="http://schemas.openxmlformats.org/officeDocument/2006/relationships/image" Target="media/image3.png" /><Relationship Id="rId214" Type="http://schemas.openxmlformats.org/officeDocument/2006/relationships/header" Target="header43.xml" /><Relationship Id="rId215" Type="http://schemas.openxmlformats.org/officeDocument/2006/relationships/header" Target="header44.xml" /><Relationship Id="rId216" Type="http://schemas.openxmlformats.org/officeDocument/2006/relationships/footer" Target="footer43.xml" /><Relationship Id="rId217" Type="http://schemas.openxmlformats.org/officeDocument/2006/relationships/footer" Target="footer44.xml" /><Relationship Id="rId218" Type="http://schemas.openxmlformats.org/officeDocument/2006/relationships/header" Target="header45.xml" /><Relationship Id="rId219" Type="http://schemas.openxmlformats.org/officeDocument/2006/relationships/footer" Target="footer45.xml" /><Relationship Id="rId22" Type="http://schemas.openxmlformats.org/officeDocument/2006/relationships/hyperlink" Target="https://advance.lexis.com/api/document?id=urn:contentItem:62HD-JY71-JBG3-632K-00000-00&amp;idtype=PID&amp;context=1516831" TargetMode="External" /><Relationship Id="rId220" Type="http://schemas.openxmlformats.org/officeDocument/2006/relationships/hyperlink" Target="https://advance.lexis.com/api/document?collection=news&amp;id=urn:contentItem:603K-H7W1-DXY4-X203-00000-00&amp;context=1516831" TargetMode="External" /><Relationship Id="rId221" Type="http://schemas.openxmlformats.org/officeDocument/2006/relationships/hyperlink" Target="https://www.nytimes.com/2020/06/09/us/politics/republicans-police-reform.html" TargetMode="External" /><Relationship Id="rId222" Type="http://schemas.openxmlformats.org/officeDocument/2006/relationships/header" Target="header46.xml" /><Relationship Id="rId223" Type="http://schemas.openxmlformats.org/officeDocument/2006/relationships/header" Target="header47.xml" /><Relationship Id="rId224" Type="http://schemas.openxmlformats.org/officeDocument/2006/relationships/footer" Target="footer46.xml" /><Relationship Id="rId225" Type="http://schemas.openxmlformats.org/officeDocument/2006/relationships/footer" Target="footer47.xml" /><Relationship Id="rId226" Type="http://schemas.openxmlformats.org/officeDocument/2006/relationships/header" Target="header48.xml" /><Relationship Id="rId227" Type="http://schemas.openxmlformats.org/officeDocument/2006/relationships/footer" Target="footer48.xml" /><Relationship Id="rId228" Type="http://schemas.openxmlformats.org/officeDocument/2006/relationships/hyperlink" Target="https://advance.lexis.com/api/document?collection=news&amp;id=urn:contentItem:55T1-TCD1-JBG3-63D8-00000-00&amp;context=1516831" TargetMode="External" /><Relationship Id="rId229" Type="http://schemas.openxmlformats.org/officeDocument/2006/relationships/header" Target="header49.xml" /><Relationship Id="rId23" Type="http://schemas.openxmlformats.org/officeDocument/2006/relationships/hyperlink" Target="https://advance.lexis.com/api/document?id=urn:contentItem:62HN-4031-DXY4-X4HK-00000-00&amp;idtype=PID&amp;context=1516831" TargetMode="External" /><Relationship Id="rId230" Type="http://schemas.openxmlformats.org/officeDocument/2006/relationships/header" Target="header50.xml" /><Relationship Id="rId231" Type="http://schemas.openxmlformats.org/officeDocument/2006/relationships/footer" Target="footer49.xml" /><Relationship Id="rId232" Type="http://schemas.openxmlformats.org/officeDocument/2006/relationships/footer" Target="footer50.xml" /><Relationship Id="rId233" Type="http://schemas.openxmlformats.org/officeDocument/2006/relationships/header" Target="header51.xml" /><Relationship Id="rId234" Type="http://schemas.openxmlformats.org/officeDocument/2006/relationships/footer" Target="footer51.xml" /><Relationship Id="rId235" Type="http://schemas.openxmlformats.org/officeDocument/2006/relationships/hyperlink" Target="https://advance.lexis.com/api/document?collection=news&amp;id=urn:contentItem:5DS4-D301-JBG3-619T-00000-00&amp;context=1516831" TargetMode="External" /><Relationship Id="rId236" Type="http://schemas.openxmlformats.org/officeDocument/2006/relationships/hyperlink" Target="http://www.nytimes.com/2014/12/05/nyregion/mayor-de-blasio-striving-to-back-police-and-protesters-in-eric-garner-case.html" TargetMode="External" /><Relationship Id="rId237" Type="http://schemas.openxmlformats.org/officeDocument/2006/relationships/header" Target="header52.xml" /><Relationship Id="rId238" Type="http://schemas.openxmlformats.org/officeDocument/2006/relationships/header" Target="header53.xml" /><Relationship Id="rId239" Type="http://schemas.openxmlformats.org/officeDocument/2006/relationships/footer" Target="footer52.xml" /><Relationship Id="rId24" Type="http://schemas.openxmlformats.org/officeDocument/2006/relationships/hyperlink" Target="https://advance.lexis.com/api/document?id=urn:contentItem:603J-DCF1-DXY4-X1JN-00000-00&amp;idtype=PID&amp;context=1516831" TargetMode="External" /><Relationship Id="rId240" Type="http://schemas.openxmlformats.org/officeDocument/2006/relationships/footer" Target="footer53.xml" /><Relationship Id="rId241" Type="http://schemas.openxmlformats.org/officeDocument/2006/relationships/header" Target="header54.xml" /><Relationship Id="rId242" Type="http://schemas.openxmlformats.org/officeDocument/2006/relationships/footer" Target="footer54.xml" /><Relationship Id="rId243" Type="http://schemas.openxmlformats.org/officeDocument/2006/relationships/hyperlink" Target="https://advance.lexis.com/api/document?collection=news&amp;id=urn:contentItem:5MTW-R6R1-DXY4-X13M-00000-00&amp;context=1516831" TargetMode="External" /><Relationship Id="rId244" Type="http://schemas.openxmlformats.org/officeDocument/2006/relationships/hyperlink" Target="http://www.nytimes.com/newsletters/magazine" TargetMode="External" /><Relationship Id="rId245" Type="http://schemas.openxmlformats.org/officeDocument/2006/relationships/hyperlink" Target="http://www.nytimes.com/2014/09/02/us/louisianian-seeks-answers-in-death-of-son-said-to-have-shot-himself-while-cuffed.html" TargetMode="External" /><Relationship Id="rId246" Type="http://schemas.openxmlformats.org/officeDocument/2006/relationships/header" Target="header55.xml" /><Relationship Id="rId247" Type="http://schemas.openxmlformats.org/officeDocument/2006/relationships/header" Target="header56.xml" /><Relationship Id="rId248" Type="http://schemas.openxmlformats.org/officeDocument/2006/relationships/footer" Target="footer55.xml" /><Relationship Id="rId249" Type="http://schemas.openxmlformats.org/officeDocument/2006/relationships/footer" Target="footer56.xml" /><Relationship Id="rId25" Type="http://schemas.openxmlformats.org/officeDocument/2006/relationships/hyperlink" Target="https://advance.lexis.com/api/document?id=urn:contentItem:7W35-JSW1-2PBB-24KK-00000-00&amp;idtype=PID&amp;context=1516831" TargetMode="External" /><Relationship Id="rId250" Type="http://schemas.openxmlformats.org/officeDocument/2006/relationships/header" Target="header57.xml" /><Relationship Id="rId251" Type="http://schemas.openxmlformats.org/officeDocument/2006/relationships/footer" Target="footer57.xml" /><Relationship Id="rId252" Type="http://schemas.openxmlformats.org/officeDocument/2006/relationships/hyperlink" Target="https://advance.lexis.com/api/document?collection=news&amp;id=urn:contentItem:62HD-JY71-JBG3-632K-00000-00&amp;context=1516831" TargetMode="External" /><Relationship Id="rId253" Type="http://schemas.openxmlformats.org/officeDocument/2006/relationships/hyperlink" Target="https://www.nytimes.com/spotlight/on-politics" TargetMode="External" /><Relationship Id="rId254" Type="http://schemas.openxmlformats.org/officeDocument/2006/relationships/header" Target="header58.xml" /><Relationship Id="rId255" Type="http://schemas.openxmlformats.org/officeDocument/2006/relationships/header" Target="header59.xml" /><Relationship Id="rId256" Type="http://schemas.openxmlformats.org/officeDocument/2006/relationships/footer" Target="footer58.xml" /><Relationship Id="rId257" Type="http://schemas.openxmlformats.org/officeDocument/2006/relationships/footer" Target="footer59.xml" /><Relationship Id="rId258" Type="http://schemas.openxmlformats.org/officeDocument/2006/relationships/header" Target="header60.xml" /><Relationship Id="rId259" Type="http://schemas.openxmlformats.org/officeDocument/2006/relationships/footer" Target="footer60.xml" /><Relationship Id="rId26" Type="http://schemas.openxmlformats.org/officeDocument/2006/relationships/hyperlink" Target="https://advance.lexis.com/api/document?id=urn:contentItem:3SC6-X2W0-0024-J15V-00000-00&amp;idtype=PID&amp;context=1516831" TargetMode="External" /><Relationship Id="rId260" Type="http://schemas.openxmlformats.org/officeDocument/2006/relationships/hyperlink" Target="https://advance.lexis.com/api/document?collection=news&amp;id=urn:contentItem:62HN-4031-DXY4-X4HK-00000-00&amp;context=1516831" TargetMode="External" /><Relationship Id="rId261" Type="http://schemas.openxmlformats.org/officeDocument/2006/relationships/hyperlink" Target="mailto:onpolitics@nytimes.com" TargetMode="External" /><Relationship Id="rId262" Type="http://schemas.openxmlformats.org/officeDocument/2006/relationships/hyperlink" Target="https://www.nytimes.com/2021/04/24/us/politics/biden-racial-justice.html" TargetMode="External" /><Relationship Id="rId263" Type="http://schemas.openxmlformats.org/officeDocument/2006/relationships/header" Target="header61.xml" /><Relationship Id="rId264" Type="http://schemas.openxmlformats.org/officeDocument/2006/relationships/header" Target="header62.xml" /><Relationship Id="rId265" Type="http://schemas.openxmlformats.org/officeDocument/2006/relationships/footer" Target="footer61.xml" /><Relationship Id="rId266" Type="http://schemas.openxmlformats.org/officeDocument/2006/relationships/footer" Target="footer62.xml" /><Relationship Id="rId267" Type="http://schemas.openxmlformats.org/officeDocument/2006/relationships/header" Target="header63.xml" /><Relationship Id="rId268" Type="http://schemas.openxmlformats.org/officeDocument/2006/relationships/footer" Target="footer63.xml" /><Relationship Id="rId269" Type="http://schemas.openxmlformats.org/officeDocument/2006/relationships/hyperlink" Target="https://advance.lexis.com/api/document?collection=news&amp;id=urn:contentItem:603J-DCF1-DXY4-X1JN-00000-00&amp;context=1516831" TargetMode="External" /><Relationship Id="rId27" Type="http://schemas.openxmlformats.org/officeDocument/2006/relationships/hyperlink" Target="https://advance.lexis.com/api/document?id=urn:contentItem:3S8G-YYS0-000D-G188-00000-00&amp;idtype=PID&amp;context=1516831" TargetMode="External" /><Relationship Id="rId270" Type="http://schemas.openxmlformats.org/officeDocument/2006/relationships/hyperlink" Target="https://www.nytimes.com/2020/06/17/us/politics/police-reform-bill.html" TargetMode="External" /><Relationship Id="rId271" Type="http://schemas.openxmlformats.org/officeDocument/2006/relationships/header" Target="header64.xml" /><Relationship Id="rId272" Type="http://schemas.openxmlformats.org/officeDocument/2006/relationships/header" Target="header65.xml" /><Relationship Id="rId273" Type="http://schemas.openxmlformats.org/officeDocument/2006/relationships/footer" Target="footer64.xml" /><Relationship Id="rId274" Type="http://schemas.openxmlformats.org/officeDocument/2006/relationships/footer" Target="footer65.xml" /><Relationship Id="rId275" Type="http://schemas.openxmlformats.org/officeDocument/2006/relationships/header" Target="header66.xml" /><Relationship Id="rId276" Type="http://schemas.openxmlformats.org/officeDocument/2006/relationships/footer" Target="footer66.xml" /><Relationship Id="rId277" Type="http://schemas.openxmlformats.org/officeDocument/2006/relationships/hyperlink" Target="https://advance.lexis.com/api/document?collection=news&amp;id=urn:contentItem:7W35-JSW1-2PBB-24KK-00000-00&amp;context=1516831" TargetMode="External" /><Relationship Id="rId278" Type="http://schemas.openxmlformats.org/officeDocument/2006/relationships/header" Target="header67.xml" /><Relationship Id="rId279" Type="http://schemas.openxmlformats.org/officeDocument/2006/relationships/header" Target="header68.xml" /><Relationship Id="rId28" Type="http://schemas.openxmlformats.org/officeDocument/2006/relationships/hyperlink" Target="https://advance.lexis.com/api/document?id=urn:contentItem:5MVR-YTR1-JBG3-605H-00000-00&amp;idtype=PID&amp;context=1516831" TargetMode="External" /><Relationship Id="rId280" Type="http://schemas.openxmlformats.org/officeDocument/2006/relationships/footer" Target="footer67.xml" /><Relationship Id="rId281" Type="http://schemas.openxmlformats.org/officeDocument/2006/relationships/footer" Target="footer68.xml" /><Relationship Id="rId282" Type="http://schemas.openxmlformats.org/officeDocument/2006/relationships/header" Target="header69.xml" /><Relationship Id="rId283" Type="http://schemas.openxmlformats.org/officeDocument/2006/relationships/footer" Target="footer69.xml" /><Relationship Id="rId284" Type="http://schemas.openxmlformats.org/officeDocument/2006/relationships/hyperlink" Target="https://advance.lexis.com/api/document?collection=news&amp;id=urn:contentItem:3SC6-X2W0-0024-J15V-00000-00&amp;context=1516831" TargetMode="External" /><Relationship Id="rId285" Type="http://schemas.openxmlformats.org/officeDocument/2006/relationships/header" Target="header70.xml" /><Relationship Id="rId286" Type="http://schemas.openxmlformats.org/officeDocument/2006/relationships/header" Target="header71.xml" /><Relationship Id="rId287" Type="http://schemas.openxmlformats.org/officeDocument/2006/relationships/footer" Target="footer70.xml" /><Relationship Id="rId288" Type="http://schemas.openxmlformats.org/officeDocument/2006/relationships/footer" Target="footer71.xml" /><Relationship Id="rId289" Type="http://schemas.openxmlformats.org/officeDocument/2006/relationships/header" Target="header72.xml" /><Relationship Id="rId29" Type="http://schemas.openxmlformats.org/officeDocument/2006/relationships/hyperlink" Target="https://advance.lexis.com/api/document?id=urn:contentItem:62WG-04R1-DXY4-X2KD-00000-00&amp;idtype=PID&amp;context=1516831" TargetMode="External" /><Relationship Id="rId290" Type="http://schemas.openxmlformats.org/officeDocument/2006/relationships/footer" Target="footer72.xml" /><Relationship Id="rId291" Type="http://schemas.openxmlformats.org/officeDocument/2006/relationships/hyperlink" Target="https://advance.lexis.com/api/document?collection=news&amp;id=urn:contentItem:3S8G-YYS0-000D-G188-00000-00&amp;context=1516831" TargetMode="External" /><Relationship Id="rId292" Type="http://schemas.openxmlformats.org/officeDocument/2006/relationships/header" Target="header73.xml" /><Relationship Id="rId293" Type="http://schemas.openxmlformats.org/officeDocument/2006/relationships/header" Target="header74.xml" /><Relationship Id="rId294" Type="http://schemas.openxmlformats.org/officeDocument/2006/relationships/footer" Target="footer73.xml" /><Relationship Id="rId295" Type="http://schemas.openxmlformats.org/officeDocument/2006/relationships/footer" Target="footer74.xml" /><Relationship Id="rId296" Type="http://schemas.openxmlformats.org/officeDocument/2006/relationships/header" Target="header75.xml" /><Relationship Id="rId297" Type="http://schemas.openxmlformats.org/officeDocument/2006/relationships/footer" Target="footer75.xml" /><Relationship Id="rId298" Type="http://schemas.openxmlformats.org/officeDocument/2006/relationships/hyperlink" Target="https://advance.lexis.com/api/document?collection=news&amp;id=urn:contentItem:5MVR-YTR1-JBG3-605H-00000-00&amp;context=1516831" TargetMode="External" /><Relationship Id="rId299" Type="http://schemas.openxmlformats.org/officeDocument/2006/relationships/hyperlink" Target="http://www.nytimes.com/2017/02/08/magazine/the-preacher-and-the-sheriff.html" TargetMode="External" /><Relationship Id="rId3" Type="http://schemas.openxmlformats.org/officeDocument/2006/relationships/fontTable" Target="fontTable.xml" /><Relationship Id="rId30" Type="http://schemas.openxmlformats.org/officeDocument/2006/relationships/hyperlink" Target="https://advance.lexis.com/api/document?id=urn:contentItem:62W7-7BG1-DXY4-X0XT-00000-00&amp;idtype=PID&amp;context=1516831" TargetMode="External" /><Relationship Id="rId300" Type="http://schemas.openxmlformats.org/officeDocument/2006/relationships/header" Target="header76.xml" /><Relationship Id="rId301" Type="http://schemas.openxmlformats.org/officeDocument/2006/relationships/header" Target="header77.xml" /><Relationship Id="rId302" Type="http://schemas.openxmlformats.org/officeDocument/2006/relationships/footer" Target="footer76.xml" /><Relationship Id="rId303" Type="http://schemas.openxmlformats.org/officeDocument/2006/relationships/footer" Target="footer77.xml" /><Relationship Id="rId304" Type="http://schemas.openxmlformats.org/officeDocument/2006/relationships/header" Target="header78.xml" /><Relationship Id="rId305" Type="http://schemas.openxmlformats.org/officeDocument/2006/relationships/footer" Target="footer78.xml" /><Relationship Id="rId306" Type="http://schemas.openxmlformats.org/officeDocument/2006/relationships/hyperlink" Target="https://advance.lexis.com/api/document?collection=news&amp;id=urn:contentItem:62WG-04R1-DXY4-X2KD-00000-00&amp;context=1516831" TargetMode="External" /><Relationship Id="rId307" Type="http://schemas.openxmlformats.org/officeDocument/2006/relationships/hyperlink" Target="https://www.nytimes.com/2021/06/09/us/portland-protests.html" TargetMode="External" /><Relationship Id="rId308" Type="http://schemas.openxmlformats.org/officeDocument/2006/relationships/header" Target="header79.xml" /><Relationship Id="rId309" Type="http://schemas.openxmlformats.org/officeDocument/2006/relationships/header" Target="header80.xml" /><Relationship Id="rId31" Type="http://schemas.openxmlformats.org/officeDocument/2006/relationships/hyperlink" Target="https://advance.lexis.com/api/document?id=urn:contentItem:6089-B911-JBG3-655R-00000-00&amp;idtype=PID&amp;context=1516831" TargetMode="External" /><Relationship Id="rId310" Type="http://schemas.openxmlformats.org/officeDocument/2006/relationships/footer" Target="footer79.xml" /><Relationship Id="rId311" Type="http://schemas.openxmlformats.org/officeDocument/2006/relationships/footer" Target="footer80.xml" /><Relationship Id="rId312" Type="http://schemas.openxmlformats.org/officeDocument/2006/relationships/header" Target="header81.xml" /><Relationship Id="rId313" Type="http://schemas.openxmlformats.org/officeDocument/2006/relationships/footer" Target="footer81.xml" /><Relationship Id="rId314" Type="http://schemas.openxmlformats.org/officeDocument/2006/relationships/hyperlink" Target="https://advance.lexis.com/api/document?collection=news&amp;id=urn:contentItem:62W7-7BG1-DXY4-X0XT-00000-00&amp;context=1516831" TargetMode="External" /><Relationship Id="rId315" Type="http://schemas.openxmlformats.org/officeDocument/2006/relationships/hyperlink" Target="https://www.nytimes.com/2021/08/13/us/excessive-heat-warning-seattle-portland.html" TargetMode="External" /><Relationship Id="rId316" Type="http://schemas.openxmlformats.org/officeDocument/2006/relationships/header" Target="header82.xml" /><Relationship Id="rId317" Type="http://schemas.openxmlformats.org/officeDocument/2006/relationships/header" Target="header83.xml" /><Relationship Id="rId318" Type="http://schemas.openxmlformats.org/officeDocument/2006/relationships/footer" Target="footer82.xml" /><Relationship Id="rId319" Type="http://schemas.openxmlformats.org/officeDocument/2006/relationships/footer" Target="footer83.xml" /><Relationship Id="rId32" Type="http://schemas.openxmlformats.org/officeDocument/2006/relationships/hyperlink" Target="https://advance.lexis.com/api/document?id=urn:contentItem:5NDP-VPJ1-DXY4-X14G-00000-00&amp;idtype=PID&amp;context=1516831" TargetMode="External" /><Relationship Id="rId320" Type="http://schemas.openxmlformats.org/officeDocument/2006/relationships/header" Target="header84.xml" /><Relationship Id="rId321" Type="http://schemas.openxmlformats.org/officeDocument/2006/relationships/footer" Target="footer84.xml" /><Relationship Id="rId322" Type="http://schemas.openxmlformats.org/officeDocument/2006/relationships/hyperlink" Target="https://advance.lexis.com/api/document?collection=news&amp;id=urn:contentItem:6089-B911-JBG3-655R-00000-00&amp;context=1516831" TargetMode="External" /><Relationship Id="rId323" Type="http://schemas.openxmlformats.org/officeDocument/2006/relationships/hyperlink" Target="https://www.nytimes.com/2020/07/01/us/seattle-protest-zone-CHOP-CHAZ-unrest.html" TargetMode="External" /><Relationship Id="rId324" Type="http://schemas.openxmlformats.org/officeDocument/2006/relationships/header" Target="header85.xml" /><Relationship Id="rId325" Type="http://schemas.openxmlformats.org/officeDocument/2006/relationships/header" Target="header86.xml" /><Relationship Id="rId326" Type="http://schemas.openxmlformats.org/officeDocument/2006/relationships/footer" Target="footer85.xml" /><Relationship Id="rId327" Type="http://schemas.openxmlformats.org/officeDocument/2006/relationships/footer" Target="footer86.xml" /><Relationship Id="rId328" Type="http://schemas.openxmlformats.org/officeDocument/2006/relationships/header" Target="header87.xml" /><Relationship Id="rId329" Type="http://schemas.openxmlformats.org/officeDocument/2006/relationships/footer" Target="footer87.xml" /><Relationship Id="rId33" Type="http://schemas.openxmlformats.org/officeDocument/2006/relationships/hyperlink" Target="https://advance.lexis.com/api/document?id=urn:contentItem:6023-PTT1-DXY4-X4VJ-00000-00&amp;idtype=PID&amp;context=1516831" TargetMode="External" /><Relationship Id="rId330" Type="http://schemas.openxmlformats.org/officeDocument/2006/relationships/hyperlink" Target="https://advance.lexis.com/api/document?collection=news&amp;id=urn:contentItem:5NDP-VPJ1-DXY4-X14G-00000-00&amp;context=1516831" TargetMode="External" /><Relationship Id="rId331" Type="http://schemas.openxmlformats.org/officeDocument/2006/relationships/hyperlink" Target="https://www.nytimes.com/2017/04/27/nyregion/new-york-police-department-body-cameras.html" TargetMode="External" /><Relationship Id="rId332" Type="http://schemas.openxmlformats.org/officeDocument/2006/relationships/header" Target="header88.xml" /><Relationship Id="rId333" Type="http://schemas.openxmlformats.org/officeDocument/2006/relationships/header" Target="header89.xml" /><Relationship Id="rId334" Type="http://schemas.openxmlformats.org/officeDocument/2006/relationships/footer" Target="footer88.xml" /><Relationship Id="rId335" Type="http://schemas.openxmlformats.org/officeDocument/2006/relationships/footer" Target="footer89.xml" /><Relationship Id="rId336" Type="http://schemas.openxmlformats.org/officeDocument/2006/relationships/header" Target="header90.xml" /><Relationship Id="rId337" Type="http://schemas.openxmlformats.org/officeDocument/2006/relationships/footer" Target="footer90.xml" /><Relationship Id="rId338" Type="http://schemas.openxmlformats.org/officeDocument/2006/relationships/hyperlink" Target="https://advance.lexis.com/api/document?collection=news&amp;id=urn:contentItem:6023-PTT1-DXY4-X4VJ-00000-00&amp;context=1516831" TargetMode="External" /><Relationship Id="rId339" Type="http://schemas.openxmlformats.org/officeDocument/2006/relationships/hyperlink" Target="https://www.nytimes.com/2020/06/02/us/politics/trump-walk-lafayette-square.html" TargetMode="External" /><Relationship Id="rId34" Type="http://schemas.openxmlformats.org/officeDocument/2006/relationships/hyperlink" Target="https://advance.lexis.com/api/document?id=urn:contentItem:3SC4-7VX0-000P-213P-00000-00&amp;idtype=PID&amp;context=1516831" TargetMode="External" /><Relationship Id="rId340" Type="http://schemas.openxmlformats.org/officeDocument/2006/relationships/header" Target="header91.xml" /><Relationship Id="rId341" Type="http://schemas.openxmlformats.org/officeDocument/2006/relationships/header" Target="header92.xml" /><Relationship Id="rId342" Type="http://schemas.openxmlformats.org/officeDocument/2006/relationships/footer" Target="footer91.xml" /><Relationship Id="rId343" Type="http://schemas.openxmlformats.org/officeDocument/2006/relationships/footer" Target="footer92.xml" /><Relationship Id="rId344" Type="http://schemas.openxmlformats.org/officeDocument/2006/relationships/header" Target="header93.xml" /><Relationship Id="rId345" Type="http://schemas.openxmlformats.org/officeDocument/2006/relationships/footer" Target="footer93.xml" /><Relationship Id="rId346" Type="http://schemas.openxmlformats.org/officeDocument/2006/relationships/hyperlink" Target="https://advance.lexis.com/api/document?collection=news&amp;id=urn:contentItem:3SC4-7VX0-000P-213P-00000-00&amp;context=1516831" TargetMode="External" /><Relationship Id="rId347" Type="http://schemas.openxmlformats.org/officeDocument/2006/relationships/header" Target="header94.xml" /><Relationship Id="rId348" Type="http://schemas.openxmlformats.org/officeDocument/2006/relationships/header" Target="header95.xml" /><Relationship Id="rId349" Type="http://schemas.openxmlformats.org/officeDocument/2006/relationships/footer" Target="footer94.xml" /><Relationship Id="rId35" Type="http://schemas.openxmlformats.org/officeDocument/2006/relationships/hyperlink" Target="https://advance.lexis.com/api/document?id=urn:contentItem:6022-VXG1-JBG3-60FT-00000-00&amp;idtype=PID&amp;context=1516831" TargetMode="External" /><Relationship Id="rId350" Type="http://schemas.openxmlformats.org/officeDocument/2006/relationships/footer" Target="footer95.xml" /><Relationship Id="rId351" Type="http://schemas.openxmlformats.org/officeDocument/2006/relationships/header" Target="header96.xml" /><Relationship Id="rId352" Type="http://schemas.openxmlformats.org/officeDocument/2006/relationships/footer" Target="footer96.xml" /><Relationship Id="rId353" Type="http://schemas.openxmlformats.org/officeDocument/2006/relationships/hyperlink" Target="https://advance.lexis.com/api/document?collection=news&amp;id=urn:contentItem:6022-VXG1-JBG3-60FT-00000-00&amp;context=1516831" TargetMode="External" /><Relationship Id="rId354" Type="http://schemas.openxmlformats.org/officeDocument/2006/relationships/hyperlink" Target="https://www.nytimes.com/2020/06/03/us/politics/trump-protests.html" TargetMode="External" /><Relationship Id="rId355" Type="http://schemas.openxmlformats.org/officeDocument/2006/relationships/header" Target="header97.xml" /><Relationship Id="rId356" Type="http://schemas.openxmlformats.org/officeDocument/2006/relationships/header" Target="header98.xml" /><Relationship Id="rId357" Type="http://schemas.openxmlformats.org/officeDocument/2006/relationships/footer" Target="footer97.xml" /><Relationship Id="rId358" Type="http://schemas.openxmlformats.org/officeDocument/2006/relationships/footer" Target="footer98.xml" /><Relationship Id="rId359" Type="http://schemas.openxmlformats.org/officeDocument/2006/relationships/header" Target="header99.xml" /><Relationship Id="rId36" Type="http://schemas.openxmlformats.org/officeDocument/2006/relationships/hyperlink" Target="https://advance.lexis.com/api/document?id=urn:contentItem:5P0P-K911-DXY4-X0FY-00000-00&amp;idtype=PID&amp;context=1516831" TargetMode="External" /><Relationship Id="rId360" Type="http://schemas.openxmlformats.org/officeDocument/2006/relationships/footer" Target="footer99.xml" /><Relationship Id="rId361" Type="http://schemas.openxmlformats.org/officeDocument/2006/relationships/hyperlink" Target="https://advance.lexis.com/api/document?collection=news&amp;id=urn:contentItem:5P0P-K911-DXY4-X0FY-00000-00&amp;context=1516831" TargetMode="External" /><Relationship Id="rId362" Type="http://schemas.openxmlformats.org/officeDocument/2006/relationships/header" Target="header100.xml" /><Relationship Id="rId363" Type="http://schemas.openxmlformats.org/officeDocument/2006/relationships/header" Target="header101.xml" /><Relationship Id="rId364" Type="http://schemas.openxmlformats.org/officeDocument/2006/relationships/footer" Target="footer100.xml" /><Relationship Id="rId365" Type="http://schemas.openxmlformats.org/officeDocument/2006/relationships/footer" Target="footer101.xml" /><Relationship Id="rId366" Type="http://schemas.openxmlformats.org/officeDocument/2006/relationships/header" Target="header102.xml" /><Relationship Id="rId367" Type="http://schemas.openxmlformats.org/officeDocument/2006/relationships/footer" Target="footer102.xml" /><Relationship Id="rId368" Type="http://schemas.openxmlformats.org/officeDocument/2006/relationships/hyperlink" Target="https://advance.lexis.com/api/document?collection=news&amp;id=urn:contentItem:62YK-G6X1-DXY4-X4G6-00000-00&amp;context=1516831" TargetMode="External" /><Relationship Id="rId369" Type="http://schemas.openxmlformats.org/officeDocument/2006/relationships/hyperlink" Target="https://www.nytimes.com/2021/06/18/nyregion/nyc-law-department-hack.html" TargetMode="External" /><Relationship Id="rId37" Type="http://schemas.openxmlformats.org/officeDocument/2006/relationships/hyperlink" Target="https://advance.lexis.com/api/document?id=urn:contentItem:62YK-G6X1-DXY4-X4G6-00000-00&amp;idtype=PID&amp;context=1516831" TargetMode="External" /><Relationship Id="rId370" Type="http://schemas.openxmlformats.org/officeDocument/2006/relationships/header" Target="header103.xml" /><Relationship Id="rId371" Type="http://schemas.openxmlformats.org/officeDocument/2006/relationships/header" Target="header104.xml" /><Relationship Id="rId372" Type="http://schemas.openxmlformats.org/officeDocument/2006/relationships/footer" Target="footer103.xml" /><Relationship Id="rId373" Type="http://schemas.openxmlformats.org/officeDocument/2006/relationships/footer" Target="footer104.xml" /><Relationship Id="rId374" Type="http://schemas.openxmlformats.org/officeDocument/2006/relationships/header" Target="header105.xml" /><Relationship Id="rId375" Type="http://schemas.openxmlformats.org/officeDocument/2006/relationships/footer" Target="footer105.xml" /><Relationship Id="rId376" Type="http://schemas.openxmlformats.org/officeDocument/2006/relationships/hyperlink" Target="https://advance.lexis.com/api/document?collection=news&amp;id=urn:contentItem:5P4X-WP71-JBG3-60R6-00000-00&amp;context=1516831" TargetMode="External" /><Relationship Id="rId377" Type="http://schemas.openxmlformats.org/officeDocument/2006/relationships/hyperlink" Target="https://www.nytimes.com/2017/07/28/us/politics/trump-immigration-gang-violence-long-island.html?_r=0" TargetMode="External" /><Relationship Id="rId378" Type="http://schemas.openxmlformats.org/officeDocument/2006/relationships/hyperlink" Target="https://www.nytimes.com/2017/07/12/nyregion/ms-13-murders-long-island.html" TargetMode="External" /><Relationship Id="rId379" Type="http://schemas.openxmlformats.org/officeDocument/2006/relationships/hyperlink" Target="https://www.nytimes.com/2017/07/28/us/politics/trump-immigration-gang-violence-long-island.html" TargetMode="External" /><Relationship Id="rId38" Type="http://schemas.openxmlformats.org/officeDocument/2006/relationships/hyperlink" Target="https://advance.lexis.com/api/document?id=urn:contentItem:5P4X-WP71-JBG3-60R6-00000-00&amp;idtype=PID&amp;context=1516831" TargetMode="External" /><Relationship Id="rId380" Type="http://schemas.openxmlformats.org/officeDocument/2006/relationships/hyperlink" Target="https://www.justice.gov/opa/pr/united-states-agrees-comprehensive-settlement-suffolk-county-police-department-resolve" TargetMode="External" /><Relationship Id="rId381" Type="http://schemas.openxmlformats.org/officeDocument/2006/relationships/hyperlink" Target="https://www.nytimes.com/2017/07/29/nyregion/trump-police-too-nice.html" TargetMode="External" /><Relationship Id="rId382" Type="http://schemas.openxmlformats.org/officeDocument/2006/relationships/hyperlink" Target="http://www.latimes.com/local/lanow/la-me-ln-lapd-trump-20170728-story.html" TargetMode="External" /><Relationship Id="rId383" Type="http://schemas.openxmlformats.org/officeDocument/2006/relationships/header" Target="header106.xml" /><Relationship Id="rId384" Type="http://schemas.openxmlformats.org/officeDocument/2006/relationships/header" Target="header107.xml" /><Relationship Id="rId385" Type="http://schemas.openxmlformats.org/officeDocument/2006/relationships/footer" Target="footer106.xml" /><Relationship Id="rId386" Type="http://schemas.openxmlformats.org/officeDocument/2006/relationships/footer" Target="footer107.xml" /><Relationship Id="rId387" Type="http://schemas.openxmlformats.org/officeDocument/2006/relationships/header" Target="header108.xml" /><Relationship Id="rId388" Type="http://schemas.openxmlformats.org/officeDocument/2006/relationships/footer" Target="footer108.xml" /><Relationship Id="rId389" Type="http://schemas.openxmlformats.org/officeDocument/2006/relationships/hyperlink" Target="https://advance.lexis.com/api/document?collection=news&amp;id=urn:contentItem:5P50-10M1-JBG3-62MB-00000-00&amp;context=1516831" TargetMode="External" /><Relationship Id="rId39" Type="http://schemas.openxmlformats.org/officeDocument/2006/relationships/hyperlink" Target="https://advance.lexis.com/api/document?id=urn:contentItem:5P50-10M1-JBG3-62MB-00000-00&amp;idtype=PID&amp;context=1516831" TargetMode="External" /><Relationship Id="rId390" Type="http://schemas.openxmlformats.org/officeDocument/2006/relationships/hyperlink" Target="https://www.nytimes.com/2017/07/31/opinion/trump-police-brutality-backlash.html" TargetMode="External" /><Relationship Id="rId391" Type="http://schemas.openxmlformats.org/officeDocument/2006/relationships/header" Target="header109.xml" /><Relationship Id="rId392" Type="http://schemas.openxmlformats.org/officeDocument/2006/relationships/header" Target="header110.xml" /><Relationship Id="rId393" Type="http://schemas.openxmlformats.org/officeDocument/2006/relationships/footer" Target="footer109.xml" /><Relationship Id="rId394" Type="http://schemas.openxmlformats.org/officeDocument/2006/relationships/footer" Target="footer110.xml" /><Relationship Id="rId395" Type="http://schemas.openxmlformats.org/officeDocument/2006/relationships/header" Target="header111.xml" /><Relationship Id="rId396" Type="http://schemas.openxmlformats.org/officeDocument/2006/relationships/footer" Target="footer111.xml" /><Relationship Id="rId397" Type="http://schemas.openxmlformats.org/officeDocument/2006/relationships/hyperlink" Target="https://advance.lexis.com/api/document?collection=news&amp;id=urn:contentItem:62Y5-0101-DXY4-X29Y-00000-00&amp;context=1516831" TargetMode="External" /><Relationship Id="rId398" Type="http://schemas.openxmlformats.org/officeDocument/2006/relationships/hyperlink" Target="https://www.nytimes.com/2021/07/09/nyregion/nyc-law-department-hacked.html" TargetMode="External" /><Relationship Id="rId399" Type="http://schemas.openxmlformats.org/officeDocument/2006/relationships/header" Target="header112.xml" /><Relationship Id="rId4" Type="http://schemas.openxmlformats.org/officeDocument/2006/relationships/image" Target="media/image1.png" /><Relationship Id="rId40" Type="http://schemas.openxmlformats.org/officeDocument/2006/relationships/hyperlink" Target="https://advance.lexis.com/api/document?id=urn:contentItem:62Y5-0101-DXY4-X29Y-00000-00&amp;idtype=PID&amp;context=1516831" TargetMode="External" /><Relationship Id="rId400" Type="http://schemas.openxmlformats.org/officeDocument/2006/relationships/header" Target="header113.xml" /><Relationship Id="rId401" Type="http://schemas.openxmlformats.org/officeDocument/2006/relationships/footer" Target="footer112.xml" /><Relationship Id="rId402" Type="http://schemas.openxmlformats.org/officeDocument/2006/relationships/footer" Target="footer113.xml" /><Relationship Id="rId403" Type="http://schemas.openxmlformats.org/officeDocument/2006/relationships/header" Target="header114.xml" /><Relationship Id="rId404" Type="http://schemas.openxmlformats.org/officeDocument/2006/relationships/footer" Target="footer114.xml" /><Relationship Id="rId405" Type="http://schemas.openxmlformats.org/officeDocument/2006/relationships/hyperlink" Target="https://advance.lexis.com/api/document?collection=news&amp;id=urn:contentItem:3X4S-WP40-00RP-K1YJ-00000-00&amp;context=1516831" TargetMode="External" /><Relationship Id="rId406" Type="http://schemas.openxmlformats.org/officeDocument/2006/relationships/header" Target="header115.xml" /><Relationship Id="rId407" Type="http://schemas.openxmlformats.org/officeDocument/2006/relationships/header" Target="header116.xml" /><Relationship Id="rId408" Type="http://schemas.openxmlformats.org/officeDocument/2006/relationships/footer" Target="footer115.xml" /><Relationship Id="rId409" Type="http://schemas.openxmlformats.org/officeDocument/2006/relationships/footer" Target="footer116.xml" /><Relationship Id="rId41" Type="http://schemas.openxmlformats.org/officeDocument/2006/relationships/hyperlink" Target="https://advance.lexis.com/api/document?id=urn:contentItem:3X4S-WP40-00RP-K1YJ-00000-00&amp;idtype=PID&amp;context=1516831" TargetMode="External" /><Relationship Id="rId410" Type="http://schemas.openxmlformats.org/officeDocument/2006/relationships/header" Target="header117.xml" /><Relationship Id="rId411" Type="http://schemas.openxmlformats.org/officeDocument/2006/relationships/footer" Target="footer117.xml" /><Relationship Id="rId412" Type="http://schemas.openxmlformats.org/officeDocument/2006/relationships/hyperlink" Target="https://advance.lexis.com/api/document?collection=news&amp;id=urn:contentItem:5NDP-KRW1-JBG3-623J-00000-00&amp;context=1516831" TargetMode="External" /><Relationship Id="rId413" Type="http://schemas.openxmlformats.org/officeDocument/2006/relationships/hyperlink" Target="http://www.nytimes.com/2013/08/13/nyregion/stop-and-frisk-practice-violated-rights-judge-rules.html" TargetMode="External" /><Relationship Id="rId414" Type="http://schemas.openxmlformats.org/officeDocument/2006/relationships/hyperlink" Target="http://topics.nytimes.com/top/reference/timestopics/subjects/s/stop_and_frisk/index.html?inline=nyt-classifier" TargetMode="External" /><Relationship Id="rId415" Type="http://schemas.openxmlformats.org/officeDocument/2006/relationships/hyperlink" Target="https://ccrjustice.org/home/what-we-do/our-cases/floyd-et-al-v-city-new-york-et-al" TargetMode="External" /><Relationship Id="rId416" Type="http://schemas.openxmlformats.org/officeDocument/2006/relationships/hyperlink" Target="https://www.nytimes.com/2016/10/13/nyregion/new-york-police-body-cameras.html" TargetMode="External" /><Relationship Id="rId417" Type="http://schemas.openxmlformats.org/officeDocument/2006/relationships/hyperlink" Target="http://www.nytimes.com/2016/10/18/nyregion/nypd-body-camera-policy.html" TargetMode="External" /><Relationship Id="rId418" Type="http://schemas.openxmlformats.org/officeDocument/2006/relationships/hyperlink" Target="http://topics.nytimes.com/top/reference/timestopics/people/d/bill_de_blasio/index.html?inline=nyt-per" TargetMode="External" /><Relationship Id="rId419" Type="http://schemas.openxmlformats.org/officeDocument/2006/relationships/hyperlink" Target="https://www.wsj.com/articles/fewer-complaints-filed-against-police-officers-but-review-is-mixed-1431652387" TargetMode="External" /><Relationship Id="rId42" Type="http://schemas.openxmlformats.org/officeDocument/2006/relationships/hyperlink" Target="https://advance.lexis.com/api/document?id=urn:contentItem:5NDP-KRW1-JBG3-623J-00000-00&amp;idtype=PID&amp;context=1516831" TargetMode="External" /><Relationship Id="rId420" Type="http://schemas.openxmlformats.org/officeDocument/2006/relationships/hyperlink" Target="https://www.nytimes.com/2017/04/26/nyregion/do-body-cameras-help-policing-1200-new-york-officers-aim-to-find-out.html?smid=tw-share" TargetMode="External" /><Relationship Id="rId421" Type="http://schemas.openxmlformats.org/officeDocument/2006/relationships/hyperlink" Target="https://www.nytimes.com/2017/04/27/opinion/dont-let-the-nypd-co-opt-body-cameras.html" TargetMode="External" /><Relationship Id="rId422" Type="http://schemas.openxmlformats.org/officeDocument/2006/relationships/hyperlink" Target="http://www.khou.com/news/investigations/transparency/houston-police-suspend-rollout-of-body-camera-program/417053201" TargetMode="External" /><Relationship Id="rId423" Type="http://schemas.openxmlformats.org/officeDocument/2006/relationships/hyperlink" Target="https://policingproject.org/dispatches/policing-project-to-assist-la-when-to-release-body-camera-footage/" TargetMode="External" /><Relationship Id="rId424" Type="http://schemas.openxmlformats.org/officeDocument/2006/relationships/hyperlink" Target="http://www.nytimes.com/2016/06/19/nyregion/foggy-on-police-transparency.html" TargetMode="External" /><Relationship Id="rId425" Type="http://schemas.openxmlformats.org/officeDocument/2006/relationships/hyperlink" Target="http://www.ny1.com/nyc/all-boroughs/politics/2017/04/13/judge-rules-in-favor-ny1-request-nypd-body-camera-footage.html" TargetMode="External" /><Relationship Id="rId426" Type="http://schemas.openxmlformats.org/officeDocument/2006/relationships/hyperlink" Target="https://www.nytimes.com/2017/04/26/nyregion/do-body-cameras-help-policing-1200-new-york-officers-aim-to-find-out.html" TargetMode="External" /><Relationship Id="rId427" Type="http://schemas.openxmlformats.org/officeDocument/2006/relationships/hyperlink" Target="https://www.nytimes.com/2017/04/21/nyregion/judge-police-body-cameras-new-york.html" TargetMode="External" /><Relationship Id="rId428" Type="http://schemas.openxmlformats.org/officeDocument/2006/relationships/header" Target="header118.xml" /><Relationship Id="rId429" Type="http://schemas.openxmlformats.org/officeDocument/2006/relationships/header" Target="header119.xml" /><Relationship Id="rId43" Type="http://schemas.openxmlformats.org/officeDocument/2006/relationships/hyperlink" Target="https://advance.lexis.com/api/document?id=urn:contentItem:5D76-BCB1-DXY4-X2DX-00000-00&amp;idtype=PID&amp;context=1516831" TargetMode="External" /><Relationship Id="rId430" Type="http://schemas.openxmlformats.org/officeDocument/2006/relationships/footer" Target="footer118.xml" /><Relationship Id="rId431" Type="http://schemas.openxmlformats.org/officeDocument/2006/relationships/footer" Target="footer119.xml" /><Relationship Id="rId432" Type="http://schemas.openxmlformats.org/officeDocument/2006/relationships/header" Target="header120.xml" /><Relationship Id="rId433" Type="http://schemas.openxmlformats.org/officeDocument/2006/relationships/footer" Target="footer120.xml" /><Relationship Id="rId434" Type="http://schemas.openxmlformats.org/officeDocument/2006/relationships/hyperlink" Target="https://advance.lexis.com/api/document?collection=news&amp;id=urn:contentItem:5D76-BCB1-DXY4-X2DX-00000-00&amp;context=1516831" TargetMode="External" /><Relationship Id="rId435" Type="http://schemas.openxmlformats.org/officeDocument/2006/relationships/hyperlink" Target="http://www.nytimes.com/2014/09/26/opinion/eric-holders-legacy.html" TargetMode="External" /><Relationship Id="rId436" Type="http://schemas.openxmlformats.org/officeDocument/2006/relationships/header" Target="header121.xml" /><Relationship Id="rId437" Type="http://schemas.openxmlformats.org/officeDocument/2006/relationships/header" Target="header122.xml" /><Relationship Id="rId438" Type="http://schemas.openxmlformats.org/officeDocument/2006/relationships/footer" Target="footer121.xml" /><Relationship Id="rId439" Type="http://schemas.openxmlformats.org/officeDocument/2006/relationships/footer" Target="footer122.xml" /><Relationship Id="rId44" Type="http://schemas.openxmlformats.org/officeDocument/2006/relationships/hyperlink" Target="https://advance.lexis.com/api/document?id=urn:contentItem:5CY9-CSW1-JBG3-61NT-00000-00&amp;idtype=PID&amp;context=1516831" TargetMode="External" /><Relationship Id="rId440" Type="http://schemas.openxmlformats.org/officeDocument/2006/relationships/header" Target="header123.xml" /><Relationship Id="rId441" Type="http://schemas.openxmlformats.org/officeDocument/2006/relationships/footer" Target="footer123.xml" /><Relationship Id="rId442" Type="http://schemas.openxmlformats.org/officeDocument/2006/relationships/hyperlink" Target="https://advance.lexis.com/api/document?collection=news&amp;id=urn:contentItem:5CY9-CSW1-JBG3-61NT-00000-00&amp;context=1516831" TargetMode="External" /><Relationship Id="rId443" Type="http://schemas.openxmlformats.org/officeDocument/2006/relationships/hyperlink" Target="http://www.nytimes.com/2014/08/20/nyregion/injury-claims-against-new-yorks-correction-dept-doubled-in-5-years-report-says.html" TargetMode="External" /><Relationship Id="rId444" Type="http://schemas.openxmlformats.org/officeDocument/2006/relationships/header" Target="header124.xml" /><Relationship Id="rId445" Type="http://schemas.openxmlformats.org/officeDocument/2006/relationships/header" Target="header125.xml" /><Relationship Id="rId446" Type="http://schemas.openxmlformats.org/officeDocument/2006/relationships/footer" Target="footer124.xml" /><Relationship Id="rId447" Type="http://schemas.openxmlformats.org/officeDocument/2006/relationships/footer" Target="footer125.xml" /><Relationship Id="rId448" Type="http://schemas.openxmlformats.org/officeDocument/2006/relationships/header" Target="header126.xml" /><Relationship Id="rId449" Type="http://schemas.openxmlformats.org/officeDocument/2006/relationships/footer" Target="footer126.xml" /><Relationship Id="rId45" Type="http://schemas.openxmlformats.org/officeDocument/2006/relationships/hyperlink" Target="https://advance.lexis.com/api/document?id=urn:contentItem:4GSJ-70P0-TW8F-G0M2-00000-00&amp;idtype=PID&amp;context=1516831" TargetMode="External" /><Relationship Id="rId450" Type="http://schemas.openxmlformats.org/officeDocument/2006/relationships/hyperlink" Target="https://advance.lexis.com/api/document?collection=news&amp;id=urn:contentItem:4GSJ-70P0-TW8F-G0M2-00000-00&amp;context=1516831" TargetMode="External" /><Relationship Id="rId451" Type="http://schemas.openxmlformats.org/officeDocument/2006/relationships/header" Target="header127.xml" /><Relationship Id="rId452" Type="http://schemas.openxmlformats.org/officeDocument/2006/relationships/header" Target="header128.xml" /><Relationship Id="rId453" Type="http://schemas.openxmlformats.org/officeDocument/2006/relationships/footer" Target="footer127.xml" /><Relationship Id="rId454" Type="http://schemas.openxmlformats.org/officeDocument/2006/relationships/footer" Target="footer128.xml" /><Relationship Id="rId455" Type="http://schemas.openxmlformats.org/officeDocument/2006/relationships/header" Target="header129.xml" /><Relationship Id="rId456" Type="http://schemas.openxmlformats.org/officeDocument/2006/relationships/footer" Target="footer129.xml" /><Relationship Id="rId457" Type="http://schemas.openxmlformats.org/officeDocument/2006/relationships/hyperlink" Target="https://advance.lexis.com/api/document?collection=news&amp;id=urn:contentItem:5F2W-7BG1-DXY4-X1TC-00000-00&amp;context=1516831" TargetMode="External" /><Relationship Id="rId458" Type="http://schemas.openxmlformats.org/officeDocument/2006/relationships/hyperlink" Target="http://www.nytimes.com/2015/01/15/nyregion/hired-for-new-york-jails-despite-warning-signs.html" TargetMode="External" /><Relationship Id="rId459" Type="http://schemas.openxmlformats.org/officeDocument/2006/relationships/header" Target="header130.xml" /><Relationship Id="rId46" Type="http://schemas.openxmlformats.org/officeDocument/2006/relationships/hyperlink" Target="https://advance.lexis.com/api/document?id=urn:contentItem:5F2W-7BG1-DXY4-X1TC-00000-00&amp;idtype=PID&amp;context=1516831" TargetMode="External" /><Relationship Id="rId460" Type="http://schemas.openxmlformats.org/officeDocument/2006/relationships/header" Target="header131.xml" /><Relationship Id="rId461" Type="http://schemas.openxmlformats.org/officeDocument/2006/relationships/footer" Target="footer130.xml" /><Relationship Id="rId462" Type="http://schemas.openxmlformats.org/officeDocument/2006/relationships/footer" Target="footer131.xml" /><Relationship Id="rId463" Type="http://schemas.openxmlformats.org/officeDocument/2006/relationships/header" Target="header132.xml" /><Relationship Id="rId464" Type="http://schemas.openxmlformats.org/officeDocument/2006/relationships/footer" Target="footer132.xml" /><Relationship Id="rId465" Type="http://schemas.openxmlformats.org/officeDocument/2006/relationships/hyperlink" Target="https://advance.lexis.com/api/document?collection=news&amp;id=urn:contentItem:641F-JJ21-JBG3-620P-00000-00&amp;context=1516831" TargetMode="External" /><Relationship Id="rId466" Type="http://schemas.openxmlformats.org/officeDocument/2006/relationships/hyperlink" Target="https://www.nytimes.com/2021/11/06/us/police-traffic-stops-shooting.html" TargetMode="External" /><Relationship Id="rId467" Type="http://schemas.openxmlformats.org/officeDocument/2006/relationships/header" Target="header133.xml" /><Relationship Id="rId468" Type="http://schemas.openxmlformats.org/officeDocument/2006/relationships/header" Target="header134.xml" /><Relationship Id="rId469" Type="http://schemas.openxmlformats.org/officeDocument/2006/relationships/footer" Target="footer133.xml" /><Relationship Id="rId47" Type="http://schemas.openxmlformats.org/officeDocument/2006/relationships/hyperlink" Target="https://advance.lexis.com/api/document?id=urn:contentItem:641F-JJ21-JBG3-620P-00000-00&amp;idtype=PID&amp;context=1516831" TargetMode="External" /><Relationship Id="rId470" Type="http://schemas.openxmlformats.org/officeDocument/2006/relationships/footer" Target="footer134.xml" /><Relationship Id="rId471" Type="http://schemas.openxmlformats.org/officeDocument/2006/relationships/header" Target="header135.xml" /><Relationship Id="rId472" Type="http://schemas.openxmlformats.org/officeDocument/2006/relationships/footer" Target="footer135.xml" /><Relationship Id="rId473" Type="http://schemas.openxmlformats.org/officeDocument/2006/relationships/hyperlink" Target="https://advance.lexis.com/api/document?collection=news&amp;id=urn:contentItem:58JD-C6Y1-JBG3-636G-00000-00&amp;context=1516831" TargetMode="External" /><Relationship Id="rId474" Type="http://schemas.openxmlformats.org/officeDocument/2006/relationships/hyperlink" Target="http://www.nytimes.com/2013/06/01/world/europe/police-attack-protesters-in-istanbuls-taksim-square.html" TargetMode="External" /><Relationship Id="rId475" Type="http://schemas.openxmlformats.org/officeDocument/2006/relationships/header" Target="header136.xml" /><Relationship Id="rId476" Type="http://schemas.openxmlformats.org/officeDocument/2006/relationships/header" Target="header137.xml" /><Relationship Id="rId477" Type="http://schemas.openxmlformats.org/officeDocument/2006/relationships/footer" Target="footer136.xml" /><Relationship Id="rId478" Type="http://schemas.openxmlformats.org/officeDocument/2006/relationships/footer" Target="footer137.xml" /><Relationship Id="rId479" Type="http://schemas.openxmlformats.org/officeDocument/2006/relationships/header" Target="header138.xml" /><Relationship Id="rId48" Type="http://schemas.openxmlformats.org/officeDocument/2006/relationships/hyperlink" Target="https://advance.lexis.com/api/document?id=urn:contentItem:58JD-C6Y1-JBG3-636G-00000-00&amp;idtype=PID&amp;context=1516831" TargetMode="External" /><Relationship Id="rId480" Type="http://schemas.openxmlformats.org/officeDocument/2006/relationships/footer" Target="footer138.xml" /><Relationship Id="rId481" Type="http://schemas.openxmlformats.org/officeDocument/2006/relationships/hyperlink" Target="https://advance.lexis.com/api/document?collection=news&amp;id=urn:contentItem:3S40-GP10-007F-G1K1-00000-00&amp;context=1516831" TargetMode="External" /><Relationship Id="rId482" Type="http://schemas.openxmlformats.org/officeDocument/2006/relationships/header" Target="header139.xml" /><Relationship Id="rId483" Type="http://schemas.openxmlformats.org/officeDocument/2006/relationships/header" Target="header140.xml" /><Relationship Id="rId484" Type="http://schemas.openxmlformats.org/officeDocument/2006/relationships/footer" Target="footer139.xml" /><Relationship Id="rId485" Type="http://schemas.openxmlformats.org/officeDocument/2006/relationships/footer" Target="footer140.xml" /><Relationship Id="rId486" Type="http://schemas.openxmlformats.org/officeDocument/2006/relationships/header" Target="header141.xml" /><Relationship Id="rId487" Type="http://schemas.openxmlformats.org/officeDocument/2006/relationships/footer" Target="footer141.xml" /><Relationship Id="rId488" Type="http://schemas.openxmlformats.org/officeDocument/2006/relationships/hyperlink" Target="https://advance.lexis.com/api/document?collection=news&amp;id=urn:contentItem:60DB-N1Y1-JBG3-63C1-00000-00&amp;context=1516831" TargetMode="External" /><Relationship Id="rId489" Type="http://schemas.openxmlformats.org/officeDocument/2006/relationships/hyperlink" Target="https://www.nytimes.com/2020/08/11/us/politics/democrats-voter-registration-george-floyd.html" TargetMode="External" /><Relationship Id="rId49" Type="http://schemas.openxmlformats.org/officeDocument/2006/relationships/hyperlink" Target="https://advance.lexis.com/api/document?id=urn:contentItem:3S40-GP10-007F-G1K1-00000-00&amp;idtype=PID&amp;context=1516831" TargetMode="External" /><Relationship Id="rId490" Type="http://schemas.openxmlformats.org/officeDocument/2006/relationships/header" Target="header142.xml" /><Relationship Id="rId491" Type="http://schemas.openxmlformats.org/officeDocument/2006/relationships/header" Target="header143.xml" /><Relationship Id="rId492" Type="http://schemas.openxmlformats.org/officeDocument/2006/relationships/footer" Target="footer142.xml" /><Relationship Id="rId493" Type="http://schemas.openxmlformats.org/officeDocument/2006/relationships/footer" Target="footer143.xml" /><Relationship Id="rId494" Type="http://schemas.openxmlformats.org/officeDocument/2006/relationships/header" Target="header144.xml" /><Relationship Id="rId495" Type="http://schemas.openxmlformats.org/officeDocument/2006/relationships/footer" Target="footer144.xml" /><Relationship Id="rId496" Type="http://schemas.openxmlformats.org/officeDocument/2006/relationships/hyperlink" Target="https://advance.lexis.com/api/document?collection=news&amp;id=urn:contentItem:3SC6-V320-0024-J2YC-00000-00&amp;context=1516831" TargetMode="External" /><Relationship Id="rId497" Type="http://schemas.openxmlformats.org/officeDocument/2006/relationships/header" Target="header145.xml" /><Relationship Id="rId498" Type="http://schemas.openxmlformats.org/officeDocument/2006/relationships/header" Target="header146.xml" /><Relationship Id="rId499" Type="http://schemas.openxmlformats.org/officeDocument/2006/relationships/footer" Target="footer145.xml" /><Relationship Id="rId5" Type="http://schemas.openxmlformats.org/officeDocument/2006/relationships/hyperlink" Target="https://advance.lexis.com/api/document?id=urn:contentItem:5R94-KWY1-DXY4-X28C-00000-00&amp;idtype=PID&amp;context=1516831" TargetMode="External" /><Relationship Id="rId50" Type="http://schemas.openxmlformats.org/officeDocument/2006/relationships/hyperlink" Target="https://advance.lexis.com/api/document?id=urn:contentItem:60DB-N1Y1-JBG3-63C1-00000-00&amp;idtype=PID&amp;context=1516831" TargetMode="External" /><Relationship Id="rId500" Type="http://schemas.openxmlformats.org/officeDocument/2006/relationships/footer" Target="footer146.xml" /><Relationship Id="rId501" Type="http://schemas.openxmlformats.org/officeDocument/2006/relationships/header" Target="header147.xml" /><Relationship Id="rId502" Type="http://schemas.openxmlformats.org/officeDocument/2006/relationships/footer" Target="footer147.xml" /><Relationship Id="rId503" Type="http://schemas.openxmlformats.org/officeDocument/2006/relationships/hyperlink" Target="https://advance.lexis.com/api/document?collection=news&amp;id=urn:contentItem:6043-XM01-JBG3-61NH-00000-00&amp;context=1516831" TargetMode="External" /><Relationship Id="rId504" Type="http://schemas.openxmlformats.org/officeDocument/2006/relationships/hyperlink" Target="https://www.nytimes.com/2020/06/11/podcasts/the-daily/georgia-general-election.html" TargetMode="External" /><Relationship Id="rId505" Type="http://schemas.openxmlformats.org/officeDocument/2006/relationships/header" Target="header148.xml" /><Relationship Id="rId506" Type="http://schemas.openxmlformats.org/officeDocument/2006/relationships/header" Target="header149.xml" /><Relationship Id="rId507" Type="http://schemas.openxmlformats.org/officeDocument/2006/relationships/footer" Target="footer148.xml" /><Relationship Id="rId508" Type="http://schemas.openxmlformats.org/officeDocument/2006/relationships/footer" Target="footer149.xml" /><Relationship Id="rId509" Type="http://schemas.openxmlformats.org/officeDocument/2006/relationships/header" Target="header150.xml" /><Relationship Id="rId51" Type="http://schemas.openxmlformats.org/officeDocument/2006/relationships/hyperlink" Target="https://advance.lexis.com/api/document?id=urn:contentItem:3SC6-V320-0024-J2YC-00000-00&amp;idtype=PID&amp;context=1516831" TargetMode="External" /><Relationship Id="rId510" Type="http://schemas.openxmlformats.org/officeDocument/2006/relationships/footer" Target="footer150.xml" /><Relationship Id="rId511" Type="http://schemas.openxmlformats.org/officeDocument/2006/relationships/hyperlink" Target="https://advance.lexis.com/api/document?collection=news&amp;id=urn:contentItem:642P-GFD1-JBG3-642C-00000-00&amp;context=1516831" TargetMode="External" /><Relationship Id="rId512" Type="http://schemas.openxmlformats.org/officeDocument/2006/relationships/hyperlink" Target="https://www.nytimes.com/2021/11/12/us/politics/republican-violent-rhetoric.html" TargetMode="External" /><Relationship Id="rId513" Type="http://schemas.openxmlformats.org/officeDocument/2006/relationships/header" Target="header151.xml" /><Relationship Id="rId514" Type="http://schemas.openxmlformats.org/officeDocument/2006/relationships/header" Target="header152.xml" /><Relationship Id="rId515" Type="http://schemas.openxmlformats.org/officeDocument/2006/relationships/footer" Target="footer151.xml" /><Relationship Id="rId516" Type="http://schemas.openxmlformats.org/officeDocument/2006/relationships/footer" Target="footer152.xml" /><Relationship Id="rId517" Type="http://schemas.openxmlformats.org/officeDocument/2006/relationships/header" Target="header153.xml" /><Relationship Id="rId518" Type="http://schemas.openxmlformats.org/officeDocument/2006/relationships/footer" Target="footer153.xml" /><Relationship Id="rId519" Type="http://schemas.openxmlformats.org/officeDocument/2006/relationships/hyperlink" Target="https://advance.lexis.com/api/document?collection=news&amp;id=urn:contentItem:642J-C2X1-DXY4-X3M7-00000-00&amp;context=1516831" TargetMode="External" /><Relationship Id="rId52" Type="http://schemas.openxmlformats.org/officeDocument/2006/relationships/hyperlink" Target="https://advance.lexis.com/api/document?id=urn:contentItem:6043-XM01-JBG3-61NH-00000-00&amp;idtype=PID&amp;context=1516831" TargetMode="External" /><Relationship Id="rId520" Type="http://schemas.openxmlformats.org/officeDocument/2006/relationships/hyperlink" Target="https://www.audm.com/?utm_source=nyt&amp;amp;utm_medium=embed&amp;amp;utm_campaign=gop_violence_menace_mainstream" TargetMode="External" /><Relationship Id="rId521" Type="http://schemas.openxmlformats.org/officeDocument/2006/relationships/hyperlink" Target="https://www.azcentral.com/story/opinion/op-ed/laurieroberts/2021/10/27/when-do-we-get-use-guns-tpusa-owns-and-others-too/8570812002/" TargetMode="External" /><Relationship Id="rId522" Type="http://schemas.openxmlformats.org/officeDocument/2006/relationships/hyperlink" Target="https://www.mediamatters.org/charlie-kirk/pushing-election-lies-tpusa-audience-member-asks-charlie-kirk-when-they-can-use-guns" TargetMode="External" /><Relationship Id="rId523" Type="http://schemas.openxmlformats.org/officeDocument/2006/relationships/hyperlink" Target="https://twitter.com/TheBenAdams3/status/1455289448447369216?ref_src=twsrc%5Etfw%7Ctwcamp%5Etweetembed%7Ctwterm%5E1455289448447369216%7Ctwgr%5E%7Ctwcon%5Es1_&amp;amp;ref_url=https%3A%2F%2Fwww.idahostatesman.com%2Fopinion%2Fopn-columns-blogs%2Farticle255576166.html" TargetMode="External" /><Relationship Id="rId524" Type="http://schemas.openxmlformats.org/officeDocument/2006/relationships/hyperlink" Target="https://twitter.com/joshmandelohio/status/1436143658693185537" TargetMode="External" /><Relationship Id="rId525" Type="http://schemas.openxmlformats.org/officeDocument/2006/relationships/hyperlink" Target="https://www.nytimes.com/2021/11/10/us/politics/republicans-backlash-infrastructure-bill.html" TargetMode="External" /><Relationship Id="rId526" Type="http://schemas.openxmlformats.org/officeDocument/2006/relationships/hyperlink" Target="https://www.nytimes.com/2021/10/29/opinion/normal-politics-gilded-age.html" TargetMode="External" /><Relationship Id="rId527" Type="http://schemas.openxmlformats.org/officeDocument/2006/relationships/hyperlink" Target="https://www.nytimes.com/2018/09/24/books/review/field-of-blood-joanne-freeman.html" TargetMode="External" /><Relationship Id="rId528" Type="http://schemas.openxmlformats.org/officeDocument/2006/relationships/hyperlink" Target="https://www.theatlantic.com/politics/archive/2017/06/scalise-shooting-congress-senate/530277/" TargetMode="External" /><Relationship Id="rId529" Type="http://schemas.openxmlformats.org/officeDocument/2006/relationships/hyperlink" Target="https://www.nytimes.com/2017/06/14/us/steve-scalise-congress-shot-alexandria-virginia.html" TargetMode="External" /><Relationship Id="rId53" Type="http://schemas.openxmlformats.org/officeDocument/2006/relationships/hyperlink" Target="https://advance.lexis.com/api/document?id=urn:contentItem:642P-GFD1-JBG3-642C-00000-00&amp;idtype=PID&amp;context=1516831" TargetMode="External" /><Relationship Id="rId530" Type="http://schemas.openxmlformats.org/officeDocument/2006/relationships/hyperlink" Target="https://www.newsy.com/videos/donald-trump-says-he-doesn-t-condone-violence-footage-says-otherwise/" TargetMode="External" /><Relationship Id="rId531" Type="http://schemas.openxmlformats.org/officeDocument/2006/relationships/hyperlink" Target="https://www.nytimes.com/2018/10/19/us/politics/trump-greg-gianforte-montana.html" TargetMode="External" /><Relationship Id="rId532" Type="http://schemas.openxmlformats.org/officeDocument/2006/relationships/hyperlink" Target="https://www.axios.com/trump-hang-mike-pence-january-6-audio-4f147245-becf-4766-ac60-7acece6862be.html" TargetMode="External" /><Relationship Id="rId533" Type="http://schemas.openxmlformats.org/officeDocument/2006/relationships/hyperlink" Target="https://www.prri.org/research/competing-visions-of-america-an-evolving-identity-or-a-culture-under-attack/" TargetMode="External" /><Relationship Id="rId534" Type="http://schemas.openxmlformats.org/officeDocument/2006/relationships/hyperlink" Target="https://www.nytimes.com/2021/01/11/us/how-white-evangelical-christians-fused-with-trump-extremism.html" TargetMode="External" /><Relationship Id="rId535" Type="http://schemas.openxmlformats.org/officeDocument/2006/relationships/hyperlink" Target="https://www.americansurveycenter.org/research/after-the-ballots-are-counted-conspiracies-political-violence-and-american-exceptionalism/" TargetMode="External" /><Relationship Id="rId536" Type="http://schemas.openxmlformats.org/officeDocument/2006/relationships/hyperlink" Target="https://www.nytimes.com/2021/11/16/us/politics/gosar-violent-video-censure.html" TargetMode="External" /><Relationship Id="rId537" Type="http://schemas.openxmlformats.org/officeDocument/2006/relationships/hyperlink" Target="https://www.politico.com/news/magazine/2020/10/01/political-violence-424157" TargetMode="External" /><Relationship Id="rId538" Type="http://schemas.openxmlformats.org/officeDocument/2006/relationships/hyperlink" Target="https://www.nytimes.com/2021/07/31/us/politics/jan-6-capitol-riot-pelosi.html" TargetMode="External" /><Relationship Id="rId539" Type="http://schemas.openxmlformats.org/officeDocument/2006/relationships/hyperlink" Target="https://www.cnn.com/2021/08/01/politics/kevin-mccarthy-nancy-pelosi-gavel/index.html" TargetMode="External" /><Relationship Id="rId54" Type="http://schemas.openxmlformats.org/officeDocument/2006/relationships/hyperlink" Target="https://advance.lexis.com/api/document?id=urn:contentItem:642J-C2X1-DXY4-X3M7-00000-00&amp;idtype=PID&amp;context=1516831" TargetMode="External" /><Relationship Id="rId540" Type="http://schemas.openxmlformats.org/officeDocument/2006/relationships/hyperlink" Target="https://www.nytimes.com/live/2021/08/24/us/biden-democrats-politics-news/herschel-walker-georgia-senate" TargetMode="External" /><Relationship Id="rId541" Type="http://schemas.openxmlformats.org/officeDocument/2006/relationships/hyperlink" Target="https://www.cnn.com/2021/11/08/politics/rick-scott-sean-parnell-wife-accusation/index.html" TargetMode="External" /><Relationship Id="rId542" Type="http://schemas.openxmlformats.org/officeDocument/2006/relationships/hyperlink" Target="https://www.nytimes.com/2021/11/07/us/politics/republican-party-trump.html" TargetMode="External" /><Relationship Id="rId543" Type="http://schemas.openxmlformats.org/officeDocument/2006/relationships/hyperlink" Target="https://www.nytimes.com/2021/11/02/us/elections/youngkin-wins-virginia-governor.html" TargetMode="External" /><Relationship Id="rId544" Type="http://schemas.openxmlformats.org/officeDocument/2006/relationships/hyperlink" Target="https://www.nytimes.com/live/2021/11/03/us/election-updates#new-jersey-governor-race-call" TargetMode="External" /><Relationship Id="rId545" Type="http://schemas.openxmlformats.org/officeDocument/2006/relationships/hyperlink" Target="https://www.nytimes.com/2021/11/05/us/politics/school-board-threats.html" TargetMode="External" /><Relationship Id="rId546" Type="http://schemas.openxmlformats.org/officeDocument/2006/relationships/hyperlink" Target="https://www.nytimes.com/2021/10/18/us/coronavirus-public-health.html" TargetMode="External" /><Relationship Id="rId547" Type="http://schemas.openxmlformats.org/officeDocument/2006/relationships/hyperlink" Target="https://www.reuters.com/legal/government/reuters-unmasks-trump-supporters-terrifying-us-election-workers-2021-11-09/" TargetMode="External" /><Relationship Id="rId548" Type="http://schemas.openxmlformats.org/officeDocument/2006/relationships/hyperlink" Target="https://www.longislandpress.com/2021/11/12/man-arrested-in-connection-with-death-threat-made-to-rep-garbarino/" TargetMode="External" /><Relationship Id="rId549" Type="http://schemas.openxmlformats.org/officeDocument/2006/relationships/hyperlink" Target="https://www.uscp.gov/media-center/press-releases/uscp-response-oig-report-3" TargetMode="External" /><Relationship Id="rId55" Type="http://schemas.openxmlformats.org/officeDocument/2006/relationships/hyperlink" Target="https://advance.lexis.com/api/document?id=urn:contentItem:60DJ-CF71-JBG3-64M3-00000-00&amp;idtype=PID&amp;context=1516831" TargetMode="External" /><Relationship Id="rId550" Type="http://schemas.openxmlformats.org/officeDocument/2006/relationships/header" Target="header154.xml" /><Relationship Id="rId551" Type="http://schemas.openxmlformats.org/officeDocument/2006/relationships/header" Target="header155.xml" /><Relationship Id="rId552" Type="http://schemas.openxmlformats.org/officeDocument/2006/relationships/footer" Target="footer154.xml" /><Relationship Id="rId553" Type="http://schemas.openxmlformats.org/officeDocument/2006/relationships/footer" Target="footer155.xml" /><Relationship Id="rId554" Type="http://schemas.openxmlformats.org/officeDocument/2006/relationships/header" Target="header156.xml" /><Relationship Id="rId555" Type="http://schemas.openxmlformats.org/officeDocument/2006/relationships/footer" Target="footer156.xml" /><Relationship Id="rId556" Type="http://schemas.openxmlformats.org/officeDocument/2006/relationships/hyperlink" Target="https://advance.lexis.com/api/document?collection=news&amp;id=urn:contentItem:60DJ-CF71-JBG3-64M3-00000-00&amp;context=1516831" TargetMode="External" /><Relationship Id="rId557" Type="http://schemas.openxmlformats.org/officeDocument/2006/relationships/hyperlink" Target="https://www.nytimes.com/2020/07/21/us/minneapolis-police-george-floyd-protests.html" TargetMode="External" /><Relationship Id="rId558" Type="http://schemas.openxmlformats.org/officeDocument/2006/relationships/header" Target="header157.xml" /><Relationship Id="rId559" Type="http://schemas.openxmlformats.org/officeDocument/2006/relationships/header" Target="header158.xml" /><Relationship Id="rId56" Type="http://schemas.openxmlformats.org/officeDocument/2006/relationships/hyperlink" Target="https://advance.lexis.com/api/document?id=urn:contentItem:5MD4-XPV1-DXY4-X1D4-00000-00&amp;idtype=PID&amp;context=1516831" TargetMode="External" /><Relationship Id="rId560" Type="http://schemas.openxmlformats.org/officeDocument/2006/relationships/footer" Target="footer157.xml" /><Relationship Id="rId561" Type="http://schemas.openxmlformats.org/officeDocument/2006/relationships/footer" Target="footer158.xml" /><Relationship Id="rId562" Type="http://schemas.openxmlformats.org/officeDocument/2006/relationships/header" Target="header159.xml" /><Relationship Id="rId563" Type="http://schemas.openxmlformats.org/officeDocument/2006/relationships/footer" Target="footer159.xml" /><Relationship Id="rId564" Type="http://schemas.openxmlformats.org/officeDocument/2006/relationships/hyperlink" Target="https://advance.lexis.com/api/document?collection=news&amp;id=urn:contentItem:5MD4-XPV1-DXY4-X1D4-00000-00&amp;context=1516831" TargetMode="External" /><Relationship Id="rId565" Type="http://schemas.openxmlformats.org/officeDocument/2006/relationships/hyperlink" Target="http://www.nytimes.com/2016/10/03/learning/our-civil-conversation-challenge-for-teenagers.html" TargetMode="External" /><Relationship Id="rId566" Type="http://schemas.openxmlformats.org/officeDocument/2006/relationships/hyperlink" Target="http://www.nytimes.com/2016/10/03/learning/civil-conversation-challenge-for-teenagers-issue-one-immigration.html" TargetMode="External" /><Relationship Id="rId567" Type="http://schemas.openxmlformats.org/officeDocument/2006/relationships/hyperlink" Target="http://www.nytimes.com/2016/10/04/learning/civil-conversation-challenge-for-teenagers-issue-2-guns.html" TargetMode="External" /><Relationship Id="rId568" Type="http://schemas.openxmlformats.org/officeDocument/2006/relationships/hyperlink" Target="http://www.nytimes.com/2016/10/05/learning/civil-conversation-challenge-for-teenagers-issue-3-climate-change.html" TargetMode="External" /><Relationship Id="rId569" Type="http://schemas.openxmlformats.org/officeDocument/2006/relationships/hyperlink" Target="http://www.nytimes.com/2016/10/07/learning/civil-conversation-challenge-for-teenagers-issue-5-your-choice.html" TargetMode="External" /><Relationship Id="rId57" Type="http://schemas.openxmlformats.org/officeDocument/2006/relationships/hyperlink" Target="https://advance.lexis.com/api/document?id=urn:contentItem:61GX-RDC1-DXY4-X245-00000-00&amp;idtype=PID&amp;context=1516831" TargetMode="External" /><Relationship Id="rId570" Type="http://schemas.openxmlformats.org/officeDocument/2006/relationships/hyperlink" Target="http://www.nytimes.com/2016/09/28/learning/lesson-plans/talking-across-divides-10-ways-to-encourage-civil-classroom-conversation-on-difficult-issues.html" TargetMode="External" /><Relationship Id="rId571" Type="http://schemas.openxmlformats.org/officeDocument/2006/relationships/hyperlink" Target="http://www.nytimes.com/content/help/site/usercontent/usercontent.html" TargetMode="External" /><Relationship Id="rId572" Type="http://schemas.openxmlformats.org/officeDocument/2006/relationships/hyperlink" Target="http://www.nytimes.com/2016/10/05/opinion/campaign-stops/how-to-build-a-democratic-majority-that-lasts.html" TargetMode="External" /><Relationship Id="rId573" Type="http://schemas.openxmlformats.org/officeDocument/2006/relationships/hyperlink" Target="https://www.census.gov/quickfacts/table/PST045215/00" TargetMode="External" /><Relationship Id="rId574" Type="http://schemas.openxmlformats.org/officeDocument/2006/relationships/hyperlink" Target="https://www.census.gov/popest/data/national/asrh/pre-1980/tables/PE-11-1966.pdf" TargetMode="External" /><Relationship Id="rId575" Type="http://schemas.openxmlformats.org/officeDocument/2006/relationships/hyperlink" Target="http://www.nytimes.com/2016/07/09/us/shootings-further-divide-a-nation-torn-over-race.html" TargetMode="External" /><Relationship Id="rId576" Type="http://schemas.openxmlformats.org/officeDocument/2006/relationships/hyperlink" Target="http://www.nytimes.com/2016/06/28/us/more-americans-say-race-relations-are-bad-and-a-survey-explores-why.html" TargetMode="External" /><Relationship Id="rId577" Type="http://schemas.openxmlformats.org/officeDocument/2006/relationships/hyperlink" Target="http://www.nytimes.com/2016/07/27/us/politics/dnc-speakers-sanders-clinton.html" TargetMode="External" /><Relationship Id="rId578" Type="http://schemas.openxmlformats.org/officeDocument/2006/relationships/hyperlink" Target="http://www.nytimes.com/2016/09/17/us/politics/president-poll-women-hillary-clinton.html" TargetMode="External" /><Relationship Id="rId579" Type="http://schemas.openxmlformats.org/officeDocument/2006/relationships/hyperlink" Target="http://www.nytimes.com/2016/05/22/us/transgender-bathroom-obama-schools.html" TargetMode="External" /><Relationship Id="rId58" Type="http://schemas.openxmlformats.org/officeDocument/2006/relationships/hyperlink" Target="https://advance.lexis.com/api/document?id=urn:contentItem:5XCD-3JR1-JBG3-63JJ-00000-00&amp;idtype=PID&amp;context=1516831" TargetMode="External" /><Relationship Id="rId580" Type="http://schemas.openxmlformats.org/officeDocument/2006/relationships/hyperlink" Target="http://www.nytimes.com/2016/06/16/us/after-orlando-a-political-divide-on-gay-rights-still-stands.html" TargetMode="External" /><Relationship Id="rId581" Type="http://schemas.openxmlformats.org/officeDocument/2006/relationships/hyperlink" Target="http://www.nytimes.com/2016/09/26/us/politics/clinton-trump-issues.html" TargetMode="External" /><Relationship Id="rId582" Type="http://schemas.openxmlformats.org/officeDocument/2006/relationships/hyperlink" Target="http://learning.blogs.nytimes.com/2016/09/14/trigger-warnings-safe-spaces-and-microaggressions-teaching-questions-of-freedom-of-speech-on-campus/" TargetMode="External" /><Relationship Id="rId583" Type="http://schemas.openxmlformats.org/officeDocument/2006/relationships/hyperlink" Target="https://www.hillaryclinton.com/issues/racial-justice/" TargetMode="External" /><Relationship Id="rId584" Type="http://schemas.openxmlformats.org/officeDocument/2006/relationships/hyperlink" Target="https://www.hillaryclinton.com/issues/womens-rights-and-opportunity/" TargetMode="External" /><Relationship Id="rId585" Type="http://schemas.openxmlformats.org/officeDocument/2006/relationships/hyperlink" Target="https://www.hillaryclinton.com/issues/lgbt-equality/" TargetMode="External" /><Relationship Id="rId586" Type="http://schemas.openxmlformats.org/officeDocument/2006/relationships/hyperlink" Target="https://www.gop.com/platform/renewing-american-values/" TargetMode="External" /><Relationship Id="rId587" Type="http://schemas.openxmlformats.org/officeDocument/2006/relationships/hyperlink" Target="http://2016election.procon.org/" TargetMode="External" /><Relationship Id="rId588" Type="http://schemas.openxmlformats.org/officeDocument/2006/relationships/hyperlink" Target="http://www.nytimes.com/2015/10/11/magazine/the-year-we-obsessed-over-identity.html" TargetMode="External" /><Relationship Id="rId589" Type="http://schemas.openxmlformats.org/officeDocument/2006/relationships/hyperlink" Target="http://learning.blogs.nytimes.com/2016/01/06/equality-under-the-law-investigating-race-and-the-justice-system/" TargetMode="External" /><Relationship Id="rId59" Type="http://schemas.openxmlformats.org/officeDocument/2006/relationships/hyperlink" Target="https://advance.lexis.com/api/document?id=urn:contentItem:5XCC-KRY1-DXY4-X4H6-00000-00&amp;idtype=PID&amp;context=1516831" TargetMode="External" /><Relationship Id="rId590" Type="http://schemas.openxmlformats.org/officeDocument/2006/relationships/hyperlink" Target="http://learning.blogs.nytimes.com/2015/06/30/summer-reading-contest-winner-week-1-gender-race-and-shifting-perceptions-of-identity/" TargetMode="External" /><Relationship Id="rId591" Type="http://schemas.openxmlformats.org/officeDocument/2006/relationships/hyperlink" Target="http://learning.blogs.nytimes.com/2016/03/03/gender-studies-25-teenagers-recommend-readings-for-womens-history-month/" TargetMode="External" /><Relationship Id="rId592" Type="http://schemas.openxmlformats.org/officeDocument/2006/relationships/hyperlink" Target="http://www.nytimes.com/2016/09/02/opinion/identity-politics-run-amok.html" TargetMode="External" /><Relationship Id="rId593" Type="http://schemas.openxmlformats.org/officeDocument/2006/relationships/hyperlink" Target="http://www.nytimes.com/2016/09/23/us/tulsa-officer-charged-in-fatal-shooting-of-black-driver.html" TargetMode="External" /><Relationship Id="rId594" Type="http://schemas.openxmlformats.org/officeDocument/2006/relationships/hyperlink" Target="http://www.nytimes.com/2016/09/25/us/politics/donald-trumps-movement-ad-positive-message-subtle-dig.html" TargetMode="External" /><Relationship Id="rId595" Type="http://schemas.openxmlformats.org/officeDocument/2006/relationships/hyperlink" Target="http://www.nytimes.com/2016/09/30/us/politics/hillary-clinton-black-voters.html" TargetMode="External" /><Relationship Id="rId596" Type="http://schemas.openxmlformats.org/officeDocument/2006/relationships/hyperlink" Target="http://www.nytimes.com/2016/10/07/upshot/were-all-a-little-biased-even-if-we-dont-know-it.html" TargetMode="External" /><Relationship Id="rId597" Type="http://schemas.openxmlformats.org/officeDocument/2006/relationships/hyperlink" Target="http://www.nytimes.com/2016/07/14/us/politics/donald-trump-white-identity.html" TargetMode="External" /><Relationship Id="rId598" Type="http://schemas.openxmlformats.org/officeDocument/2006/relationships/hyperlink" Target="http://www.nytimes.com/2015/07/03/world/americas/donald-trump-gains-infamy-in-mexico-for-comments-on-immigrants.html" TargetMode="External" /><Relationship Id="rId599" Type="http://schemas.openxmlformats.org/officeDocument/2006/relationships/hyperlink" Target="http://www.nytimes.com/2015/12/09/us/politics/donald-trump-muslims.html" TargetMode="External" /><Relationship Id="rId6" Type="http://schemas.openxmlformats.org/officeDocument/2006/relationships/hyperlink" Target="https://advance.lexis.com/api/document?id=urn:contentItem:5R95-PMY1-JBG3-6518-00000-00&amp;idtype=PID&amp;context=1516831" TargetMode="External" /><Relationship Id="rId60" Type="http://schemas.openxmlformats.org/officeDocument/2006/relationships/hyperlink" Target="https://advance.lexis.com/api/document?id=urn:contentItem:64DT-M861-JBG3-64CW-00000-00&amp;idtype=PID&amp;context=1516831" TargetMode="External" /><Relationship Id="rId600" Type="http://schemas.openxmlformats.org/officeDocument/2006/relationships/hyperlink" Target="http://www.cbsnews.com/news/trump-immigration-reform-a-suicide-mission-for-gop/" TargetMode="External" /><Relationship Id="rId601" Type="http://schemas.openxmlformats.org/officeDocument/2006/relationships/hyperlink" Target="http://www.nytimes.com/2016/08/14/opinion/sunday/donald-trump-is-making-america-meaner.html" TargetMode="External" /><Relationship Id="rId602" Type="http://schemas.openxmlformats.org/officeDocument/2006/relationships/hyperlink" Target="http://www.nytimes.com/2016/05/24/us/politics/donald-trump-white-males-anxiety.html" TargetMode="External" /><Relationship Id="rId603" Type="http://schemas.openxmlformats.org/officeDocument/2006/relationships/hyperlink" Target="http://www.nytimes.com/2016/08/23/us/how-blacklivesmatter-came-to-define-a-movement.html" TargetMode="External" /><Relationship Id="rId604" Type="http://schemas.openxmlformats.org/officeDocument/2006/relationships/hyperlink" Target="https://www.youtube.com/watch?v=7yYCtIsx6tg" TargetMode="External" /><Relationship Id="rId605" Type="http://schemas.openxmlformats.org/officeDocument/2006/relationships/hyperlink" Target="https://www.demconvention.com/platform/" TargetMode="External" /><Relationship Id="rId606" Type="http://schemas.openxmlformats.org/officeDocument/2006/relationships/hyperlink" Target="http://2016election.procon.org/view.answers.election.php?questionID=002095" TargetMode="External" /><Relationship Id="rId607" Type="http://schemas.openxmlformats.org/officeDocument/2006/relationships/hyperlink" Target="http://2016election.procon.org/view.answers.election.php?questionID=002038" TargetMode="External" /><Relationship Id="rId608" Type="http://schemas.openxmlformats.org/officeDocument/2006/relationships/hyperlink" Target="http://www.nytimes.com/2016/07/13/us/politics/republican-convention-issues.html" TargetMode="External" /><Relationship Id="rId609" Type="http://schemas.openxmlformats.org/officeDocument/2006/relationships/hyperlink" Target="http://2016election.procon.org/view.answers.election.php?questionID=002026" TargetMode="External" /><Relationship Id="rId61" Type="http://schemas.openxmlformats.org/officeDocument/2006/relationships/hyperlink" Target="https://advance.lexis.com/api/document?id=urn:contentItem:64DY-38H1-JBG3-6553-00000-00&amp;idtype=PID&amp;context=1516831" TargetMode="External" /><Relationship Id="rId610" Type="http://schemas.openxmlformats.org/officeDocument/2006/relationships/hyperlink" Target="http://2016election.procon.org/view.answers.election.php?questionID=002081" TargetMode="External" /><Relationship Id="rId611" Type="http://schemas.openxmlformats.org/officeDocument/2006/relationships/hyperlink" Target="http://2016election.procon.org/view.answers.election.php?questionID=002093" TargetMode="External" /><Relationship Id="rId612" Type="http://schemas.openxmlformats.org/officeDocument/2006/relationships/hyperlink" Target="http://NYTimes.com" TargetMode="External" /><Relationship Id="rId613" Type="http://schemas.openxmlformats.org/officeDocument/2006/relationships/header" Target="header160.xml" /><Relationship Id="rId614" Type="http://schemas.openxmlformats.org/officeDocument/2006/relationships/header" Target="header161.xml" /><Relationship Id="rId615" Type="http://schemas.openxmlformats.org/officeDocument/2006/relationships/footer" Target="footer160.xml" /><Relationship Id="rId616" Type="http://schemas.openxmlformats.org/officeDocument/2006/relationships/footer" Target="footer161.xml" /><Relationship Id="rId617" Type="http://schemas.openxmlformats.org/officeDocument/2006/relationships/header" Target="header162.xml" /><Relationship Id="rId618" Type="http://schemas.openxmlformats.org/officeDocument/2006/relationships/footer" Target="footer162.xml" /><Relationship Id="rId619" Type="http://schemas.openxmlformats.org/officeDocument/2006/relationships/hyperlink" Target="https://advance.lexis.com/api/document?collection=news&amp;id=urn:contentItem:61GX-RDC1-DXY4-X245-00000-00&amp;context=1516831" TargetMode="External" /><Relationship Id="rId62" Type="http://schemas.openxmlformats.org/officeDocument/2006/relationships/hyperlink" Target="https://advance.lexis.com/api/document?id=urn:contentItem:6016-P5P1-JBG3-621B-00000-00&amp;idtype=PID&amp;context=1516831" TargetMode="External" /><Relationship Id="rId620" Type="http://schemas.openxmlformats.org/officeDocument/2006/relationships/hyperlink" Target="https://twitter.com/TheVengeance17/status/1337524862642958337?s=20" TargetMode="External" /><Relationship Id="rId621" Type="http://schemas.openxmlformats.org/officeDocument/2006/relationships/header" Target="header163.xml" /><Relationship Id="rId622" Type="http://schemas.openxmlformats.org/officeDocument/2006/relationships/header" Target="header164.xml" /><Relationship Id="rId623" Type="http://schemas.openxmlformats.org/officeDocument/2006/relationships/footer" Target="footer163.xml" /><Relationship Id="rId624" Type="http://schemas.openxmlformats.org/officeDocument/2006/relationships/footer" Target="footer164.xml" /><Relationship Id="rId625" Type="http://schemas.openxmlformats.org/officeDocument/2006/relationships/header" Target="header165.xml" /><Relationship Id="rId626" Type="http://schemas.openxmlformats.org/officeDocument/2006/relationships/footer" Target="footer165.xml" /><Relationship Id="rId627" Type="http://schemas.openxmlformats.org/officeDocument/2006/relationships/hyperlink" Target="https://advance.lexis.com/api/document?collection=news&amp;id=urn:contentItem:5XCD-3JR1-JBG3-63JJ-00000-00&amp;context=1516831" TargetMode="External" /><Relationship Id="rId628" Type="http://schemas.openxmlformats.org/officeDocument/2006/relationships/hyperlink" Target="mailto:letters@nytimes.com" TargetMode="External" /><Relationship Id="rId629" Type="http://schemas.openxmlformats.org/officeDocument/2006/relationships/hyperlink" Target="https://www.nytimes.com/2019/10/27/opinion/hra-nyc-abuse.html" TargetMode="External" /><Relationship Id="rId63" Type="http://schemas.openxmlformats.org/officeDocument/2006/relationships/hyperlink" Target="https://advance.lexis.com/api/document?id=urn:contentItem:5WY8-NB91-JBG3-615B-00000-00&amp;idtype=PID&amp;context=1516831" TargetMode="External" /><Relationship Id="rId630" Type="http://schemas.openxmlformats.org/officeDocument/2006/relationships/header" Target="header166.xml" /><Relationship Id="rId631" Type="http://schemas.openxmlformats.org/officeDocument/2006/relationships/header" Target="header167.xml" /><Relationship Id="rId632" Type="http://schemas.openxmlformats.org/officeDocument/2006/relationships/footer" Target="footer166.xml" /><Relationship Id="rId633" Type="http://schemas.openxmlformats.org/officeDocument/2006/relationships/footer" Target="footer167.xml" /><Relationship Id="rId634" Type="http://schemas.openxmlformats.org/officeDocument/2006/relationships/header" Target="header168.xml" /><Relationship Id="rId635" Type="http://schemas.openxmlformats.org/officeDocument/2006/relationships/footer" Target="footer168.xml" /><Relationship Id="rId636" Type="http://schemas.openxmlformats.org/officeDocument/2006/relationships/hyperlink" Target="https://advance.lexis.com/api/document?collection=news&amp;id=urn:contentItem:5XCC-KRY1-DXY4-X4H6-00000-00&amp;context=1516831" TargetMode="External" /><Relationship Id="rId637" Type="http://schemas.openxmlformats.org/officeDocument/2006/relationships/hyperlink" Target="https://www.nytimes.com/2018/12/09/nyregion/nypd-jazmine-headley-baby-video.html?module=inline" TargetMode="External" /><Relationship Id="rId638" Type="http://schemas.openxmlformats.org/officeDocument/2006/relationships/header" Target="header169.xml" /><Relationship Id="rId639" Type="http://schemas.openxmlformats.org/officeDocument/2006/relationships/header" Target="header170.xml" /><Relationship Id="rId64" Type="http://schemas.openxmlformats.org/officeDocument/2006/relationships/hyperlink" Target="https://advance.lexis.com/api/document?id=urn:contentItem:6018-0NH1-DXY4-X37G-00000-00&amp;idtype=PID&amp;context=1516831" TargetMode="External" /><Relationship Id="rId640" Type="http://schemas.openxmlformats.org/officeDocument/2006/relationships/footer" Target="footer169.xml" /><Relationship Id="rId641" Type="http://schemas.openxmlformats.org/officeDocument/2006/relationships/footer" Target="footer170.xml" /><Relationship Id="rId642" Type="http://schemas.openxmlformats.org/officeDocument/2006/relationships/header" Target="header171.xml" /><Relationship Id="rId643" Type="http://schemas.openxmlformats.org/officeDocument/2006/relationships/footer" Target="footer171.xml" /><Relationship Id="rId644" Type="http://schemas.openxmlformats.org/officeDocument/2006/relationships/hyperlink" Target="https://advance.lexis.com/api/document?collection=news&amp;id=urn:contentItem:64DT-M861-JBG3-64CW-00000-00&amp;context=1516831" TargetMode="External" /><Relationship Id="rId645" Type="http://schemas.openxmlformats.org/officeDocument/2006/relationships/hyperlink" Target="https://www.nytimes.com/2021/12/27/us/14-year-old-girl-shooting-los-angeles.html" TargetMode="External" /><Relationship Id="rId646" Type="http://schemas.openxmlformats.org/officeDocument/2006/relationships/hyperlink" Target="https://www.facebook.com/watch/?v=503112840289704&amp;amp;ref=sharing" TargetMode="External" /><Relationship Id="rId647" Type="http://schemas.openxmlformats.org/officeDocument/2006/relationships/hyperlink" Target="https://louisville.edu/artsandsciences/news/all/uofl-is-in-my-dna" TargetMode="External" /><Relationship Id="rId648" Type="http://schemas.openxmlformats.org/officeDocument/2006/relationships/hyperlink" Target="https://www.latimes.com/sports/highschool/story/2021-11-26/valencia-wins-southern-section-division-5-football-title" TargetMode="External" /><Relationship Id="rId649" Type="http://schemas.openxmlformats.org/officeDocument/2006/relationships/hyperlink" Target="https://www.nytimes.com/2019/08/20/us/california-police-use-of-force-law.html" TargetMode="External" /><Relationship Id="rId65" Type="http://schemas.openxmlformats.org/officeDocument/2006/relationships/hyperlink" Target="https://advance.lexis.com/api/document?id=urn:contentItem:3S89-2VP0-0005-G1SV-00000-00&amp;idtype=PID&amp;context=1516831" TargetMode="External" /><Relationship Id="rId650" Type="http://schemas.openxmlformats.org/officeDocument/2006/relationships/hyperlink" Target="https://www.nytimes.com/2019/03/06/us/california-today-stephon-clark.html" TargetMode="External" /><Relationship Id="rId651" Type="http://schemas.openxmlformats.org/officeDocument/2006/relationships/hyperlink" Target="https://www.nytimes.com/2021/12/28/us/la-police-shooting-valentina-orellana-peralta.html" TargetMode="External" /><Relationship Id="rId652" Type="http://schemas.openxmlformats.org/officeDocument/2006/relationships/header" Target="header172.xml" /><Relationship Id="rId653" Type="http://schemas.openxmlformats.org/officeDocument/2006/relationships/header" Target="header173.xml" /><Relationship Id="rId654" Type="http://schemas.openxmlformats.org/officeDocument/2006/relationships/footer" Target="footer172.xml" /><Relationship Id="rId655" Type="http://schemas.openxmlformats.org/officeDocument/2006/relationships/footer" Target="footer173.xml" /><Relationship Id="rId656" Type="http://schemas.openxmlformats.org/officeDocument/2006/relationships/header" Target="header174.xml" /><Relationship Id="rId657" Type="http://schemas.openxmlformats.org/officeDocument/2006/relationships/footer" Target="footer174.xml" /><Relationship Id="rId658" Type="http://schemas.openxmlformats.org/officeDocument/2006/relationships/hyperlink" Target="https://advance.lexis.com/api/document?collection=news&amp;id=urn:contentItem:64DY-38H1-JBG3-6553-00000-00&amp;context=1516831" TargetMode="External" /><Relationship Id="rId659" Type="http://schemas.openxmlformats.org/officeDocument/2006/relationships/hyperlink" Target="https://www.nytimes.com/2021/12/30/us/los-angeles-police-burlington-shooting-william-dorsey-jones.html" TargetMode="External" /><Relationship Id="rId66" Type="http://schemas.openxmlformats.org/officeDocument/2006/relationships/hyperlink" Target="https://advance.lexis.com/api/document?id=urn:contentItem:3S89-3FY0-0005-G2H6-00000-00&amp;idtype=PID&amp;context=1516831" TargetMode="External" /><Relationship Id="rId660" Type="http://schemas.openxmlformats.org/officeDocument/2006/relationships/header" Target="header175.xml" /><Relationship Id="rId661" Type="http://schemas.openxmlformats.org/officeDocument/2006/relationships/header" Target="header176.xml" /><Relationship Id="rId662" Type="http://schemas.openxmlformats.org/officeDocument/2006/relationships/footer" Target="footer175.xml" /><Relationship Id="rId663" Type="http://schemas.openxmlformats.org/officeDocument/2006/relationships/footer" Target="footer176.xml" /><Relationship Id="rId664" Type="http://schemas.openxmlformats.org/officeDocument/2006/relationships/header" Target="header177.xml" /><Relationship Id="rId665" Type="http://schemas.openxmlformats.org/officeDocument/2006/relationships/footer" Target="footer177.xml" /><Relationship Id="rId666" Type="http://schemas.openxmlformats.org/officeDocument/2006/relationships/hyperlink" Target="https://advance.lexis.com/api/document?collection=news&amp;id=urn:contentItem:6016-P5P1-JBG3-621B-00000-00&amp;context=1516831" TargetMode="External" /><Relationship Id="rId667" Type="http://schemas.openxmlformats.org/officeDocument/2006/relationships/hyperlink" Target="https://www.nytimes.com/article/george-floyd.html" TargetMode="External" /><Relationship Id="rId668" Type="http://schemas.openxmlformats.org/officeDocument/2006/relationships/header" Target="header178.xml" /><Relationship Id="rId669" Type="http://schemas.openxmlformats.org/officeDocument/2006/relationships/header" Target="header179.xml" /><Relationship Id="rId67" Type="http://schemas.openxmlformats.org/officeDocument/2006/relationships/hyperlink" Target="https://advance.lexis.com/api/document?id=urn:contentItem:3SC4-91H0-000P-242T-00000-00&amp;idtype=PID&amp;context=1516831" TargetMode="External" /><Relationship Id="rId670" Type="http://schemas.openxmlformats.org/officeDocument/2006/relationships/footer" Target="footer178.xml" /><Relationship Id="rId671" Type="http://schemas.openxmlformats.org/officeDocument/2006/relationships/footer" Target="footer179.xml" /><Relationship Id="rId672" Type="http://schemas.openxmlformats.org/officeDocument/2006/relationships/header" Target="header180.xml" /><Relationship Id="rId673" Type="http://schemas.openxmlformats.org/officeDocument/2006/relationships/footer" Target="footer180.xml" /><Relationship Id="rId674" Type="http://schemas.openxmlformats.org/officeDocument/2006/relationships/hyperlink" Target="https://advance.lexis.com/api/document?collection=news&amp;id=urn:contentItem:5WY8-NB91-JBG3-615B-00000-00&amp;context=1516831" TargetMode="External" /><Relationship Id="rId675" Type="http://schemas.openxmlformats.org/officeDocument/2006/relationships/hyperlink" Target="https://www.nytimes.com/2019/08/30/us/politics/pete-buttigieg-south-bend-police.html" TargetMode="External" /><Relationship Id="rId676" Type="http://schemas.openxmlformats.org/officeDocument/2006/relationships/header" Target="header181.xml" /><Relationship Id="rId677" Type="http://schemas.openxmlformats.org/officeDocument/2006/relationships/header" Target="header182.xml" /><Relationship Id="rId678" Type="http://schemas.openxmlformats.org/officeDocument/2006/relationships/footer" Target="footer181.xml" /><Relationship Id="rId679" Type="http://schemas.openxmlformats.org/officeDocument/2006/relationships/footer" Target="footer182.xml" /><Relationship Id="rId68" Type="http://schemas.openxmlformats.org/officeDocument/2006/relationships/hyperlink" Target="https://advance.lexis.com/api/document?id=urn:contentItem:5VT8-6SY1-JBG3-6451-00000-00&amp;idtype=PID&amp;context=1516831" TargetMode="External" /><Relationship Id="rId680" Type="http://schemas.openxmlformats.org/officeDocument/2006/relationships/header" Target="header183.xml" /><Relationship Id="rId681" Type="http://schemas.openxmlformats.org/officeDocument/2006/relationships/footer" Target="footer183.xml" /><Relationship Id="rId682" Type="http://schemas.openxmlformats.org/officeDocument/2006/relationships/hyperlink" Target="https://advance.lexis.com/api/document?collection=news&amp;id=urn:contentItem:6018-0NH1-DXY4-X37G-00000-00&amp;context=1516831" TargetMode="External" /><Relationship Id="rId683" Type="http://schemas.openxmlformats.org/officeDocument/2006/relationships/hyperlink" Target="https://www.nytimes.com/2020/05/29/us/minneapolis-police-george-floyd.html" TargetMode="External" /><Relationship Id="rId684" Type="http://schemas.openxmlformats.org/officeDocument/2006/relationships/header" Target="header184.xml" /><Relationship Id="rId685" Type="http://schemas.openxmlformats.org/officeDocument/2006/relationships/header" Target="header185.xml" /><Relationship Id="rId686" Type="http://schemas.openxmlformats.org/officeDocument/2006/relationships/footer" Target="footer184.xml" /><Relationship Id="rId687" Type="http://schemas.openxmlformats.org/officeDocument/2006/relationships/footer" Target="footer185.xml" /><Relationship Id="rId688" Type="http://schemas.openxmlformats.org/officeDocument/2006/relationships/header" Target="header186.xml" /><Relationship Id="rId689" Type="http://schemas.openxmlformats.org/officeDocument/2006/relationships/footer" Target="footer186.xml" /><Relationship Id="rId69" Type="http://schemas.openxmlformats.org/officeDocument/2006/relationships/hyperlink" Target="https://advance.lexis.com/api/document?id=urn:contentItem:3S8H-0N10-000D-G0T2-00000-00&amp;idtype=PID&amp;context=1516831" TargetMode="External" /><Relationship Id="rId690" Type="http://schemas.openxmlformats.org/officeDocument/2006/relationships/hyperlink" Target="https://advance.lexis.com/api/document?collection=news&amp;id=urn:contentItem:3S89-2VP0-0005-G1SV-00000-00&amp;context=1516831" TargetMode="External" /><Relationship Id="rId691" Type="http://schemas.openxmlformats.org/officeDocument/2006/relationships/header" Target="header187.xml" /><Relationship Id="rId692" Type="http://schemas.openxmlformats.org/officeDocument/2006/relationships/header" Target="header188.xml" /><Relationship Id="rId693" Type="http://schemas.openxmlformats.org/officeDocument/2006/relationships/footer" Target="footer187.xml" /><Relationship Id="rId694" Type="http://schemas.openxmlformats.org/officeDocument/2006/relationships/footer" Target="footer188.xml" /><Relationship Id="rId695" Type="http://schemas.openxmlformats.org/officeDocument/2006/relationships/header" Target="header189.xml" /><Relationship Id="rId696" Type="http://schemas.openxmlformats.org/officeDocument/2006/relationships/footer" Target="footer189.xml" /><Relationship Id="rId697" Type="http://schemas.openxmlformats.org/officeDocument/2006/relationships/hyperlink" Target="https://advance.lexis.com/api/document?collection=news&amp;id=urn:contentItem:3S89-3FY0-0005-G2H6-00000-00&amp;context=1516831" TargetMode="External" /><Relationship Id="rId698" Type="http://schemas.openxmlformats.org/officeDocument/2006/relationships/header" Target="header190.xml" /><Relationship Id="rId699" Type="http://schemas.openxmlformats.org/officeDocument/2006/relationships/header" Target="header191.xml" /><Relationship Id="rId7" Type="http://schemas.openxmlformats.org/officeDocument/2006/relationships/hyperlink" Target="https://advance.lexis.com/api/document?id=urn:contentItem:59DY-1X41-DXY4-X1F4-00000-00&amp;idtype=PID&amp;context=1516831" TargetMode="External" /><Relationship Id="rId70" Type="http://schemas.openxmlformats.org/officeDocument/2006/relationships/hyperlink" Target="https://advance.lexis.com/api/document?id=urn:contentItem:4JP8-M3G0-TW8F-G334-00000-00&amp;idtype=PID&amp;context=1516831" TargetMode="External" /><Relationship Id="rId700" Type="http://schemas.openxmlformats.org/officeDocument/2006/relationships/footer" Target="footer190.xml" /><Relationship Id="rId701" Type="http://schemas.openxmlformats.org/officeDocument/2006/relationships/footer" Target="footer191.xml" /><Relationship Id="rId702" Type="http://schemas.openxmlformats.org/officeDocument/2006/relationships/header" Target="header192.xml" /><Relationship Id="rId703" Type="http://schemas.openxmlformats.org/officeDocument/2006/relationships/footer" Target="footer192.xml" /><Relationship Id="rId704" Type="http://schemas.openxmlformats.org/officeDocument/2006/relationships/hyperlink" Target="https://advance.lexis.com/api/document?collection=news&amp;id=urn:contentItem:3SC4-91H0-000P-242T-00000-00&amp;context=1516831" TargetMode="External" /><Relationship Id="rId705" Type="http://schemas.openxmlformats.org/officeDocument/2006/relationships/header" Target="header193.xml" /><Relationship Id="rId706" Type="http://schemas.openxmlformats.org/officeDocument/2006/relationships/header" Target="header194.xml" /><Relationship Id="rId707" Type="http://schemas.openxmlformats.org/officeDocument/2006/relationships/footer" Target="footer193.xml" /><Relationship Id="rId708" Type="http://schemas.openxmlformats.org/officeDocument/2006/relationships/footer" Target="footer194.xml" /><Relationship Id="rId709" Type="http://schemas.openxmlformats.org/officeDocument/2006/relationships/header" Target="header195.xml" /><Relationship Id="rId71" Type="http://schemas.openxmlformats.org/officeDocument/2006/relationships/hyperlink" Target="https://advance.lexis.com/api/document?id=urn:contentItem:404N-G6D0-00MH-F4T9-00000-00&amp;idtype=PID&amp;context=1516831" TargetMode="External" /><Relationship Id="rId710" Type="http://schemas.openxmlformats.org/officeDocument/2006/relationships/footer" Target="footer195.xml" /><Relationship Id="rId711" Type="http://schemas.openxmlformats.org/officeDocument/2006/relationships/hyperlink" Target="https://advance.lexis.com/api/document?collection=news&amp;id=urn:contentItem:5VT8-6SY1-JBG3-6451-00000-00&amp;context=1516831" TargetMode="External" /><Relationship Id="rId712" Type="http://schemas.openxmlformats.org/officeDocument/2006/relationships/hyperlink" Target="https://www.nytimes.com/2019/04/03/us/lori-lightfoot-chicago.html" TargetMode="External" /><Relationship Id="rId713" Type="http://schemas.openxmlformats.org/officeDocument/2006/relationships/header" Target="header196.xml" /><Relationship Id="rId714" Type="http://schemas.openxmlformats.org/officeDocument/2006/relationships/header" Target="header197.xml" /><Relationship Id="rId715" Type="http://schemas.openxmlformats.org/officeDocument/2006/relationships/footer" Target="footer196.xml" /><Relationship Id="rId716" Type="http://schemas.openxmlformats.org/officeDocument/2006/relationships/footer" Target="footer197.xml" /><Relationship Id="rId717" Type="http://schemas.openxmlformats.org/officeDocument/2006/relationships/header" Target="header198.xml" /><Relationship Id="rId718" Type="http://schemas.openxmlformats.org/officeDocument/2006/relationships/footer" Target="footer198.xml" /><Relationship Id="rId719" Type="http://schemas.openxmlformats.org/officeDocument/2006/relationships/hyperlink" Target="https://advance.lexis.com/api/document?collection=news&amp;id=urn:contentItem:3S8H-0N10-000D-G0T2-00000-00&amp;context=1516831" TargetMode="External" /><Relationship Id="rId72" Type="http://schemas.openxmlformats.org/officeDocument/2006/relationships/hyperlink" Target="https://advance.lexis.com/api/document?id=urn:contentItem:3S89-75K0-0005-G527-00000-00&amp;idtype=PID&amp;context=1516831" TargetMode="External" /><Relationship Id="rId720" Type="http://schemas.openxmlformats.org/officeDocument/2006/relationships/header" Target="header199.xml" /><Relationship Id="rId721" Type="http://schemas.openxmlformats.org/officeDocument/2006/relationships/header" Target="header200.xml" /><Relationship Id="rId722" Type="http://schemas.openxmlformats.org/officeDocument/2006/relationships/footer" Target="footer199.xml" /><Relationship Id="rId723" Type="http://schemas.openxmlformats.org/officeDocument/2006/relationships/footer" Target="footer200.xml" /><Relationship Id="rId724" Type="http://schemas.openxmlformats.org/officeDocument/2006/relationships/header" Target="header201.xml" /><Relationship Id="rId725" Type="http://schemas.openxmlformats.org/officeDocument/2006/relationships/footer" Target="footer201.xml" /><Relationship Id="rId726" Type="http://schemas.openxmlformats.org/officeDocument/2006/relationships/hyperlink" Target="https://advance.lexis.com/api/document?collection=news&amp;id=urn:contentItem:4JP8-M3G0-TW8F-G334-00000-00&amp;context=1516831" TargetMode="External" /><Relationship Id="rId727" Type="http://schemas.openxmlformats.org/officeDocument/2006/relationships/header" Target="header202.xml" /><Relationship Id="rId728" Type="http://schemas.openxmlformats.org/officeDocument/2006/relationships/header" Target="header203.xml" /><Relationship Id="rId729" Type="http://schemas.openxmlformats.org/officeDocument/2006/relationships/footer" Target="footer202.xml" /><Relationship Id="rId73" Type="http://schemas.openxmlformats.org/officeDocument/2006/relationships/hyperlink" Target="https://advance.lexis.com/api/document?id=urn:contentItem:5HFV-3S41-DXY4-X0TK-00000-00&amp;idtype=PID&amp;context=1516831" TargetMode="External" /><Relationship Id="rId730" Type="http://schemas.openxmlformats.org/officeDocument/2006/relationships/footer" Target="footer203.xml" /><Relationship Id="rId731" Type="http://schemas.openxmlformats.org/officeDocument/2006/relationships/header" Target="header204.xml" /><Relationship Id="rId732" Type="http://schemas.openxmlformats.org/officeDocument/2006/relationships/footer" Target="footer204.xml" /><Relationship Id="rId733" Type="http://schemas.openxmlformats.org/officeDocument/2006/relationships/hyperlink" Target="https://advance.lexis.com/api/document?collection=news&amp;id=urn:contentItem:404N-G6D0-00MH-F4T9-00000-00&amp;context=1516831" TargetMode="External" /><Relationship Id="rId734" Type="http://schemas.openxmlformats.org/officeDocument/2006/relationships/header" Target="header205.xml" /><Relationship Id="rId735" Type="http://schemas.openxmlformats.org/officeDocument/2006/relationships/header" Target="header206.xml" /><Relationship Id="rId736" Type="http://schemas.openxmlformats.org/officeDocument/2006/relationships/footer" Target="footer205.xml" /><Relationship Id="rId737" Type="http://schemas.openxmlformats.org/officeDocument/2006/relationships/footer" Target="footer206.xml" /><Relationship Id="rId738" Type="http://schemas.openxmlformats.org/officeDocument/2006/relationships/header" Target="header207.xml" /><Relationship Id="rId739" Type="http://schemas.openxmlformats.org/officeDocument/2006/relationships/footer" Target="footer207.xml" /><Relationship Id="rId74" Type="http://schemas.openxmlformats.org/officeDocument/2006/relationships/hyperlink" Target="https://advance.lexis.com/api/document?id=urn:contentItem:3S8G-YPY0-000D-G34G-00000-00&amp;idtype=PID&amp;context=1516831" TargetMode="External" /><Relationship Id="rId740" Type="http://schemas.openxmlformats.org/officeDocument/2006/relationships/hyperlink" Target="https://advance.lexis.com/api/document?collection=news&amp;id=urn:contentItem:3S89-75K0-0005-G527-00000-00&amp;context=1516831" TargetMode="External" /><Relationship Id="rId741" Type="http://schemas.openxmlformats.org/officeDocument/2006/relationships/header" Target="header208.xml" /><Relationship Id="rId742" Type="http://schemas.openxmlformats.org/officeDocument/2006/relationships/header" Target="header209.xml" /><Relationship Id="rId743" Type="http://schemas.openxmlformats.org/officeDocument/2006/relationships/footer" Target="footer208.xml" /><Relationship Id="rId744" Type="http://schemas.openxmlformats.org/officeDocument/2006/relationships/footer" Target="footer209.xml" /><Relationship Id="rId745" Type="http://schemas.openxmlformats.org/officeDocument/2006/relationships/header" Target="header210.xml" /><Relationship Id="rId746" Type="http://schemas.openxmlformats.org/officeDocument/2006/relationships/footer" Target="footer210.xml" /><Relationship Id="rId747" Type="http://schemas.openxmlformats.org/officeDocument/2006/relationships/hyperlink" Target="https://advance.lexis.com/api/document?collection=news&amp;id=urn:contentItem:5HFV-3S41-DXY4-X0TK-00000-00&amp;context=1516831" TargetMode="External" /><Relationship Id="rId748" Type="http://schemas.openxmlformats.org/officeDocument/2006/relationships/hyperlink" Target="http://www.nytimes.com/2015/11/25/us/chicago-officer-charged-in-death-of-black-teenager-official-says.html" TargetMode="External" /><Relationship Id="rId749" Type="http://schemas.openxmlformats.org/officeDocument/2006/relationships/header" Target="header211.xml" /><Relationship Id="rId75" Type="http://schemas.openxmlformats.org/officeDocument/2006/relationships/hyperlink" Target="https://advance.lexis.com/api/document?id=urn:contentItem:42SW-CY80-0109-T113-00000-00&amp;idtype=PID&amp;context=1516831" TargetMode="External" /><Relationship Id="rId750" Type="http://schemas.openxmlformats.org/officeDocument/2006/relationships/header" Target="header212.xml" /><Relationship Id="rId751" Type="http://schemas.openxmlformats.org/officeDocument/2006/relationships/footer" Target="footer211.xml" /><Relationship Id="rId752" Type="http://schemas.openxmlformats.org/officeDocument/2006/relationships/footer" Target="footer212.xml" /><Relationship Id="rId753" Type="http://schemas.openxmlformats.org/officeDocument/2006/relationships/header" Target="header213.xml" /><Relationship Id="rId754" Type="http://schemas.openxmlformats.org/officeDocument/2006/relationships/footer" Target="footer213.xml" /><Relationship Id="rId755" Type="http://schemas.openxmlformats.org/officeDocument/2006/relationships/hyperlink" Target="https://advance.lexis.com/api/document?collection=news&amp;id=urn:contentItem:3S8G-YPY0-000D-G34G-00000-00&amp;context=1516831" TargetMode="External" /><Relationship Id="rId756" Type="http://schemas.openxmlformats.org/officeDocument/2006/relationships/header" Target="header214.xml" /><Relationship Id="rId757" Type="http://schemas.openxmlformats.org/officeDocument/2006/relationships/header" Target="header215.xml" /><Relationship Id="rId758" Type="http://schemas.openxmlformats.org/officeDocument/2006/relationships/footer" Target="footer214.xml" /><Relationship Id="rId759" Type="http://schemas.openxmlformats.org/officeDocument/2006/relationships/footer" Target="footer215.xml" /><Relationship Id="rId76" Type="http://schemas.openxmlformats.org/officeDocument/2006/relationships/hyperlink" Target="https://advance.lexis.com/api/document?id=urn:contentItem:5C9C-WR51-DXY4-X35W-00000-00&amp;idtype=PID&amp;context=1516831" TargetMode="External" /><Relationship Id="rId760" Type="http://schemas.openxmlformats.org/officeDocument/2006/relationships/header" Target="header216.xml" /><Relationship Id="rId761" Type="http://schemas.openxmlformats.org/officeDocument/2006/relationships/footer" Target="footer216.xml" /><Relationship Id="rId762" Type="http://schemas.openxmlformats.org/officeDocument/2006/relationships/hyperlink" Target="https://advance.lexis.com/api/document?collection=news&amp;id=urn:contentItem:42SW-CY80-0109-T113-00000-00&amp;context=1516831" TargetMode="External" /><Relationship Id="rId763" Type="http://schemas.openxmlformats.org/officeDocument/2006/relationships/header" Target="header217.xml" /><Relationship Id="rId764" Type="http://schemas.openxmlformats.org/officeDocument/2006/relationships/header" Target="header218.xml" /><Relationship Id="rId765" Type="http://schemas.openxmlformats.org/officeDocument/2006/relationships/footer" Target="footer217.xml" /><Relationship Id="rId766" Type="http://schemas.openxmlformats.org/officeDocument/2006/relationships/footer" Target="footer218.xml" /><Relationship Id="rId767" Type="http://schemas.openxmlformats.org/officeDocument/2006/relationships/header" Target="header219.xml" /><Relationship Id="rId768" Type="http://schemas.openxmlformats.org/officeDocument/2006/relationships/footer" Target="footer219.xml" /><Relationship Id="rId769" Type="http://schemas.openxmlformats.org/officeDocument/2006/relationships/hyperlink" Target="https://advance.lexis.com/api/document?collection=news&amp;id=urn:contentItem:5C9C-WR51-DXY4-X35W-00000-00&amp;context=1516831" TargetMode="External" /><Relationship Id="rId77" Type="http://schemas.openxmlformats.org/officeDocument/2006/relationships/hyperlink" Target="https://advance.lexis.com/api/document?id=urn:contentItem:61YW-JT71-DXY4-X3M8-00000-00&amp;idtype=PID&amp;context=1516831" TargetMode="External" /><Relationship Id="rId770" Type="http://schemas.openxmlformats.org/officeDocument/2006/relationships/hyperlink" Target="http://www.nytimes.com/2014/05/28/world/africa/nigeria-denies-formal-talks-on-captive-schoolgirls.html" TargetMode="External" /><Relationship Id="rId771" Type="http://schemas.openxmlformats.org/officeDocument/2006/relationships/header" Target="header220.xml" /><Relationship Id="rId772" Type="http://schemas.openxmlformats.org/officeDocument/2006/relationships/header" Target="header221.xml" /><Relationship Id="rId773" Type="http://schemas.openxmlformats.org/officeDocument/2006/relationships/footer" Target="footer220.xml" /><Relationship Id="rId774" Type="http://schemas.openxmlformats.org/officeDocument/2006/relationships/footer" Target="footer221.xml" /><Relationship Id="rId775" Type="http://schemas.openxmlformats.org/officeDocument/2006/relationships/header" Target="header222.xml" /><Relationship Id="rId776" Type="http://schemas.openxmlformats.org/officeDocument/2006/relationships/footer" Target="footer222.xml" /><Relationship Id="rId777" Type="http://schemas.openxmlformats.org/officeDocument/2006/relationships/hyperlink" Target="https://advance.lexis.com/api/document?collection=news&amp;id=urn:contentItem:61YW-JT71-DXY4-X3M8-00000-00&amp;context=1516831" TargetMode="External" /><Relationship Id="rId778" Type="http://schemas.openxmlformats.org/officeDocument/2006/relationships/hyperlink" Target="https://www.nytimes.com/column/california-today" TargetMode="External" /><Relationship Id="rId779" Type="http://schemas.openxmlformats.org/officeDocument/2006/relationships/header" Target="header223.xml" /><Relationship Id="rId78" Type="http://schemas.openxmlformats.org/officeDocument/2006/relationships/hyperlink" Target="https://advance.lexis.com/api/document?id=urn:contentItem:548T-0H81-DXY4-X1G5-00000-00&amp;idtype=PID&amp;context=1516831" TargetMode="External" /><Relationship Id="rId780" Type="http://schemas.openxmlformats.org/officeDocument/2006/relationships/header" Target="header224.xml" /><Relationship Id="rId781" Type="http://schemas.openxmlformats.org/officeDocument/2006/relationships/footer" Target="footer223.xml" /><Relationship Id="rId782" Type="http://schemas.openxmlformats.org/officeDocument/2006/relationships/footer" Target="footer224.xml" /><Relationship Id="rId783" Type="http://schemas.openxmlformats.org/officeDocument/2006/relationships/header" Target="header225.xml" /><Relationship Id="rId784" Type="http://schemas.openxmlformats.org/officeDocument/2006/relationships/footer" Target="footer225.xml" /><Relationship Id="rId785" Type="http://schemas.openxmlformats.org/officeDocument/2006/relationships/hyperlink" Target="https://advance.lexis.com/api/document?collection=news&amp;id=urn:contentItem:548T-0H81-DXY4-X1G5-00000-00&amp;context=1516831" TargetMode="External" /><Relationship Id="rId786" Type="http://schemas.openxmlformats.org/officeDocument/2006/relationships/hyperlink" Target="mailto:jgollan@baycitizen.org" TargetMode="External" /><Relationship Id="rId787" Type="http://schemas.openxmlformats.org/officeDocument/2006/relationships/header" Target="header226.xml" /><Relationship Id="rId788" Type="http://schemas.openxmlformats.org/officeDocument/2006/relationships/header" Target="header227.xml" /><Relationship Id="rId789" Type="http://schemas.openxmlformats.org/officeDocument/2006/relationships/footer" Target="footer226.xml" /><Relationship Id="rId79" Type="http://schemas.openxmlformats.org/officeDocument/2006/relationships/hyperlink" Target="https://advance.lexis.com/api/document?id=urn:contentItem:3SJB-2R40-002S-X4RF-00000-00&amp;idtype=PID&amp;context=1516831" TargetMode="External" /><Relationship Id="rId790" Type="http://schemas.openxmlformats.org/officeDocument/2006/relationships/footer" Target="footer227.xml" /><Relationship Id="rId791" Type="http://schemas.openxmlformats.org/officeDocument/2006/relationships/header" Target="header228.xml" /><Relationship Id="rId792" Type="http://schemas.openxmlformats.org/officeDocument/2006/relationships/footer" Target="footer228.xml" /><Relationship Id="rId793" Type="http://schemas.openxmlformats.org/officeDocument/2006/relationships/hyperlink" Target="https://advance.lexis.com/api/document?collection=news&amp;id=urn:contentItem:3SJB-2R40-002S-X4RF-00000-00&amp;context=1516831" TargetMode="External" /><Relationship Id="rId794" Type="http://schemas.openxmlformats.org/officeDocument/2006/relationships/header" Target="header229.xml" /><Relationship Id="rId795" Type="http://schemas.openxmlformats.org/officeDocument/2006/relationships/header" Target="header230.xml" /><Relationship Id="rId796" Type="http://schemas.openxmlformats.org/officeDocument/2006/relationships/footer" Target="footer229.xml" /><Relationship Id="rId797" Type="http://schemas.openxmlformats.org/officeDocument/2006/relationships/footer" Target="footer230.xml" /><Relationship Id="rId798" Type="http://schemas.openxmlformats.org/officeDocument/2006/relationships/header" Target="header231.xml" /><Relationship Id="rId799" Type="http://schemas.openxmlformats.org/officeDocument/2006/relationships/footer" Target="footer231.xml" /><Relationship Id="rId8" Type="http://schemas.openxmlformats.org/officeDocument/2006/relationships/hyperlink" Target="https://advance.lexis.com/api/document?id=urn:contentItem:3S89-79J0-0005-G4CY-00000-00&amp;idtype=PID&amp;context=1516831" TargetMode="External" /><Relationship Id="rId80" Type="http://schemas.openxmlformats.org/officeDocument/2006/relationships/hyperlink" Target="https://advance.lexis.com/api/document?id=urn:contentItem:4M51-2MT0-TW8F-G30D-00000-00&amp;idtype=PID&amp;context=1516831" TargetMode="External" /><Relationship Id="rId800" Type="http://schemas.openxmlformats.org/officeDocument/2006/relationships/hyperlink" Target="https://advance.lexis.com/api/document?collection=news&amp;id=urn:contentItem:4M51-2MT0-TW8F-G30D-00000-00&amp;context=1516831" TargetMode="External" /><Relationship Id="rId801" Type="http://schemas.openxmlformats.org/officeDocument/2006/relationships/header" Target="header232.xml" /><Relationship Id="rId802" Type="http://schemas.openxmlformats.org/officeDocument/2006/relationships/header" Target="header233.xml" /><Relationship Id="rId803" Type="http://schemas.openxmlformats.org/officeDocument/2006/relationships/footer" Target="footer232.xml" /><Relationship Id="rId804" Type="http://schemas.openxmlformats.org/officeDocument/2006/relationships/footer" Target="footer233.xml" /><Relationship Id="rId805" Type="http://schemas.openxmlformats.org/officeDocument/2006/relationships/header" Target="header234.xml" /><Relationship Id="rId806" Type="http://schemas.openxmlformats.org/officeDocument/2006/relationships/footer" Target="footer234.xml" /><Relationship Id="rId807" Type="http://schemas.openxmlformats.org/officeDocument/2006/relationships/hyperlink" Target="https://advance.lexis.com/api/document?collection=news&amp;id=urn:contentItem:61CP-MVF1-DXY4-X1SF-00000-00&amp;context=1516831" TargetMode="External" /><Relationship Id="rId808" Type="http://schemas.openxmlformats.org/officeDocument/2006/relationships/hyperlink" Target="https://www.nytimes.com/2020/11/25/world/europe/france-macron-muslims-police-laws.html" TargetMode="External" /><Relationship Id="rId809" Type="http://schemas.openxmlformats.org/officeDocument/2006/relationships/header" Target="header235.xml" /><Relationship Id="rId81" Type="http://schemas.openxmlformats.org/officeDocument/2006/relationships/hyperlink" Target="https://advance.lexis.com/api/document?id=urn:contentItem:61CP-MVF1-DXY4-X1SF-00000-00&amp;idtype=PID&amp;context=1516831" TargetMode="External" /><Relationship Id="rId810" Type="http://schemas.openxmlformats.org/officeDocument/2006/relationships/header" Target="header236.xml" /><Relationship Id="rId811" Type="http://schemas.openxmlformats.org/officeDocument/2006/relationships/footer" Target="footer235.xml" /><Relationship Id="rId812" Type="http://schemas.openxmlformats.org/officeDocument/2006/relationships/footer" Target="footer236.xml" /><Relationship Id="rId813" Type="http://schemas.openxmlformats.org/officeDocument/2006/relationships/header" Target="header237.xml" /><Relationship Id="rId814" Type="http://schemas.openxmlformats.org/officeDocument/2006/relationships/footer" Target="footer237.xml" /><Relationship Id="rId815" Type="http://schemas.openxmlformats.org/officeDocument/2006/relationships/hyperlink" Target="https://advance.lexis.com/api/document?collection=news&amp;id=urn:contentItem:5TD1-GRP1-DXY4-X1V7-00000-00&amp;context=1516831" TargetMode="External" /><Relationship Id="rId816" Type="http://schemas.openxmlformats.org/officeDocument/2006/relationships/hyperlink" Target="https://www.nytimes.com/2018/10/01/us/governor-jerry-brown-california-last-bill-signing.html" TargetMode="External" /><Relationship Id="rId817" Type="http://schemas.openxmlformats.org/officeDocument/2006/relationships/header" Target="header238.xml" /><Relationship Id="rId818" Type="http://schemas.openxmlformats.org/officeDocument/2006/relationships/header" Target="header239.xml" /><Relationship Id="rId819" Type="http://schemas.openxmlformats.org/officeDocument/2006/relationships/footer" Target="footer238.xml" /><Relationship Id="rId82" Type="http://schemas.openxmlformats.org/officeDocument/2006/relationships/hyperlink" Target="https://advance.lexis.com/api/document?id=urn:contentItem:5TD1-GRP1-DXY4-X1V7-00000-00&amp;idtype=PID&amp;context=1516831" TargetMode="External" /><Relationship Id="rId820" Type="http://schemas.openxmlformats.org/officeDocument/2006/relationships/footer" Target="footer239.xml" /><Relationship Id="rId821" Type="http://schemas.openxmlformats.org/officeDocument/2006/relationships/header" Target="header240.xml" /><Relationship Id="rId822" Type="http://schemas.openxmlformats.org/officeDocument/2006/relationships/footer" Target="footer240.xml" /><Relationship Id="rId823" Type="http://schemas.openxmlformats.org/officeDocument/2006/relationships/hyperlink" Target="https://advance.lexis.com/api/document?collection=news&amp;id=urn:contentItem:61CW-2H41-JBG3-64FV-00000-00&amp;context=1516831" TargetMode="External" /><Relationship Id="rId824" Type="http://schemas.openxmlformats.org/officeDocument/2006/relationships/hyperlink" Target="https://www.nytimes.com/2020/11/26/world/europe/Paris-police-beating-video.html" TargetMode="External" /><Relationship Id="rId825" Type="http://schemas.openxmlformats.org/officeDocument/2006/relationships/header" Target="header241.xml" /><Relationship Id="rId826" Type="http://schemas.openxmlformats.org/officeDocument/2006/relationships/header" Target="header242.xml" /><Relationship Id="rId827" Type="http://schemas.openxmlformats.org/officeDocument/2006/relationships/footer" Target="footer241.xml" /><Relationship Id="rId828" Type="http://schemas.openxmlformats.org/officeDocument/2006/relationships/footer" Target="footer242.xml" /><Relationship Id="rId829" Type="http://schemas.openxmlformats.org/officeDocument/2006/relationships/header" Target="header243.xml" /><Relationship Id="rId83" Type="http://schemas.openxmlformats.org/officeDocument/2006/relationships/hyperlink" Target="https://advance.lexis.com/api/document?id=urn:contentItem:61CW-2H41-JBG3-64FV-00000-00&amp;idtype=PID&amp;context=1516831" TargetMode="External" /><Relationship Id="rId830" Type="http://schemas.openxmlformats.org/officeDocument/2006/relationships/footer" Target="footer243.xml" /><Relationship Id="rId831" Type="http://schemas.openxmlformats.org/officeDocument/2006/relationships/hyperlink" Target="https://advance.lexis.com/api/document?collection=news&amp;id=urn:contentItem:602D-D0G1-JBG3-630K-00000-00&amp;context=1516831" TargetMode="External" /><Relationship Id="rId832" Type="http://schemas.openxmlformats.org/officeDocument/2006/relationships/hyperlink" Target="https://www.nytimes.com/newsletters/debatable" TargetMode="External" /><Relationship Id="rId833" Type="http://schemas.openxmlformats.org/officeDocument/2006/relationships/header" Target="header244.xml" /><Relationship Id="rId834" Type="http://schemas.openxmlformats.org/officeDocument/2006/relationships/header" Target="header245.xml" /><Relationship Id="rId835" Type="http://schemas.openxmlformats.org/officeDocument/2006/relationships/footer" Target="footer244.xml" /><Relationship Id="rId836" Type="http://schemas.openxmlformats.org/officeDocument/2006/relationships/footer" Target="footer245.xml" /><Relationship Id="rId837" Type="http://schemas.openxmlformats.org/officeDocument/2006/relationships/header" Target="header246.xml" /><Relationship Id="rId838" Type="http://schemas.openxmlformats.org/officeDocument/2006/relationships/footer" Target="footer246.xml" /><Relationship Id="rId839" Type="http://schemas.openxmlformats.org/officeDocument/2006/relationships/hyperlink" Target="https://advance.lexis.com/api/document?collection=news&amp;id=urn:contentItem:5CP8-BNC1-JBG3-63XR-00000-00&amp;context=1516831" TargetMode="External" /><Relationship Id="rId84" Type="http://schemas.openxmlformats.org/officeDocument/2006/relationships/hyperlink" Target="https://advance.lexis.com/api/document?id=urn:contentItem:602D-D0G1-JBG3-630K-00000-00&amp;idtype=PID&amp;context=1516831" TargetMode="External" /><Relationship Id="rId840" Type="http://schemas.openxmlformats.org/officeDocument/2006/relationships/hyperlink" Target="mailto:cmaclaggan@texastribune.org" TargetMode="External" /><Relationship Id="rId841" Type="http://schemas.openxmlformats.org/officeDocument/2006/relationships/hyperlink" Target="http://www.nytimes.com/2014/07/18/us/austins-black-population-leaving-city-report-says.html" TargetMode="External" /><Relationship Id="rId842" Type="http://schemas.openxmlformats.org/officeDocument/2006/relationships/header" Target="header247.xml" /><Relationship Id="rId843" Type="http://schemas.openxmlformats.org/officeDocument/2006/relationships/header" Target="header248.xml" /><Relationship Id="rId844" Type="http://schemas.openxmlformats.org/officeDocument/2006/relationships/footer" Target="footer247.xml" /><Relationship Id="rId845" Type="http://schemas.openxmlformats.org/officeDocument/2006/relationships/footer" Target="footer248.xml" /><Relationship Id="rId846" Type="http://schemas.openxmlformats.org/officeDocument/2006/relationships/header" Target="header249.xml" /><Relationship Id="rId847" Type="http://schemas.openxmlformats.org/officeDocument/2006/relationships/footer" Target="footer249.xml" /><Relationship Id="rId848" Type="http://schemas.openxmlformats.org/officeDocument/2006/relationships/hyperlink" Target="https://advance.lexis.com/api/document?collection=news&amp;id=urn:contentItem:3S8G-K1K0-0008-Y1Y6-00000-00&amp;context=1516831" TargetMode="External" /><Relationship Id="rId849" Type="http://schemas.openxmlformats.org/officeDocument/2006/relationships/header" Target="header250.xml" /><Relationship Id="rId85" Type="http://schemas.openxmlformats.org/officeDocument/2006/relationships/hyperlink" Target="https://advance.lexis.com/api/document?id=urn:contentItem:5CP8-BNC1-JBG3-63XR-00000-00&amp;idtype=PID&amp;context=1516831" TargetMode="External" /><Relationship Id="rId850" Type="http://schemas.openxmlformats.org/officeDocument/2006/relationships/header" Target="header251.xml" /><Relationship Id="rId851" Type="http://schemas.openxmlformats.org/officeDocument/2006/relationships/footer" Target="footer250.xml" /><Relationship Id="rId852" Type="http://schemas.openxmlformats.org/officeDocument/2006/relationships/footer" Target="footer251.xml" /><Relationship Id="rId853" Type="http://schemas.openxmlformats.org/officeDocument/2006/relationships/header" Target="header252.xml" /><Relationship Id="rId854" Type="http://schemas.openxmlformats.org/officeDocument/2006/relationships/footer" Target="footer252.xml" /><Relationship Id="rId855" Type="http://schemas.openxmlformats.org/officeDocument/2006/relationships/hyperlink" Target="https://advance.lexis.com/api/document?collection=news&amp;id=urn:contentItem:633V-B821-DXY4-X4PN-00000-00&amp;context=1516831" TargetMode="External" /><Relationship Id="rId856" Type="http://schemas.openxmlformats.org/officeDocument/2006/relationships/hyperlink" Target="https://www.nytimes.com/2021/10/20/nyregion/debate-adams-sliwa-mayor-nyc.html" TargetMode="External" /><Relationship Id="rId857" Type="http://schemas.openxmlformats.org/officeDocument/2006/relationships/hyperlink" Target="https://www.nytimes.com/2021/07/22/nyregion/eric-adams-advisers.html" TargetMode="External" /><Relationship Id="rId858" Type="http://schemas.openxmlformats.org/officeDocument/2006/relationships/hyperlink" Target="https://www.nytimes.com/2020/06/15/nyregion/nypd-plainclothes-cops.html" TargetMode="External" /><Relationship Id="rId859" Type="http://schemas.openxmlformats.org/officeDocument/2006/relationships/hyperlink" Target="https://www.nytimes.com/2021/06/14/nyregion/de-blasio-endorsement-adams.html" TargetMode="External" /><Relationship Id="rId86" Type="http://schemas.openxmlformats.org/officeDocument/2006/relationships/hyperlink" Target="https://advance.lexis.com/api/document?id=urn:contentItem:3S8G-K1K0-0008-Y1Y6-00000-00&amp;idtype=PID&amp;context=1516831" TargetMode="External" /><Relationship Id="rId860" Type="http://schemas.openxmlformats.org/officeDocument/2006/relationships/hyperlink" Target="https://www1.nyc.gov/office-of-the-mayor/news/591-18/fixing-nycha-mayor-de-blasio-comprehensive-plan-renovate-nycha-apartments-and#/0" TargetMode="External" /><Relationship Id="rId861" Type="http://schemas.openxmlformats.org/officeDocument/2006/relationships/hyperlink" Target="https://www.nytimes.com/interactive/2021/nyregion/eric-adams-video-interview.html" TargetMode="External" /><Relationship Id="rId862" Type="http://schemas.openxmlformats.org/officeDocument/2006/relationships/hyperlink" Target="https://www.nytimes.com/2021/05/20/nyregion/nyc-mayor-candidates-ideas.html" TargetMode="External" /><Relationship Id="rId863" Type="http://schemas.openxmlformats.org/officeDocument/2006/relationships/hyperlink" Target="https://ericadams2021.com/erics-healthcare-plan/" TargetMode="External" /><Relationship Id="rId864" Type="http://schemas.openxmlformats.org/officeDocument/2006/relationships/hyperlink" Target="https://twitter.com/ericadamsfornyc/status/1413281860168396803?s=20" TargetMode="External" /><Relationship Id="rId865" Type="http://schemas.openxmlformats.org/officeDocument/2006/relationships/hyperlink" Target="https://www.nytimes.com/2014/12/28/nyregion/de-blasio-delivers-quiet-eulogy-to-crowd-of-unfriendly-faces-and-many-backs.html" TargetMode="External" /><Relationship Id="rId866" Type="http://schemas.openxmlformats.org/officeDocument/2006/relationships/header" Target="header253.xml" /><Relationship Id="rId867" Type="http://schemas.openxmlformats.org/officeDocument/2006/relationships/header" Target="header254.xml" /><Relationship Id="rId868" Type="http://schemas.openxmlformats.org/officeDocument/2006/relationships/footer" Target="footer253.xml" /><Relationship Id="rId869" Type="http://schemas.openxmlformats.org/officeDocument/2006/relationships/footer" Target="footer254.xml" /><Relationship Id="rId87" Type="http://schemas.openxmlformats.org/officeDocument/2006/relationships/hyperlink" Target="https://advance.lexis.com/api/document?id=urn:contentItem:633V-B821-DXY4-X4PN-00000-00&amp;idtype=PID&amp;context=1516831" TargetMode="External" /><Relationship Id="rId870" Type="http://schemas.openxmlformats.org/officeDocument/2006/relationships/header" Target="header255.xml" /><Relationship Id="rId871" Type="http://schemas.openxmlformats.org/officeDocument/2006/relationships/footer" Target="footer255.xml" /><Relationship Id="rId872" Type="http://schemas.openxmlformats.org/officeDocument/2006/relationships/hyperlink" Target="https://advance.lexis.com/api/document?collection=news&amp;id=urn:contentItem:60X7-3G01-JBG3-64FC-00000-00&amp;context=1516831" TargetMode="External" /><Relationship Id="rId873" Type="http://schemas.openxmlformats.org/officeDocument/2006/relationships/hyperlink" Target="https://www.nytimes.com/2020/09/23/us/politics/biden-supreme-court-trump.html" TargetMode="External" /><Relationship Id="rId874" Type="http://schemas.openxmlformats.org/officeDocument/2006/relationships/header" Target="header256.xml" /><Relationship Id="rId875" Type="http://schemas.openxmlformats.org/officeDocument/2006/relationships/header" Target="header257.xml" /><Relationship Id="rId876" Type="http://schemas.openxmlformats.org/officeDocument/2006/relationships/footer" Target="footer256.xml" /><Relationship Id="rId877" Type="http://schemas.openxmlformats.org/officeDocument/2006/relationships/footer" Target="footer257.xml" /><Relationship Id="rId878" Type="http://schemas.openxmlformats.org/officeDocument/2006/relationships/header" Target="header258.xml" /><Relationship Id="rId879" Type="http://schemas.openxmlformats.org/officeDocument/2006/relationships/footer" Target="footer258.xml" /><Relationship Id="rId88" Type="http://schemas.openxmlformats.org/officeDocument/2006/relationships/hyperlink" Target="https://advance.lexis.com/api/document?id=urn:contentItem:60X7-3G01-JBG3-64FC-00000-00&amp;idtype=PID&amp;context=1516831" TargetMode="External" /><Relationship Id="rId880" Type="http://schemas.openxmlformats.org/officeDocument/2006/relationships/hyperlink" Target="https://advance.lexis.com/api/document?collection=news&amp;id=urn:contentItem:60X2-NM31-JBG3-6390-00000-00&amp;context=1516831" TargetMode="External" /><Relationship Id="rId881" Type="http://schemas.openxmlformats.org/officeDocument/2006/relationships/hyperlink" Target="https://www.nytimes.com/interactive/2020/us/elections/joe-biden.html" TargetMode="External" /><Relationship Id="rId882" Type="http://schemas.openxmlformats.org/officeDocument/2006/relationships/header" Target="header259.xml" /><Relationship Id="rId883" Type="http://schemas.openxmlformats.org/officeDocument/2006/relationships/header" Target="header260.xml" /><Relationship Id="rId884" Type="http://schemas.openxmlformats.org/officeDocument/2006/relationships/footer" Target="footer259.xml" /><Relationship Id="rId885" Type="http://schemas.openxmlformats.org/officeDocument/2006/relationships/footer" Target="footer260.xml" /><Relationship Id="rId886" Type="http://schemas.openxmlformats.org/officeDocument/2006/relationships/header" Target="header261.xml" /><Relationship Id="rId887" Type="http://schemas.openxmlformats.org/officeDocument/2006/relationships/footer" Target="footer261.xml" /><Relationship Id="rId888" Type="http://schemas.openxmlformats.org/officeDocument/2006/relationships/hyperlink" Target="https://advance.lexis.com/api/document?collection=news&amp;id=urn:contentItem:60BV-TJD1-DXY4-X0YY-00000-00&amp;context=1516831" TargetMode="External" /><Relationship Id="rId889" Type="http://schemas.openxmlformats.org/officeDocument/2006/relationships/hyperlink" Target="https://www.nytimes.com/2020/07/13/opinion/police-reform-progressives.html" TargetMode="External" /><Relationship Id="rId89" Type="http://schemas.openxmlformats.org/officeDocument/2006/relationships/hyperlink" Target="https://advance.lexis.com/api/document?id=urn:contentItem:60X2-NM31-JBG3-6390-00000-00&amp;idtype=PID&amp;context=1516831" TargetMode="External" /><Relationship Id="rId890" Type="http://schemas.openxmlformats.org/officeDocument/2006/relationships/header" Target="header262.xml" /><Relationship Id="rId891" Type="http://schemas.openxmlformats.org/officeDocument/2006/relationships/header" Target="header263.xml" /><Relationship Id="rId892" Type="http://schemas.openxmlformats.org/officeDocument/2006/relationships/footer" Target="footer262.xml" /><Relationship Id="rId893" Type="http://schemas.openxmlformats.org/officeDocument/2006/relationships/footer" Target="footer263.xml" /><Relationship Id="rId894" Type="http://schemas.openxmlformats.org/officeDocument/2006/relationships/header" Target="header264.xml" /><Relationship Id="rId895" Type="http://schemas.openxmlformats.org/officeDocument/2006/relationships/footer" Target="footer264.xml" /><Relationship Id="rId896" Type="http://schemas.openxmlformats.org/officeDocument/2006/relationships/hyperlink" Target="https://advance.lexis.com/api/document?collection=news&amp;id=urn:contentItem:6342-W6G1-DXY4-X173-00000-00&amp;context=1516831" TargetMode="External" /><Relationship Id="rId897" Type="http://schemas.openxmlformats.org/officeDocument/2006/relationships/hyperlink" Target="https://www.nytimes.com/2021/07/10/nyregion/eric-adams-issues-mayor.html" TargetMode="External" /><Relationship Id="rId898" Type="http://schemas.openxmlformats.org/officeDocument/2006/relationships/header" Target="header265.xml" /><Relationship Id="rId899" Type="http://schemas.openxmlformats.org/officeDocument/2006/relationships/header" Target="header266.xml" /><Relationship Id="rId9" Type="http://schemas.openxmlformats.org/officeDocument/2006/relationships/hyperlink" Target="https://advance.lexis.com/api/document?id=urn:contentItem:417T-9320-00MH-F4Y5-00000-00&amp;idtype=PID&amp;context=1516831" TargetMode="External" /><Relationship Id="rId90" Type="http://schemas.openxmlformats.org/officeDocument/2006/relationships/hyperlink" Target="https://advance.lexis.com/api/document?id=urn:contentItem:60BV-TJD1-DXY4-X0YY-00000-00&amp;idtype=PID&amp;context=1516831" TargetMode="External" /><Relationship Id="rId900" Type="http://schemas.openxmlformats.org/officeDocument/2006/relationships/footer" Target="footer265.xml" /><Relationship Id="rId901" Type="http://schemas.openxmlformats.org/officeDocument/2006/relationships/footer" Target="footer266.xml" /><Relationship Id="rId902" Type="http://schemas.openxmlformats.org/officeDocument/2006/relationships/header" Target="header267.xml" /><Relationship Id="rId903" Type="http://schemas.openxmlformats.org/officeDocument/2006/relationships/footer" Target="footer267.xml" /><Relationship Id="rId904" Type="http://schemas.openxmlformats.org/officeDocument/2006/relationships/hyperlink" Target="https://advance.lexis.com/api/document?collection=news&amp;id=urn:contentItem:60BR-5WR1-JBG3-61NT-00000-00&amp;context=1516831" TargetMode="External" /><Relationship Id="rId905" Type="http://schemas.openxmlformats.org/officeDocument/2006/relationships/hyperlink" Target="https://www.nytimes.com/2016/02/21/magazine/a-black-police-officers-fight-against-the-nypd.html?action=click&amp;amp;module=RelatedLinks&amp;amp;pgtype=Article" TargetMode="External" /><Relationship Id="rId906" Type="http://schemas.openxmlformats.org/officeDocument/2006/relationships/header" Target="header268.xml" /><Relationship Id="rId907" Type="http://schemas.openxmlformats.org/officeDocument/2006/relationships/header" Target="header269.xml" /><Relationship Id="rId908" Type="http://schemas.openxmlformats.org/officeDocument/2006/relationships/footer" Target="footer268.xml" /><Relationship Id="rId909" Type="http://schemas.openxmlformats.org/officeDocument/2006/relationships/footer" Target="footer269.xml" /><Relationship Id="rId91" Type="http://schemas.openxmlformats.org/officeDocument/2006/relationships/hyperlink" Target="https://advance.lexis.com/api/document?id=urn:contentItem:6342-W6G1-DXY4-X173-00000-00&amp;idtype=PID&amp;context=1516831" TargetMode="External" /><Relationship Id="rId910" Type="http://schemas.openxmlformats.org/officeDocument/2006/relationships/header" Target="header270.xml" /><Relationship Id="rId911" Type="http://schemas.openxmlformats.org/officeDocument/2006/relationships/footer" Target="footer270.xml" /><Relationship Id="rId912" Type="http://schemas.openxmlformats.org/officeDocument/2006/relationships/hyperlink" Target="https://advance.lexis.com/api/document?collection=news&amp;id=urn:contentItem:62R5-WJF1-JBG3-649S-00000-00&amp;context=1516831" TargetMode="External" /><Relationship Id="rId913" Type="http://schemas.openxmlformats.org/officeDocument/2006/relationships/hyperlink" Target="https://www.nytimes.com/2021/05/20/us/capitol-security-bill-republicans-democrats.html" TargetMode="External" /><Relationship Id="rId914" Type="http://schemas.openxmlformats.org/officeDocument/2006/relationships/header" Target="header271.xml" /><Relationship Id="rId915" Type="http://schemas.openxmlformats.org/officeDocument/2006/relationships/header" Target="header272.xml" /><Relationship Id="rId916" Type="http://schemas.openxmlformats.org/officeDocument/2006/relationships/footer" Target="footer271.xml" /><Relationship Id="rId917" Type="http://schemas.openxmlformats.org/officeDocument/2006/relationships/footer" Target="footer272.xml" /><Relationship Id="rId918" Type="http://schemas.openxmlformats.org/officeDocument/2006/relationships/header" Target="header273.xml" /><Relationship Id="rId919" Type="http://schemas.openxmlformats.org/officeDocument/2006/relationships/footer" Target="footer273.xml" /><Relationship Id="rId92" Type="http://schemas.openxmlformats.org/officeDocument/2006/relationships/hyperlink" Target="https://advance.lexis.com/api/document?id=urn:contentItem:60BR-5WR1-JBG3-61NT-00000-00&amp;idtype=PID&amp;context=1516831" TargetMode="External" /><Relationship Id="rId920" Type="http://schemas.openxmlformats.org/officeDocument/2006/relationships/hyperlink" Target="https://advance.lexis.com/api/document?collection=news&amp;id=urn:contentItem:5FX9-X5K1-JBG3-6067-00000-00&amp;context=1516831" TargetMode="External" /><Relationship Id="rId921" Type="http://schemas.openxmlformats.org/officeDocument/2006/relationships/hyperlink" Target="http://www.nytimes.com/2015/05/05/us/police-start-to-reconsider-longstanding-rules-on-using-force.html" TargetMode="External" /><Relationship Id="rId922" Type="http://schemas.openxmlformats.org/officeDocument/2006/relationships/header" Target="header274.xml" /><Relationship Id="rId923" Type="http://schemas.openxmlformats.org/officeDocument/2006/relationships/header" Target="header275.xml" /><Relationship Id="rId924" Type="http://schemas.openxmlformats.org/officeDocument/2006/relationships/footer" Target="footer274.xml" /><Relationship Id="rId925" Type="http://schemas.openxmlformats.org/officeDocument/2006/relationships/footer" Target="footer275.xml" /><Relationship Id="rId926" Type="http://schemas.openxmlformats.org/officeDocument/2006/relationships/header" Target="header276.xml" /><Relationship Id="rId927" Type="http://schemas.openxmlformats.org/officeDocument/2006/relationships/footer" Target="footer276.xml" /><Relationship Id="rId928" Type="http://schemas.openxmlformats.org/officeDocument/2006/relationships/hyperlink" Target="https://advance.lexis.com/api/document?collection=news&amp;id=urn:contentItem:62R2-0J11-JBG3-642C-00000-00&amp;context=1516831" TargetMode="External" /><Relationship Id="rId929" Type="http://schemas.openxmlformats.org/officeDocument/2006/relationships/hyperlink" Target="https://www.nytimes.com/2021/05/13/us/politics/republicans-capitol-riot.html" TargetMode="External" /><Relationship Id="rId93" Type="http://schemas.openxmlformats.org/officeDocument/2006/relationships/hyperlink" Target="https://advance.lexis.com/api/document?id=urn:contentItem:62R5-WJF1-JBG3-649S-00000-00&amp;idtype=PID&amp;context=1516831" TargetMode="External" /><Relationship Id="rId930" Type="http://schemas.openxmlformats.org/officeDocument/2006/relationships/header" Target="header277.xml" /><Relationship Id="rId931" Type="http://schemas.openxmlformats.org/officeDocument/2006/relationships/header" Target="header278.xml" /><Relationship Id="rId932" Type="http://schemas.openxmlformats.org/officeDocument/2006/relationships/footer" Target="footer277.xml" /><Relationship Id="rId933" Type="http://schemas.openxmlformats.org/officeDocument/2006/relationships/footer" Target="footer278.xml" /><Relationship Id="rId934" Type="http://schemas.openxmlformats.org/officeDocument/2006/relationships/header" Target="header279.xml" /><Relationship Id="rId935" Type="http://schemas.openxmlformats.org/officeDocument/2006/relationships/footer" Target="footer279.xml" /><Relationship Id="rId936" Type="http://schemas.openxmlformats.org/officeDocument/2006/relationships/hyperlink" Target="https://advance.lexis.com/api/document?collection=news&amp;id=urn:contentItem:3YXG-CRR0-00MH-F3V5-00000-00&amp;context=1516831" TargetMode="External" /><Relationship Id="rId937" Type="http://schemas.openxmlformats.org/officeDocument/2006/relationships/header" Target="header280.xml" /><Relationship Id="rId938" Type="http://schemas.openxmlformats.org/officeDocument/2006/relationships/header" Target="header281.xml" /><Relationship Id="rId939" Type="http://schemas.openxmlformats.org/officeDocument/2006/relationships/footer" Target="footer280.xml" /><Relationship Id="rId94" Type="http://schemas.openxmlformats.org/officeDocument/2006/relationships/hyperlink" Target="https://advance.lexis.com/api/document?id=urn:contentItem:5FX9-X5K1-JBG3-6067-00000-00&amp;idtype=PID&amp;context=1516831" TargetMode="External" /><Relationship Id="rId940" Type="http://schemas.openxmlformats.org/officeDocument/2006/relationships/footer" Target="footer281.xml" /><Relationship Id="rId941" Type="http://schemas.openxmlformats.org/officeDocument/2006/relationships/header" Target="header282.xml" /><Relationship Id="rId942" Type="http://schemas.openxmlformats.org/officeDocument/2006/relationships/footer" Target="footer282.xml" /><Relationship Id="rId943" Type="http://schemas.openxmlformats.org/officeDocument/2006/relationships/hyperlink" Target="https://advance.lexis.com/api/document?collection=news&amp;id=urn:contentItem:5XFR-FC61-DXY4-X1S7-00000-00&amp;context=1516831" TargetMode="External" /><Relationship Id="rId944" Type="http://schemas.openxmlformats.org/officeDocument/2006/relationships/hyperlink" Target="https://www.nytimes.com/2016/03/29/us/eddie-johnson-new-chicago-police-leader-has-deep-roots-in-a-city-adrift-in-turmoil.html" TargetMode="External" /><Relationship Id="rId945" Type="http://schemas.openxmlformats.org/officeDocument/2006/relationships/header" Target="header283.xml" /><Relationship Id="rId946" Type="http://schemas.openxmlformats.org/officeDocument/2006/relationships/header" Target="header284.xml" /><Relationship Id="rId947" Type="http://schemas.openxmlformats.org/officeDocument/2006/relationships/footer" Target="footer283.xml" /><Relationship Id="rId948" Type="http://schemas.openxmlformats.org/officeDocument/2006/relationships/footer" Target="footer284.xml" /><Relationship Id="rId949" Type="http://schemas.openxmlformats.org/officeDocument/2006/relationships/header" Target="header285.xml" /><Relationship Id="rId95" Type="http://schemas.openxmlformats.org/officeDocument/2006/relationships/hyperlink" Target="https://advance.lexis.com/api/document?id=urn:contentItem:62R2-0J11-JBG3-642C-00000-00&amp;idtype=PID&amp;context=1516831" TargetMode="External" /><Relationship Id="rId950" Type="http://schemas.openxmlformats.org/officeDocument/2006/relationships/footer" Target="footer285.xml" /><Relationship Id="rId951" Type="http://schemas.openxmlformats.org/officeDocument/2006/relationships/hyperlink" Target="https://advance.lexis.com/api/document?collection=news&amp;id=urn:contentItem:7XFR-SY10-Y8TC-S4J4-00000-00&amp;context=1516831" TargetMode="External" /><Relationship Id="rId952" Type="http://schemas.openxmlformats.org/officeDocument/2006/relationships/header" Target="header286.xml" /><Relationship Id="rId953" Type="http://schemas.openxmlformats.org/officeDocument/2006/relationships/header" Target="header287.xml" /><Relationship Id="rId954" Type="http://schemas.openxmlformats.org/officeDocument/2006/relationships/footer" Target="footer286.xml" /><Relationship Id="rId955" Type="http://schemas.openxmlformats.org/officeDocument/2006/relationships/footer" Target="footer287.xml" /><Relationship Id="rId956" Type="http://schemas.openxmlformats.org/officeDocument/2006/relationships/header" Target="header288.xml" /><Relationship Id="rId957" Type="http://schemas.openxmlformats.org/officeDocument/2006/relationships/footer" Target="footer288.xml" /><Relationship Id="rId958" Type="http://schemas.openxmlformats.org/officeDocument/2006/relationships/hyperlink" Target="https://advance.lexis.com/api/document?collection=news&amp;id=urn:contentItem:5G2D-5GT1-JBG3-631J-00000-00&amp;context=1516831" TargetMode="External" /><Relationship Id="rId959" Type="http://schemas.openxmlformats.org/officeDocument/2006/relationships/hyperlink" Target="http://www.nytimes.com/2015/05/24/us/michael-brelo-cleveland-police-officer-acquitted-of-manslaughter-in-2012-deaths.html" TargetMode="External" /><Relationship Id="rId96" Type="http://schemas.openxmlformats.org/officeDocument/2006/relationships/hyperlink" Target="https://advance.lexis.com/api/document?id=urn:contentItem:3YXG-CRR0-00MH-F3V5-00000-00&amp;idtype=PID&amp;context=1516831" TargetMode="External" /><Relationship Id="rId960" Type="http://schemas.openxmlformats.org/officeDocument/2006/relationships/header" Target="header289.xml" /><Relationship Id="rId961" Type="http://schemas.openxmlformats.org/officeDocument/2006/relationships/header" Target="header290.xml" /><Relationship Id="rId962" Type="http://schemas.openxmlformats.org/officeDocument/2006/relationships/footer" Target="footer289.xml" /><Relationship Id="rId963" Type="http://schemas.openxmlformats.org/officeDocument/2006/relationships/footer" Target="footer290.xml" /><Relationship Id="rId964" Type="http://schemas.openxmlformats.org/officeDocument/2006/relationships/header" Target="header291.xml" /><Relationship Id="rId965" Type="http://schemas.openxmlformats.org/officeDocument/2006/relationships/footer" Target="footer291.xml" /><Relationship Id="rId966" Type="http://schemas.openxmlformats.org/officeDocument/2006/relationships/hyperlink" Target="https://advance.lexis.com/api/document?collection=news&amp;id=urn:contentItem:5KS1-5B11-JBG3-60RD-00000-00&amp;context=1516831" TargetMode="External" /><Relationship Id="rId967" Type="http://schemas.openxmlformats.org/officeDocument/2006/relationships/hyperlink" Target="http://www.nytimes.com/2016/09/21/us/man-killed-by-tulsa-police-posed-no-threat-his-family-says.html" TargetMode="External" /><Relationship Id="rId968" Type="http://schemas.openxmlformats.org/officeDocument/2006/relationships/header" Target="header292.xml" /><Relationship Id="rId969" Type="http://schemas.openxmlformats.org/officeDocument/2006/relationships/header" Target="header293.xml" /><Relationship Id="rId97" Type="http://schemas.openxmlformats.org/officeDocument/2006/relationships/hyperlink" Target="https://advance.lexis.com/api/document?id=urn:contentItem:5XFR-FC61-DXY4-X1S7-00000-00&amp;idtype=PID&amp;context=1516831" TargetMode="External" /><Relationship Id="rId970" Type="http://schemas.openxmlformats.org/officeDocument/2006/relationships/footer" Target="footer292.xml" /><Relationship Id="rId971" Type="http://schemas.openxmlformats.org/officeDocument/2006/relationships/footer" Target="footer293.xml" /><Relationship Id="rId972" Type="http://schemas.openxmlformats.org/officeDocument/2006/relationships/header" Target="header294.xml" /><Relationship Id="rId973" Type="http://schemas.openxmlformats.org/officeDocument/2006/relationships/footer" Target="footer294.xml" /><Relationship Id="rId974" Type="http://schemas.openxmlformats.org/officeDocument/2006/relationships/hyperlink" Target="https://advance.lexis.com/api/document?collection=news&amp;id=urn:contentItem:5GWV-4XF1-JBG3-650M-00000-00&amp;context=1516831" TargetMode="External" /><Relationship Id="rId975" Type="http://schemas.openxmlformats.org/officeDocument/2006/relationships/hyperlink" Target="http://www.nytimes.com/2015/09/11/nyregion/james-blake-new-york-police-officer.html" TargetMode="External" /><Relationship Id="rId976" Type="http://schemas.openxmlformats.org/officeDocument/2006/relationships/header" Target="header295.xml" /><Relationship Id="rId977" Type="http://schemas.openxmlformats.org/officeDocument/2006/relationships/header" Target="header296.xml" /><Relationship Id="rId978" Type="http://schemas.openxmlformats.org/officeDocument/2006/relationships/footer" Target="footer295.xml" /><Relationship Id="rId979" Type="http://schemas.openxmlformats.org/officeDocument/2006/relationships/footer" Target="footer296.xml" /><Relationship Id="rId98" Type="http://schemas.openxmlformats.org/officeDocument/2006/relationships/hyperlink" Target="https://advance.lexis.com/api/document?id=urn:contentItem:7XFR-SY10-Y8TC-S4J4-00000-00&amp;idtype=PID&amp;context=1516831" TargetMode="External" /><Relationship Id="rId980" Type="http://schemas.openxmlformats.org/officeDocument/2006/relationships/header" Target="header297.xml" /><Relationship Id="rId981" Type="http://schemas.openxmlformats.org/officeDocument/2006/relationships/footer" Target="footer297.xml" /><Relationship Id="rId982" Type="http://schemas.openxmlformats.org/officeDocument/2006/relationships/hyperlink" Target="https://advance.lexis.com/api/document?collection=news&amp;id=urn:contentItem:5TD1-1HK1-DXY4-X1GG-00000-00&amp;context=1516831" TargetMode="External" /><Relationship Id="rId983" Type="http://schemas.openxmlformats.org/officeDocument/2006/relationships/hyperlink" Target="https://www.nytimes.com/2018/08/28/business/energy-environment/california-clean-energy.html" TargetMode="External" /><Relationship Id="rId984" Type="http://schemas.openxmlformats.org/officeDocument/2006/relationships/hyperlink" Target="https://twitter.com/dillonliam/status/1046602864548700160/photo/1" TargetMode="External" /><Relationship Id="rId985" Type="http://schemas.openxmlformats.org/officeDocument/2006/relationships/hyperlink" Target="https://www.sacbee.com/news/politics-government/capitol-alert/article219283515.html" TargetMode="External" /><Relationship Id="rId986" Type="http://schemas.openxmlformats.org/officeDocument/2006/relationships/hyperlink" Target="https://www.nytimes.com/2018/06/27/us/california-felony-murder.html" TargetMode="External" /><Relationship Id="rId987" Type="http://schemas.openxmlformats.org/officeDocument/2006/relationships/hyperlink" Target="https://www.nytimes.com/2018/08/28/us/california-cash-bail.html" TargetMode="External" /><Relationship Id="rId988" Type="http://schemas.openxmlformats.org/officeDocument/2006/relationships/hyperlink" Target="https://www.nytimes.com/2018/07/11/us/california-today-criminal-justice-reforms.html" TargetMode="External" /><Relationship Id="rId989" Type="http://schemas.openxmlformats.org/officeDocument/2006/relationships/hyperlink" Target="https://www.nytimes.com/2018/09/30/business/women-corporate-boards-california.html" TargetMode="External" /><Relationship Id="rId99" Type="http://schemas.openxmlformats.org/officeDocument/2006/relationships/hyperlink" Target="https://advance.lexis.com/api/document?id=urn:contentItem:5G2D-5GT1-JBG3-631J-00000-00&amp;idtype=PID&amp;context=1516831" TargetMode="External" /><Relationship Id="rId990" Type="http://schemas.openxmlformats.org/officeDocument/2006/relationships/hyperlink" Target="https://www.nytimes.com/2018/09/18/climate/jerry-brown-climate-change.html" TargetMode="External" /><Relationship Id="rId991" Type="http://schemas.openxmlformats.org/officeDocument/2006/relationships/hyperlink" Target="https://www.nytimes.com/2018/03/31/us/california-pardon-immigrants.html" TargetMode="External" /><Relationship Id="rId992" Type="http://schemas.openxmlformats.org/officeDocument/2006/relationships/hyperlink" Target="https://www.nytimes.com/2018/01/24/us/jerry-brown-california-governor-retirement.html" TargetMode="External" /><Relationship Id="rId993" Type="http://schemas.openxmlformats.org/officeDocument/2006/relationships/header" Target="header298.xml" /><Relationship Id="rId994" Type="http://schemas.openxmlformats.org/officeDocument/2006/relationships/header" Target="header299.xml" /><Relationship Id="rId995" Type="http://schemas.openxmlformats.org/officeDocument/2006/relationships/footer" Target="footer298.xml" /><Relationship Id="rId996" Type="http://schemas.openxmlformats.org/officeDocument/2006/relationships/footer" Target="footer299.xml" /><Relationship Id="rId997" Type="http://schemas.openxmlformats.org/officeDocument/2006/relationships/header" Target="header300.xml" /><Relationship Id="rId998" Type="http://schemas.openxmlformats.org/officeDocument/2006/relationships/footer" Target="footer300.xml" /><Relationship Id="rId999" Type="http://schemas.openxmlformats.org/officeDocument/2006/relationships/hyperlink" Target="https://advance.lexis.com/api/document?collection=news&amp;id=urn:contentItem:62R6-F7D1-DXY4-X0J9-00000-00&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Lori Lightfoot Promised Change as Chicago Mayor. Now Comes the Hard Part.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183793647</vt:lpwstr>
  </property>
  <property fmtid="{D5CDD505-2E9C-101B-9397-08002B2CF9AE}" pid="3" name="LADocCount">
    <vt:i4>101</vt:i4>
  </property>
  <property fmtid="{D5CDD505-2E9C-101B-9397-08002B2CF9AE}" pid="4" name="UserPermID">
    <vt:lpwstr>urn:user:PA190589899</vt:lpwstr>
  </property>
</Properties>
</file>