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1:30:00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183793562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Nicaragua 's Hard Road to a New 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What's on Tuesday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A.C.L.U. MANUAL CITES POLICE OFFICER'S RIGHTS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‘In Storms, All Kinds of Things Can Happen’: Martin Luther King III on a Pivotal Month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'In Storms, All Kinds of Things Can Happen,' Martin Luther King III Says of Era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‘Believe Your Eyes,’ Prosecutor Tells Jury on First Day of Derek Chauvin Trial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National Politicians React to Ferguson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As Floyd Murder Trial Starts, 9-Minute Video Is Focus for Both Sides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Justices to Revisit Securities Fraud Suits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Officers Who Watched Beating Are Cleared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California ’s Shifting Relationship With the Supreme Court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Main Witness In Garner Case Has No Words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'Waiting Time Is Over': Family Seeks Dismissal Of Officer in Garner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When 'Yelling Commands' Is the Wrong Police Response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3 Officers Used Excessive Force in Arrest of Black Teen, U.S.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­At Funeral Mass, Police Leader Is Remembered as 'One of a Kind'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In Minneapolis, Police Numbers Tell a Stark Story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Judge Backs Cash Award in Race-Based Transfers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Louisiana Police Officers Will Not Face Charges In Shooting of Black Man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In Their Words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 Nigeria , More Attacks On Militants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New Orleans Police, Mired in Scandal, Accept Plan for Overhaul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Whether Derek Chauvin will testify is an unresolved question.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Fighting Corruption in the Puerto Rico Police Dept.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To Kill an American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U.N. Security Council Approves Joint Force of Up to 26,000 Peacekeepers for Darfur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N.Y. to Let Visits Resume at Some Hospitals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A Ticket, 3 Taser Jolts and, Perhaps, a Trip to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Police Unions Hail Trump’s Easing of Scrutiny. Local Officials Worry.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National Briefing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Photographing on Ferguson's Streets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Baton Rouge Officers Will Not Be Charged in Alton Sterling’s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Police Unions Hail Less Oversight. Local Officials Fear Repercussions.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Clinton's Options on Haiti : Ever Harsher Choices Ahead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Backtalk; N.B.A. Needs To Address Riots In Title Cities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Hong Kong Crime Stories Movie Review | 'Flash Point'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Police’s Shifting Account of Black Man’s Death Raises Questions in Savannah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Police Officer Is Charged With Murder In Connecticut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SUPREME COURT ROUNDUP; 2D AERIAL SURVEILLANCE CASE ACCEPTED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Two Officers Are Cleared In a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TOP U.S. OFFICIALS DIVIDED IN DEBATE ON INVADING HAITI</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What Students Are Saying About The Verdict in the Derek Chauvin Trial current events conversation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Reports Detail Migrants' Accounts of Abuse in U.S. Custody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‘It Should Not Have Happened’: Asylum Officers Detail Migrants’ Accounts of Abuse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A Step Toward Fairness in Ferguson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Justice Dept. to Scrutinize Police Force in a Death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Cases Climb, and Memories of 2020 Return New York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Calling for Calm in Ferguson, Obama Cites Need for Improved Race Relations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Commissioner Brushing Off Criticism of Police by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Can 30,000 Cameras Help Solve Chicago’s Crime Problem?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With New Grand Jury, Justice Department Revives Investigation Into Death of George Floyd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New Federal Grand Jury For Case Against Officer In Death of George Floyd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More Officers May Be Facing Charges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Bloomberg Era Brought a Rise in Jail Violence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Some N.Y. C. Protests Ended Quietly. Others Ended in Arrests.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Backsliding on Reform in Myanmar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To Achieve Real Justice, Only a Drastic Overhaul Will Do, Some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Officer Operated a Prostitution Ring at Motels, Federal Prosecutors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For George Floyd’s Mourners, What Does ‘Justice’ Mean?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'Fourth of July' Unfair to Syracuse Police, Some Residents Say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Official Who Restored Respect to Philadelphia Police Resigns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Turkey Lifts Longtime Ban on Head Scarves in State Offices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No U.S. Civil-Rights Trial In Officer's Killing of Youth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 Fresh Start in Northern Ireland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In Settlement With U.S. , Newark Agrees to Major Changes to Police Dept.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U.S. Border Agency Allows Others to Use Its Drones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To Combat Crime, Chicago Builds an Arsenal of 30,000 Cameras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Takeaways from Derek Chauvin’s defense case.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Homicide Is Ruled in Death Of Man in Police Custody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Trump Knows How to Push Our Buttons Contributing Op-Ed Writer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She Says Rikers Guards Raped Her, Then Warned: ‘This Never Happened’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U.S. Indicts Former Officer in Fatal Shooting of Black Man in South Carolina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Grand Jury Studies Case Against Undercover Unit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Making Encounters With Police Officers Safer for People With Disabilities Op-Ed Contributor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Harris Says 'Trust Me' on Need for Criminal Justice Reform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2 Officers Accused of Harassing Latinos Now Await Verdict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Film Club: ‘Inside the Battle Over George Floyd Square’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Police Officer Is Facing Federal Charges That He Abused His Authority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A Debate: Should the Justice Department Police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Making Encounters With Police Officers Safer for People With Disabilities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 Debate: Should the Justice Department Police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Jolted by Deaths, Obama Found His Voice on Race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Finding His Voice on Race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Unsigned Rulings Show a Narrow View of Prisoners' Rights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On Trial's Eve, Policing Vexes A Scarred City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Senator Tim Scott will deliver Republicans’ rebuttal to Biden’s first address to Congress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ON THE TRACK OF THE MILITANT MULLAHS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Officer Cleared in Shooting Is Found Guilty on Civil Count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Legal Setbacks Against Police Policies Mount, but City Officials See No Pattern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Police Used in Stings to Weed Out Violent Officers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In The Nation; A CONCERN FOR REAGAN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U.S. Rests Its Case Against 4 Officers in Beating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Confronting Implicit Bias in the New York Police Department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U.S. Trial Evidence Shows How Police Protect Their 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Confronting Implicit Bias for Everyone's Safety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Judge Says Rockefeller Estate Isn't Liable in Attica Lawsuit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F.B.I. Investigating Arrest; 4 Police Officers Lose Jobs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Judge Rejects New York 's Stop-and-Frisk Policy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STANDOFF IN HAITI ; Clinton Vows to Fight Congress On His Power to Use the Military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Ten Months After George Floyd’s Death, Minneapolis Residents Are at War Over Policing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Nicaragua's Hard Road to a New 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26, 1990,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10, Column 1; Foreign Desk; Chronology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684 words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10, 1978: Pedro Joaquin Chamorro, a newspaper publisher who is an outspoken opponent of the dictator Anastasio Somoza Debayle, is killed in downtown Managua, and widespread anti-Government protests ensue.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July 19, 1979: The Sandinista National Liberation Front enters Managua, two days after General Somoza flees.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November 1980: First attacks by anti-Sandinistas, who become known as contras.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February 1981: The Reagan Administration suspends aid to the Sandinistas.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November 1982: First reports emerge of covert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aid to the contras.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6-7, 1984: Commandos operating from American ships plant mines in Nicaraguan 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April 9: Nicaragua asks the World Court to order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stop helping the contras. The Reagan Administration refuses to recognize the court's jurisdiction.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 1, 1985: President Reagan announces trade embargo against Nicaragua.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June 27: The World Court says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support of the contras violates the United Nations Charter's ban 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June 25, 1986: The House approves $100 million in aid to the contras.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13: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 approves military aid package.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Oct. 5: An American-manned cargo plane is shot down over Nicaragua. A surviving crew member, Eugene Hasenfus, is captured and implicates the C.I.A. in contra-supply operations. Mr. Hasenfus is later freed.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 25: Attorney General Edwin Meese says some profits from the sale of American arms to Iran were secretly diverted to the contras.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 7, 1987: Five Central American Presidents sign a regional peace plan that calls for an end to foreign aid for irregular forces and prohibits one country from allowing its territory to be used by guerrillas to attack another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3, 1988: Congress cuts off military aid to the contras but continues other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 A truce begins after the first direct meeting between the Sandinistas and the contras.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September: Contra-Sandinista talks break down; thousands of contra guerrillas begin moving out of the Nicaraguan hinterland into base camps in Honduras.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14, 1989: Five Central American Presidents agree that the contras should be demobilized. In exchange, President Daniel Ortega Saavedra agrees to free elections in 1990.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28: President Bush signs a $49 million aid package for the contras that will run out three days after the 1990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Aug. 7: The Central American Presidents formalize the demobilization accord, asking the United Nations and the Organization of American States for help. But the rebels are not signers of the pact, which says demobilization must be voluntary.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Aug. 26: A contra commander, Israel Galeano, says the rebels will ignore the demobilization accord and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advice and starts moving his troops back to Nicaragua.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Nov. 1: Mr. Ortega ends the 19-month cease-fire after several attacks and the infiltration of thousands of contra troops. Fighting surges briefly.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Dec. 12: The Central American Presidents call for the demobilization of both the Salvadoran guerrillas and the contras.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Feb. 25, 1990: The Sandinistas are defeated in elections by an opposition coalition led by Violeta Barrios de Chamorro, the widow of the newspaper publisher slain in 1978.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Feb. 27: The Sandinistas say the contras have to demobilize before they will hand over control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armed forces. President-elect Chamorro calls on the contras to disband, saying the elections mean there is no reason to keep on fighting.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13: President Bush lifts the economic embargo and asks Congress for $300 million in aid, including $45 million to demobilize and relocate the contras.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23: The contras agree to disband their 12,000 troops in Honduran base camps and say the 4,000 fighters in Nicaragua will move into secure zones monitored by the United Nations and Miguel Cardinal Obando y Bravo.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19: Leaders of the contras and Sandinistas agree in Managua to a cease-fire, and the contras sign a separate accord with Chamorro officials to begin disarming their troops in Nicaragua on April 25 and end the demobilization process by June 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April 25: Mrs. Chamorro is inaugurated President.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What's on Tuesday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28, 2016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C; Column 0; The Arts/Cultural Desk; Pg.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KATHRYN SHATTUCK</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''Frontline'' investigates reform within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three-year Justice Department investigation. ''Dead of Summer'' goes back to camp in the 1980s, where scary campfire stories come to life. And ''Very British Problems'' returns, with James Corden and David Tennant.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What's on TV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10 p.m. on PBS. In July 2014 the Justice Department ordered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reform after a three-year investigation detected a pattern of unconstitutional practices. Its report said that the force had disproportionately stopped black residents, and that 75 percent of those stops had no legal justification; it also found that officers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residents, stolen their money and belongings, and arrested those who questioned their actions. Here, Jelani Cobb of The New Yorker follows the department as it tries to fix its relationship with the community after decades of mutual mistrust.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U.S. OLYMPIC TRIALS 8 p.m. on NBC. Swimmers compete in finals for the men's 200-meter freestyle and 100-meter backstroke, and the women's 100-meter breaststroke and 100-meter backstroke.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GOLD MEDAL FAMILIES 9 p.m. on Lifetime. What does it take to become an Olympian? The families of the gymnast Aly Raisman, the diver Steele Johnson, the boxer Jajaira Gonzalez, the diver Jordan Windle, the rhythmic gymnast Nastasya Generalova and the swimmer Sean Grieshop discuss the blood, sweat and tears behind their Rio dreams. Apolo Anton Ohno narrates.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DEAD OF SUMMER 9 p.m. on Freeform. It's the late 1980s, and seven counselors are plotting the best summer of their lives at Camp Stillwater, which has just reopened after being closed for years. Elizabeth Mitchell plays Deb, the new owner, who has poured everything she has into resurrecting the place she loved as a child and hired six former campers to work there. But -- and you knew it was inevitable -- something wicked this way comes.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MUSIC MOGULS 9 p.m. on BET. The money, the success, the sacrifices: Snoop Dogg, Jermaine Dupri, Damon Dash and Bryan Williams, a.k.a. Birdman, reveal how they made it to the top of the hip-hop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WOMAN 10 p.m. on Viceland. Gloria Steinem's show concludes its first season by examining how extremist violence in Pakistan is affecting women and what they're doing to create positive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What's Streaming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HULU SERIES on Hulu. After Valerie's ex says he and his girlfriend are planning to have children in ''Casual,'' she investigates her own fertility options. Alex re-examines his former relationship with Sarah. Hulu just announced that the series has been renewed for a third season. In ''The Mindy Project,'' Mindy ends up getting a mysterious new patient, but a secret threatens to sabotage a budding romance.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VERY BRITISH PROBLEMS on Acorn TV. If only they'd known about Brexit in time: This comedy series, which spoofs peculiarities that are uniquely British, returns for a second season with Julie Walters, James Corden and David Tennant.</w:t>
      </w:r>
    </w:p>
    <w:p>
      <w:pPr>
        <w:keepNext w:val="0"/>
        <w:spacing w:before="240" w:after="0" w:line="260" w:lineRule="atLeast"/>
        <w:ind w:left="0" w:right="0" w:firstLine="0"/>
        <w:jc w:val="left"/>
        <w:rPr>
          <w:lang w:val="en-US" w:eastAsia="en-US" w:bidi="ar-SA"/>
        </w:rPr>
      </w:pPr>
      <w:r>
        <w:rPr>
          <w:lang w:val="en-US" w:eastAsia="en-US" w:bidi="ar-SA"/>
        </w:rPr>
        <w:br/>
      </w:r>
      <w:hyperlink r:id="rId125" w:history="1">
        <w:r>
          <w:rPr>
            <w:rFonts w:ascii="arial" w:eastAsia="arial" w:hAnsi="arial" w:cs="arial"/>
            <w:i/>
            <w:color w:val="0077CC"/>
            <w:sz w:val="20"/>
            <w:u w:val="single"/>
            <w:shd w:val="clear" w:color="auto" w:fill="FFFFFF"/>
            <w:lang w:val="en-US" w:eastAsia="en-US" w:bidi="ar-SA"/>
          </w:rPr>
          <w:t>http://www.nytimes.com/2016/06/28/arts/television/whats-on-tv-tuesday.html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1" style="position:absolute;z-index:251661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big-city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under heavy scrutiny. (PHOTOGRAPH BY FRONTLINE)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Olympic swim team finals. (PHOTOGRAPH BY TOM PENNINGTON/GETTY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scene from ''Woman.'' (PHOTOGRAPH BY JERRY RICCIOTTI FOR VICELAND)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662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 xml:space="preserve">A.C.L.U. MANUAL CITES </w:t>
        </w:r>
      </w:hyperlink>
      <w:hyperlink r:id="rId1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OFFICER'S RIGHTS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1981,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Part 2; Page 60, Column 4;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PETER KIHSS</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American Civil Liberties Union, sometimes criticized as too favorable to defendants and even as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publishing a handbook on ''The Rights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citing an endorsement from Robert J. McGuire,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that its new effort is ''an outstanding analysis of issues that vitally affect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all over the country.'' He adds that ''the A.C.L.U. has done a distinct service for the law-enforcement community.''</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American Civil Liberties Union publishes handbook on "The Rights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Norman Dorsen, the Civil Liberties Union president, says that while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protect the rights of others, ''what is often overlooked is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also have rights as public employees and as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handbook's authors write that ''as officers begin to appreciate their rights, their sensitivity to the rights of others should be enhanced.'' The writers - Gilda Brancato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State Department legal adviser's office and Elliot E. Polebaum - are Washington lawyers, both formerly Law Review editors at the New York University School of Law.</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Advises Collective Bargaining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208-page manual discusses such issues as ''unnecessarily dangerous conditions,'' on which it counsels ''collective bargaining''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most realistic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instance, it says that 98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members sued in State Supreme Court in Manhattan on March 25, 1980, against their being assigned ''immediately in front of'' or alongside the Cuban and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missions to the United Nations where there had been bombing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Their suit proposed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assignments be at a safer distance and in patrol cars. Their complaint charged violation of constitutional guarantees of equal protection and against cruel and unusual punishment. But the handbook's authors doubt that a suit could be won on the grounds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other hand, the authors note that there was a temporary suspension of the use of one-officer patrol cars in the city after an officer was shot to death Jan. 8, 1980, following 165,000 hours of such patrols without incident. Thereafter, they say, the department allowed officers in one-person cars to carry shotguns and restricted the cars to low-crime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an officer attempting an arrest on probable cause or pursuant to a warrant is injured, the handbook says the officer may sue for monetary damages for battery under common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Protection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speaking out against their superiors or against departmental practices ''has recently been enhanced,'' the manual says. A Newark officer's free-speech rights under the First Amendment, it says, were upheld in a court ruling when the department sought to punish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manual is in question-and-answer form and contains citations of law and rulings in employment, labor relations, private lives of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court appearances. It is available from the Civil Liberties Union at 132 West 43d Street at $2.95 a copy.</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3"/>
          <w:headerReference w:type="default" r:id="rId134"/>
          <w:footerReference w:type="even" r:id="rId135"/>
          <w:footerReference w:type="default" r:id="rId136"/>
          <w:headerReference w:type="first" r:id="rId137"/>
          <w:footerReference w:type="first" r:id="rId138"/>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9" w:history="1">
        <w:r>
          <w:rPr>
            <w:rFonts w:ascii="arial" w:eastAsia="arial" w:hAnsi="arial" w:cs="arial"/>
            <w:b/>
            <w:bCs/>
            <w:i/>
            <w:color w:val="0077CC"/>
            <w:kern w:val="32"/>
            <w:sz w:val="28"/>
            <w:szCs w:val="32"/>
            <w:u w:val="single"/>
            <w:shd w:val="clear" w:color="auto" w:fill="FFFFFF"/>
            <w:lang w:val="en-US" w:eastAsia="en-US" w:bidi="ar-SA"/>
          </w:rPr>
          <w:t>‘In Storms, All Kinds of Things Can Happen’: Martin Luther King III on a Pivotal Month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9, 2020 Thursday 12:02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Maggie Astor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Mr. King, the oldest son of Martin Luther King Jr., talked about what his father might have thought of the current protests for racial justice, and why this movement may be different than past ones.</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 the oldest son of Martin Luther King Jr., talked about what his father might have thought of the current protests for racial justice, and why this movement may be different than past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Dr. Martin Luther King Jr.’s name has been on a lot of politicians’ and pundits’ lips this June, the most tumultuous month yet in what may be the nation’s most tumultuous year since 1968: the year Dr. King was assassinated.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month brought the sort of mass uprising over racial injustice rarely seen since the civil rights movement that Dr. King helped lead. Some critics have singled out rare instances of violence in an effort to present the current protests, which began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as betrayals of the nonviolent model Dr. King promoted, though Dr. King </w:t>
      </w:r>
      <w:hyperlink r:id="rId140" w:history="1">
        <w:r>
          <w:rPr>
            <w:rFonts w:ascii="arial" w:eastAsia="arial" w:hAnsi="arial" w:cs="arial"/>
            <w:i/>
            <w:color w:val="0077CC"/>
            <w:sz w:val="20"/>
            <w:u w:val="single"/>
            <w:shd w:val="clear" w:color="auto" w:fill="FFFFFF"/>
            <w:lang w:val="en-US" w:eastAsia="en-US" w:bidi="ar-SA"/>
          </w:rPr>
          <w:t>was not seen as such a model during his lifetime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truth, very few people who are still alive can personally attest to what Dr. King believed or would have believed. The Times recently spoke with one of them: Martin Luther King III, Dr. King’s oldest son. Mr. King, 62, is a human-rights activist and former president of the Southern Christian Leadership Conference, and works with nonprofits that promote civil rights both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and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interview has been lightly edited and condensed.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lot of people recently have claimed to know what your father “would have said” or “would have thought” about the protests. What do you think he would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to qualify it by saying that I think had my father lived, much of what we are engaged in right now would have been resolved, because he wanted to eradicate from our nation and world what he defined as the triple evils: the evils of poverty, racism and militarism, or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mean racism would have been abolished by society, although there will be a day when that comes, but I believe we would have made much, much greater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he were to just arrive today as if he had been gone for a number of years, I think he would be greatly disappointed in the America that he left, that he knew and believed had so much to offer the world, because he would know that we are much better than the behavior we are exhibiting. Because he showed us what we could become within his life.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though, he would be very pleased that in his era, you had demonstrations that were largely Black but often whites joined, and in this era, it seems like there are many cities where there are very few Blacks and the overwhelming majority of </w:t>
      </w:r>
      <w:hyperlink r:id="rId140" w:history="1">
        <w:r>
          <w:rPr>
            <w:rFonts w:ascii="arial" w:eastAsia="arial" w:hAnsi="arial" w:cs="arial"/>
            <w:i/>
            <w:color w:val="0077CC"/>
            <w:sz w:val="20"/>
            <w:u w:val="single"/>
            <w:shd w:val="clear" w:color="auto" w:fill="FFFFFF"/>
            <w:lang w:val="en-US" w:eastAsia="en-US" w:bidi="ar-SA"/>
          </w:rPr>
          <w:t>those demonstrations are white</w:t>
        </w:r>
      </w:hyperlink>
      <w:r>
        <w:rPr>
          <w:rFonts w:ascii="arial" w:eastAsia="arial" w:hAnsi="arial" w:cs="arial"/>
          <w:color w:val="000000"/>
          <w:sz w:val="20"/>
          <w:lang w:val="en-US" w:eastAsia="en-US" w:bidi="ar-SA"/>
        </w:rPr>
        <w:t xml:space="preserve">. You’ve got these </w:t>
      </w:r>
      <w:hyperlink r:id="rId140" w:history="1">
        <w:r>
          <w:rPr>
            <w:rFonts w:ascii="arial" w:eastAsia="arial" w:hAnsi="arial" w:cs="arial"/>
            <w:i/>
            <w:color w:val="0077CC"/>
            <w:sz w:val="20"/>
            <w:u w:val="single"/>
            <w:shd w:val="clear" w:color="auto" w:fill="FFFFFF"/>
            <w:lang w:val="en-US" w:eastAsia="en-US" w:bidi="ar-SA"/>
          </w:rPr>
          <w:t>massive demonstrations all over the world</w:t>
        </w:r>
      </w:hyperlink>
      <w:r>
        <w:rPr>
          <w:rFonts w:ascii="arial" w:eastAsia="arial" w:hAnsi="arial" w:cs="arial"/>
          <w:color w:val="000000"/>
          <w:sz w:val="20"/>
          <w:lang w:val="en-US" w:eastAsia="en-US" w:bidi="ar-SA"/>
        </w:rPr>
        <w:t xml:space="preserve">, and whites are leading many of them, saying that </w:t>
      </w:r>
      <w:hyperlink r:id="rId140" w:history="1">
        <w:r>
          <w:rPr>
            <w:rFonts w:ascii="arial" w:eastAsia="arial" w:hAnsi="arial" w:cs="arial"/>
            <w:i/>
            <w:color w:val="0077CC"/>
            <w:sz w:val="20"/>
            <w:u w:val="single"/>
            <w:shd w:val="clear" w:color="auto" w:fill="FFFFFF"/>
            <w:lang w:val="en-US" w:eastAsia="en-US" w:bidi="ar-SA"/>
          </w:rPr>
          <w:t>Black Lives Matter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it relates to this one specific incident, he often said that riots are the language of the unheard. He empathized with those who rioted, although he never condoned violence.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seen many videos of Black men being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past few years, from </w:t>
      </w:r>
      <w:hyperlink r:id="rId140" w:history="1">
        <w:r>
          <w:rPr>
            <w:rFonts w:ascii="arial" w:eastAsia="arial" w:hAnsi="arial" w:cs="arial"/>
            <w:i/>
            <w:color w:val="0077CC"/>
            <w:sz w:val="20"/>
            <w:u w:val="single"/>
            <w:shd w:val="clear" w:color="auto" w:fill="FFFFFF"/>
            <w:lang w:val="en-US" w:eastAsia="en-US" w:bidi="ar-SA"/>
          </w:rPr>
          <w:t>Eric Garner</w:t>
        </w:r>
      </w:hyperlink>
      <w:r>
        <w:rPr>
          <w:rFonts w:ascii="arial" w:eastAsia="arial" w:hAnsi="arial" w:cs="arial"/>
          <w:color w:val="000000"/>
          <w:sz w:val="20"/>
          <w:lang w:val="en-US" w:eastAsia="en-US" w:bidi="ar-SA"/>
        </w:rPr>
        <w:t xml:space="preserve"> to </w:t>
      </w:r>
      <w:hyperlink r:id="rId140" w:history="1">
        <w:r>
          <w:rPr>
            <w:rFonts w:ascii="arial" w:eastAsia="arial" w:hAnsi="arial" w:cs="arial"/>
            <w:i/>
            <w:color w:val="0077CC"/>
            <w:sz w:val="20"/>
            <w:u w:val="single"/>
            <w:shd w:val="clear" w:color="auto" w:fill="FFFFFF"/>
            <w:lang w:val="en-US" w:eastAsia="en-US" w:bidi="ar-SA"/>
          </w:rPr>
          <w:t>Philando Castile</w:t>
        </w:r>
      </w:hyperlink>
      <w:r>
        <w:rPr>
          <w:rFonts w:ascii="arial" w:eastAsia="arial" w:hAnsi="arial" w:cs="arial"/>
          <w:color w:val="000000"/>
          <w:sz w:val="20"/>
          <w:lang w:val="en-US" w:eastAsia="en-US" w:bidi="ar-SA"/>
        </w:rPr>
        <w:t xml:space="preserve"> to so many others. What do you think made this one so galvanizing?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a 90-day period, starting in Georgia on Feb. 23, you had the death of </w:t>
      </w:r>
      <w:hyperlink r:id="rId140" w:history="1">
        <w:r>
          <w:rPr>
            <w:rFonts w:ascii="arial" w:eastAsia="arial" w:hAnsi="arial" w:cs="arial"/>
            <w:i/>
            <w:color w:val="0077CC"/>
            <w:sz w:val="20"/>
            <w:u w:val="single"/>
            <w:shd w:val="clear" w:color="auto" w:fill="FFFFFF"/>
            <w:lang w:val="en-US" w:eastAsia="en-US" w:bidi="ar-SA"/>
          </w:rPr>
          <w:t>Ahmaud Arbery</w:t>
        </w:r>
      </w:hyperlink>
      <w:r>
        <w:rPr>
          <w:rFonts w:ascii="arial" w:eastAsia="arial" w:hAnsi="arial" w:cs="arial"/>
          <w:color w:val="000000"/>
          <w:sz w:val="20"/>
          <w:lang w:val="en-US" w:eastAsia="en-US" w:bidi="ar-SA"/>
        </w:rPr>
        <w:t xml:space="preserve">, three people chasing this man and killing him predicated on them assuming, at least by their words, that he was a thief. You had </w:t>
      </w:r>
      <w:hyperlink r:id="rId140"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xml:space="preserve">, who was in her home and there was a no-knock order — they just came in and killed an innocent woman. We’re now becoming aware of </w:t>
      </w:r>
      <w:hyperlink r:id="rId140" w:history="1">
        <w:r>
          <w:rPr>
            <w:rFonts w:ascii="arial" w:eastAsia="arial" w:hAnsi="arial" w:cs="arial"/>
            <w:i/>
            <w:color w:val="0077CC"/>
            <w:sz w:val="20"/>
            <w:u w:val="single"/>
            <w:shd w:val="clear" w:color="auto" w:fill="FFFFFF"/>
            <w:lang w:val="en-US" w:eastAsia="en-US" w:bidi="ar-SA"/>
          </w:rPr>
          <w:t>another</w:t>
        </w:r>
      </w:hyperlink>
      <w:r>
        <w:rPr>
          <w:rFonts w:ascii="arial" w:eastAsia="arial" w:hAnsi="arial" w:cs="arial"/>
          <w:color w:val="000000"/>
          <w:sz w:val="20"/>
          <w:lang w:val="en-US" w:eastAsia="en-US" w:bidi="ar-SA"/>
        </w:rPr>
        <w:t> </w:t>
      </w:r>
      <w:hyperlink r:id="rId140" w:history="1">
        <w:r>
          <w:rPr>
            <w:rFonts w:ascii="arial" w:eastAsia="arial" w:hAnsi="arial" w:cs="arial"/>
            <w:i/>
            <w:color w:val="0077CC"/>
            <w:sz w:val="20"/>
            <w:u w:val="single"/>
            <w:shd w:val="clear" w:color="auto" w:fill="FFFFFF"/>
            <w:lang w:val="en-US" w:eastAsia="en-US" w:bidi="ar-SA"/>
          </w:rPr>
          <w:t>two</w:t>
        </w:r>
      </w:hyperlink>
      <w:r>
        <w:rPr>
          <w:rFonts w:ascii="arial" w:eastAsia="arial" w:hAnsi="arial" w:cs="arial"/>
          <w:color w:val="000000"/>
          <w:sz w:val="20"/>
          <w:lang w:val="en-US" w:eastAsia="en-US" w:bidi="ar-SA"/>
        </w:rPr>
        <w:t xml:space="preserve"> questionable deaths that occurred when people were saying </w:t>
      </w:r>
      <w:hyperlink r:id="rId140" w:history="1">
        <w:r>
          <w:rPr>
            <w:rFonts w:ascii="arial" w:eastAsia="arial" w:hAnsi="arial" w:cs="arial"/>
            <w:i/>
            <w:color w:val="0077CC"/>
            <w:sz w:val="20"/>
            <w:u w:val="single"/>
            <w:shd w:val="clear" w:color="auto" w:fill="FFFFFF"/>
            <w:lang w:val="en-US" w:eastAsia="en-US" w:bidi="ar-SA"/>
          </w:rPr>
          <w:t>“I can’t breathe.”</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of course, the difference with </w:t>
      </w:r>
      <w:hyperlink r:id="rId140"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we saw </w:t>
      </w:r>
      <w:hyperlink r:id="rId140" w:history="1">
        <w:r>
          <w:rPr>
            <w:rFonts w:ascii="arial" w:eastAsia="arial" w:hAnsi="arial" w:cs="arial"/>
            <w:i/>
            <w:color w:val="0077CC"/>
            <w:sz w:val="20"/>
            <w:u w:val="single"/>
            <w:shd w:val="clear" w:color="auto" w:fill="FFFFFF"/>
            <w:lang w:val="en-US" w:eastAsia="en-US" w:bidi="ar-SA"/>
          </w:rPr>
          <w:t>8 minutes and 46 seconds</w:t>
        </w:r>
      </w:hyperlink>
      <w:r>
        <w:rPr>
          <w:rFonts w:ascii="arial" w:eastAsia="arial" w:hAnsi="arial" w:cs="arial"/>
          <w:color w:val="000000"/>
          <w:sz w:val="20"/>
          <w:lang w:val="en-US" w:eastAsia="en-US" w:bidi="ar-SA"/>
        </w:rPr>
        <w:t xml:space="preserv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his neck, and the whole world saw that over and over and over again. To see how inhumane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 supposed to protect and serve was — all of the nation and the world saw that. Something went off that we’ve just never experienced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generally there are far more people of good will than people of evil will, or people who harbor racist views. It’s just that, oftentimes, good people have been silent.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people have used the small minority of protesters who have engaged in looting or violence to try to discredit the larger movement. How do you respond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is the rhetoric of the president, and by and large the Republican playbook line is, “law and order, we’ve got to do something about these lawless people,” and yet not taking any fault for the fact that — and this does not justify, necessarily — but people did not create the condition that caused this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institutions created the problem. We have an institutional racism problem in this country, and we’ve been in denial. We’ve been living in a fantasy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Particularly after President Obama was elected, everybody assumed — other than those in the Black community — that racism was toast. We elected a Black president, which was phenomenal, but what ended up happening was that those views that existed became magnified. And it made it easy for a candidate like Trump to galvanize all that energy, and it emerged in a lot of residual racism that just has never been resolved.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add the economic issues that existed in the nation then and now, now even worse — all of that contributes to what might be, I don’t like to use this term, but maybe it was a perfect storm. Because in storms, all kinds of things can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tendency to sanitize social movements in retrospect, to make them seem less confrontational and controversial than they were. Do you see parallels between how your father was regarded during his lifetime and how Black Lives Matter is regarded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always going to be a group that attempts to demonize that which is being done, and for their own purposes — not because it’s right, good or just, but just because they want to foster a different position. Dad totally used the method of nonviolence, and he was consistently criticized. If you go back and look at polling data at the time he was killed, he was a marked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the difference today is, because of what we saw in the murder of George Floyd, the overwhelming majority of Americans saw this as unjust and are understanding now that Black Lives Matter isn’t saying that other lives don’t matter. When Black people are consistently killed, even children like Tamir Rice — I mean, a kid — what is the world coming to? This is what happens over and over and over to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we as a nation have had on blinders and all of a sudden the veil was lifted, or if the incidents were not always fully captured on video and there were always some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thing with this incident is that he was not able to move, so there was no need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people see that. There’s no question about this man. He was asking for help over and over and over again. He called for his mom. Everyone can empathize with what happened and see the wrongness in what happened, and now maybe realize that this is a problem that has been going on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that ultimately, maybe the president will come around to something constructive. I think it’s very sad that his first reaction was to bring a magnificent amount of force to a situation that is already volatile — in other words, pouring gasoline on a fire. That’s what he chooses to do, as opposed to bringing a group of people to the table, religious leaders for instance, and he and them saying: “We’re asking people to be calm and give us a moment. We’re going to work this out to really make America what it ought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we as a society, particularly those of faith, we have to pray for change, we have to work for change and we have to be the change. For if love has not yet won, then the battle is not yet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“We have an institutional racism problem in this country,” Martin Luther King III said. (PHOTOGRAPH BY CHIP SOMODEVILLA/GETTY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666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'In Storms, All Kinds of Things Can Happen,' Martin Luther King III Says of Era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Maggie Astor</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 the oldest son of Martin Luther King Jr., talked about what his father might have thought of the current protests for racial justice, and why this movement may be different than past 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 Dr. Martin Luther King Jr.'s name has been on a lot of politicians' and pundits' lips this June, the most tumultuous month yet in what may be the nation's most tumultuous year since 1968: the year Dr. King was assassinated.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month brought the sort of mass uprising over racial injustice rarely seen since the civil rights movement that Dr. King helped lead. Some critics have singled out rare instances of violence in an effort to present the current protests, which began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as betrayals of the nonviolent model Dr. King promoted, though Dr. King was not seen as such a model during his lifetime.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truth, very few people who are still alive can personally attest to what Dr. King believed or would have believed. The Times recently spoke with one of them: Martin Luther King III, Dr. King's oldest son. Mr. King, 62, is a human-rights activist and former president of the Southern Christian Leadership Conference, and works with nonprofits that promote civil rights both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and abroad.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interview has been lightly edited and condensed.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people recently have claimed to know what your father ''would have said'' or ''would have thought'' about the protests. What do you think he would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to qualify it by saying that I think had my father lived, much of what we are engaged in right now would have been resolved, because he wanted to eradicate from our nation and world what he defined as the triple evils: the evils of poverty, racism and militarism, or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mean racism would have been abolished by society, although there will be a day when that comes, but I believe we would have made much, much greater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he were to just arrive today as if he had been gone for a number of years, I think he would be greatly disappointed in the America that he left, that he knew and believed had so much to offer the world, because he would know that we are much better than the behavior we are exhibiting. Because he showed us what we could become within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though, he would be very pleased that in his era, you had demonstrations that were largely Black but often whites joined, and in this era, it seems like there are many cities where there are very few Blacks and the overwhelming majority of those demonstrations are white. You've got these massive demonstrations all over the world, and whites are leading many of them, saying that Black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it relates to this one specific incident, he often said that riots are the language of the unheard. He empathized with those who rioted, although he never condoned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seen many videos of Black men being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past few years, from Eric Garner to Philando Castile to so many others. What do you think made this one so galvanizing?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a 90-day period, starting in Georgia on Feb. 23, you had the death of Ahmaud Arbery, three people chasing this man and killing him predicated on them assuming, at least by their words, that he was a thief. You had Breonna Taylor, who was in her home and there was a no-knock order -- they just came in and killed an innocent woman. We're now becoming aware of another two questionable deaths that occurred when people were saying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then of course, the difference with George Floyd, we saw 8 minutes and 46 seconds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his neck, and the whole world saw that over and over and over again. To see how inhumane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 supposed to protect and serve was -- all of the nation and the world saw that. Something went off that we've just never experienced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generally there are far more people of good will than people of evil will, or people who harbor racist views. It's just that, oftentimes, good people have been silent.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people have used the small minority of protesters who have engaged in looting or violence to try to discredit the larger movement. How do you respond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the rhetoric of the president, and by and large the Republican playbook line is, ''law and order, we've got to do something about these lawless people,'' and yet not taking any fault for the fact that -- and this does not justify, necessarily -- but people did not create the condition that caused this to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institutions created the problem. We have an institutional racism problem in this country, and we've been in denial. We've been living in a fantasy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Particularly after President Obama was elected, everybody assumed -- other than those in the Black community -- that racism was toast. We elected a Black president, which was phenomenal, but what ended up happening was that those views that existed became magnified. And it made it easy for a candidate like Trump to galvanize all that energy, and it emerged in a lot of residual racism that just has never been resolved.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add the economic issues that existed in the nation then and now, now even worse -- all of that contributes to what might be, I don't like to use this term, but maybe it was a perfect storm. Because in storms, all kinds of things can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tendency to sanitize social movements in retrospect, to make them seem less confrontational and controversial than they were. Do you see parallels between how your father was regarded during his lifetime and how Black Lives Matter is regarded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always going to be a group that attempts to demonize that which is being done, and for their own purposes -- not because it's right, good or just, but just because they want to foster a different position. Dad totally used the method of nonviolence, and he was consistently criticized. If you go back and look at polling data at the time he was killed, he was a marked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 difference today is, because of what we saw in the murder of George Floyd, the overwhelming majority of Americans saw this as unjust and are understanding now that Black Lives Matter isn't saying that other lives don't matter. When Black people are consistently killed, even children like Tamir Rice -- I mean, a kid -- what is the world coming to? This is what happens over and over and over to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if we as a nation have had on blinders and all of a sudden the veil was lifted, or if the incidents were not always fully captured on video and there were always some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thing with this incident is that he was not able to move, so there was no need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people see that. There's no question about this man. He was asking for help over and over and over again. He called for his mom. Everyone can empathize with what happened and see the wrongness in what happened, and now maybe realize that this is a problem that has been going on for a while.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hope that ultimately, maybe the president will come around to something constructive. I think it's very sad that his first reaction was to bring a magnificent amount of force to a situation that is already volatile -- in other words, pouring gasoline on a fire. That's what he chooses to do, as opposed to bringing a group of people to the table, religious leaders for instance, and he and them saying: ''We're asking people to be calm and give us a moment. We're going to work this out to really make America what it ought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that we as a society, particularly those of faith, we have to pray for change, we have to work for change and we have to be the change. For if love has not yet won, then the battle is not yet over.</w:t>
      </w:r>
    </w:p>
    <w:p>
      <w:pPr>
        <w:keepNext w:val="0"/>
        <w:spacing w:before="240" w:after="0" w:line="260" w:lineRule="atLeast"/>
        <w:ind w:left="0" w:right="0" w:firstLine="0"/>
        <w:jc w:val="left"/>
        <w:rPr>
          <w:lang w:val="en-US" w:eastAsia="en-US" w:bidi="ar-SA"/>
        </w:rPr>
      </w:pPr>
      <w:r>
        <w:rPr>
          <w:lang w:val="en-US" w:eastAsia="en-US" w:bidi="ar-SA"/>
        </w:rPr>
        <w:br/>
      </w:r>
      <w:hyperlink r:id="rId148" w:history="1">
        <w:r>
          <w:rPr>
            <w:rFonts w:ascii="arial" w:eastAsia="arial" w:hAnsi="arial" w:cs="arial"/>
            <w:i/>
            <w:color w:val="0077CC"/>
            <w:sz w:val="20"/>
            <w:u w:val="single"/>
            <w:shd w:val="clear" w:color="auto" w:fill="FFFFFF"/>
            <w:lang w:val="en-US" w:eastAsia="en-US" w:bidi="ar-SA"/>
          </w:rPr>
          <w:t>https://www.nytimes.com/2020/06/30/us/politics/martin-luther-king-protest-blm.html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668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''We have an institutional racism problem in this country,'' Martin Luther King III said. (PHOTOGRAPH BY CHIP SOMODEVILLA/GETTY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5" w:history="1">
        <w:r>
          <w:rPr>
            <w:rFonts w:ascii="arial" w:eastAsia="arial" w:hAnsi="arial" w:cs="arial"/>
            <w:b/>
            <w:bCs/>
            <w:i/>
            <w:color w:val="0077CC"/>
            <w:kern w:val="32"/>
            <w:sz w:val="28"/>
            <w:szCs w:val="32"/>
            <w:u w:val="single"/>
            <w:shd w:val="clear" w:color="auto" w:fill="FFFFFF"/>
            <w:lang w:val="en-US" w:eastAsia="en-US" w:bidi="ar-SA"/>
          </w:rPr>
          <w:t>‘Believe Your Eyes,’ Prosecutor Tells Jury on First Day of Derek Chauvin Trial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2021 Monday 08:31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Eligon, Tim Arango, Shaila Dewan and Nicholas Bogel-Burroughs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lawyer for Mr.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the killing of George Floyd, suggested that jurors should look beyond the video.</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lawyer for Mr.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the killing of George Floyd, suggested that jurors should look beyond the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For nearly a year, the country’s understanding of </w:t>
      </w:r>
      <w:hyperlink r:id="rId156" w:history="1">
        <w:r>
          <w:rPr>
            <w:rFonts w:ascii="arial" w:eastAsia="arial" w:hAnsi="arial" w:cs="arial"/>
            <w:i/>
            <w:color w:val="0077CC"/>
            <w:sz w:val="20"/>
            <w:u w:val="single"/>
            <w:shd w:val="clear" w:color="auto" w:fill="FFFFFF"/>
            <w:lang w:val="en-US" w:eastAsia="en-US" w:bidi="ar-SA"/>
          </w:rPr>
          <w:t>George Floyd’s death</w:t>
        </w:r>
      </w:hyperlink>
      <w:r>
        <w:rPr>
          <w:rFonts w:ascii="arial" w:eastAsia="arial" w:hAnsi="arial" w:cs="arial"/>
          <w:color w:val="000000"/>
          <w:sz w:val="20"/>
          <w:lang w:val="en-US" w:eastAsia="en-US" w:bidi="ar-SA"/>
        </w:rPr>
        <w:t xml:space="preserve"> has come mostly from a gruesome video of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Mr. Floyd’s neck for more than nine minutes. It has become, for many, a painful encapsulation of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as the murder </w:t>
      </w:r>
      <w:hyperlink r:id="rId156" w:history="1">
        <w:r>
          <w:rPr>
            <w:rFonts w:ascii="arial" w:eastAsia="arial" w:hAnsi="arial" w:cs="arial"/>
            <w:i/>
            <w:color w:val="0077CC"/>
            <w:sz w:val="20"/>
            <w:u w:val="single"/>
            <w:shd w:val="clear" w:color="auto" w:fill="FFFFFF"/>
            <w:lang w:val="en-US" w:eastAsia="en-US" w:bidi="ar-SA"/>
          </w:rPr>
          <w:t>trial of the officer, Derek Chauvin</w:t>
        </w:r>
      </w:hyperlink>
      <w:r>
        <w:rPr>
          <w:rFonts w:ascii="arial" w:eastAsia="arial" w:hAnsi="arial" w:cs="arial"/>
          <w:color w:val="000000"/>
          <w:sz w:val="20"/>
          <w:lang w:val="en-US" w:eastAsia="en-US" w:bidi="ar-SA"/>
        </w:rPr>
        <w:t>, opened on Monday, his lawyer attempted to convince jurors that there was more to know about Mr. Floyd’s death than the stark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was about Mr. Floyd’s drug use, the lawyer, Eric J. Nelson, argued. It was about Mr. Floyd’s size, his resistance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his weakened heart, the lawyer said. It was about an increasingly agitated crowd that gathered at an intersection in South Minneapolis, which he said diverted Mr. </w:t>
      </w:r>
      <w:hyperlink r:id="rId156" w:history="1">
        <w:r>
          <w:rPr>
            <w:rFonts w:ascii="arial" w:eastAsia="arial" w:hAnsi="arial" w:cs="arial"/>
            <w:i/>
            <w:color w:val="0077CC"/>
            <w:sz w:val="20"/>
            <w:u w:val="single"/>
            <w:shd w:val="clear" w:color="auto" w:fill="FFFFFF"/>
            <w:lang w:val="en-US" w:eastAsia="en-US" w:bidi="ar-SA"/>
          </w:rPr>
          <w:t>Chauvin</w:t>
        </w:r>
      </w:hyperlink>
      <w:r>
        <w:rPr>
          <w:rFonts w:ascii="arial" w:eastAsia="arial" w:hAnsi="arial" w:cs="arial"/>
          <w:color w:val="000000"/>
          <w:sz w:val="20"/>
          <w:lang w:val="en-US" w:eastAsia="en-US" w:bidi="ar-SA"/>
        </w:rPr>
        <w:t xml:space="preserve">’s attention from Mr. Floyd, who was Black. This, Mr. Nelson asserted, was, in part, an overdose, not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however, said that the case was exactly what it seemed to be — and exactly what the video, with its graphic, indelible moments, had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 believe your eyes, that it’s homicide,” Jerry W. Blackwell, one of the prosecutors, told jurors in an opening statement. “It’s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clashing approaches came on the first day of the trial in a killing that stunned the nation and set off months of protests over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around the world. Mr. Floyd’s death, on May 25, also set off unrest that engulfed large portions of Minneapolis, and some residents worry that such scenes could play out again, depending on how this trial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began their case by playing for jurors the widely viewed bystander video, but the defense team urged them to look beyond it to other issues, adopting a tactic that has been used in earlier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cases involving damning video evidence.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used in the case of Rodney King, who was beaten by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1991, and in the fatal shooting of Laquan McDonald by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2014, with mixed results. The officers in Mr. King’s case, who were seen on video kicking him and beating him with batons, were acquitted on state charges but convicted on federal civil rights charges. Jason Van Dyke, an officer whose shooting of Mr. McDonald was captured on dashcam video, was </w:t>
      </w:r>
      <w:hyperlink r:id="rId156" w:history="1">
        <w:r>
          <w:rPr>
            <w:rFonts w:ascii="arial" w:eastAsia="arial" w:hAnsi="arial" w:cs="arial"/>
            <w:i/>
            <w:color w:val="0077CC"/>
            <w:sz w:val="20"/>
            <w:u w:val="single"/>
            <w:shd w:val="clear" w:color="auto" w:fill="FFFFFF"/>
            <w:lang w:val="en-US" w:eastAsia="en-US" w:bidi="ar-SA"/>
          </w:rPr>
          <w:t>convicted of second-degree murder</w:t>
        </w:r>
      </w:hyperlink>
      <w:r>
        <w:rPr>
          <w:rFonts w:ascii="arial" w:eastAsia="arial" w:hAnsi="arial" w:cs="arial"/>
          <w:color w:val="000000"/>
          <w:sz w:val="20"/>
          <w:lang w:val="en-US" w:eastAsia="en-US" w:bidi="ar-SA"/>
        </w:rPr>
        <w:t>, the most serious charge that Mr. Chauvin is now facing.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“Derek Chauvin did exactly what he had been trained to do over the course of his 19-year career,” Mr. Nelson told jurors during an opening statement from behind a plastic barrier, erected to prevent the spread of Covid-19.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not attractive, but it is a necessary component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prosecution said it would present reams of evidence that Mr. Chauvin violated policy, his training and widely accepted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video may well be the most explosive evidence in the trial, but medical evidence — and the particular scientific reasons for Mr. Floyd’s death — also appeared likely to play a central role, the lawyers suggested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autopsy report, released shortly after Mr. Floyd’s death, classified the death as a homicide and found that the cause was “cardiopulmonary arrest complicating law enforcement subdual, restraint and neck compression” — essentially, that Mr. Floyd’s heart stopped because his body was deprived of oxygen following obstructed blood flow, and that the physical restraint by Mr. Chauvin was a significant factor. That autopsy, by Dr. Andrew Baker, the Hennepin County medical examiner, also found that Mr. Floyd had fentanyl and methamphetamine in his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said they would present seven additional medical experts to show that the cause of death was asphyxia, and that asphyxiation is difficult to detect. Pathologists hired by the Floyd family have attributed the death to asphyxia.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Asphyxia would pin the blame more definitively on Mr. Chauvin, while cardiopulmonary arrest could be caused by many factors. The defense argued that Mr. Floyd had died of hypertension, heart disease, drug ingestion and “the adrenaline flowing through his body.”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Blackwell said Mr. Floyd’s behavior was not consistent with that of people who die of an opioid overdose, who he said fall unconscious. As Mr. Chauvin pinned him to the ground </w:t>
      </w:r>
      <w:hyperlink r:id="rId156" w:history="1">
        <w:r>
          <w:rPr>
            <w:rFonts w:ascii="arial" w:eastAsia="arial" w:hAnsi="arial" w:cs="arial"/>
            <w:i/>
            <w:color w:val="0077CC"/>
            <w:sz w:val="20"/>
            <w:u w:val="single"/>
            <w:shd w:val="clear" w:color="auto" w:fill="FFFFFF"/>
            <w:lang w:val="en-US" w:eastAsia="en-US" w:bidi="ar-SA"/>
          </w:rPr>
          <w:t>for nine minutes and 29 seconds</w:t>
        </w:r>
      </w:hyperlink>
      <w:r>
        <w:rPr>
          <w:rFonts w:ascii="arial" w:eastAsia="arial" w:hAnsi="arial" w:cs="arial"/>
          <w:color w:val="000000"/>
          <w:sz w:val="20"/>
          <w:lang w:val="en-US" w:eastAsia="en-US" w:bidi="ar-SA"/>
        </w:rPr>
        <w:t>, Mr. Floyd had cried out that he could not breathe, at one point calling for his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not screaming for their lives,” Mr. Blackwell said of someone experiencing an overdose. “They’re not calling on their mothers. They are not begging: ‘Please, please.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continued: “The most important numbers you will hear in this trial are nine, two, nine. What happened in those nine minutes and 29 seconds when Mr. Derek Chauvin was applying this excess force to the body of Mr. George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Nelson, the defense lawyer, sought to downplay the significance that many people had drawn from the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political or social cause in this courtroom,” he said. “But the evidence is far greater than nine minutes, 29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more than 50,000 pages of documents related to the case, Mr. Nelson said, and the authorities have interviewed more than 200 civilian witnesses.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three witnesses whom prosecutors called to testify on Monday was a 911 dispatcher who observed the arrest on a surveillance video feed and called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because she was concerned. The dispatcher, Jena Scurry,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restraining Mr. Floyd for so long that she asked someone if the video footage “had frozen.”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his part, Mr. Nelson focused on Mr. Floyd’s actions on the evening of his death. Mr. Floyd had been accused of using a fake $20 bill to buy cigarettes from </w:t>
      </w:r>
      <w:hyperlink r:id="rId156" w:history="1">
        <w:r>
          <w:rPr>
            <w:rFonts w:ascii="arial" w:eastAsia="arial" w:hAnsi="arial" w:cs="arial"/>
            <w:i/>
            <w:color w:val="0077CC"/>
            <w:sz w:val="20"/>
            <w:u w:val="single"/>
            <w:shd w:val="clear" w:color="auto" w:fill="FFFFFF"/>
            <w:lang w:val="en-US" w:eastAsia="en-US" w:bidi="ar-SA"/>
          </w:rPr>
          <w:t>Cup Foods, a convenience store</w:t>
        </w:r>
      </w:hyperlink>
      <w:r>
        <w:rPr>
          <w:rFonts w:ascii="arial" w:eastAsia="arial" w:hAnsi="arial" w:cs="arial"/>
          <w:color w:val="000000"/>
          <w:sz w:val="20"/>
          <w:lang w:val="en-US" w:eastAsia="en-US" w:bidi="ar-SA"/>
        </w:rPr>
        <w:t xml:space="preserve">, which led a clerk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Mr. Floyd had taken pills that contained methamphetamine and fentanyl, Mr. Nelson said. He fell asleep in his car. He then struggled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Nelson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the officers got Mr. Floyd to the ground, Mr. Nelson asserted, he was still resisting. Mr. Floyd was eventually subdued, Mr. Nelson said, but he seemed to dispute one of the central elements that has appeared to be shown in the video — that Mr. Chauvin was kneeling on Mr. Floyd’s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Chauvin used his knee to pin Mr. Floyd’s left shoulder blade and back to the ground and his right knee to pin Mr. Floyd’s left arm to the ground,”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he was restraining Mr. Floyd, Mr. Chauvin and the three other officers on the scene grew wary of the crowd growing around them, and perceived a threat, Mr. Nelson said. All four officers </w:t>
      </w:r>
      <w:hyperlink r:id="rId156" w:history="1">
        <w:r>
          <w:rPr>
            <w:rFonts w:ascii="arial" w:eastAsia="arial" w:hAnsi="arial" w:cs="arial"/>
            <w:i/>
            <w:color w:val="0077CC"/>
            <w:sz w:val="20"/>
            <w:u w:val="single"/>
            <w:shd w:val="clear" w:color="auto" w:fill="FFFFFF"/>
            <w:lang w:val="en-US" w:eastAsia="en-US" w:bidi="ar-SA"/>
          </w:rPr>
          <w:t xml:space="preserve">were fired by the </w:t>
        </w:r>
      </w:hyperlink>
      <w:hyperlink r:id="rId156" w:history="1">
        <w:r>
          <w:rPr>
            <w:rFonts w:ascii="arial" w:eastAsia="arial" w:hAnsi="arial" w:cs="arial"/>
            <w:b/>
            <w:i/>
            <w:color w:val="0077CC"/>
            <w:sz w:val="20"/>
            <w:u w:val="single"/>
            <w:shd w:val="clear" w:color="auto" w:fill="FFFFFF"/>
            <w:lang w:val="en-US" w:eastAsia="en-US" w:bidi="ar-SA"/>
          </w:rPr>
          <w:t>Police</w:t>
        </w:r>
      </w:hyperlink>
      <w:hyperlink r:id="rId156"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xml:space="preserve"> shortly after Mr. Floyd’s death, and the other three face charges of aiding and abetting second-degree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more to the scene than just what the officers see in front of them,” he said. “There are people behind them. There are people across the street. There are cars stopping, people yelling.”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chaotic surroundings caused “the officers to divert their attention from the care of Mr. Floyd to the threat that was growing in front of them,” Mr. Nelson continued, suggesting that those dynamics played a factor in how his client treated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trial began in Hennepin County District Court on Monday, a nervous energy pervaded downtown Minneapolis, where several government buildings, including the courthouse, were encased with concrete slabs and metal fencing. A helicopter whirred overhead for much of the sunny, windswept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Reporters gathered on a lawn just south of the courthouse, where members of Mr. Floyd’s family and their lawyers held a news conference before the trial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say trust the system,” said Terrence Floyd, one of Mr. Floyd’s brothers. “Well, this is your chance to show us we can trust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supporters of the Floyd family said they had seen earlier cases in which video evidence was not enough to secure a conviction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Law enforcement officers have recently killed about 1,000 people a year, experts say, but fewer than 200 officers have been charged over the past 15 years; fewer than 50 have been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us be clear that it is not just Chauvin on trial,” said the Rev. Al Sharpton, who has been working with the Floyd family.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ability to deal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is on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Eligon, Tim Arango and Shaila Dewan reported from Minneapolis, and Nicholas Bogel-Burroughs from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Eligon, Tim Arango and Shaila Dewan reported from Minneapolis, and Nicholas Bogel-Burroughs from New York.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From top: A prayer walk on Monday at the intersection in South Minneapolis where George Floyd died, now known as George Floyd Square; Eric J. Nelson, left, a defense lawyer for Derek Chauvin, right,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being tried; and a rally for Mr. Floyd outside the courthouse. (PHOTOGRAPHS BY AARON NESHEIM FOR THE NEW YORK TIMES; STILL IMAGE VIA COURT TV; JOSHUA RASHAAD McFADDEN FOR THE NEW YORK TIMES) (A1); An image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shows people gathering on May 25 as Derek Chauvin was recorded kneeling on George Floyd’s neck for over nine minutes. (PHOTOGRAPH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VIA ASSOCIATED PRESS); Testifying were, from left, Jena Scurry, a 911 dispatcher; Alisha Oiler, who worked nearby; and Donald Williams, a witness. (PHOTOGRAPHS VIA COURT TV); A prayer walk on Monday at the intersection in South Minneapolis where Mr. Floyd died, now known as George Floyd Square. (PHOTOGRAPH BY AARON NESHEIM FOR THE NEW YORK TIMES) (A16)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8,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5" style="position:absolute;z-index:251671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7"/>
          <w:headerReference w:type="default" r:id="rId158"/>
          <w:footerReference w:type="even" r:id="rId159"/>
          <w:footerReference w:type="default" r:id="rId160"/>
          <w:headerReference w:type="first" r:id="rId161"/>
          <w:footerReference w:type="first" r:id="rId162"/>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3" w:history="1">
        <w:r>
          <w:rPr>
            <w:rFonts w:ascii="arial" w:eastAsia="arial" w:hAnsi="arial" w:cs="arial"/>
            <w:b/>
            <w:bCs/>
            <w:i/>
            <w:color w:val="0077CC"/>
            <w:kern w:val="32"/>
            <w:sz w:val="28"/>
            <w:szCs w:val="32"/>
            <w:u w:val="single"/>
            <w:shd w:val="clear" w:color="auto" w:fill="FFFFFF"/>
            <w:lang w:val="en-US" w:eastAsia="en-US" w:bidi="ar-SA"/>
          </w:rPr>
          <w:t>National Politicians React to Ferguson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(Taking Note)</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ANDREW ROSENTHAL</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Barack Obama, Nancy Pelosi and Rand Paul all weighed in on the local disaster. </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7"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National politicians have begun weighing in on the local disaster unfolding in Ferguson, Mo.,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shot an 18-year-old boy to death, touching off long, dark days of rioting, vandalism and what looks like the excessive application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Obama today assured everyone that the Justice Department was on the case, investigating the death of Michael Brown. And that Gov. Jay Nixon of Missouri, for whom Mr. Obama seems to have a high regard, is going to personally make sure the current situation calms down.Of course, an investigation won't address the deeper </w:t>
      </w:r>
      <w:hyperlink r:id="rId164" w:history="1">
        <w:r>
          <w:rPr>
            <w:rFonts w:ascii="arial" w:eastAsia="arial" w:hAnsi="arial" w:cs="arial"/>
            <w:i/>
            <w:color w:val="0077CC"/>
            <w:sz w:val="20"/>
            <w:u w:val="single"/>
            <w:shd w:val="clear" w:color="auto" w:fill="FFFFFF"/>
            <w:lang w:val="en-US" w:eastAsia="en-US" w:bidi="ar-SA"/>
          </w:rPr>
          <w:t>underlying issues</w:t>
        </w:r>
      </w:hyperlink>
      <w:r>
        <w:rPr>
          <w:rFonts w:ascii="arial" w:eastAsia="arial" w:hAnsi="arial" w:cs="arial"/>
          <w:color w:val="000000"/>
          <w:sz w:val="20"/>
          <w:lang w:val="en-US" w:eastAsia="en-US" w:bidi="ar-SA"/>
        </w:rPr>
        <w:t xml:space="preserve"> here, like the iron ring of segregation and deprivation that surrounds so many American cities. And an investigation will do nothing to bring back Michael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important to remember how this started," President Obama said. "We lost a young man, Michael Brown, in heartbreaking and tragic circumstances. He was 18 years old and his family will never hold Michael in their arms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said that "the local authorities,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responsibility to be open and transparent about how they are investigating that death," which has not exactly been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that "there is never an excuse for violence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for those who would use this tragedy as a cover for vandalism or looting." But he added: "There's also no excuse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peaceful protests or to throw protesters in jail for lawfully exercising their First Amendment rights. And here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of America,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not be bullying or arresting journalists who are just trying to do their jobs and report to the American people on what they see on the ground."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Nancy Pelosi, </w:t>
      </w:r>
      <w:hyperlink r:id="rId165" w:history="1">
        <w:r>
          <w:rPr>
            <w:rFonts w:ascii="arial" w:eastAsia="arial" w:hAnsi="arial" w:cs="arial"/>
            <w:i/>
            <w:color w:val="0077CC"/>
            <w:sz w:val="20"/>
            <w:u w:val="single"/>
            <w:shd w:val="clear" w:color="auto" w:fill="FFFFFF"/>
            <w:lang w:val="en-US" w:eastAsia="en-US" w:bidi="ar-SA"/>
          </w:rPr>
          <w:t>in a statement</w:t>
        </w:r>
      </w:hyperlink>
      <w:r>
        <w:rPr>
          <w:rFonts w:ascii="arial" w:eastAsia="arial" w:hAnsi="arial" w:cs="arial"/>
          <w:color w:val="000000"/>
          <w:sz w:val="20"/>
          <w:lang w:val="en-US" w:eastAsia="en-US" w:bidi="ar-SA"/>
        </w:rPr>
        <w:t xml:space="preserve"> issued today, suggested an investigation of a larger scope, recommending that the justice department "also examine the longstanding issues between the citizens of Ferguson and their elected officials and local laws enforcement."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Rand Paul, the libertarian Senator, called attention to the obvious racism that's rampant in our justice system. He wrote in </w:t>
      </w:r>
      <w:hyperlink r:id="rId166" w:history="1">
        <w:r>
          <w:rPr>
            <w:rFonts w:ascii="arial" w:eastAsia="arial" w:hAnsi="arial" w:cs="arial"/>
            <w:i/>
            <w:color w:val="0077CC"/>
            <w:sz w:val="20"/>
            <w:u w:val="single"/>
            <w:shd w:val="clear" w:color="auto" w:fill="FFFFFF"/>
            <w:lang w:val="en-US" w:eastAsia="en-US" w:bidi="ar-SA"/>
          </w:rPr>
          <w:t>Time</w:t>
        </w:r>
      </w:hyperlink>
      <w:r>
        <w:rPr>
          <w:rFonts w:ascii="arial" w:eastAsia="arial" w:hAnsi="arial" w:cs="arial"/>
          <w:color w:val="000000"/>
          <w:sz w:val="20"/>
          <w:lang w:val="en-US" w:eastAsia="en-US" w:bidi="ar-SA"/>
        </w:rPr>
        <w:t>: "Anyone who thinks that race does not still, even if inadvertently, skew the application of criminal justice in this country is just not paying close enough attention. Our prisons are full of black and brown men and women who are serving inappropriately long and harsh sentences for non-violent mistakes in their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took the opportunity to criticize the "the militarization of our law enforcement," which he argued "is due to an unprecedented expansion of government power in this realm."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Paul generally finds Big Government lurking behind every problem in American life. In this particular case, I can't argue with him. The country needs to take a hard look at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towns like Ferguson really need to bristle with so much arms and armor. Weapons somehow create the urge to use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1960s sitcom, The Andy Griffith Show, small-town Sheriff Andy Taylor would not allow his deputy, Barney Fife, to even load his cherished gun, knowing that would just lead to him shooting himself or someone else. That was funny. The situation in towns like Ferguson is not.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673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As Floyd Murder Trial Starts, 9-Minute Video Is Focus for Both Sides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 Tim Arango, Shaila Dewan and Nicholas Bogel-Burroughs</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lawyer for Mr.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the killing of George Floyd, suggested that jurors should look beyond the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For nearly a year, the country's understanding of George Floyd's death has come mostly from a gruesome video of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Mr. Floyd's neck for more than nine minutes. It has become, for many, a painful encapsulation of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the murder trial of the officer, Derek Chauvin, opened on Monday, his lawyer attempted to convince jurors that there was more to know about Mr. Floyd's death than the stark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was about Mr. Floyd's drug use, the lawyer, Eric J. Nelson, argued. It was about Mr. Floyd's size, his resistance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his weakened heart, the lawyer said. It was about an increasingly agitated crowd that gathered at an intersection in South Minneapolis, which he said diverted Mr. Chauvin's attention from Mr. Floyd, who was Black. This, Mr. Nelson asserted, was, in part, an overdose, not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however, said that the case was exactly what it seemed to be -- and exactly what the video, with its graphic, indelible moments, had revealed.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believe your eyes, that it's homicide,'' Jerry W. Blackwell, one of the prosecutors, told jurors in an opening statement. ''It's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clashing approaches came on the first day of the trial in a killing that stunned the nation and set off months of protests over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around the world. Mr. Floyd's death, on May 25, also set off unrest that engulfed large portions of Minneapolis, and some residents worry that such scenes could play out again, depending on how this trial 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began their case by playing for jurors the widely viewed bystander video, but the defense team urged them to look beyond it to other issues, adopting a tactic that has been used in earlier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cases involving damning video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used in the case of Rodney King, who was beaten by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1991, and in the fatal shooting of Laquan McDonald by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2014, with mixed results. The officers in Mr. King's case, who were seen on video kicking him and beating him with batons, were acquitted on state charges but convicted on federal civil rights charges. Jason Van Dyke, an officer whose shooting of Mr. McDonald was captured on dashcam video, was convicted of second-degree murder, the most serious charge that Mr. Chauvin is now facing.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''Derek Chauvin did exactly what he had been trained to do over the course of his 19-year career,'' Mr. Nelson told jurors during an opening statement from behind a plastic barrier, erected to prevent the spread of Covid-19.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not attractive, but it is a necessary component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prosecution said it would present reams of evidence that Mr. Chauvin violated policy, his training and widely accepted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may well be the most explosive evidence in the trial, but medical evidence -- and the particular scientific reasons for Mr. Floyd's death -- also appeared likely to play a central role, the lawyers suggested on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autopsy report, released shortly after Mr. Floyd's death, classified the death as a homicide and found that the cause was ''cardiopulmonary arrest complicating law enforcement subdual, restraint and neck compression'' -- essentially, that Mr. Floyd's heart stopped because his body was deprived of oxygen following obstructed blood flow, and that the physical restraint by Mr. Chauvin was a significant factor. That autopsy, by Dr. Andrew Baker, the Hennepin County medical examiner, also found that Mr. Floyd had fentanyl and methamphetamine in his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said they would present seven additional medical experts to show that the cause of death was asphyxia, and that asphyxiation is difficult to detect. Pathologists hired by the Floyd family have attributed the death to asphyxia.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Asphyxia would pin the blame more definitively on Mr. Chauvin, while cardiopulmonary arrest could be caused by many factors. The defense argued that Mr. Floyd had died of hypertension, heart disease, drug ingestion and ''the adrenaline flowing through his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Blackwell said Mr. Floyd's behavior was not consistent with that of people who die of an opioid overdose, who he said fall unconscious. As Mr. Chauvin pinned him to the ground for nine minutes and 29 seconds, Mr. Floyd had cried out that he could not breathe, at one point calling for his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not screaming for their lives,'' Mr. Blackwell said of someone experiencing an overdose. ''They're not calling on their mothers. They are not begging: 'Please, please.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continued: ''The most important numbers you will hear in this trial are nine, two, nine. What happened in those nine minutes and 29 seconds when Mr. Derek Chauvin was applying this excess force to the body of Mr. George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Nelson, the defense lawyer, sought to downplay the significance that many people had drawn from the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political or social cause in this courtroom,'' he said. ''But the evidence is far greater than nine minutes, 29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more than 50,000 pieces of evidence, Mr. Nelson said, and the authorities interviewed more than 200 civilian witnesses for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three witnesses whom prosecutors called to testify on Monday was a 911 dispatcher who observed the arrest on a surveillance video feed and called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because she was concerned. The dispatcher, Jena Scurry,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restraining Mr. Floyd for so long that she asked someone if the video footage ''had frozen.''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his part, Mr. Nelson focused on Mr. Floyd's actions on the evening of his death. Mr. Floyd had been accused of using a fake $20 bill to buy cigarettes from Cup Foods, a convenience store, which led a clerk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Mr. Floyd had taken pills that contained methamphetamine and fentanyl, Mr. Nelson said. He fell asleep in his car. He then struggled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Nelson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the officers got Mr. Floyd to the ground, Mr. Nelson asserted, he was still resisting. Mr. Floyd was eventually subdued, Mr. Nelson said, but he seemed to dispute one of the central elements that has appeared to be shown in the video -- that Mr. Chauvin was kneeling on Mr. Floyd's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used his knee to pin Mr. Floyd's left shoulder blade and back to the ground and his right knee to pin Mr. Floyd's left arm to the ground,''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as he was restraining Mr. Floyd, Mr. Chauvin and the three other officers on the scene grew wary of the crowd growing around them, and perceived a threat, Mr. Nelson said. All four officers were fired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shortly after Mr. Floyd's death, and the other three face charges of aiding and abetting second-degree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more to the scene than just what the officers see in front of them,'' he said. ''There are people behind them. There are people across the street. There are cars stopping, people yelling.''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chaotic surroundings caused ''the officers to divert their attention from the care of Mr. Floyd to the threat that was growing in front of them,'' Mr. Nelson continued, suggesting that those dynamics played a factor in how his client treated Mr.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trial began in Hennepin County District Court on Monday, a nervous energy pervaded downtown Minneapolis, where several government buildings, including the courthouse, were encased with concrete slabs and metal fencing. A helicopter whirred overhead for much of the sunny, windswept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Reporters gathered on a lawn just south of the courthouse, where members of Mr. Floyd's family and their lawyers held a news conference before the trial started.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say trust the system,'' said Terrence Floyd, one of Mr. Floyd's brothers. ''Well, this is your chance to show us we can trust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supporters of the Floyd family said they had seen earlier cases in which video evidence was not enough to secure a conviction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Law enforcement officers have recently killed about 1,000 people a year, experts say, but fewer than 200 officers have been charged over the past 15 years; fewer than 50 have been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 us be clear that it is not just Chauvin on trial,'' said the Rev. Al Sharpton, who has been working with the Floyd family.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ability to deal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is on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Eligon, Tim Arango and Shaila Dewan reported from Minneapolis, and Nicholas Bogel-Burroughs from New York.John Eligon, Tim Arango and Shaila Dewan reported from Minneapolis, and Nicholas Bogel-Burroughs from New York.</w:t>
      </w:r>
    </w:p>
    <w:p>
      <w:pPr>
        <w:keepNext w:val="0"/>
        <w:spacing w:before="240" w:after="0" w:line="260" w:lineRule="atLeast"/>
        <w:ind w:left="0" w:right="0" w:firstLine="0"/>
        <w:jc w:val="left"/>
        <w:rPr>
          <w:lang w:val="en-US" w:eastAsia="en-US" w:bidi="ar-SA"/>
        </w:rPr>
      </w:pPr>
      <w:r>
        <w:rPr>
          <w:lang w:val="en-US" w:eastAsia="en-US" w:bidi="ar-SA"/>
        </w:rPr>
        <w:br/>
      </w:r>
      <w:hyperlink r:id="rId174" w:history="1">
        <w:r>
          <w:rPr>
            <w:rFonts w:ascii="arial" w:eastAsia="arial" w:hAnsi="arial" w:cs="arial"/>
            <w:i/>
            <w:color w:val="0077CC"/>
            <w:sz w:val="20"/>
            <w:u w:val="single"/>
            <w:shd w:val="clear" w:color="auto" w:fill="FFFFFF"/>
            <w:lang w:val="en-US" w:eastAsia="en-US" w:bidi="ar-SA"/>
          </w:rPr>
          <w:t>https://www.nytimes.com/2021/03/29/us/chauvin-trial-george-floyd.html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1" style="position:absolute;z-index:251675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From top: A prayer walk on Monday at the intersection in South Minneapolis where George Floyd died, now known as George Floyd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Eric J. Nelson, left, a defense lawyer for Derek Chauvin, right,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being tried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 rally for Mr. Floyd outside the courthouse. (PHOTOGRAPHS BY AARON NESHEIM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IMAGE VIA COURT 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JOSHUA RASHAAD McFADDEN FOR 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image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 shows people gathering on May 25 as Derek Chauvin was recorded kneeling on George Floyd's neck for over nine minutes. (PHOTOGRAPH BY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Testifying were, from left, Jena Scurry, a 911 dispatcher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Alisha Oiler, who worked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Donald Williams, a witness. (PHOTOGRAPHS VIA COURT 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prayer walk on Monday at the intersection in South Minneapolis where Mr. Floyd died, now known as George Floyd Square. (PHOTOGRAPH BY AARON NESHEIM FOR THE NEW YORK TIMES)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676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5"/>
          <w:headerReference w:type="default" r:id="rId176"/>
          <w:footerReference w:type="even" r:id="rId177"/>
          <w:footerReference w:type="default" r:id="rId178"/>
          <w:headerReference w:type="first" r:id="rId179"/>
          <w:footerReference w:type="first" r:id="rId180"/>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1" w:history="1">
        <w:r>
          <w:rPr>
            <w:rFonts w:ascii="arial" w:eastAsia="arial" w:hAnsi="arial" w:cs="arial"/>
            <w:b/>
            <w:bCs/>
            <w:i/>
            <w:color w:val="0077CC"/>
            <w:kern w:val="32"/>
            <w:sz w:val="28"/>
            <w:szCs w:val="32"/>
            <w:u w:val="single"/>
            <w:shd w:val="clear" w:color="auto" w:fill="FFFFFF"/>
            <w:lang w:val="en-US" w:eastAsia="en-US" w:bidi="ar-SA"/>
          </w:rPr>
          <w:t>Justices to Revisit Securities Fraud Suits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16,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LIPTAK</w:t>
      </w:r>
    </w:p>
    <w:p>
      <w:pPr>
        <w:keepNext/>
        <w:spacing w:before="240" w:after="0" w:line="340" w:lineRule="atLeast"/>
        <w:ind w:left="0" w:right="0" w:firstLine="0"/>
        <w:jc w:val="left"/>
        <w:rPr>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agreed Friday to hear a case that could make it harder for investors to win class-action lawsuits for securities fraud. The court also agreed to consider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sued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stop fleeing suspects.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securities fraud case will revisit and perhaps revise one of the foundational decisions in the area. That 1988 decision, Basic v. Levinson, ruled that investors claiming they were defrauded by false statements in securities filings need not show they relied on the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 court said, they could rely on a presumption that all publicly available information about a company is reflected in its stock price. That presumption is known as the ''fraud on the market'' theory.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four justices seemed to invite a challenge to the theory. ''Recent evidence suggests that the presumption may rest on a faulty economic premise,'' Justice Samuel A. Alito Jr. wrote in a concurrence in the case, Amgen v. Connecticut Retirement Plans and Trust Funds. ''In light of this development, reconsideration of the Basic presumption may be appropriate.''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new case, the plaintiffs, who bought Halliburton stock from 1999 to 2001, said the company had made false statements intended to inflate its stock price on three topics: its financial exposure to asbestos claims; prospective earnings from its engineering and construction business; and expected benefits of a merger.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urging the court not to hear the case, Halliburton v. Erica P. John Fund, No. 13-317, the plaintiffs said a ruling disavowing the ''fraud on the market'' presumption would ''eliminate or hamstring the ability of private parties to bring securities fraud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also agreed to take another look at how far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go to end car chases. In 2007, in Scott v. Harris, the court ruled against a Georgia man who was paralyzed when his car was rammed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during a 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new case, Plumhoff v. Rickard, No. 12-1117,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West Memphis, Ark., pursued a driver and passenger to Tennessee, where they shot them to death.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Sixth Circuit, in Cincinnati, allowed the case to move forward notwithstanding the Supreme Court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Scott used a maneuver to stop the fleeing car that might very well cause a crash and injury,'' Judge Ralph B. Guy wrote for a unanimous three-judge panel,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here fired 15 shots at close range, all but two of which apparently hit the subjects and 12 of which hit the driver.'' He added that the vehicle was ''essentially stopped and surrounded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time,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knew there was a passenger in the fleeing vehicle thus doubling the risk of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argued that their actions were justified, given the dangers they faced and the threat to public safety. Courts, they said in urging the Supreme Court to hear their case, ''should be loath to second guess split-second decisions made with respect to force.''</w:t>
      </w:r>
    </w:p>
    <w:p>
      <w:pPr>
        <w:keepNext w:val="0"/>
        <w:spacing w:before="240" w:after="0" w:line="260" w:lineRule="atLeast"/>
        <w:ind w:left="0" w:right="0" w:firstLine="0"/>
        <w:jc w:val="left"/>
        <w:rPr>
          <w:lang w:val="en-US" w:eastAsia="en-US" w:bidi="ar-SA"/>
        </w:rPr>
      </w:pPr>
      <w:r>
        <w:rPr>
          <w:lang w:val="en-US" w:eastAsia="en-US" w:bidi="ar-SA"/>
        </w:rPr>
        <w:br/>
      </w:r>
      <w:hyperlink r:id="rId182" w:history="1">
        <w:r>
          <w:rPr>
            <w:rFonts w:ascii="arial" w:eastAsia="arial" w:hAnsi="arial" w:cs="arial"/>
            <w:i/>
            <w:color w:val="0077CC"/>
            <w:sz w:val="20"/>
            <w:u w:val="single"/>
            <w:shd w:val="clear" w:color="auto" w:fill="FFFFFF"/>
            <w:lang w:val="en-US" w:eastAsia="en-US" w:bidi="ar-SA"/>
          </w:rPr>
          <w:t>http://www.nytimes.com/2013/11/16/us/justices-to-revisit-securities-fraud-suits.html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5" style="position:absolute;z-index:251678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w:eastAsia="arial" w:hAnsi="arial" w:cs="arial"/>
            <w:b/>
            <w:bCs/>
            <w:i/>
            <w:color w:val="0077CC"/>
            <w:kern w:val="32"/>
            <w:sz w:val="28"/>
            <w:szCs w:val="32"/>
            <w:u w:val="single"/>
            <w:shd w:val="clear" w:color="auto" w:fill="FFFFFF"/>
            <w:lang w:val="en-US" w:eastAsia="en-US" w:bidi="ar-SA"/>
          </w:rPr>
          <w:t>Officers Who Watched Beating Are Cleared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11, 1991,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9; Column 2; National Desk; Column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May 10</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7"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grand jury has decided not to indict any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stood by and watched as fellow officers beat a black motorist two months ago, the Los Angeles County District Attorney said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prosecutor, Ira Reiner, said the grand jury, which earlier indicted a sergeant and three patrolmen in the beating, did not find any violation of law by the spectators. These included 17 officers from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2 from the California Highway Patrol and 2 from the Los Angeles school district security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morally wrong their failure to intercede, in California law there is no criminal statute under which these officers can be indicted," Mr. Reiner said in a statement. But he said that the officers might still be indicted under Federal civil rights statutes, and that he had been coordinating his work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Federal civil rights law is somewhat broader than California law, I have referred this case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their assessment of whether there may have been a violation of Federal civil rights laws,"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a home videotape of the March 3 beating of the motorist, Rodney G. King, was shown on natonwide television, the Federal Bureau of Investigation has been preparing evidence for a possible civil rights case by the Department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sergeant and three patrolmen were indicted March 15, and a Los Angeles Superior Court judge has been hearing pretrial motions this week regarding charges of assault and related offenses.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Chief Daryl F. Gates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dismissed one of the officers, Timothy E. Wind, a rookie who was still on probation, and ordered the three others to face a disciplinary hearing. All were relieved of their duties without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calling the behavior of the bystander officers irresponsible and offensive, Mr. Reiner said it could not be prosecuted either as a case of aiding and abetting a crime or of dereliction of duty in failing to stop a crime in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Reiner said he was sending the texts of interviews with the bystander officers to an independent commission reviewing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policies and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interviews indictated troubling attitudes among some of the officers toward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independent commission, led by the former Deputy Secretary of State, Warren Christopher, is preparing a report on its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many of the bystander officers were deeply disturbed by what occurred," Mr. Reiner said, "I need to note that in the course of our investigation we found that to this day, some of the officers present do not acknowledge that the incident should have been handled any differently than it was."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11,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68076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90"/>
          <w:headerReference w:type="default" r:id="rId191"/>
          <w:footerReference w:type="even" r:id="rId192"/>
          <w:footerReference w:type="default" r:id="rId193"/>
          <w:headerReference w:type="first" r:id="rId194"/>
          <w:footerReference w:type="first" r:id="rId19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20" w:name="Bookmark_11"/>
      <w:bookmarkEnd w:id="20"/>
    </w:p>
    <w:p>
      <w:pPr>
        <w:rPr>
          <w:rFonts w:ascii="arial" w:eastAsia="arial" w:hAnsi="arial" w:cs="arial"/>
          <w:sz w:val="20"/>
          <w:lang w:val="en-US" w:eastAsia="en-US" w:bidi="ar-SA"/>
        </w:rPr>
      </w:pPr>
      <w:r>
        <w:pict>
          <v:shape id="_x0000_i105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96" w:history="1">
        <w:r>
          <w:rPr>
            <w:rFonts w:ascii="arial" w:eastAsia="arial" w:hAnsi="arial" w:cs="arial"/>
            <w:b/>
            <w:bCs/>
            <w:i/>
            <w:color w:val="0077CC"/>
            <w:kern w:val="32"/>
            <w:sz w:val="28"/>
            <w:szCs w:val="32"/>
            <w:u w:val="single"/>
            <w:shd w:val="clear" w:color="auto" w:fill="FFFFFF"/>
            <w:lang w:val="en-US" w:eastAsia="en-US" w:bidi="ar-SA"/>
          </w:rPr>
          <w:t>California’s Shifting Relationship With the Supreme Court; California Today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17, 2021 Wednesday 11:57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Jill Cowan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Wednesday: A conversation with the constitutional law expert Erwin Chemerinsky about what Californians can expect from a conservative court.</w:t>
      </w:r>
    </w:p>
    <w:p>
      <w:pPr>
        <w:keepNext/>
        <w:spacing w:before="240" w:after="0" w:line="340" w:lineRule="atLeast"/>
        <w:ind w:left="0" w:right="0" w:firstLine="0"/>
        <w:jc w:val="left"/>
        <w:rPr>
          <w:rFonts w:ascii="arial" w:eastAsia="arial" w:hAnsi="arial" w:cs="arial"/>
          <w:sz w:val="20"/>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60" style="position:absolute;z-index:25168179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Wednesday: A conversation with the constitutional law expert Erwin Chemerinsky about what Californians can expect from a conservative court.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article is part of the </w:t>
      </w:r>
      <w:hyperlink r:id="rId197" w:history="1">
        <w:r>
          <w:rPr>
            <w:rFonts w:ascii="arial" w:eastAsia="arial" w:hAnsi="arial" w:cs="arial"/>
            <w:i/>
            <w:color w:val="0077CC"/>
            <w:sz w:val="20"/>
            <w:u w:val="single"/>
            <w:shd w:val="clear" w:color="auto" w:fill="FFFFFF"/>
            <w:lang w:val="en-US" w:eastAsia="en-US" w:bidi="ar-SA"/>
          </w:rPr>
          <w:t>California Today</w:t>
        </w:r>
      </w:hyperlink>
      <w:r>
        <w:rPr>
          <w:rFonts w:ascii="arial" w:eastAsia="arial" w:hAnsi="arial" w:cs="arial"/>
          <w:color w:val="000000"/>
          <w:sz w:val="20"/>
          <w:lang w:val="en-US" w:eastAsia="en-US" w:bidi="ar-SA"/>
        </w:rPr>
        <w:t xml:space="preserve"> newsletter. </w:t>
      </w:r>
      <w:hyperlink r:id="rId197" w:history="1">
        <w:r>
          <w:rPr>
            <w:rFonts w:ascii="arial" w:eastAsia="arial" w:hAnsi="arial" w:cs="arial"/>
            <w:i/>
            <w:color w:val="0077CC"/>
            <w:sz w:val="20"/>
            <w:u w:val="single"/>
            <w:shd w:val="clear" w:color="auto" w:fill="FFFFFF"/>
            <w:lang w:val="en-US" w:eastAsia="en-US" w:bidi="ar-SA"/>
          </w:rPr>
          <w:t>Sign up</w:t>
        </w:r>
      </w:hyperlink>
      <w:r>
        <w:rPr>
          <w:rFonts w:ascii="arial" w:eastAsia="arial" w:hAnsi="arial" w:cs="arial"/>
          <w:color w:val="000000"/>
          <w:sz w:val="20"/>
          <w:lang w:val="en-US" w:eastAsia="en-US" w:bidi="ar-SA"/>
        </w:rPr>
        <w:t xml:space="preserve"> to get it delivered to your inbox.)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anyone had lingering doubts that a new administration was fully in charge, </w:t>
      </w:r>
      <w:hyperlink r:id="rId197" w:history="1">
        <w:r>
          <w:rPr>
            <w:rFonts w:ascii="arial" w:eastAsia="arial" w:hAnsi="arial" w:cs="arial"/>
            <w:i/>
            <w:color w:val="0077CC"/>
            <w:sz w:val="20"/>
            <w:u w:val="single"/>
            <w:shd w:val="clear" w:color="auto" w:fill="FFFFFF"/>
            <w:lang w:val="en-US" w:eastAsia="en-US" w:bidi="ar-SA"/>
          </w:rPr>
          <w:t>a lengthy news conference on Tuesday</w:t>
        </w:r>
      </w:hyperlink>
      <w:r>
        <w:rPr>
          <w:rFonts w:ascii="arial" w:eastAsia="arial" w:hAnsi="arial" w:cs="arial"/>
          <w:color w:val="000000"/>
          <w:sz w:val="20"/>
          <w:lang w:val="en-US" w:eastAsia="en-US" w:bidi="ar-SA"/>
        </w:rPr>
        <w:t xml:space="preserve"> heralding the opening of a mass vaccination center at Cal State Los Angeles should have taken care of that.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[Track the vaccine rollout in California, and </w:t>
      </w:r>
      <w:hyperlink r:id="rId197" w:history="1">
        <w:r>
          <w:rPr>
            <w:rFonts w:ascii="arial" w:eastAsia="arial" w:hAnsi="arial" w:cs="arial"/>
            <w:i/>
            <w:color w:val="0077CC"/>
            <w:sz w:val="20"/>
            <w:u w:val="single"/>
            <w:shd w:val="clear" w:color="auto" w:fill="FFFFFF"/>
            <w:lang w:val="en-US" w:eastAsia="en-US" w:bidi="ar-SA"/>
          </w:rPr>
          <w:t>see who’s eligible to be inoculated</w:t>
        </w:r>
      </w:hyperlink>
      <w:r>
        <w:rPr>
          <w:rFonts w:ascii="arial" w:eastAsia="arial" w:hAnsi="arial" w:cs="arial"/>
          <w:color w:val="000000"/>
          <w:sz w:val="20"/>
          <w:lang w:val="en-US" w:eastAsia="en-US" w:bidi="ar-SA"/>
        </w:rPr>
        <w:t xml:space="preserve"> in each state.]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Federal emergency and military officials stood alongside state and local elected leaders, pledging to bring vaccines to the communities that </w:t>
      </w:r>
      <w:hyperlink r:id="rId197" w:history="1">
        <w:r>
          <w:rPr>
            <w:rFonts w:ascii="arial" w:eastAsia="arial" w:hAnsi="arial" w:cs="arial"/>
            <w:i/>
            <w:color w:val="0077CC"/>
            <w:sz w:val="20"/>
            <w:u w:val="single"/>
            <w:shd w:val="clear" w:color="auto" w:fill="FFFFFF"/>
            <w:lang w:val="en-US" w:eastAsia="en-US" w:bidi="ar-SA"/>
          </w:rPr>
          <w:t>have been hit hardest by the virus</w:t>
        </w:r>
      </w:hyperlink>
      <w:r>
        <w:rPr>
          <w:rFonts w:ascii="arial" w:eastAsia="arial" w:hAnsi="arial" w:cs="arial"/>
          <w:color w:val="000000"/>
          <w:sz w:val="20"/>
          <w:lang w:val="en-US" w:eastAsia="en-US" w:bidi="ar-SA"/>
        </w:rPr>
        <w:t xml:space="preserve">. There was much thanking of President Biden. There was an assurance that </w:t>
      </w:r>
      <w:hyperlink r:id="rId197" w:history="1">
        <w:r>
          <w:rPr>
            <w:rFonts w:ascii="arial" w:eastAsia="arial" w:hAnsi="arial" w:cs="arial"/>
            <w:i/>
            <w:color w:val="0077CC"/>
            <w:sz w:val="20"/>
            <w:u w:val="single"/>
            <w:shd w:val="clear" w:color="auto" w:fill="FFFFFF"/>
            <w:lang w:val="en-US" w:eastAsia="en-US" w:bidi="ar-SA"/>
          </w:rPr>
          <w:t>immigration enforcement actions wouldn’t be conducted</w:t>
        </w:r>
      </w:hyperlink>
      <w:r>
        <w:rPr>
          <w:rFonts w:ascii="arial" w:eastAsia="arial" w:hAnsi="arial" w:cs="arial"/>
          <w:color w:val="000000"/>
          <w:sz w:val="20"/>
          <w:lang w:val="en-US" w:eastAsia="en-US" w:bidi="ar-SA"/>
        </w:rPr>
        <w:t xml:space="preserve"> near vaccination sites.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that is tough to imagine taking place under the Trump administration — which </w:t>
      </w:r>
      <w:hyperlink r:id="rId197" w:history="1">
        <w:r>
          <w:rPr>
            <w:rFonts w:ascii="arial" w:eastAsia="arial" w:hAnsi="arial" w:cs="arial"/>
            <w:i/>
            <w:color w:val="0077CC"/>
            <w:sz w:val="20"/>
            <w:u w:val="single"/>
            <w:shd w:val="clear" w:color="auto" w:fill="FFFFFF"/>
            <w:lang w:val="en-US" w:eastAsia="en-US" w:bidi="ar-SA"/>
          </w:rPr>
          <w:t>had a complicated relationship</w:t>
        </w:r>
      </w:hyperlink>
      <w:r>
        <w:rPr>
          <w:rFonts w:ascii="arial" w:eastAsia="arial" w:hAnsi="arial" w:cs="arial"/>
          <w:color w:val="000000"/>
          <w:sz w:val="20"/>
          <w:lang w:val="en-US" w:eastAsia="en-US" w:bidi="ar-SA"/>
        </w:rPr>
        <w:t xml:space="preserve"> with California, to say the least.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Biden administration’s visible support of Gov. Gavin Newsom’s vaccination campaign is </w:t>
      </w:r>
      <w:hyperlink r:id="rId197" w:history="1">
        <w:r>
          <w:rPr>
            <w:rFonts w:ascii="arial" w:eastAsia="arial" w:hAnsi="arial" w:cs="arial"/>
            <w:i/>
            <w:color w:val="0077CC"/>
            <w:sz w:val="20"/>
            <w:u w:val="single"/>
            <w:shd w:val="clear" w:color="auto" w:fill="FFFFFF"/>
            <w:lang w:val="en-US" w:eastAsia="en-US" w:bidi="ar-SA"/>
          </w:rPr>
          <w:t>just one of many ways</w:t>
        </w:r>
      </w:hyperlink>
      <w:r>
        <w:rPr>
          <w:rFonts w:ascii="arial" w:eastAsia="arial" w:hAnsi="arial" w:cs="arial"/>
          <w:color w:val="000000"/>
          <w:sz w:val="20"/>
          <w:lang w:val="en-US" w:eastAsia="en-US" w:bidi="ar-SA"/>
        </w:rPr>
        <w:t xml:space="preserve"> that changes at the federal level are affecting the Golden State.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one transition that’s been less discussed is how former President Donald J. Trump’s legacy shaping the Supreme Court will play out in California.</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month, we got a glimpse of the new order when a splintered Supreme Court handed challengers of California’s pandemic restrictions </w:t>
      </w:r>
      <w:hyperlink r:id="rId197" w:history="1">
        <w:r>
          <w:rPr>
            <w:rFonts w:ascii="arial" w:eastAsia="arial" w:hAnsi="arial" w:cs="arial"/>
            <w:i/>
            <w:color w:val="0077CC"/>
            <w:sz w:val="20"/>
            <w:u w:val="single"/>
            <w:shd w:val="clear" w:color="auto" w:fill="FFFFFF"/>
            <w:lang w:val="en-US" w:eastAsia="en-US" w:bidi="ar-SA"/>
          </w:rPr>
          <w:t>their most significant legal victory,</w:t>
        </w:r>
      </w:hyperlink>
      <w:r>
        <w:rPr>
          <w:rFonts w:ascii="arial" w:eastAsia="arial" w:hAnsi="arial" w:cs="arial"/>
          <w:color w:val="000000"/>
          <w:sz w:val="20"/>
          <w:lang w:val="en-US" w:eastAsia="en-US" w:bidi="ar-SA"/>
        </w:rPr>
        <w:t xml:space="preserve"> blocking the state’s total ban on in-person worship in most counties.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w:t>
      </w:r>
      <w:hyperlink r:id="rId197" w:history="1">
        <w:r>
          <w:rPr>
            <w:rFonts w:ascii="arial" w:eastAsia="arial" w:hAnsi="arial" w:cs="arial"/>
            <w:i/>
            <w:color w:val="0077CC"/>
            <w:sz w:val="20"/>
            <w:u w:val="single"/>
            <w:shd w:val="clear" w:color="auto" w:fill="FFFFFF"/>
            <w:lang w:val="en-US" w:eastAsia="en-US" w:bidi="ar-SA"/>
          </w:rPr>
          <w:t>more about the ruling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talked with Erwin Chemerinsky, the dean of Berkeley Law and an expert on constitutional law, about what it means.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our conversation, lightly edited and condensed: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First, can you talk broadly about the dynamic between California’s government and the courts? I’m thinking in particular about </w:t>
      </w:r>
      <w:hyperlink r:id="rId197" w:history="1">
        <w:r>
          <w:rPr>
            <w:rFonts w:ascii="arial" w:eastAsia="arial" w:hAnsi="arial" w:cs="arial"/>
            <w:i/>
            <w:color w:val="0077CC"/>
            <w:sz w:val="20"/>
            <w:u w:val="single"/>
            <w:shd w:val="clear" w:color="auto" w:fill="FFFFFF"/>
            <w:lang w:val="en-US" w:eastAsia="en-US" w:bidi="ar-SA"/>
          </w:rPr>
          <w:t>how many times California sued</w:t>
        </w:r>
      </w:hyperlink>
      <w:r>
        <w:rPr>
          <w:rFonts w:ascii="arial" w:eastAsia="arial" w:hAnsi="arial" w:cs="arial"/>
          <w:color w:val="000000"/>
          <w:sz w:val="20"/>
          <w:lang w:val="en-US" w:eastAsia="en-US" w:bidi="ar-SA"/>
        </w:rPr>
        <w:t xml:space="preserve"> the Trump administration.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Sure. Let me just say the obvious: What you have is a liberal state and a conservative court. During the Trump administration, you had a liberal state and a conservative president.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Attorney General Xavier Becerra filed more than 100 lawsuits against Trump administration policies. Many of them were on their way to the Supreme Court at the end of the administration, many of them didn’t get there. Some are there now.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You’ve got California challenging the Texas lawsuit, with the Trump administration on their side, </w:t>
      </w:r>
      <w:hyperlink r:id="rId197" w:history="1">
        <w:r>
          <w:rPr>
            <w:rFonts w:ascii="arial" w:eastAsia="arial" w:hAnsi="arial" w:cs="arial"/>
            <w:i/>
            <w:color w:val="0077CC"/>
            <w:sz w:val="20"/>
            <w:u w:val="single"/>
            <w:shd w:val="clear" w:color="auto" w:fill="FFFFFF"/>
            <w:lang w:val="en-US" w:eastAsia="en-US" w:bidi="ar-SA"/>
          </w:rPr>
          <w:t>trying to have the Affordable Care Act declared unconstitutional</w:t>
        </w:r>
      </w:hyperlink>
      <w:r>
        <w:rPr>
          <w:rFonts w:ascii="arial" w:eastAsia="arial" w:hAnsi="arial" w:cs="arial"/>
          <w:color w:val="000000"/>
          <w:sz w:val="20"/>
          <w:lang w:val="en-US" w:eastAsia="en-US" w:bidi="ar-SA"/>
        </w:rPr>
        <w:t xml:space="preserve">. You have Trump’s </w:t>
      </w:r>
      <w:hyperlink r:id="rId197" w:history="1">
        <w:r>
          <w:rPr>
            <w:rFonts w:ascii="arial" w:eastAsia="arial" w:hAnsi="arial" w:cs="arial"/>
            <w:i/>
            <w:color w:val="0077CC"/>
            <w:sz w:val="20"/>
            <w:u w:val="single"/>
            <w:shd w:val="clear" w:color="auto" w:fill="FFFFFF"/>
            <w:lang w:val="en-US" w:eastAsia="en-US" w:bidi="ar-SA"/>
          </w:rPr>
          <w:t>threatening to withhold money from sanctuary cities and states</w:t>
        </w:r>
      </w:hyperlink>
      <w:r>
        <w:rPr>
          <w:rFonts w:ascii="arial" w:eastAsia="arial" w:hAnsi="arial" w:cs="arial"/>
          <w:color w:val="000000"/>
          <w:sz w:val="20"/>
          <w:lang w:val="en-US" w:eastAsia="en-US" w:bidi="ar-SA"/>
        </w:rPr>
        <w:t xml:space="preserve"> — that was on its way to the Supreme Court. And </w:t>
      </w:r>
      <w:hyperlink r:id="rId197" w:history="1">
        <w:r>
          <w:rPr>
            <w:rFonts w:ascii="arial" w:eastAsia="arial" w:hAnsi="arial" w:cs="arial"/>
            <w:i/>
            <w:color w:val="0077CC"/>
            <w:sz w:val="20"/>
            <w:u w:val="single"/>
            <w:shd w:val="clear" w:color="auto" w:fill="FFFFFF"/>
            <w:lang w:val="en-US" w:eastAsia="en-US" w:bidi="ar-SA"/>
          </w:rPr>
          <w:t>you could go on with a long list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don’t expect you’re going to see California challenging the Biden administration nearly as frequently.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about the Biden administration’s </w:t>
      </w:r>
      <w:hyperlink r:id="rId197" w:history="1">
        <w:r>
          <w:rPr>
            <w:rFonts w:ascii="arial" w:eastAsia="arial" w:hAnsi="arial" w:cs="arial"/>
            <w:i/>
            <w:color w:val="0077CC"/>
            <w:sz w:val="20"/>
            <w:u w:val="single"/>
            <w:shd w:val="clear" w:color="auto" w:fill="FFFFFF"/>
            <w:lang w:val="en-US" w:eastAsia="en-US" w:bidi="ar-SA"/>
          </w:rPr>
          <w:t>recent disavowal</w:t>
        </w:r>
      </w:hyperlink>
      <w:r>
        <w:rPr>
          <w:rFonts w:ascii="arial" w:eastAsia="arial" w:hAnsi="arial" w:cs="arial"/>
          <w:color w:val="000000"/>
          <w:sz w:val="20"/>
          <w:lang w:val="en-US" w:eastAsia="en-US" w:bidi="ar-SA"/>
        </w:rPr>
        <w:t xml:space="preserve"> of the Trump administration’s challenge to the Affordable Care Act.]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thing that’s less obvious, but still important: There are places where the Supreme Court can find there’s no constitutional right, but the state can find a right. Like abortion.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there’s a real likelihood the Supreme Court’s going </w:t>
      </w:r>
      <w:hyperlink r:id="rId197" w:history="1">
        <w:r>
          <w:rPr>
            <w:rFonts w:ascii="arial" w:eastAsia="arial" w:hAnsi="arial" w:cs="arial"/>
            <w:i/>
            <w:color w:val="0077CC"/>
            <w:sz w:val="20"/>
            <w:u w:val="single"/>
            <w:shd w:val="clear" w:color="auto" w:fill="FFFFFF"/>
            <w:lang w:val="en-US" w:eastAsia="en-US" w:bidi="ar-SA"/>
          </w:rPr>
          <w:t>to overturn Roe v. Wade</w:t>
        </w:r>
      </w:hyperlink>
      <w:r>
        <w:rPr>
          <w:rFonts w:ascii="arial" w:eastAsia="arial" w:hAnsi="arial" w:cs="arial"/>
          <w:color w:val="000000"/>
          <w:sz w:val="20"/>
          <w:lang w:val="en-US" w:eastAsia="en-US" w:bidi="ar-SA"/>
        </w:rPr>
        <w:t>. But California will continue to protect the right to abortion under the California constitution.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there are still places where the Supreme Court is going to find a right that limits what the state can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I’ll give you an example: California adopted a law that said that religiously affiliated pregnancy crisis centers had to post notices saying the state would provide free and low-cost abortion and contraception to women who couldn’t afford them and that unlicensed facilities had to disclose they were unlicensed.</w:t>
      </w:r>
    </w:p>
    <w:p>
      <w:pPr>
        <w:keepNext w:val="0"/>
        <w:spacing w:before="240" w:after="0" w:line="260" w:lineRule="atLeast"/>
        <w:ind w:left="0" w:right="0" w:firstLine="0"/>
        <w:jc w:val="both"/>
        <w:rPr>
          <w:rFonts w:ascii="arial" w:eastAsia="arial" w:hAnsi="arial" w:cs="arial"/>
          <w:sz w:val="20"/>
          <w:lang w:val="en-US" w:eastAsia="en-US" w:bidi="ar-SA"/>
        </w:rPr>
      </w:pPr>
      <w:hyperlink r:id="rId197" w:history="1">
        <w:r>
          <w:rPr>
            <w:rFonts w:ascii="arial" w:eastAsia="arial" w:hAnsi="arial" w:cs="arial"/>
            <w:i/>
            <w:color w:val="0077CC"/>
            <w:sz w:val="20"/>
            <w:u w:val="single"/>
            <w:shd w:val="clear" w:color="auto" w:fill="FFFFFF"/>
            <w:lang w:val="en-US" w:eastAsia="en-US" w:bidi="ar-SA"/>
          </w:rPr>
          <w:t>The Supreme Court, five to four, declared that unconstitutional</w:t>
        </w:r>
      </w:hyperlink>
      <w:r>
        <w:rPr>
          <w:rFonts w:ascii="arial" w:eastAsia="arial" w:hAnsi="arial" w:cs="arial"/>
          <w:color w:val="000000"/>
          <w:sz w:val="20"/>
          <w:lang w:val="en-US" w:eastAsia="en-US" w:bidi="ar-SA"/>
        </w:rPr>
        <w:t>, saying it compelled speech in violation of the First Amendment. There, the Supreme Court used a right to strike down a progressive state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we saw that where Gavin Newsom imposed restrictions on religious worship and the Supreme Court enjoined some of it, but allowed other parts of it to stay.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going to ask what you made of that ruling specifically.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ruling about worship restrictions, you have to piece together opinions. But I think the shift from </w:t>
      </w:r>
      <w:hyperlink r:id="rId197" w:history="1">
        <w:r>
          <w:rPr>
            <w:rFonts w:ascii="arial" w:eastAsia="arial" w:hAnsi="arial" w:cs="arial"/>
            <w:i/>
            <w:color w:val="0077CC"/>
            <w:sz w:val="20"/>
            <w:u w:val="single"/>
            <w:shd w:val="clear" w:color="auto" w:fill="FFFFFF"/>
            <w:lang w:val="en-US" w:eastAsia="en-US" w:bidi="ar-SA"/>
          </w:rPr>
          <w:t>Justice Ruth Bader Ginsburg to Justice Amy Coney Barrett</w:t>
        </w:r>
      </w:hyperlink>
      <w:r>
        <w:rPr>
          <w:rFonts w:ascii="arial" w:eastAsia="arial" w:hAnsi="arial" w:cs="arial"/>
          <w:color w:val="000000"/>
          <w:sz w:val="20"/>
          <w:lang w:val="en-US" w:eastAsia="en-US" w:bidi="ar-SA"/>
        </w:rPr>
        <w:t>has created a court that’s been much more protective of religious institutions and less deferential to governors about Covid.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two things going on there. One is that conservatives and liberals just disagree about the need for aggressive government action to deal with Covid. And I think conservatives and liberals disagree about how much we should be protecting the free exercise of religion.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any similar big, looming fights you’re anticipating already — like over public health regulation, immigration or labor regulation?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courts have tried to limit the enforcement of arbitration clauses in many contexts. But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has been very aggressive in enforcing arbitration clauses — I would expect more cases like that, with the liberal courts in California wanting to do more to protect the right of people to go to court, and the conservative Supreme Court saying no, we want to enforce them.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w:t>
      </w:r>
      <w:hyperlink r:id="rId197" w:history="1">
        <w:r>
          <w:rPr>
            <w:rFonts w:ascii="arial" w:eastAsia="arial" w:hAnsi="arial" w:cs="arial"/>
            <w:i/>
            <w:color w:val="0077CC"/>
            <w:sz w:val="20"/>
            <w:u w:val="single"/>
            <w:shd w:val="clear" w:color="auto" w:fill="FFFFFF"/>
            <w:lang w:val="en-US" w:eastAsia="en-US" w:bidi="ar-SA"/>
          </w:rPr>
          <w:t>more about arbitration clauses</w:t>
        </w:r>
      </w:hyperlink>
      <w:r>
        <w:rPr>
          <w:rFonts w:ascii="arial" w:eastAsia="arial" w:hAnsi="arial" w:cs="arial"/>
          <w:color w:val="000000"/>
          <w:sz w:val="20"/>
          <w:lang w:val="en-US" w:eastAsia="en-US" w:bidi="ar-SA"/>
        </w:rPr>
        <w:t xml:space="preserve"> and how they’ve affected corporations and workers.]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the Supreme Court is going to take up many more Second Amendment cases. Many of the more progressive gun regulations you see from cities in California and the state are going to face a much more conservative Supreme Court.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about immigration? That was a source of a lot of the conflict between California and the Trump administration.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key there is going to be the administration. Because what you saw is California challenging many of the very restrictive Trump administration policies.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we go back in four or eight years to a Trump-like administration on immigration, you’re going to see those conflicts again, but they’re going to be much less frequent with Biden.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Anything else Californians should be paying particular attention to?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thing you’re going to see is a lot more civil rights litigation choosing to go to state court and use state law, rather than going to federal court, given how conservative the Supreme Court is and how much more liberal the California Supreme Court 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saw that with regard to marriage equality — the initial cases for gay and lesbian marriage all were in state court under state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kinds of cases might that affect?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Imagine it was suing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for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 plaintiff might say, “I’d rather do that in state court, </w:t>
      </w:r>
      <w:hyperlink r:id="rId197" w:history="1">
        <w:r>
          <w:rPr>
            <w:rFonts w:ascii="arial" w:eastAsia="arial" w:hAnsi="arial" w:cs="arial"/>
            <w:i/>
            <w:color w:val="0077CC"/>
            <w:sz w:val="20"/>
            <w:u w:val="single"/>
            <w:shd w:val="clear" w:color="auto" w:fill="FFFFFF"/>
            <w:lang w:val="en-US" w:eastAsia="en-US" w:bidi="ar-SA"/>
          </w:rPr>
          <w:t>under state law</w:t>
        </w:r>
      </w:hyperlink>
      <w:r>
        <w:rPr>
          <w:rFonts w:ascii="arial" w:eastAsia="arial" w:hAnsi="arial" w:cs="arial"/>
          <w:color w:val="000000"/>
          <w:sz w:val="20"/>
          <w:lang w:val="en-US" w:eastAsia="en-US" w:bidi="ar-SA"/>
        </w:rPr>
        <w:t>,” especially if the California Legislature adopts new laws in that regard.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certainly anything with regard to the </w:t>
      </w:r>
      <w:hyperlink r:id="rId197" w:history="1">
        <w:r>
          <w:rPr>
            <w:rFonts w:ascii="arial" w:eastAsia="arial" w:hAnsi="arial" w:cs="arial"/>
            <w:i/>
            <w:color w:val="0077CC"/>
            <w:sz w:val="20"/>
            <w:u w:val="single"/>
            <w:shd w:val="clear" w:color="auto" w:fill="FFFFFF"/>
            <w:lang w:val="en-US" w:eastAsia="en-US" w:bidi="ar-SA"/>
          </w:rPr>
          <w:t>right to education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to know today</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crisis in Texas sounded an alarm for power systems throughout the country: As climate change accelerates, electric grids will face extreme weather events that go beyond the historical conditions those systems were designed for. [</w:t>
      </w:r>
      <w:hyperlink r:id="rId197"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has cited Kaiser Permanente more than any other health care employer for failing to adequately protect its workers. [</w:t>
      </w:r>
      <w:hyperlink r:id="rId197" w:history="1">
        <w:r>
          <w:rPr>
            <w:rFonts w:ascii="arial" w:eastAsia="arial" w:hAnsi="arial" w:cs="arial"/>
            <w:i/>
            <w:color w:val="0077CC"/>
            <w:sz w:val="20"/>
            <w:u w:val="single"/>
            <w:shd w:val="clear" w:color="auto" w:fill="FFFFFF"/>
            <w:lang w:val="en-US" w:eastAsia="en-US" w:bidi="ar-SA"/>
          </w:rPr>
          <w:t>CalMatters</w:t>
        </w:r>
      </w:hyperlink>
      <w:r>
        <w:rPr>
          <w:rFonts w:ascii="arial" w:eastAsia="arial" w:hAnsi="arial" w:cs="arial"/>
          <w:color w:val="000000"/>
          <w:sz w:val="20"/>
          <w:lang w:val="en-US" w:eastAsia="en-US" w:bidi="ar-SA"/>
        </w:rPr>
        <w: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Los Angeles’s school board voted to cut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divert funds to improve the education of Black students. [</w:t>
      </w:r>
      <w:hyperlink r:id="rId197"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San Francisco’s school board delayed a vote confirming the district’s reopening plan, angering parents. [</w:t>
      </w:r>
      <w:hyperlink r:id="rId197" w:history="1">
        <w:r>
          <w:rPr>
            <w:rFonts w:ascii="arial" w:eastAsia="arial" w:hAnsi="arial" w:cs="arial"/>
            <w:i/>
            <w:color w:val="0077CC"/>
            <w:sz w:val="20"/>
            <w:u w:val="single"/>
            <w:shd w:val="clear" w:color="auto" w:fill="FFFFFF"/>
            <w:lang w:val="en-US" w:eastAsia="en-US" w:bidi="ar-SA"/>
          </w:rPr>
          <w:t>The San Francisco Chronicle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Today goes live at 6:30 a.m. Pacific time weekdays. Tell us what you want to see: </w:t>
      </w:r>
      <w:hyperlink r:id="rId197"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 xml:space="preserve">. Were you forwarded this email? </w:t>
      </w:r>
      <w:hyperlink r:id="rId197" w:history="1">
        <w:r>
          <w:rPr>
            <w:rFonts w:ascii="arial" w:eastAsia="arial" w:hAnsi="arial" w:cs="arial"/>
            <w:i/>
            <w:color w:val="0077CC"/>
            <w:sz w:val="20"/>
            <w:u w:val="single"/>
            <w:shd w:val="clear" w:color="auto" w:fill="FFFFFF"/>
            <w:lang w:val="en-US" w:eastAsia="en-US" w:bidi="ar-SA"/>
          </w:rPr>
          <w:t>Sign up for California Today here</w:t>
        </w:r>
      </w:hyperlink>
      <w:r>
        <w:rPr>
          <w:rFonts w:ascii="arial" w:eastAsia="arial" w:hAnsi="arial" w:cs="arial"/>
          <w:color w:val="000000"/>
          <w:sz w:val="20"/>
          <w:lang w:val="en-US" w:eastAsia="en-US" w:bidi="ar-SA"/>
        </w:rPr>
        <w:t xml:space="preserve"> and </w:t>
      </w:r>
      <w:hyperlink r:id="rId197" w:history="1">
        <w:r>
          <w:rPr>
            <w:rFonts w:ascii="arial" w:eastAsia="arial" w:hAnsi="arial" w:cs="arial"/>
            <w:i/>
            <w:color w:val="0077CC"/>
            <w:sz w:val="20"/>
            <w:u w:val="single"/>
            <w:shd w:val="clear" w:color="auto" w:fill="FFFFFF"/>
            <w:lang w:val="en-US" w:eastAsia="en-US" w:bidi="ar-SA"/>
          </w:rPr>
          <w:t>read every edition online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Jill Cowan grew up in Orange County, graduated from U.C. Berkeley and has reported all over the state, including the Bay Area, Bakersfield and Los Angeles — but she always wants to see more. Follow along here or on </w:t>
      </w:r>
      <w:hyperlink r:id="rId197"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Today is edited by Julie Bloom, who grew up in Los Angeles and graduated from U.C. Berkeley.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The Supreme Court Building in Washington, D.C., in January. (PHOTOGRAPH BY Anna Moneymaker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17,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8"/>
          <w:headerReference w:type="default" r:id="rId199"/>
          <w:footerReference w:type="even" r:id="rId200"/>
          <w:footerReference w:type="default" r:id="rId201"/>
          <w:headerReference w:type="first" r:id="rId202"/>
          <w:footerReference w:type="first" r:id="rId203"/>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4" w:history="1">
        <w:r>
          <w:rPr>
            <w:rFonts w:ascii="arial" w:eastAsia="arial" w:hAnsi="arial" w:cs="arial"/>
            <w:b/>
            <w:bCs/>
            <w:i/>
            <w:color w:val="0077CC"/>
            <w:kern w:val="32"/>
            <w:sz w:val="28"/>
            <w:szCs w:val="32"/>
            <w:u w:val="single"/>
            <w:shd w:val="clear" w:color="auto" w:fill="FFFFFF"/>
            <w:lang w:val="en-US" w:eastAsia="en-US" w:bidi="ar-SA"/>
          </w:rPr>
          <w:t>Main Witness In Garner Case Has No Words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2019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 ABOUT NEW YORK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JIM DWYER</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3"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last two weeks, a Staten Island man named James received an unexpected FedEx delivery. Then a certified letter. His phone rang constantly with calls from people on the 13th floor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Lower Manhattan. A taxi was parked outside his home, waiting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James did not open the FedEx, the mail or the taxi door.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matter the entreaties, James said, he was not going to testify at the disciplinary trial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Daniel Pantaleo, who is accused of recklessly using a chokehold that led to the death of Eric Garner. One of the most important witnesses to Mr. Garner's death, James, who had twice given his account under oath in earlier proceedings, said this latest one trivialized the killing of a man. In fear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retaliation, he said, he does not want his last name published.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done,''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unanswered calls, the unopened letters, might well stand for the dwindling urgency of coming to grips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and a death that not long ago had galvanized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Garner's final moments, calling out ''I can't breathe'' 11 times, were captured on videotape nearly five years ago and helped propel the Black Lives Matter movement. Mr. Garner, who was being arrested on suspicion of selling loosies, or single untaxed cigarettes, had objected to being handcuffed.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seemed to be a landmark case, a moment of reckoning for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people in poor and minority neighborhoods, appears to be petering out with an administrative hearing that carries neither criminal penalties nor the burden of understanding how a man who posed no obvious physical threat to anyone could end up dead over the sale of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some clues to what happened in July 2014 have emerged at the hearing. In addition to Mr. Garner's unforgettable words anticipating his death, another statement was made that day, and it became public for the first time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Moments after learning that Mr. Garner had no pulse and was likely to die,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lieutenant sent a text message, writing, ''Not a big deal. We were effecting a lawful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lieutenant's union representative said he was not being callous about the death, but was trying to reassure subordinate officers who were upset. They were doing the jobs that their department and society wanted.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assurance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on July 17, 2014, has, so far, turned out to be as prophetic as Mr. Garner's last words that same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disciplinary hearing is the first public airing, and could be the last, of the circumstances of Mr. Garner's death beyond the viral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trial is weighing whether the actions of Officer Pantaleo and a sergeant violated departmental rules and warrant punishment, the issues are so narrowly tailored that none of the other dynamics that drove the fatal encounter -- such as leadership, expectations placed on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race and community complaints -- are under serious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disciplinary hearing will not include testimony from James, believed to be one of the last people to speak with Mr. Garner other than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has already testified in two secret grand jury proceedings, he said, and was exasperated that nothing had come of what appeared to him to be a misuse of power that anyone could see on the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was first approached about appearing at the disciplinary trial, James said he asked the investigators what consequences it might hold for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said, 'He can lose vacation time or he can lose his job,''' James said. ''Get out of here. Lose vacation time? Give me a break. He killed someone.''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spends most of his days on the streets around Tompkinsville Park on Staten Island, the same neighborhood where Mr. Garner died, making him vulnerable, he believes, to harassment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 a brother. I walk a thin line,'' he said. ''I try to stay on the right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hearing has revealed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recommended in 2015 that internal charges be filed over Mr. Garner's death, but the department's own disciplinary unit did not pursue them. The current proceeding was initiated by the Civilian Complaint Review Board, which operates independently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So the judge's findings are not binding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 video of Mr. Garner's death seemed unequivocal in meaning to many viewers, a halting uncertainty within law enforcement over the proper response to it has extended from the City of New York to the top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from the Obama to the Trump administrations.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civil rights prosecutors in Washington  asked permission to seek indictments for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but they were opposed by other federal prosecutors, including a contingent from the Brooklyn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dispute was presented for resolution to Rod J. Rosenstein, who was deputy attorney general at the time, but no decision has been announced. The statute of limitations on any federal crimes expires in July, the fifth anniversary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with Mr. Garner.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58, said he spoke at length with F.B.I. agents about the events, and then before a federal grand jury in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down,'' he said. ''For a while. Down for whatever it takes. I wanted to get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testified in front of a state grand jury on Staten Island that declined to indict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Mr. Garner's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Garner, who was well over six feet tall, weighed 395 pounds and suffered from asthma and hypertension. Officer Pantaleo's lawyers said it was Mr. Garner's poor health that led to his death after he refused to comply with a lawful order. In fact, he died from an asthma attack, a city medical examiner testified at last week's hearing -- the last in a chain of medical calamities that the examiner said had been set in motion by a chokehold,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Autopsy photographs show hemorrhaging to four layers of muscle and tissue in Mr. Garner's neck. These injuries, the medical examiner said, had been caused by the chokehold and compression, and led to the fatal siege of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chokeholds are not against the law,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forbidden by policy from using them in almost all circumstances. Even so, they continued to be occasionally employed by officers, and departmental punishment is rare and light, a review of records by The New York Times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Pantaleo's lawyers argued that he did not put Mr. Garner into a chokehold, and had instead used a technique called a ''seatbelt'' hold, a view they claim was buttressed by a doctor employed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 said that there were no injuries to Mr. Garner's trachea.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so, replied the disciplinary prosecutors;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doctor, they say, did not review the actual autopsy. And that doctor was contradicted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and other internal affairs officers who testified that the video showed Officer Pantaleo using the chokehold.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streets where Mr. Garner died are, today, an often raucous bazaar, featuring a regular parade of drug users who stroll past high school students waiting for Victory Boulevard buses, clients of a social services office and customers of fast-food restaurants, a laundromat, a coffee shop run by a commune and check-cashing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younger people in the neighborhood did not know about the death of Mr. Garner.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Joseph Evans, 48, who said he was ''10 feet away'' from Mr. Garner as he died, believes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dialed back enforcement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''Someone is holding the reins in, because they did slow down,'' said Mr. Evans, who is homeless and spends his days around Tompkinsville Park. ''There's people selling loosies and making a fortune, and no one is sweating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Moments later, that lighter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touch described by Mr. Evans was on display just a few feet away, at the corner of Victory Boulevard and Bay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fight broke out -- complete with slaps, punches and profanities bellowed above the din of wheezing buses -- between a woman and a man she had accused of stealing her phone. Within minutes,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arrived and eight officers emerged. They separated the combatants, leading one safely off the 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arrests were made. No force was used. ''This is the worst corner on Staten Island to have a fight,'' the woman who lost her phone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all over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that ruckus, James, who was standing nearby, picked up a discussion about the recent hearing. For him, three words of the lieutenant's text message nail the stakes of the disciplinary trial: no big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he was going to lose is vacation time?'' James said, repeating one possible outcome of the hearing. ''I don't give a hoot.''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Gareth Smit, Ali Winston and Ashley Southall</w:t>
      </w:r>
    </w:p>
    <w:p>
      <w:pPr>
        <w:keepNext w:val="0"/>
        <w:spacing w:before="240" w:after="0" w:line="260" w:lineRule="atLeast"/>
        <w:ind w:left="0" w:right="0" w:firstLine="0"/>
        <w:jc w:val="left"/>
        <w:rPr>
          <w:lang w:val="en-US" w:eastAsia="en-US" w:bidi="ar-SA"/>
        </w:rPr>
      </w:pPr>
      <w:r>
        <w:rPr>
          <w:lang w:val="en-US" w:eastAsia="en-US" w:bidi="ar-SA"/>
        </w:rPr>
        <w:br/>
      </w:r>
      <w:hyperlink r:id="rId205" w:history="1">
        <w:r>
          <w:rPr>
            <w:rFonts w:ascii="arial" w:eastAsia="arial" w:hAnsi="arial" w:cs="arial"/>
            <w:i/>
            <w:color w:val="0077CC"/>
            <w:sz w:val="20"/>
            <w:u w:val="single"/>
            <w:shd w:val="clear" w:color="auto" w:fill="FFFFFF"/>
            <w:lang w:val="en-US" w:eastAsia="en-US" w:bidi="ar-SA"/>
          </w:rPr>
          <w:t>https://www.nytimes.com/2019/05/19/nyregion/eric-garner-case.html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4" style="position:absolute;z-index:2516848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plaque marks the spot in Staten Island where Eric Garner died. One witness says the disciplinary hearing trivializes his death. (PHOTOGRAPH BY GARETH SMIT FOR THE NEW YORK TIMES) (A21)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5" style="position:absolute;z-index:2516858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'Waiting Time Is Over': Family Seeks Dismissal Of Officer in Garner Case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26, 2018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JEFFERY C. MAYS</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7"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family of Anthony Baez was angered in 1996 when a New York State judge acquitted Officer Francis X. Livoti of criminally negligent homicide. Mr. Baez died after Officer Livoti placed him in a chokehold following a confrontation over a game of pickup football about two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federal prosecutors were investigating whether to charge the officer with civil rights violations, the city held an administrative trial in which he was fired from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February 1997.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dismissal brought some closure to Mr. Baez's mother, Iris Baez, who found comfort in knowing that Mr. Livoti ''wouldn't be out there ever again wearing a uniform.''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Ms. Baez, the mother of Eric Garner, Gwen Carr, is looking for closure. It has been three and a half years since a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Daniel Pantaleo, wrapped his arms around Mr. Garner's neck in a chokehold that helped cause his death in July 2014.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banned chokeholds in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been waiting for almost four years. Waiting time is over,'' Ms. Carr said one frigid afternoon as she stood on the steps of City Hall demanding that Mayor Bill de Blasio fire Officer Pantaleo.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Mr. Garner's death, a Staten Island grand jury in 2014 declined to indict Officer Pantaleo. That same year, the Department of Justice began a civil rights investigation, but the case has been delayed by a dispute between federal officials in New York and Washington, and a change in presidential administrations. The city has put off an administrative trial for Officer Pantaleo until federal prosecutors decide whether to file civil rights charges. In the meantime, Officer Pantaleo remains on desk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investigation has dragged on for so long it's getting to the point of outrage,'' said William R. Yeomans, a fellow at the Alliance for Justice, a liberal judicial advocacy group, who once served as the acting assistant attorney general for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Getting answers in some of the city's most notorious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killings can often take years. With competing legal interests, family members of the victims can wait up to a five years to learn the fate of officers involved. From state criminal trials to federal civil rights investigations and the decision about whether an officer will remain on the force, the lengthy and complicated process conspires to frustrate families who say they are only seeking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Yeomans said the initial request from federal prosecutors to hold off on an administrative trial was not unusual, but that the Justice Department has had enough time to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Garner case is an open, festering sore that the federal government has not taken steps to heal.'' Mr. Yeomans said. ''At some point, the city has got to move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the Civilian Complaint Review Board, an independent agency that investigates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substantiated charges of misconduct against Officer Pantaleo for using a chokehold and recommended severe penalties that could lead to his dismissal.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step would be an administrative trial prosecuted by lawyers with the review board. A final recommendation would be sent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can ''accept, reject or modify'' any suggestion.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Austin Finan, a spokesman for Mr. de Blasio, said in a statement that the city had never gone ahead with a disciplinary hearing if the Justice Department had requested it to wait.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city's top lawyer, Zachary W. Carter, said the Department of Justice asked the city not to proceed with an administrative trial to avoid interfering with the federal investigation by questioning witnesses and gathering statements and testimony that could be duplicative or create prejudice.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no doubt that the length of time that has passed during which the Department of Justice has had this under investigation adds to the family's anguish,'' Mr. Carter said. While he acknowledged that the city is under no obligation to wait on federal prosecutors, he said it would be the ''highest level of irresponsibility'' to move forward against their wishes.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more statements there are, the worse it is,'' said Mr. Carter, a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Eastern District of New York. In the long run, ''people remember the result but nobody remembers how long it took.''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Devin M. O'Malley, a spokesman for the Department of Justice, declined to comment on the status of the Garner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has moved swiftly recently to bring administrative charges against other officers accused of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officers, Edward Martins and Richard Hall, quit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November, three days before they were scheduled to face an administrative trial. The officers' trial on charges of sexually assaulting an 18-year-old woman in Coney Island, Brooklyn, after a drug stop had just begun. A crucial difference between the case of the two officers and Officer Pantaleo is that Mr. Martins and Mr. Hall have been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Rather than hurt the federal case, Susan M. Karten, a lawyer who represented the Baez family in their civil suit against the city, said testimony gathered for Mr. Livoti's administrative trial helped reveal discrepancies among the statements of officers at Mr. Baez's arrest. While Mr. Livoti claimed that Mr. Baez's struggling set off an asthma attack, another officer said that Mr. Baez was not struggling and was handcuffed on the ground when she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departmental trial was the first time Mr. Livoti had testified.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the more prior testimony you have,'' Ms. Karten said, ''the better in these cases where there are several people involved and they get together and get their story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officers were fired after an administrative trial in 2003 for perjuring themselves in testimony about Mr. Baez's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actions of other officers as Mr. Garner was being subdued for reportedly selling illegal cigarettes, and the reports they filed, could be under scrutiny in any investigation, Ms. Karten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Christopher Dunn, associate legal director at the New York Civil Liberties Union, tracks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disciplinary practices and the actions of the review board. He said the reluctance to move forward with an administrative trial in the Garner case made it appear as if the city was protecting its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unquestionably a call being made by City Hall,'' Mr. Dunn said. ''It fairly raises questions about credibility. Whatever might have been the justification for waiting for the Department of Justice, that has lapsed.''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Pantaleo's lawyer, Stuart London, said his client also wanted a resolution.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''Transparency is what he wanted from the beginning, but he can't do anything with the federal civil rights case hanging over his head,'' Mr. London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Constance Malcolm, the mother of Ramarley Graham, who was shot and killed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after being chased into his Bronx apartment in February 2012, said she hoped it did not take as long for Officer Pantaleo to face administrative charges as it did the officer who shot her 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Richard Haste, resigned from the department in March after being found guilty in an administrative trial of using poor tactical judgment, more than five years after Mr. Graham's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Haste was initially indicted on manslaughter charges before the indictment was dismissed. A second grand jury, before which Officer Haste testified, declined to indict him. Federal prosecutors declined to press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also held off on an administrative trial for Mr. Haste until federal prosecutors made a decision, citing a request from the Department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shouldn't take years for the N.Y.P.D. to be held accountable after they kill civilians,'' Ms. Malcolm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Mr. Haste's punishment gave her a small measure of relief -- something Ms. Carr wants.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if it wasn't a full victory, she received some closure,'' Ms. Carr said. ''That's what I'm looking for.''</w:t>
      </w:r>
    </w:p>
    <w:p>
      <w:pPr>
        <w:keepNext w:val="0"/>
        <w:spacing w:before="240" w:after="0" w:line="260" w:lineRule="atLeast"/>
        <w:ind w:left="0" w:right="0" w:firstLine="0"/>
        <w:jc w:val="left"/>
        <w:rPr>
          <w:lang w:val="en-US" w:eastAsia="en-US" w:bidi="ar-SA"/>
        </w:rPr>
      </w:pPr>
      <w:r>
        <w:rPr>
          <w:lang w:val="en-US" w:eastAsia="en-US" w:bidi="ar-SA"/>
        </w:rPr>
        <w:br/>
      </w:r>
      <w:hyperlink r:id="rId213" w:history="1">
        <w:r>
          <w:rPr>
            <w:rFonts w:ascii="arial" w:eastAsia="arial" w:hAnsi="arial" w:cs="arial"/>
            <w:i/>
            <w:color w:val="0077CC"/>
            <w:sz w:val="20"/>
            <w:u w:val="single"/>
            <w:shd w:val="clear" w:color="auto" w:fill="FFFFFF"/>
            <w:lang w:val="en-US" w:eastAsia="en-US" w:bidi="ar-SA"/>
          </w:rPr>
          <w:t>https://www.nytimes.com/2018/02/25/nyregion/eric-garner.html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8" style="position:absolute;z-index:2516879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Gwen Carr has demanded that the city take further action over the death of her son Eric Garner, below, who died in 2014 after an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Garner's last moments, widely seen online, led to months of protests in New York City and beyond. (PHOTOGRAPHS BY GARETH SMIT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FAMILY PHOTO VIA NATIONAL ACTION NETWORK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 J. BLUE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Iris Baez in 1998 after hearing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Francis X. Livoti, shown below in 1996, was found guilty of civil rights violations in the death of her son. (PHOTOGRAPHS BY GEORGE M. GUTIERREZ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LUIZ C. RIBEIRO)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9" style="position:absolute;z-index:2516889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 xml:space="preserve">When 'Yelling Commands' Is the Wrong </w:t>
        </w:r>
      </w:hyperlink>
      <w:hyperlink r:id="rId2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20" w:history="1">
        <w:r>
          <w:rPr>
            <w:rFonts w:ascii="arial" w:eastAsia="arial" w:hAnsi="arial" w:cs="arial"/>
            <w:b/>
            <w:bCs/>
            <w:i/>
            <w:color w:val="0077CC"/>
            <w:kern w:val="32"/>
            <w:sz w:val="28"/>
            <w:szCs w:val="32"/>
            <w:u w:val="single"/>
            <w:shd w:val="clear" w:color="auto" w:fill="FFFFFF"/>
            <w:lang w:val="en-US" w:eastAsia="en-US" w:bidi="ar-SA"/>
          </w:rPr>
          <w:t xml:space="preserve"> Response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30, 2016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PÉREZ-PEÑA</w:t>
      </w:r>
    </w:p>
    <w:p>
      <w:pPr>
        <w:keepNext/>
        <w:spacing w:before="240" w:after="0" w:line="340" w:lineRule="atLeast"/>
        <w:ind w:left="0" w:right="0" w:firstLine="0"/>
        <w:jc w:val="left"/>
        <w:rPr>
          <w:lang w:val="en-US" w:eastAsia="en-US" w:bidi="ar-SA"/>
        </w:rPr>
      </w:pPr>
      <w:bookmarkStart w:id="27" w:name="Body_12"/>
      <w:bookmarkEnd w:id="27"/>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899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story out of El Cajon, Calif., a San Diego suburb, had an eerie familiarity: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 to a person exhibiting some kind of disturbing behavior, but the subject -- perhaps lost in his own, altered world -- does not comply with the usual commands, does not heed the standard warnings, acts in a way that seems to invite danger, and ends up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officer in El Cajon fatally shot a man identified as Alfred Olango on Tuesday, after Mr. Olango's sister called 911 for help because he was acting erratically.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still frame from a bystander's video showing Mr. Olango mirroring the shooting stance of the officer facing him -- feet apart, hands clasped and pointed at the officer. But one man had a gun, and the other, it turned out,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called for help; I didn't call you guys to kill him,'' the sister wailed on a Facebook video recorded by a bystander.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Far too little is known about what happened in El Cajon to judge the officer's conduct, law enforcement experts and advocates for mentally ill people say.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 sometimes lethal -- against those with diminished mental capacity is distressingly common. The experts and advocates say that while training and practices have improved in the last generation, officers in many agencies still receive little or no education in how to recognize and deal with people who may not behave rationally.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uses of force, confrontations involving people with diminished mental capacity have increasingly been caught on video and turned into national news. In July, officers in Sacramento shot and killed a man who was walking and running in the street, gesticulating wildly, and who refused to obey orders to drop the knife he was holding or to lie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Days later, after an autistic man sat in a street in North Miami, Fla., playing with a toy truck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have mistaken for a weapon, an officer tried to shoot him -- and instead accidentally shot and wounded the man's therapist, who had sat down next to him to try to coax him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hundreds of thousands of times when officers are helpful, but far too often, people in crisis end up being Tasered, beaten, arrested and even shot, and a lot of families are very scared to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knowing something like that can happen,'' said Laura Usher, criminal justice and advocacy manager at the National Alliance on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underlying problem is there aren't enough crisis services so people turn instead to 911, but there also needs to be a lot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 has looked into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recent years for their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The investigators have reported finding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routinely used with people whose ability to understand or follow commands was impaired -- whether by mental illness, developmental disabilities or intoxication -- in Baltimore, Seattle, Albuquerque and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especially the majority who are not specially trained on this issue, do not use appropriate techniques or de-escalate encounters with individuals with mental illness or impaired faculties to prevent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when force is used, officers do not adjust the application of force to account for the person's mental illness,'' the department wrote in its 2014 report on the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 training teaches officers to be forceful, to take charge of a situation and to physically control anyone who might be a danger. In the last two decades, there has been a growing trend to teach officers to de-escalate tensions, particularly with troubled people, but experts say there is a long way to go before the techniques reach every department and every officer, and really sink into the law enforcement mind-set.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tactics can involve the officer keeping a distance, coaxing rather than commanding, and maintaining a quiet, conversational tone of voice.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''Yelling commands at someone who's agitated and maybe delusional is not going to help,'' said Jim Bueermann,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a policy research group,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Redlands,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cities have gone further, establishing crisis intervention teams, with a large number of patrol officers receiving more intensive education, and getting to know mental health professionals, local advocacy and social service groups, and families of people with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way, when you have a group of two, three, four officers on the scene, one of them is going to be a C.I.T. officer, and that officer is going to be the leader,'' said Sam Cochran, the former chief of the crisis intervention team in Memphis, which pioneered the approach in the 1980s. ''It's not just about the subject's safety; it's about the officer's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3,000 state and local law enforcement agencies have created similar teams of varying strengths, out of about 18,000 forces nationwide, said Mr. Cochran, a consultant to agencies around the country. ''We still have a tremendous amount that is lacking,''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 lot to demand from officers that they know how and when to alternate between aggressiveness and a gentler approach, but it is necessary, said Hassan Aden,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Greenville, N.C., and the senior adviser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Vera Institute of Justice, a research and advocacy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see these situations where a family member calls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situation, 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 turns into a deadly force situation,'' he said. ''De-escalation training is something that every officer -- every officer -- should 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Advocates and law enforcement agencies commonly cite an estimate that at least one in 10 calls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involves a person experiencing some sort of mental health crisis or diminished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2013 study by the National Sheriffs' Association and the Treatment Advocacy Center, a nonprofit group that supports expanded access to treatment, estimated that half of all the people shot and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were mentally ill. An analysis last year by The Washington Post put the figure at about one in four. In addition, researchers say that emotionally disturbed people account for a high proportion of attacks on officers, and that those who are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often suicidal.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when a department provides advanced training, advocates say, there are many places where the system can break down. Callers to 911 do not always make it clear that a person's behavior might indicate mental illness; emergency dispatchers do not always communicate the information to the officers headed to the scene; and those officers do not always call for a crisis intervention officer, even when one is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''Calling in the C.I.T. should always be the first choice,'' Ms. Usher said, but merely having the team is not enough. ''The key is that every officer has enough awareness to recognize when there might be a mental health issue involved, and to call for specialized backup.''</w:t>
      </w:r>
    </w:p>
    <w:p>
      <w:pPr>
        <w:keepNext w:val="0"/>
        <w:spacing w:before="240" w:after="0" w:line="260" w:lineRule="atLeast"/>
        <w:ind w:left="0" w:right="0" w:firstLine="0"/>
        <w:jc w:val="left"/>
        <w:rPr>
          <w:lang w:val="en-US" w:eastAsia="en-US" w:bidi="ar-SA"/>
        </w:rPr>
      </w:pPr>
      <w:r>
        <w:rPr>
          <w:lang w:val="en-US" w:eastAsia="en-US" w:bidi="ar-SA"/>
        </w:rPr>
        <w:br/>
      </w:r>
      <w:hyperlink r:id="rId221" w:history="1">
        <w:r>
          <w:rPr>
            <w:rFonts w:ascii="arial" w:eastAsia="arial" w:hAnsi="arial" w:cs="arial"/>
            <w:i/>
            <w:color w:val="0077CC"/>
            <w:sz w:val="20"/>
            <w:u w:val="single"/>
            <w:shd w:val="clear" w:color="auto" w:fill="FFFFFF"/>
            <w:lang w:val="en-US" w:eastAsia="en-US" w:bidi="ar-SA"/>
          </w:rPr>
          <w:t>http://www.nytimes.com/2016/09/30/us/when-yelling-commands-is-the-wrong-</w:t>
        </w:r>
      </w:hyperlink>
      <w:hyperlink r:id="rId221" w:history="1">
        <w:r>
          <w:rPr>
            <w:rFonts w:ascii="arial" w:eastAsia="arial" w:hAnsi="arial" w:cs="arial"/>
            <w:b/>
            <w:i/>
            <w:color w:val="0077CC"/>
            <w:sz w:val="20"/>
            <w:u w:val="single"/>
            <w:shd w:val="clear" w:color="auto" w:fill="FFFFFF"/>
            <w:lang w:val="en-US" w:eastAsia="en-US" w:bidi="ar-SA"/>
          </w:rPr>
          <w:t>police</w:t>
        </w:r>
      </w:hyperlink>
      <w:hyperlink r:id="rId221" w:history="1">
        <w:r>
          <w:rPr>
            <w:rFonts w:ascii="arial" w:eastAsia="arial" w:hAnsi="arial" w:cs="arial"/>
            <w:i/>
            <w:color w:val="0077CC"/>
            <w:sz w:val="20"/>
            <w:u w:val="single"/>
            <w:shd w:val="clear" w:color="auto" w:fill="FFFFFF"/>
            <w:lang w:val="en-US" w:eastAsia="en-US" w:bidi="ar-SA"/>
          </w:rPr>
          <w:t>-response.html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2" style="position:absolute;z-index:2516910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Clockwise from top: a vigil on Wednesday over a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the day before in El Cajon,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video posted on Twitter of Charles Kinsey, a behavior therapist, lying down, who was shot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North Miami, Fla., in July while trying to help a patient with autism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Mann Sr. beside a picture of his brother Joseph Mann, killed by officers in Sacramento in July after refusing to drop a knife. (PHOTOGRAPHS BY SANDY HUFFAKER/REUTERS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DARCY COSTELLO/ASSOCIATED PRESS) (A12)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 officers and demonstrators on Wednesday at a protest against the fatal shooting of an unarmed black man on Tuesday by officers in El Cajon, Calif. His sister had called 911 for help because he was acting erratically. (PHOTOGRAPH BY SANDY HUFFAKER/REUTERS) (A13)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692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 xml:space="preserve">3 Officers Used </w:t>
        </w:r>
      </w:hyperlink>
      <w:hyperlink r:id="rId228" w:history="1">
        <w:r>
          <w:rPr>
            <w:rFonts w:ascii="arial" w:eastAsia="arial" w:hAnsi="arial" w:cs="arial"/>
            <w:b/>
            <w:bCs/>
            <w:i/>
            <w:color w:val="0077CC"/>
            <w:kern w:val="32"/>
            <w:sz w:val="28"/>
            <w:szCs w:val="32"/>
            <w:u w:val="single"/>
            <w:shd w:val="clear" w:color="auto" w:fill="FFFFFF"/>
            <w:lang w:val="en-US" w:eastAsia="en-US" w:bidi="ar-SA"/>
          </w:rPr>
          <w:t>Excessive Force</w:t>
        </w:r>
      </w:hyperlink>
      <w:hyperlink r:id="rId228" w:history="1">
        <w:r>
          <w:rPr>
            <w:rFonts w:ascii="arial" w:eastAsia="arial" w:hAnsi="arial" w:cs="arial"/>
            <w:b/>
            <w:bCs/>
            <w:i/>
            <w:color w:val="0077CC"/>
            <w:kern w:val="32"/>
            <w:sz w:val="28"/>
            <w:szCs w:val="32"/>
            <w:u w:val="single"/>
            <w:shd w:val="clear" w:color="auto" w:fill="FFFFFF"/>
            <w:lang w:val="en-US" w:eastAsia="en-US" w:bidi="ar-SA"/>
          </w:rPr>
          <w:t xml:space="preserve"> in Arrest of Black Teen, U.S.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19, 2021 Friday 15:33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Lola Fadulu</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officers were charged with violating the teenager’s civil rights when they stomped on his head in New Jersey in 2018.</w:t>
      </w:r>
    </w:p>
    <w:p>
      <w:pPr>
        <w:keepNext/>
        <w:spacing w:before="240" w:after="0" w:line="340" w:lineRule="atLeast"/>
        <w:ind w:left="0" w:right="0" w:firstLine="0"/>
        <w:jc w:val="left"/>
        <w:rPr>
          <w:lang w:val="en-US" w:eastAsia="en-US" w:bidi="ar-SA"/>
        </w:rPr>
      </w:pPr>
      <w:bookmarkStart w:id="29" w:name="Body_13"/>
      <w:bookmarkEnd w:id="29"/>
      <w:r>
        <w:rPr>
          <w:rFonts w:ascii="arial" w:eastAsia="arial" w:hAnsi="arial" w:cs="arial"/>
          <w:b/>
          <w:color w:val="000000"/>
          <w:sz w:val="28"/>
          <w:lang w:val="en-US" w:eastAsia="en-US" w:bidi="ar-SA"/>
        </w:rPr>
        <w:t>Body</w:t>
      </w:r>
    </w:p>
    <w:p>
      <w:pPr>
        <w:spacing w:line="60" w:lineRule="exact"/>
        <w:rPr>
          <w:lang w:val="en-US" w:eastAsia="en-US" w:bidi="ar-SA"/>
        </w:rPr>
      </w:pPr>
      <w:r>
        <w:pict>
          <v:line id="_x0000_s1075"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were charged with violating the teenager’s civil rights when they stomped on his head in New Jersey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approach a wooden shed in a snow-covered patch of South Jersey, yelling, “Get out! Come on out!” to whoever is hiding inside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whimpers nearby.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Moments later, the officers drag their quarry, a Black teenager suspected of stealing a car, out of the shed and throw him face down on the ground. As they handcuff him behind his back, one officer steps on his head, pushing it into the snow.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did you do?” an officer asks, as a second one steps up and kicks snow in the teenager’s face. At another point in the encounter, which was captured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body-camera footage, a different officer puts his foot on the teenager’s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two current members of the Ewing Township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New Jersey and a retired lieutenant were charged in a federal indictment with violating the teenager’s civil rights by using unreasonable force in the incident. All three defendants are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officers’ actions were not only unwarranted, according to the indictment, but also unnecessary because other officers who were arresting the teenager had the matter under control and had not asked for assistance.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of the three men charged in connection with the incident — Michael Delahanty, the retired lieutenant, and Officer Matthew Przemieniecki — face up to 10 years in prison if convicted. The third, Officer Justin Ubry, faces up to a year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Each of the defendants was released on a $50,000 bond after an initial court appearance on Friday. They are prohibited from leaving the country, and they were ordered to surrender their firearms by Monday. They are scheduled to be arraigned on the charges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Eric Marcy, a lawyer for Mr. Ubry, said his client had done nothing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“He’s a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has a good reputation in the community, and his actions do not constitute a violation of federal criminal civil rights laws,” Mr. Marcy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lawyer for Officer Przemieniecki did not respond to a request for comment. Mr. Delahanty’s lawyer could not immediately be reached.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duty statuses of Officers Przemieniecki and Ubry could not be confirmed on Friday. The township’s mayor, Bert Steinmann,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respond to requests for comment.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Steinmann told </w:t>
      </w:r>
      <w:hyperlink r:id="rId229" w:history="1">
        <w:r>
          <w:rPr>
            <w:rFonts w:ascii="arial" w:eastAsia="arial" w:hAnsi="arial" w:cs="arial"/>
            <w:i/>
            <w:color w:val="0077CC"/>
            <w:sz w:val="20"/>
            <w:u w:val="single"/>
            <w:shd w:val="clear" w:color="auto" w:fill="FFFFFF"/>
            <w:lang w:val="en-US" w:eastAsia="en-US" w:bidi="ar-SA"/>
          </w:rPr>
          <w:t>NJ.com</w:t>
        </w:r>
      </w:hyperlink>
      <w:r>
        <w:rPr>
          <w:rFonts w:ascii="arial" w:eastAsia="arial" w:hAnsi="arial" w:cs="arial"/>
          <w:color w:val="000000"/>
          <w:sz w:val="20"/>
          <w:lang w:val="en-US" w:eastAsia="en-US" w:bidi="ar-SA"/>
        </w:rPr>
        <w:t xml:space="preserve"> on Friday that while they had remained on active duty while federal investigators examined the matter, “obviously that’s going to change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incident that prompted the charges happened on a frigid morning in January 2018 as officers in Ewing Township, a Trenton suburb, responded to a report of a stolen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vehicle had been in an accident when the officers found it, and they saw the driver run off. A short while later, they found him in the shed.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indictment, Mr. Delahanty was the first officer who stepped on the teenager’s head in the body-camera footage, </w:t>
      </w:r>
      <w:hyperlink r:id="rId230" w:history="1">
        <w:r>
          <w:rPr>
            <w:rFonts w:ascii="arial" w:eastAsia="arial" w:hAnsi="arial" w:cs="arial"/>
            <w:i/>
            <w:color w:val="0077CC"/>
            <w:sz w:val="20"/>
            <w:u w:val="single"/>
            <w:shd w:val="clear" w:color="auto" w:fill="FFFFFF"/>
            <w:lang w:val="en-US" w:eastAsia="en-US" w:bidi="ar-SA"/>
          </w:rPr>
          <w:t>which was first made public by The Trentonian</w:t>
        </w:r>
      </w:hyperlink>
      <w:r>
        <w:rPr>
          <w:rFonts w:ascii="arial" w:eastAsia="arial" w:hAnsi="arial" w:cs="arial"/>
          <w:color w:val="000000"/>
          <w:sz w:val="20"/>
          <w:lang w:val="en-US" w:eastAsia="en-US" w:bidi="ar-SA"/>
        </w:rPr>
        <w:t>. Officer Przemieniecki kicked snow into the teenager’s face several times, and Officer Ubry did the same, the indictment says. Officer Przemieniecki was the second officer who stepped on the teenager’s head, the indictment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“Relax,” one officer can be heard saying in the video, adding a coarse insult to the admonition as other officers search the teenager — who has only been identified as being from Burlington, N.J. — before letting him get up. It was unclear whether he was injured — and if so, how seriously — in the incident.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accusations against the officers were first raised by Lalena Lamson, a retired Ewing Township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a </w:t>
      </w:r>
      <w:hyperlink r:id="rId231" w:history="1">
        <w:r>
          <w:rPr>
            <w:rFonts w:ascii="arial" w:eastAsia="arial" w:hAnsi="arial" w:cs="arial"/>
            <w:i/>
            <w:color w:val="0077CC"/>
            <w:sz w:val="20"/>
            <w:u w:val="single"/>
            <w:shd w:val="clear" w:color="auto" w:fill="FFFFFF"/>
            <w:lang w:val="en-US" w:eastAsia="en-US" w:bidi="ar-SA"/>
          </w:rPr>
          <w:t>whistle-blower lawsuit</w:t>
        </w:r>
      </w:hyperlink>
      <w:r>
        <w:rPr>
          <w:rFonts w:ascii="arial" w:eastAsia="arial" w:hAnsi="arial" w:cs="arial"/>
          <w:color w:val="000000"/>
          <w:sz w:val="20"/>
          <w:lang w:val="en-US" w:eastAsia="en-US" w:bidi="ar-SA"/>
        </w:rPr>
        <w:t xml:space="preserve"> she filed against the township in 2019 alleging various acts of wrongdoing in the department, according to The Trentonian. The F.B.I. subsequently opened its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confrontation that led to the charges was captured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(PHOTOGRAPH BY Ewing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via The Trentonian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32"/>
          <w:headerReference w:type="default" r:id="rId233"/>
          <w:footerReference w:type="even" r:id="rId234"/>
          <w:footerReference w:type="default" r:id="rId235"/>
          <w:headerReference w:type="first" r:id="rId236"/>
          <w:footerReference w:type="first" r:id="rId237"/>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8" w:history="1">
        <w:r>
          <w:rPr>
            <w:rFonts w:ascii="arial" w:eastAsia="arial" w:hAnsi="arial" w:cs="arial"/>
            <w:b/>
            <w:bCs/>
            <w:i/>
            <w:color w:val="0077CC"/>
            <w:kern w:val="32"/>
            <w:sz w:val="28"/>
            <w:szCs w:val="32"/>
            <w:u w:val="single"/>
            <w:shd w:val="clear" w:color="auto" w:fill="FFFFFF"/>
            <w:lang w:val="en-US" w:eastAsia="en-US" w:bidi="ar-SA"/>
          </w:rPr>
          <w:t xml:space="preserve">­At Funeral Mass, </w:t>
        </w:r>
      </w:hyperlink>
      <w:hyperlink r:id="rId2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8" w:history="1">
        <w:r>
          <w:rPr>
            <w:rFonts w:ascii="arial" w:eastAsia="arial" w:hAnsi="arial" w:cs="arial"/>
            <w:b/>
            <w:bCs/>
            <w:i/>
            <w:color w:val="0077CC"/>
            <w:kern w:val="32"/>
            <w:sz w:val="28"/>
            <w:szCs w:val="32"/>
            <w:u w:val="single"/>
            <w:shd w:val="clear" w:color="auto" w:fill="FFFFFF"/>
            <w:lang w:val="en-US" w:eastAsia="en-US" w:bidi="ar-SA"/>
          </w:rPr>
          <w:t xml:space="preserve"> Leader Is Remembered as 'One of a Kind'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24,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RICK ROJAS and EMILY PALMER</w:t>
      </w:r>
    </w:p>
    <w:p>
      <w:pPr>
        <w:keepNext/>
        <w:spacing w:before="240" w:after="0" w:line="340" w:lineRule="atLeast"/>
        <w:ind w:left="0" w:right="0" w:firstLine="0"/>
        <w:jc w:val="left"/>
        <w:rPr>
          <w:lang w:val="en-US" w:eastAsia="en-US" w:bidi="ar-SA"/>
        </w:rPr>
      </w:pPr>
      <w:bookmarkStart w:id="31" w:name="Body_14"/>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two men, John F. Timoney and William J. Bratton, had been contemporaries, reaching an exclusive perch in law enforcement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They had been young officers with meteoric rises, vaulting up the ranks and into positions in which they helped define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Bratton had been the commissioner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Mr. Timoney had been his first deputy commissioner. Later, they were both up for the job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Los Angeles. (Mr. Bratton got the job, while Mr. Timoney became the chief in Miami.)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Mr. Bratton, whose second stint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New York ends next month, stood behind a lectern at St. Patrick's Cathedral in Manhattan to eulogize Mr. Timoney, whom he had once described as the ''N.Y.P.D. personified.'' Mr. Timoney died of lung cancer last week at age 68.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Timoney was one of a kind,'' Mr. Bratton told mourners, ''and he was also one of the last of that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gathered along with family, friends, politicians and community leaders for a funeral Mass for Mr. Timoney, a man who was widely respected for his candor and for his knack for innovation in a law-enforcement career that stretched over decades. His coffin sat at the front of the sanctuary, draped in the green-and-white-striped flag of the department, where he had spent much of his career.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Bratton said Mr. Timoney, who was born in Ireland and immigrated to New York when he was 12, was outside a bodega in Washington Heights in Upper Manhattan one day when he decided to follow some friends who were headed to take the test to become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thus began John's fateful career in American law enforcement,'' Mr. Bratton said. ''How fortunate for us, how fortunate for this great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Timoney started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patrolling in the Bronx and ascended quickly in the department. In 1994, at 46, he became its youngest chief of department, the top uniformed post. The next year, Mr. Bratton, who was in his first run as commissioner, elevated him again, to first deputy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Timoney went on to become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Philadelphia and the chief in Miami.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funeral service, Mr. Timoney was remembered for being just as comfortable talking with fellow officers as he was for discussing the finer points of policy. They lauded his efforts to drive down crime and his ability to connect with members of the community who had grown to distrust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ahead of his time,'' Chuck Wexler, the executive director of the nonprofit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and a friend, said after the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noted Mr. Timoney's work on issues involving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urging officers not to shoot at moving cars and to intervene if they saw a colleague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He had also been an advocate for the data-driven style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helped reduce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Edward G. Rendell hired Mr. Timoney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Philadelphia when he was the mayor. He recalled interviewing him for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after 30 minutes, I didn't just want to hire him, I wanted to hug him,'' said Mr. Rendell, who later served as governor of Pennsylvania. ''Because he had mapped 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it should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Timoney was a ''change agent,'' Mr. Rendell said, adding, ''Everywhere he went -- New York, Philadelphia, Miami -- he improved the quality of life of the people he served.''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Timoney could be tough and intimidating, those who knew him said, but he also had credibility. ''He understood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how to move, how to inspire people,'' Mr. Wexler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author Tom Wolfe, a friend, described Mr. Timoney as an intellectual who organized a book club while in Philadelphia that tackled works by James Joyce and Dostoyevsky. Mr. Timoney also earned two master's degrees.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was, in some ways, defined by his looks, and Mr. Wolfe said that might have been why he did not need to use his service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''John's face was the face of the toughest guy in the department,'' Mr. Wolfe said. ''He was a good-looking man, but it was the way that he could set his face in straight lines, horizontally and then vertically at the jaws. That face said he was the toughest man on the block.''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Outside St. Patrick's, Frank McDonagh,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he had worked as a detective in the South Bronx with Mr. Timoney. ''He was a first-class gentleman,'' he said. ''He knew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he knew the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other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Tom Mullen and Mike Geraghty, had also worked with him in the Bronx.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knocked down doors with him,'' Mr. Geraghty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Mullen added, ''He'd never ask you to do something he wouldn't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Timoney's family said his grit carried him through the past few months as his illness worsened. His children choked back tears as they recalled their father's final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father loved just as hard as he fought and raged,'' his daughter, Christine Timoney Dowdell, said. ''He is the greatest man I've ever known, and the toughest.''</w:t>
      </w:r>
    </w:p>
    <w:p>
      <w:pPr>
        <w:keepNext w:val="0"/>
        <w:spacing w:before="240" w:after="0" w:line="260" w:lineRule="atLeast"/>
        <w:ind w:left="0" w:right="0" w:firstLine="0"/>
        <w:jc w:val="left"/>
        <w:rPr>
          <w:lang w:val="en-US" w:eastAsia="en-US" w:bidi="ar-SA"/>
        </w:rPr>
      </w:pPr>
      <w:r>
        <w:rPr>
          <w:lang w:val="en-US" w:eastAsia="en-US" w:bidi="ar-SA"/>
        </w:rPr>
        <w:br/>
      </w:r>
      <w:hyperlink r:id="rId239" w:history="1">
        <w:r>
          <w:rPr>
            <w:rFonts w:ascii="arial" w:eastAsia="arial" w:hAnsi="arial" w:cs="arial"/>
            <w:i/>
            <w:color w:val="0077CC"/>
            <w:sz w:val="20"/>
            <w:u w:val="single"/>
            <w:shd w:val="clear" w:color="auto" w:fill="FFFFFF"/>
            <w:lang w:val="en-US" w:eastAsia="en-US" w:bidi="ar-SA"/>
          </w:rPr>
          <w:t>http://www.nytimes.com/2016/08/24/nyregion/john-timoney-longtime-</w:t>
        </w:r>
      </w:hyperlink>
      <w:hyperlink r:id="rId239" w:history="1">
        <w:r>
          <w:rPr>
            <w:rFonts w:ascii="arial" w:eastAsia="arial" w:hAnsi="arial" w:cs="arial"/>
            <w:b/>
            <w:i/>
            <w:color w:val="0077CC"/>
            <w:sz w:val="20"/>
            <w:u w:val="single"/>
            <w:shd w:val="clear" w:color="auto" w:fill="FFFFFF"/>
            <w:lang w:val="en-US" w:eastAsia="en-US" w:bidi="ar-SA"/>
          </w:rPr>
          <w:t>police</w:t>
        </w:r>
      </w:hyperlink>
      <w:hyperlink r:id="rId239" w:history="1">
        <w:r>
          <w:rPr>
            <w:rFonts w:ascii="arial" w:eastAsia="arial" w:hAnsi="arial" w:cs="arial"/>
            <w:i/>
            <w:color w:val="0077CC"/>
            <w:sz w:val="20"/>
            <w:u w:val="single"/>
            <w:shd w:val="clear" w:color="auto" w:fill="FFFFFF"/>
            <w:lang w:val="en-US" w:eastAsia="en-US" w:bidi="ar-SA"/>
          </w:rPr>
          <w:t>-leader-is-recalled-at-his-funeral-as-one-of-a-kind.html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696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Hundreds of officers gathered on Tuesday at St. Patrick's Cathedral in Manhattan for the funeral Mass of John F. Timoney, who began his law-enforcement career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mourners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third from right, and, from left, Chief James P. O'Neill and Raymond W. Kelly. (PHOTOGRAPHS BY DAVE SANDERS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697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0"/>
          <w:headerReference w:type="default" r:id="rId241"/>
          <w:footerReference w:type="even" r:id="rId242"/>
          <w:footerReference w:type="default" r:id="rId243"/>
          <w:headerReference w:type="first" r:id="rId244"/>
          <w:footerReference w:type="first" r:id="rId245"/>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6" w:history="1">
        <w:r>
          <w:rPr>
            <w:rFonts w:ascii="arial" w:eastAsia="arial" w:hAnsi="arial" w:cs="arial"/>
            <w:b/>
            <w:bCs/>
            <w:i/>
            <w:color w:val="0077CC"/>
            <w:kern w:val="32"/>
            <w:sz w:val="28"/>
            <w:szCs w:val="32"/>
            <w:u w:val="single"/>
            <w:shd w:val="clear" w:color="auto" w:fill="FFFFFF"/>
            <w:lang w:val="en-US" w:eastAsia="en-US" w:bidi="ar-SA"/>
          </w:rPr>
          <w:t xml:space="preserve">In Minneapolis, </w:t>
        </w:r>
      </w:hyperlink>
      <w:hyperlink r:id="rId2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6" w:history="1">
        <w:r>
          <w:rPr>
            <w:rFonts w:ascii="arial" w:eastAsia="arial" w:hAnsi="arial" w:cs="arial"/>
            <w:b/>
            <w:bCs/>
            <w:i/>
            <w:color w:val="0077CC"/>
            <w:kern w:val="32"/>
            <w:sz w:val="28"/>
            <w:szCs w:val="32"/>
            <w:u w:val="single"/>
            <w:shd w:val="clear" w:color="auto" w:fill="FFFFFF"/>
            <w:lang w:val="en-US" w:eastAsia="en-US" w:bidi="ar-SA"/>
          </w:rPr>
          <w:t xml:space="preserve"> Numbers Tell a Stark Story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4,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A. Oppel Jr. and Lazaro Gamio</w:t>
      </w:r>
    </w:p>
    <w:p>
      <w:pPr>
        <w:keepNext/>
        <w:spacing w:before="240" w:after="0" w:line="340" w:lineRule="atLeast"/>
        <w:ind w:left="0" w:right="0" w:firstLine="0"/>
        <w:jc w:val="left"/>
        <w:rPr>
          <w:lang w:val="en-US" w:eastAsia="en-US" w:bidi="ar-SA"/>
        </w:rPr>
      </w:pPr>
      <w:bookmarkStart w:id="33" w:name="Body_15"/>
      <w:bookmarkEnd w:id="3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officers use kicks, chokeholds, punches, takedowns, Mace spray, Tasers and the like, the person subject to that force is black about 60 percent of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Video of George Floyd's last conscious moments horrified the nation, spurring protests that have led to curfews and National Guard interventions in many large cities.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for the black community in Minneapolis -- where Mr. Floyd died after an officer pressed a knee into his neck for 8 minutes 46 seconds -- seeing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some measure of force is disturbingly common.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20 percent of Minneapolis's population of 430,000 is black. But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get physical -- with kicks, neck holds, punches, shoves, takedowns, Mace, Tasers or other forms of muscle -- nearly 60 percent of the time the person subject to that force is black. And that is according to the city's own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Community leaders say the frequency with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force against black residents helps explain a fury in the city that goes beyond Mr. Floyd's death, which the medical examiner ruled a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2015,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documented using force about 11,500 times. For at least 6,650 acts of force, the subject of that force was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comparison,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used force about 2,750 times against white people, who make up about 60 percent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of that means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used force against black people at a rate at least seven times that of white people during the past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figures reflect the total number of acts of force used by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2015. So if an officer slapped, punched and body-pinned one person during the same scuffle, that may be counted as three separate acts of force. There have been about 5,000 total episodes since 2015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at least one act of force on someone.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disparities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Minneapolis parallel large racial gaps in vital measures in the city, like income, education and unemployment, said David Schultz, a professor at Hamline University in St. Paul who has studied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for two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just mirrors the disparities of so many other things in which Minneapolis comes in very badly,'' Mr. Schultz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taught a course years ago on potential liability officers face in the line of duty, Mr. Schultz said, he would describe Minneapolis as ''a living laboratory on everything you shouldn't do when it comes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Schultz credits the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Medaria Arradondo, for seeking improvements but said that in a lot of respects the department still operates like it did decades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have a pattern that goes back at least a generation,'' Mr. Schultz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protests in Minneapolis have also been fueled by memories of several black men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either never faced charges or were acquitted. They include Jamar Clark, 24, shot in Minneapolis in 2015 after, prosecutors said, he tried to grab an officer's gun; Thurman Blevins, 31, shot in Minneapolis in 2018 as he yelled, ''Please don't shoot me,'' while he ran through an alley; and Philando Castile, 32, whose girlfriend live-streamed the aftermath of his 2016 shooting in a Minneapolis suburb.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seen in the video pressing a knee into Mr. Floyd's neck, Derek Chauvin, was fired from the force and charged with manslaughter and third-degree murder.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did not respond to questions about the type of force he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covers chokeholds, which apply direct pressure to the front of the neck, but those are considered deadly force to be used only in the most extreme circumstances. Neck restraints are also part of the policy, but those are explicitly defined only as putting direct pressure on the side of the neck -- and not the trachea.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''Unconscious neck restraints,'' in which an officer is trying to render someone unconscious, have been used 44 times in the past five years -- 27 of those on black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experts say,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country have sought to move away from neck restraints and chokeholds that might constrict the airway as being just too risky.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Dave Bicking, a former member of the Minneapolis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authority, said the tactic used on Mr. Floyd was not a neck restraint under city policy because it resulted in pressure to the front of Mr. Floyd's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anything, he said, it was an unlawful type of body-weight pin, a category that is the most frequently deployed type of force in the city: Since 2015, body-weight pinning has been used about 2,200 times against black people, more than twice the number of times it was used against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Bicking, a board member of Communities United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 Minnesota-based group, said that since 2012 more than 2,600 civilian complaints have been filed against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investigations have led to some officers' being terminated or disciplined -- like Mohamed Noor, the officer who killed an Australian woman in 2017 and was later fired and convicted of third-degree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Bicking said, in only a dozen cases involving 15 officers has any discipline resulted from a civilian complaint alleging misconduct. The worst punishment, he said, was 40 hours of unpaid suspension.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''That's a week's unpaid vacation,'' said Mr. Bicking, who contends that the city has abjectly failed to discipline wayward officers, which he said contributed to last week's tragedy. He noted that the former officer now charged with Mr. Floyd's murder had faced at least 17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discipline had been consistent and appropriate, Derek Chauvin would have either been a much better officer, or would have been off the force,'' he said. ''If discipline had been done the way it should be done, there is virtually no chance George Floyd would be dead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numbers almost certainly understate the true number of times force is used on the streets, Mr. Bicking said. But he added that even the official reported data go a long way to explain the anger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has been years and years in the making,'' he said. ''George Floyd was just the spark.''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Fears that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 have an uncontrollable problem appeared to prod state officials into action Tuesday. The governor, Tim Walz, a Democrat, said the State Department of Human Rights launched an investigation into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''engaged in systemic discriminatory practices towards people of color'' over the past decade. One possible outcome: a court-enforced decree requiring major changes in how the force operates.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Announcing the inquiry, Governor Walz pledged to ''use every tool at our disposal to deconstruct generations of systemic racism in our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some activists believe the Minneapolis department is one of the worst-behaving urban forces in the country, comparative national numbers on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are hard to come 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Philip M. Stinson, a criminologist at Bowling Green State University, some of the most thorough U.S. data comes from a study by the Justice Department published in November 2015: The study found that 3.5 percent of black people said they had been subject to nonfatal force -- or the threat of such force -- during their most recent contact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compared with 1.4 percent of white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did not respond to questions about their data and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rates. In other places, studies have shown disparate treatment of black people, such as in searches during traffic stops. Some law enforcement officials have reasoned that since high-crime areas are often disproportionately populated by black residents, it is no surprise that black residents would be subject to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(The same studies have also shown that black drivers, when searched, possessed contraband no more often than white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Minneapolis data shows that most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happens in areas where more black people live. Although crime rates are higher in those areas, black people are also subject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more often than white people in some mostly white and wealthy neighborhoods, though the total number of episodes in those areas is small.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Stinson, who is also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he believes that at some point during the arrest of Mr. Floyd, the restraint applied to him became ''intentional premeditated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my experience, applying pressure to somebody's neck in that fashion is always understood to be the application of deadly force,'' Mr. Stinson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equally revealing in the video, he said, was that other officers failed to intercede, despite knowing they were being filmed. He said that suggests the same thing that the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data also suggest: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 ''routinely beat the hell out of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''Whatever that officer was doing was condoned by his colleagues,'' Mr. Stinson said. ''They didn't seem surprised by it at all. It was business as usual.''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data was retrieved on May 29, 2020, and shows cases up to May 26, 2020. Data on officer-involved shootings is recorded separately and shows cases through 2019; these episodes are shown on the map but not included in the analysis or charts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Instances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for which race information was not available are not shown in the charts or map.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Sources: U.S. Census Bureau; Bureau of Justice Statistics; City of Minneapolis.</w:t>
      </w:r>
    </w:p>
    <w:p>
      <w:pPr>
        <w:keepNext w:val="0"/>
        <w:spacing w:before="240" w:after="0" w:line="260" w:lineRule="atLeast"/>
        <w:ind w:left="0" w:right="0" w:firstLine="0"/>
        <w:jc w:val="left"/>
        <w:rPr>
          <w:lang w:val="en-US" w:eastAsia="en-US" w:bidi="ar-SA"/>
        </w:rPr>
      </w:pPr>
      <w:r>
        <w:rPr>
          <w:lang w:val="en-US" w:eastAsia="en-US" w:bidi="ar-SA"/>
        </w:rPr>
        <w:br/>
      </w:r>
      <w:hyperlink r:id="rId247" w:history="1">
        <w:r>
          <w:rPr>
            <w:rFonts w:ascii="arial" w:eastAsia="arial" w:hAnsi="arial" w:cs="arial"/>
            <w:i/>
            <w:color w:val="0077CC"/>
            <w:sz w:val="20"/>
            <w:u w:val="single"/>
            <w:shd w:val="clear" w:color="auto" w:fill="FFFFFF"/>
            <w:lang w:val="en-US" w:eastAsia="en-US" w:bidi="ar-SA"/>
          </w:rPr>
          <w:t>https://www.nytimes.com/2020/06/04/us/minneapolis-</w:t>
        </w:r>
      </w:hyperlink>
      <w:hyperlink r:id="rId247" w:history="1">
        <w:r>
          <w:rPr>
            <w:rFonts w:ascii="arial" w:eastAsia="arial" w:hAnsi="arial" w:cs="arial"/>
            <w:b/>
            <w:i/>
            <w:color w:val="0077CC"/>
            <w:sz w:val="20"/>
            <w:u w:val="single"/>
            <w:shd w:val="clear" w:color="auto" w:fill="FFFFFF"/>
            <w:lang w:val="en-US" w:eastAsia="en-US" w:bidi="ar-SA"/>
          </w:rPr>
          <w:t>police</w:t>
        </w:r>
      </w:hyperlink>
      <w:hyperlink r:id="rId247" w:history="1">
        <w:r>
          <w:rPr>
            <w:rFonts w:ascii="arial" w:eastAsia="arial" w:hAnsi="arial" w:cs="arial"/>
            <w:i/>
            <w:color w:val="0077CC"/>
            <w:sz w:val="20"/>
            <w:u w:val="single"/>
            <w:shd w:val="clear" w:color="auto" w:fill="FFFFFF"/>
            <w:lang w:val="en-US" w:eastAsia="en-US" w:bidi="ar-SA"/>
          </w:rPr>
          <w:t>-use-force-against-black-people-at-7-times-the-rate-of-whites.html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699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PHILANDO CASTILE, 2016: Mr. Castile was killed at a traffic stop in the suburbs, in a case that drew widespread attention after his girlfriend live-streamed the aftermath. The officer was acquitted. (PHOTOGRAPHS BY JIM MONE/ASSOCIATED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STEPHEN MATUREN/GETTY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THURMAN BLEVINS, 2018: Mr. Blevins, 31, was killed as he ran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shouting for them not to shoot him. The officers were not charged. (PHOTOGRAPH BY DAVID JOLES/STAR TRIBUNE,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JAMAR CLARK, 2015: Mr. Clark was killed in what prosecutors say was a struggle over a gun. Witnesses offered disputing accounts. No charges were filed in his death. (PHOTOGRAPH BY JIM MONE/ASSOCIATED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8"/>
          <w:headerReference w:type="default" r:id="rId249"/>
          <w:footerReference w:type="even" r:id="rId250"/>
          <w:footerReference w:type="default" r:id="rId251"/>
          <w:headerReference w:type="first" r:id="rId252"/>
          <w:footerReference w:type="first" r:id="rId253"/>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4" w:history="1">
        <w:r>
          <w:rPr>
            <w:rFonts w:ascii="arial" w:eastAsia="arial" w:hAnsi="arial" w:cs="arial"/>
            <w:b/>
            <w:bCs/>
            <w:i/>
            <w:color w:val="0077CC"/>
            <w:kern w:val="32"/>
            <w:sz w:val="28"/>
            <w:szCs w:val="32"/>
            <w:u w:val="single"/>
            <w:shd w:val="clear" w:color="auto" w:fill="FFFFFF"/>
            <w:lang w:val="en-US" w:eastAsia="en-US" w:bidi="ar-SA"/>
          </w:rPr>
          <w:t>Judge Backs Cash Award in Race-Based Transfers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25, 2000,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8;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ELISSA GOOTMAN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ELISSA GOOTMAN </w:t>
      </w:r>
    </w:p>
    <w:p>
      <w:pPr>
        <w:keepNext/>
        <w:spacing w:before="240" w:after="0" w:line="340" w:lineRule="atLeast"/>
        <w:ind w:left="0" w:right="0" w:firstLine="0"/>
        <w:jc w:val="left"/>
        <w:rPr>
          <w:lang w:val="en-US" w:eastAsia="en-US" w:bidi="ar-SA"/>
        </w:rPr>
      </w:pPr>
      <w:bookmarkStart w:id="35" w:name="Body_16"/>
      <w:bookmarkEnd w:id="35"/>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judge has upheld a jury's monetary awards to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transferred to a Brooklyn precinct after Abner Louima was tortured there in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judge also upheld the city's right to make race-based transfers in an emergency, even though she said she could not envision an emergency that would warrant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N.Y.P.D. asserts that in its entire history, this is the only incident of race-based transfers," wrote the judge, Shira A. Scheindlin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Manhattan. "Thus, there is little reason to believe that another such incident will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Scheindlin's ruling, issued Wednesday and first reported Monday in The New York Law Journal, came about four months after a District Court jury awarded $50,000 each to 22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2 black sergeants who were transferred to the 70th Precinct in Brooklyn to increase the number of black officers at the station house where Mr. Louima, who is black, was tortured.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white officers were convicted in the case, which outraged many residents and brought an investigation by federal prosecutors in Brooklyn into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treatment of officers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plans to appeal. James M. Lemonedes, chief counsel for the City Law Department, said the aftermath of the Louima incident absolutely constituted the sort of emergency warranting race-based transfers.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the city's position that it had both the authority to do it and was compelled to do it under these circumstances," Mr. Lemonedes said. "The department did this to avoid the possibility of a race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Scheindlin refused to issue an injunction against such transfers, saying she did not want to tie the department's hands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Linda M. Cronin, a lawyer for the officers, said that while her clients might have preferred a court order preventing race-based transfers except in emergencies, the jury's verdict would deter the transfers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obviously believed that the city was not able to prove that they had no other alternative to maintain peace and order," Ms. Cronin said. If the city could not prove the need for the transfers in this case, she said, "they're never going to be able to prove it."</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25,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7"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6"/>
          <w:headerReference w:type="default" r:id="rId257"/>
          <w:footerReference w:type="even" r:id="rId258"/>
          <w:footerReference w:type="default" r:id="rId259"/>
          <w:headerReference w:type="first" r:id="rId260"/>
          <w:footerReference w:type="first" r:id="rId261"/>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2" w:history="1">
        <w:r>
          <w:rPr>
            <w:rFonts w:ascii="arial" w:eastAsia="arial" w:hAnsi="arial" w:cs="arial"/>
            <w:b/>
            <w:bCs/>
            <w:i/>
            <w:color w:val="0077CC"/>
            <w:kern w:val="32"/>
            <w:sz w:val="28"/>
            <w:szCs w:val="32"/>
            <w:u w:val="single"/>
            <w:shd w:val="clear" w:color="auto" w:fill="FFFFFF"/>
            <w:lang w:val="en-US" w:eastAsia="en-US" w:bidi="ar-SA"/>
          </w:rPr>
          <w:t xml:space="preserve">Louisiana </w:t>
        </w:r>
      </w:hyperlink>
      <w:hyperlink r:id="rId2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2" w:history="1">
        <w:r>
          <w:rPr>
            <w:rFonts w:ascii="arial" w:eastAsia="arial" w:hAnsi="arial" w:cs="arial"/>
            <w:b/>
            <w:bCs/>
            <w:i/>
            <w:color w:val="0077CC"/>
            <w:kern w:val="32"/>
            <w:sz w:val="28"/>
            <w:szCs w:val="32"/>
            <w:u w:val="single"/>
            <w:shd w:val="clear" w:color="auto" w:fill="FFFFFF"/>
            <w:lang w:val="en-US" w:eastAsia="en-US" w:bidi="ar-SA"/>
          </w:rPr>
          <w:t xml:space="preserve"> Officers Will Not Face Charges In Shooting of Black Man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2018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FAUSSET and ALAN BLINDER</w:t>
      </w:r>
    </w:p>
    <w:p>
      <w:pPr>
        <w:keepNext/>
        <w:spacing w:before="240" w:after="0" w:line="340" w:lineRule="atLeast"/>
        <w:ind w:left="0" w:right="0" w:firstLine="0"/>
        <w:jc w:val="left"/>
        <w:rPr>
          <w:lang w:val="en-US" w:eastAsia="en-US" w:bidi="ar-SA"/>
        </w:rPr>
      </w:pPr>
      <w:bookmarkStart w:id="37" w:name="Body_17"/>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pair of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Baton Rouge, La., will not be prosecuted by the state authorities in a fatal shooting of a black man there almost two years ago, the latest example of how rarely law enforcement officers are prosecuted for violence against suspects.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Louisiana attorney general, Jeff Landry, announced the decision at a news conference on Tuesday, almost 11 months after the Justice Department declined to bring charges in the death of the man, Alton B. Sterling. Mr. Landry's decision was widely expected, in part because officers in numerous other cases across the country have been cleared of criminal liability for using deadly force against civilians in recent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Baton Rouge officers were called to the Triple S Food Mart on July 5, 2016, to respond to a report that a black man had brandished a gun and threatened someone. The officers and the man, Mr. Sterling, 37, ended up in a confrontation that left Mr. Sterling dead, prompted large protests in Baton Rouge, the Louisiana capital, and broadened the national debate about law enforcement tactics and the influence of race on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 also set off a retaliatory incident in which a man shot and killed two Baton Rouge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deputy sheriff.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at the scene, Blane Salamoni and Howie Lake II, face administrative punishment, including dismissal, as well as a lawsuit from the man's family. On Tuesday, John S. McLindon, a lawyer for Mr. Salamoni, said he all but expected his client to be fired, and said he would likely appeal the decision. Mr. McLindon noted that the shooting had been determined to be justified by independent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experts, including two cited in the state and federal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did exactly what he was trained to do,'' Mr. McLindon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widely seen cellphone video of the encounter shows the officers holding down Mr. Sterling, who investigators said was armed and under the influence of drugs and alcohol, and at one point someone can be heard saying, ''He's got a gun!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officer immediately draws his weapon and, after some more shouting, what appear to be gunshots are heard. The camera points elsewhere, and there are more apparent gunshots. Officer Salamoni fired all of the rounds.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A. Harris, a professor at the University of Pittsburgh School of Law, noted that even video footage in seemingly egregious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cases may not be enough to sway juries, noting that jurors deadlocked in the murder case of Michael T. Slager, a white North Charleston, S.C.,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recorded shooting an unarmed black man, Walter L. Scott, in the back. (Mr. Slager later pleaded guilty to a federal civil rights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question is whether the force was excessive,'' Professor Harris said, ''and that brings in lots of other questions, like what were they fearing, what were they seeing, what did they know that we don't know. And the Supreme Court has been very protective of the law enforcement position vis-à-vis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Philip Stinson, an associate professor in the criminal justice program at Bowling Green State University, has counted 85 nonfederal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2005 who have been arrested on murder or manslaughter charges related to an on-duty shooting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To date, he said, 32 of them have been convicted of a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case is now unfolding in Sacramento, Calif., where Stephon Clark, 22, an unarmed black man, was shot 20 times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grandmother's backyard on March 18. The California attorney general, Xavier Becerra, announced on Tuesday that he would step in to oversee the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video of the shooting of Mr. Sterling, filmed by the owner of the store, depicted the encounter from a different angle. That video showed one of the officers removing something from Mr. Sterling's pocket. Witnesses later said they saw a handgun on the ground next to Mr. Sterling -- the federal government said it was a loaded .38 caliber revolver -- but his relatives said they were not aware that he owned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with every criminal case, we must analyze the evidence, the law and the facts and then draw a conclusion,'' Mr. Landry said at a news conference. ''But we are always mindful of the human element. I know the Sterling family is hurting. I know that they do not agree with this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minutes after Mr. Landry's announcement, members of the family and their lawyers, who had met with him earlier in the morning, held their own event in which they denounced the attorney general's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takes courage to have political office, it takes courage to be a prosecutor, it takes courage to fight for justice,'' said one lawyer, L. Chris Stewart. ''And we didn't see that in this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Sandra Sterling, Mr. Sterling's aunt, spoke at length from a wheelchair, criticizing the attorney general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''Shame on him,'' she said of Mr. Landry. She also repeatedly called out Officer Salamoni. ''You took an oath to protect and serve, not to protect and kill,''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in Baton Rouge have accused the officers, particularly Officer Salamoni, of engaging Mr. Sterling in such a way that an ugly confrontation was inevitable. Lawyers for the family have said that Mr. Sterling's relatives were shown enhanced video and audio clips revealing that Officer Salamoni had said to Mr. Sterling, ''I'll kill you, bitch,'' or something like it, as he put a gun to Mr. Sterling's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Justice Department ended its review, there were renewed protests in Baton Rouge, but they were relatively muted compared with those the previous summer. It then fell to Mr. Landry to determine whether the state would bring any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Landry, a Republican former congressman who was elected attorney general in 2015, noted that it was not his office's role ''to determine whether the Baton Rouge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policy was followed, or if certain tactics or language was more appropriate than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Salamoni and Lake have been on paid leave since the shooting. On Tuesday, Baton Rouge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Murphy Paul said the two officers would face administrative hearings later this week, asking the community to have ''just a little more patience.''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Paul was introduced, in his televised appearance, by Mayor Sharon Weston Broome, who chose him as chief late last year. Both the mayor and the chief are black, and Chief Paul has publicly shared a recollection of being subject to what he described as a dubious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when he was younger.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Weston Broome has previously said that she would like to see Officer Salamoni fired and Officer Lake disciplined, drawing a rebuke from the former chief, Carl Dabadie Jr., who said that any punishments must come after the officers were afforded due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the mayor reminded residents of their right to protest, so long as it was peaceful.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for the fate of the officers, she said, ''We will now act swiftly and accordingly. I'm confident the chief will act expeditiously and fairly in his own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more complete version of the story than the one that appeared in print.         </w:t>
      </w:r>
    </w:p>
    <w:p>
      <w:pPr>
        <w:keepNext w:val="0"/>
        <w:spacing w:before="240" w:after="0" w:line="260" w:lineRule="atLeast"/>
        <w:ind w:left="0" w:right="0" w:firstLine="0"/>
        <w:jc w:val="left"/>
        <w:rPr>
          <w:lang w:val="en-US" w:eastAsia="en-US" w:bidi="ar-SA"/>
        </w:rPr>
      </w:pPr>
      <w:r>
        <w:rPr>
          <w:lang w:val="en-US" w:eastAsia="en-US" w:bidi="ar-SA"/>
        </w:rPr>
        <w:br/>
      </w:r>
      <w:hyperlink r:id="rId263" w:history="1">
        <w:r>
          <w:rPr>
            <w:rFonts w:ascii="arial" w:eastAsia="arial" w:hAnsi="arial" w:cs="arial"/>
            <w:i/>
            <w:color w:val="0077CC"/>
            <w:sz w:val="20"/>
            <w:u w:val="single"/>
            <w:shd w:val="clear" w:color="auto" w:fill="FFFFFF"/>
            <w:lang w:val="en-US" w:eastAsia="en-US" w:bidi="ar-SA"/>
          </w:rPr>
          <w:t>https://www.nytimes.com/2018/03/27/us/alton-sterling-baton-rouge.html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0" style="position:absolute;z-index:2517043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mural memorializing Alton Sterling in 2016 outside the Triple S Food Mart in Baton Rouge, La. (PHOTOGRAPH BY WILLIAM WIDMER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28,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7053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w:eastAsia="arial" w:hAnsi="arial" w:cs="arial"/>
            <w:b/>
            <w:bCs/>
            <w:i/>
            <w:color w:val="0077CC"/>
            <w:kern w:val="32"/>
            <w:sz w:val="28"/>
            <w:szCs w:val="32"/>
            <w:u w:val="single"/>
            <w:shd w:val="clear" w:color="auto" w:fill="FFFFFF"/>
            <w:lang w:val="en-US" w:eastAsia="en-US" w:bidi="ar-SA"/>
          </w:rPr>
          <w:t>In Their Words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2021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281 words</w:t>
      </w:r>
    </w:p>
    <w:p>
      <w:pPr>
        <w:keepNext/>
        <w:spacing w:before="240" w:after="0" w:line="340" w:lineRule="atLeast"/>
        <w:ind w:left="0" w:right="0" w:firstLine="0"/>
        <w:jc w:val="left"/>
        <w:rPr>
          <w:lang w:val="en-US" w:eastAsia="en-US" w:bidi="ar-SA"/>
        </w:rPr>
      </w:pPr>
      <w:bookmarkStart w:id="39" w:name="Body_18"/>
      <w:bookmarkEnd w:id="39"/>
      <w:r>
        <w:rPr>
          <w:rFonts w:ascii="arial" w:eastAsia="arial" w:hAnsi="arial" w:cs="arial"/>
          <w:b/>
          <w:color w:val="000000"/>
          <w:sz w:val="28"/>
          <w:lang w:val="en-US" w:eastAsia="en-US" w:bidi="ar-SA"/>
        </w:rPr>
        <w:t>Body</w:t>
      </w:r>
    </w:p>
    <w:p>
      <w:pPr>
        <w:spacing w:line="60" w:lineRule="exact"/>
        <w:rPr>
          <w:lang w:val="en-US" w:eastAsia="en-US" w:bidi="ar-SA"/>
        </w:rPr>
      </w:pPr>
      <w:r>
        <w:pict>
          <v:line id="_x0000_s1093"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believe your eyes, that it's homicide, it's murder.'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struggling, he was not passing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not screaming for their lives. They're not calling on their mothers. They are not begging, ''Please, please.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Jerry W. Blackwell, prosecutor, after showing jurors the video of the Derek Chauvin kneeling on George Floyd's neck during the prosecution's opening statement. Mr. Blackwell also took pains to refute the defense's argument that Mr. Floyd took a fatal amount of fentanyl, describing how someone experiencing an overdose would react.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political or social cause in this courtroom.'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'Derek Chauvin did exactly what he had been trained to do over the course of his 19-year career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is not attractive, but it is a necessary component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Eric Nelson, Mr. Chauvin's lawyer, trying to focus the jury on the specifics of the evidence and steer them away from the wider issues of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that the case symbolizes to the world, and defending Mr. Chauvin's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did something that she had never done in her career. She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Blackwell, describing the 911 dispatcher Jena Scurry's experience after seeing the arrest of Mr. Floyd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 instincts were telling me that something's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Scurry, testifying that the restraint of Mr. Floyd went on for so long that she asked if the video had frozen.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had a major technical glitch here. Have a good night, and don't watch the news.'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Peter A. Cahill, addressing the jurors before adjourning for the evening after the video feed of the proceedings was disrupted.</w:t>
      </w:r>
    </w:p>
    <w:p>
      <w:pPr>
        <w:keepNext w:val="0"/>
        <w:spacing w:before="240" w:after="0" w:line="260" w:lineRule="atLeast"/>
        <w:ind w:left="0" w:right="0" w:firstLine="0"/>
        <w:jc w:val="left"/>
        <w:rPr>
          <w:lang w:val="en-US" w:eastAsia="en-US" w:bidi="ar-SA"/>
        </w:rPr>
      </w:pPr>
      <w:r>
        <w:rPr>
          <w:lang w:val="en-US" w:eastAsia="en-US" w:bidi="ar-SA"/>
        </w:rPr>
        <w:br/>
      </w:r>
      <w:hyperlink r:id="rId271" w:history="1">
        <w:r>
          <w:rPr>
            <w:rFonts w:ascii="arial" w:eastAsia="arial" w:hAnsi="arial" w:cs="arial"/>
            <w:i/>
            <w:color w:val="0077CC"/>
            <w:sz w:val="20"/>
            <w:u w:val="single"/>
            <w:shd w:val="clear" w:color="auto" w:fill="FFFFFF"/>
            <w:lang w:val="en-US" w:eastAsia="en-US" w:bidi="ar-SA"/>
          </w:rPr>
          <w:t>https://www.nytimes.com/2021/03/29/us/30chauvin-quoterail.html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In Nigeria, More Attacks On Militants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NOSSITER; Hamza Idris contributed from Bauchi, Nigeria.</w:t>
      </w:r>
    </w:p>
    <w:p>
      <w:pPr>
        <w:keepNext/>
        <w:spacing w:before="240" w:after="0" w:line="340" w:lineRule="atLeast"/>
        <w:ind w:left="0" w:right="0" w:firstLine="0"/>
        <w:jc w:val="left"/>
        <w:rPr>
          <w:lang w:val="en-US" w:eastAsia="en-US" w:bidi="ar-SA"/>
        </w:rPr>
      </w:pPr>
      <w:bookmarkStart w:id="41" w:name="Body_19"/>
      <w:bookmarkEnd w:id="41"/>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DAKAR, Senegal -- The Nigerian military stepped up its assault on Islamist militants in northeastern Nigeria, officials said Friday, only days after the president announced a heightened campaign against insurgents who he said had declared war on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Military officials said air and ground assaults were launched against suspected bases of the Boko Haram Islamist group at Nigeria's northeastern edge and in a forest south of the city of Maiduguri, the group's birthplace.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said a number of insurgents had been killed in the raids but could not say how many. The military operation follows President Goodluck Jonathan's declaration of a state of emergency in the country's northeast on Tuesday night, which followed heightened confrontations between Islamist militants and government security forces in that hard-hit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president's speech, with its promise of a stepped-up military response, prompted critics and allies of the government to warn against further large-scale civilian killings by the army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pattern that has persisted since the start of the military's campaign against the Islamist insurgency nearly four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gave some $3 million in law enforcement assistance to Nigeria last year, meets regularly with Nigerian officers on counterterrorism issues, and considers Nigeria a significant ally in the fight against Islamist extremism. But reports of civilian massacres by the military have made some officials in Washington uneasy.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Secretary of State John Kerry said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was ''deeply concerned about the fighting in northeastern Nigeria following President Jonathan's declaration of a state of emergency,'' and that ''we are also deeply concerned by credible allegations that Nigerian security forces are committing gross human rights violations, which, in turn, only escalate the violence and fuel extremism.''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Kerry made it clear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condemns Boko Haram's campaign of terror in the strongest terms,'' but he also urged ''Nigeria's security forces to apply disciplined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all operations, protect civilians in any security response, and respect human rights and the rule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scope of this operation appears larger than similar predecessors, although the northeast was already heavily militarized before it began, with many checkpoints on the region's roads, sandbagged military emplacements throughout Maiduguri and convoys of soldiers bristling with weapons regularly racing through the city's dusty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''Advancing troops of Special Task Force have destroyed some terrorist camps sited in the forests of Northern and central Borno,'' said a statement from Nigeria's Defense Headquarters that was sent to reporters from the country's capital, Abuja, on Friday. ''Heavy weapons including antiaircraft and antitank guns were also destroyed in the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special operations which preceded troops' movement has resulted in the destruction of much of the insurgents' weapons and logistics such as vehicles, containers, fuel dumps and power generators,'' the statement said, adding that ''the casualties inflicted on the insurgents in the cause of the assault will be verified during mop-up."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army spokesman, Brig. Gen. Chris Olukolade, said in a brief phone interview from Abuja that ''the air force led the assault, helicopters and fighter jets,'' targeting ''all the camps spread across border towns.''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Critics wondered whether it would seriously disrupt the hit-and-run guerrilla insurgency of Boko Haram. ''We may win the battle, but we may not win the war,'' said Kole Shettima, the chairman of the Center for Democracy and Development in Abuja. The army ''may succeed in disbanding some of the camps, but eventually, the insurgents being essentially mobile and nomadic in their activities, they will resurface,'' he said. ''They may even attempt to attack us in different parts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Maiduguri, militants often come from and blend in with the civilian population, and in the extreme north, soldiers were searching house to house for Boko Haram members, according to a military official who was not authorized to speak publicly.</w:t>
      </w:r>
    </w:p>
    <w:p>
      <w:pPr>
        <w:keepNext w:val="0"/>
        <w:spacing w:before="240" w:after="0" w:line="260" w:lineRule="atLeast"/>
        <w:ind w:left="0" w:right="0" w:firstLine="0"/>
        <w:jc w:val="left"/>
        <w:rPr>
          <w:lang w:val="en-US" w:eastAsia="en-US" w:bidi="ar-SA"/>
        </w:rPr>
      </w:pPr>
      <w:r>
        <w:rPr>
          <w:lang w:val="en-US" w:eastAsia="en-US" w:bidi="ar-SA"/>
        </w:rPr>
        <w:br/>
      </w:r>
      <w:hyperlink r:id="rId279" w:history="1">
        <w:r>
          <w:rPr>
            <w:rFonts w:ascii="arial" w:eastAsia="arial" w:hAnsi="arial" w:cs="arial"/>
            <w:i/>
            <w:color w:val="0077CC"/>
            <w:sz w:val="20"/>
            <w:u w:val="single"/>
            <w:shd w:val="clear" w:color="auto" w:fill="FFFFFF"/>
            <w:lang w:val="en-US" w:eastAsia="en-US" w:bidi="ar-SA"/>
          </w:rPr>
          <w:t>http://www.nytimes.com/2013/05/18/world/africa/nigeria-steps-up-assaults-on-militants-in-northeast.html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0"/>
          <w:headerReference w:type="default" r:id="rId281"/>
          <w:footerReference w:type="even" r:id="rId282"/>
          <w:footerReference w:type="default" r:id="rId283"/>
          <w:headerReference w:type="first" r:id="rId284"/>
          <w:footerReference w:type="first" r:id="rId285"/>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6" w:history="1">
        <w:r>
          <w:rPr>
            <w:rFonts w:ascii="arial" w:eastAsia="arial" w:hAnsi="arial" w:cs="arial"/>
            <w:b/>
            <w:bCs/>
            <w:i/>
            <w:color w:val="0077CC"/>
            <w:kern w:val="32"/>
            <w:sz w:val="28"/>
            <w:szCs w:val="32"/>
            <w:u w:val="single"/>
            <w:shd w:val="clear" w:color="auto" w:fill="FFFFFF"/>
            <w:lang w:val="en-US" w:eastAsia="en-US" w:bidi="ar-SA"/>
          </w:rPr>
          <w:t xml:space="preserve">New Orleans </w:t>
        </w:r>
      </w:hyperlink>
      <w:hyperlink r:id="rId2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6" w:history="1">
        <w:r>
          <w:rPr>
            <w:rFonts w:ascii="arial" w:eastAsia="arial" w:hAnsi="arial" w:cs="arial"/>
            <w:b/>
            <w:bCs/>
            <w:i/>
            <w:color w:val="0077CC"/>
            <w:kern w:val="32"/>
            <w:sz w:val="28"/>
            <w:szCs w:val="32"/>
            <w:u w:val="single"/>
            <w:shd w:val="clear" w:color="auto" w:fill="FFFFFF"/>
            <w:lang w:val="en-US" w:eastAsia="en-US" w:bidi="ar-SA"/>
          </w:rPr>
          <w:t>, Mired in Scandal, Accept Plan for Overhaul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25, 2012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SCHWARTZ</w:t>
      </w:r>
    </w:p>
    <w:p>
      <w:pPr>
        <w:keepNext/>
        <w:spacing w:before="240" w:after="0" w:line="340" w:lineRule="atLeast"/>
        <w:ind w:left="0" w:right="0" w:firstLine="0"/>
        <w:jc w:val="left"/>
        <w:rPr>
          <w:lang w:val="en-US" w:eastAsia="en-US" w:bidi="ar-SA"/>
        </w:rPr>
      </w:pPr>
      <w:bookmarkStart w:id="43" w:name="Body_20"/>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ORLEANS -- The New Orleans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Department of Justice announced a far-reaching agreement on Tuesday to overhaul the city's scandal-ridden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improve safety in a city that has had little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''Effective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go hand in hand,'' Attorney General Eric H. Holder Jr. said at an afternoon news conference with federal and local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122-page agreement, known as a consent decree, states that ''the ability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protect the community it serves is only as strong as the relationship it has with that community.'' It calls for hundreds of new department policies governing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searches and seizures, arrests, interrogations, photographic lineups and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 also deals with recruitment and training, performance evaluations and promotions, misconduct-complaint issues and even the lucrative off-duty work assignments that had become a potent source of corruption.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years, the Justice Department has signed many such consent decrees with local law enforcement agencies over excesses in a single area, like an overuse of serious force or racial profiling. But the New Orleans agreement is notable for the broad array of issues it addresses; Mr. Holder called the agreement a ''critical step forward'' that could ''serve as a reference point -- and a potential model for success -- in our future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agreement, which is subject to approval by a federal judge, has been long in coming. Days after taking office in 2010, Mayor Mitch Landrieu announced that he was inviting the Justice Department to help clean up a law enforcement agency that had grown increasingly lawless, saying, ''We have a systemic failure.''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ensuing investigation involved hundreds of interviews with city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officers, community groups and experts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peeled the onion to its core,'' Thomas E. Perez, assistant attorney general for civil rights, said at the news conference on Tuesday in Gallier Hall, the former city 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least eight troubling episodes have been investigated separately by federal law enforcement officials, including a shooting in the aftermath of Hurricane Katrina in 2005,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killed two people and wounded four others at the city's Danziger 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2011, the Justice Department released the findings of a 10-month investigation that found dysfunction and corruption in nearly every facet of the department. The federal investigators found evidence of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on civilians, discrimination, a failure to investigate serious crimes and a startling lack of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consent decree builds on that report and offers a path to change across the range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 The section of the agreement concerning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for example, calls for policies and training in proper decision making to determine when force is appropriate and constitutional and when techniques that do not require force can be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force is necessary, the agreement calls for officers to ''de-escalate'' as soon as possible to avoid a descent into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also agreed to put a reporting system in place to track incidents when force is used, and a review board to examine episodes in which serious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occurs. Officers interviewing suspects will be prohibited from using violence or threatening to harm the suspect or family members, and all interrogations involving suspected homicides and sexual assaults will be videotaped from start to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detailed procedures are called for in reducing bias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and in conducting photographic lineups to avoid undue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influence in selecting suspects.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agreed to avoid bias in crimes affecting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old N.O.P.D., sexual assault victims were ignored,'' Mr. Landrieu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agreement also calls for continued independent monitoring and judicial oversight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several years to ensure that it is complying with the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many fronts, ''meaningful progress has already been made,'' Mr. Holder said at the news conference. ''Mayor Landrieu and Chief Serpas did not wait for our findings to begin the reform process.'' Ronal W. Serpas was named superintendent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Mr. Landrieu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costs of these reforms will be paid by the city, according to the agreement. Mr. Landrieu estimated costs of $11 million each year for the next five years, and Mr. Holder suggested that some of the costs might ultimately be reduced through federal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Landrieu urged the rows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attending the news conference who were already working for a better department and who wanted to make it better still to stay. ''Those of you who don't,'' he said, ''please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Peter Scharf, a criminologist at Tulane University who has studied the 1,300-member department, said local officers feared that the new initiative ''targets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New Orleans, not works with them,'' and worried that it requires the city to ''dismember''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the midst of a murder epidemic.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there were 200 murders in the city, Mr. Scharf noted, and ''we're on track to beat last year's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who negotiated the agreement, however, argued that nothing was being dismantled, and said that past consent decrees in Los Angeles and Pittsburgh showed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generally improves as new practices are put in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came under federal scrutiny in the 1990s, when the force was, in many ways, even worse than it is today. That investigation ended with two former officers on death row but resulted in no formal consent decree. The most egregious problems faded for a time, but ultimately came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Marc H. Morial, the city's mayor at the time of the 1990s investigation, the consent decree is a critical element of the new plan, since the community and its leaders ''fell asleep at the wheel'' and allowed things to slip. Mr. Morial, now the head of the National Urban League, said the consent decree served as a contract. ''It will not depend on the leadership or good will of any particular mayor or any particular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and the department will try to reach full compliance with the plan within four years, but the agreement could be extended far beyond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Mary E. Howell, a New Orleans lawyer who has represented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called the agreement ''a very good thing'' and said federal scrutiny of civil rights violations in the city fell off sharply after the Sept. 11 attacks, when so many resources were devoted to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went for seven years in New Orleans with virtually no federal enforcement of civil rights law, and it killed us,''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Anticorruption campaigns come and go in New Orleans, she said. ''That seems to me to be the real challenge of this effort -- doing something that sticks.''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article has been revised to reflect the following correction.</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0" style="position:absolute;z-index:251711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Lance Madison being arrested in September 2005 after a confrontation at the Danziger Bridge in New Orleans during which officers killed two people, including Mr. Madison's brother. (PHOTOGRAPH BY ALEX BRANDON/TIMES-PICAYUNE,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Mitch Landrieu, left, and Attorney General Eric H. Holder Jr. before announcing the consent decree on Tuesday. (PHOTOGRAPH BY SEAN GARDNER/GETTY IMAGES) (A12)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28,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Whether Derek Chauvin will testify is an unresolved question.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15, 2021 Thursday 07:31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Wright</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Perhaps the biggest question in the trial on Thursday is whether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charged with murdering George Floyd will testify in his own defense.</w:t>
      </w:r>
    </w:p>
    <w:p>
      <w:pPr>
        <w:keepNext/>
        <w:spacing w:before="240" w:after="0" w:line="340" w:lineRule="atLeast"/>
        <w:ind w:left="0" w:right="0" w:firstLine="0"/>
        <w:jc w:val="left"/>
        <w:rPr>
          <w:lang w:val="en-US" w:eastAsia="en-US" w:bidi="ar-SA"/>
        </w:rPr>
      </w:pPr>
      <w:bookmarkStart w:id="45" w:name="Body_21"/>
      <w:bookmarkEnd w:id="4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biggest question in the trial on Thursday is whether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charged with murdering George Floyd will testify in his own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biggest question in the Derek Chauvin trial on Thursday is whether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charged with murdering George Floyd will testify in his own defense.</w:t>
      </w:r>
    </w:p>
    <w:p>
      <w:pPr>
        <w:keepNext w:val="0"/>
        <w:spacing w:before="240" w:after="0" w:line="260" w:lineRule="atLeast"/>
        <w:ind w:left="0" w:right="0" w:firstLine="0"/>
        <w:jc w:val="both"/>
        <w:rPr>
          <w:lang w:val="en-US" w:eastAsia="en-US" w:bidi="ar-SA"/>
        </w:rPr>
      </w:pPr>
      <w:hyperlink r:id="rId294" w:history="1">
        <w:r>
          <w:rPr>
            <w:rFonts w:ascii="arial" w:eastAsia="arial" w:hAnsi="arial" w:cs="arial"/>
            <w:i/>
            <w:color w:val="0077CC"/>
            <w:sz w:val="20"/>
            <w:u w:val="single"/>
            <w:shd w:val="clear" w:color="auto" w:fill="FFFFFF"/>
            <w:lang w:val="en-US" w:eastAsia="en-US" w:bidi="ar-SA"/>
          </w:rPr>
          <w:t>Judge Peter A. Cahill</w:t>
        </w:r>
      </w:hyperlink>
      <w:r>
        <w:rPr>
          <w:rFonts w:ascii="arial" w:eastAsia="arial" w:hAnsi="arial" w:cs="arial"/>
          <w:color w:val="000000"/>
          <w:sz w:val="20"/>
          <w:lang w:val="en-US" w:eastAsia="en-US" w:bidi="ar-SA"/>
        </w:rPr>
        <w:t xml:space="preserve"> has said that if the proceedings continue ahead of schedule, the court will not convene on Friday, and that he expects closing arguments to begin as soon as Monday. That means Thursday could be </w:t>
      </w:r>
      <w:hyperlink r:id="rId294" w:history="1">
        <w:r>
          <w:rPr>
            <w:rFonts w:ascii="arial" w:eastAsia="arial" w:hAnsi="arial" w:cs="arial"/>
            <w:i/>
            <w:color w:val="0077CC"/>
            <w:sz w:val="20"/>
            <w:u w:val="single"/>
            <w:shd w:val="clear" w:color="auto" w:fill="FFFFFF"/>
            <w:lang w:val="en-US" w:eastAsia="en-US" w:bidi="ar-SA"/>
          </w:rPr>
          <w:t>the final day</w:t>
        </w:r>
      </w:hyperlink>
      <w:r>
        <w:rPr>
          <w:rFonts w:ascii="arial" w:eastAsia="arial" w:hAnsi="arial" w:cs="arial"/>
          <w:color w:val="000000"/>
          <w:sz w:val="20"/>
          <w:lang w:val="en-US" w:eastAsia="en-US" w:bidi="ar-SA"/>
        </w:rPr>
        <w:t xml:space="preserve"> for the defense team to present its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used this week to call two expert witnesses — one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 and one medical expert — who testified that Mr. Chauvin did not violate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and that his actions did not cause Mr. Floyd’s death.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Mr. Chauvin may have benefited from those two witnesses, </w:t>
      </w:r>
      <w:hyperlink r:id="rId294" w:history="1">
        <w:r>
          <w:rPr>
            <w:rFonts w:ascii="arial" w:eastAsia="arial" w:hAnsi="arial" w:cs="arial"/>
            <w:i/>
            <w:color w:val="0077CC"/>
            <w:sz w:val="20"/>
            <w:u w:val="single"/>
            <w:shd w:val="clear" w:color="auto" w:fill="FFFFFF"/>
            <w:lang w:val="en-US" w:eastAsia="en-US" w:bidi="ar-SA"/>
          </w:rPr>
          <w:t>testifying on his own behalf is risky</w:t>
        </w:r>
      </w:hyperlink>
      <w:r>
        <w:rPr>
          <w:rFonts w:ascii="arial" w:eastAsia="arial" w:hAnsi="arial" w:cs="arial"/>
          <w:color w:val="000000"/>
          <w:sz w:val="20"/>
          <w:lang w:val="en-US" w:eastAsia="en-US" w:bidi="ar-SA"/>
        </w:rPr>
        <w:t>. Jurors could dislike him, and he could open himself up to difficult questions from prosecutors, who have displayed their prowess at cross-examinations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Mr. Chauvin does take the stand on Thursday, his testimony will come at a tense moment. </w:t>
      </w:r>
      <w:hyperlink r:id="rId294" w:history="1">
        <w:r>
          <w:rPr>
            <w:rFonts w:ascii="arial" w:eastAsia="arial" w:hAnsi="arial" w:cs="arial"/>
            <w:i/>
            <w:color w:val="0077CC"/>
            <w:sz w:val="20"/>
            <w:u w:val="single"/>
            <w:shd w:val="clear" w:color="auto" w:fill="FFFFFF"/>
            <w:lang w:val="en-US" w:eastAsia="en-US" w:bidi="ar-SA"/>
          </w:rPr>
          <w:t>In a Minneapolis suburb</w:t>
        </w:r>
      </w:hyperlink>
      <w:r>
        <w:rPr>
          <w:rFonts w:ascii="arial" w:eastAsia="arial" w:hAnsi="arial" w:cs="arial"/>
          <w:color w:val="000000"/>
          <w:sz w:val="20"/>
          <w:lang w:val="en-US" w:eastAsia="en-US" w:bidi="ar-SA"/>
        </w:rPr>
        <w:t xml:space="preserve"> less than 10 miles from the courthouse,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a Black man as he resisted arrest on Sunday. Officials said that the officer, Kimberly A. Potter, meant to pull her Taser, but accidentally drew her handgun before shooting 20-year-old Daunte Wright.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Potter, who has resigned from the Brooklyn Center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t>
      </w:r>
      <w:hyperlink r:id="rId294" w:history="1">
        <w:r>
          <w:rPr>
            <w:rFonts w:ascii="arial" w:eastAsia="arial" w:hAnsi="arial" w:cs="arial"/>
            <w:i/>
            <w:color w:val="0077CC"/>
            <w:sz w:val="20"/>
            <w:u w:val="single"/>
            <w:shd w:val="clear" w:color="auto" w:fill="FFFFFF"/>
            <w:lang w:val="en-US" w:eastAsia="en-US" w:bidi="ar-SA"/>
          </w:rPr>
          <w:t>was charged with manslaughter</w:t>
        </w:r>
      </w:hyperlink>
      <w:r>
        <w:rPr>
          <w:rFonts w:ascii="arial" w:eastAsia="arial" w:hAnsi="arial" w:cs="arial"/>
          <w:color w:val="000000"/>
          <w:sz w:val="20"/>
          <w:lang w:val="en-US" w:eastAsia="en-US" w:bidi="ar-SA"/>
        </w:rPr>
        <w:t xml:space="preserve"> on Wednesday and released on bail. Protesters have demonstrated in Brooklyn Center every night this week, and the mood remains uneasy in the Twin Cities. Mr. Floyd’s death last year led to the largest wave of protests that America had seen in decades, and officials are urging people to demonstrate peacefully as these two events — the aftermath of the shooting of Mr. Wright, and the trial of Mr. Chauvin — unfold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David Fowler, a former chief medical examiner of Maryland who has testified in numerous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cases, told the court on Wednesday that Mr. Floyd died from sudden cardiac arrhythmia, and he did not cite Mr. Chauvin’s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a contributing cause.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he believed that </w:t>
      </w:r>
      <w:hyperlink r:id="rId294" w:history="1">
        <w:r>
          <w:rPr>
            <w:rFonts w:ascii="arial" w:eastAsia="arial" w:hAnsi="arial" w:cs="arial"/>
            <w:i/>
            <w:color w:val="0077CC"/>
            <w:sz w:val="20"/>
            <w:u w:val="single"/>
            <w:shd w:val="clear" w:color="auto" w:fill="FFFFFF"/>
            <w:lang w:val="en-US" w:eastAsia="en-US" w:bidi="ar-SA"/>
          </w:rPr>
          <w:t>several other factors</w:t>
        </w:r>
      </w:hyperlink>
      <w:r>
        <w:rPr>
          <w:rFonts w:ascii="arial" w:eastAsia="arial" w:hAnsi="arial" w:cs="arial"/>
          <w:color w:val="000000"/>
          <w:sz w:val="20"/>
          <w:lang w:val="en-US" w:eastAsia="en-US" w:bidi="ar-SA"/>
        </w:rPr>
        <w:t xml:space="preserve"> could have spurred Mr. Floyd’s death: pre-existing heart problems, drug use, and even carbon monoxide exhaust from the vehicle near Mr. Floyd as he was restrained.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put all of those together, it’s very difficult to say which of those is the most accurate,” he said, characterizing Mr. Floyd’s cause of death as “undetermined.”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Fowler’s testimony contradicted those of </w:t>
      </w:r>
      <w:hyperlink r:id="rId294" w:history="1">
        <w:r>
          <w:rPr>
            <w:rFonts w:ascii="arial" w:eastAsia="arial" w:hAnsi="arial" w:cs="arial"/>
            <w:i/>
            <w:color w:val="0077CC"/>
            <w:sz w:val="20"/>
            <w:u w:val="single"/>
            <w:shd w:val="clear" w:color="auto" w:fill="FFFFFF"/>
            <w:lang w:val="en-US" w:eastAsia="en-US" w:bidi="ar-SA"/>
          </w:rPr>
          <w:t>several experts called by the prosecution</w:t>
        </w:r>
      </w:hyperlink>
      <w:r>
        <w:rPr>
          <w:rFonts w:ascii="arial" w:eastAsia="arial" w:hAnsi="arial" w:cs="arial"/>
          <w:color w:val="000000"/>
          <w:sz w:val="20"/>
          <w:lang w:val="en-US" w:eastAsia="en-US" w:bidi="ar-SA"/>
        </w:rPr>
        <w:t>, including a cardiologist and a pulmonologist.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disputed the notion that the prone position that Mr. Chauvin kept Mr. Floyd in for nine and a half minutes was dangerous, citing studies about whether such a position can cause asphyxia. Some of the prosecution’s witnesses said those studies did not accurately depict real-life scenarios.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Jerry Blackwell, the prosecutor who cross-examined Dr. Fowler, got Dr. Fowler to agree that sudden cardiac arrest is often reversible and that Mr. Floyd should have been given medical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If Derek Chauvin, right, were to testify in his own defense, he could open himself up to difficult questions from prosecutors. (PHOTOGRAPH BY Still image, via Court TV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714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 xml:space="preserve">Fighting Corruption in the Puerto Rico </w:t>
        </w:r>
      </w:hyperlink>
      <w:hyperlink r:id="rId3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Dept.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22, 2011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30; LETTERS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spacing w:before="240" w:after="0" w:line="340" w:lineRule="atLeast"/>
        <w:ind w:left="0" w:right="0" w:firstLine="0"/>
        <w:jc w:val="left"/>
        <w:rPr>
          <w:lang w:val="en-US" w:eastAsia="en-US" w:bidi="ar-SA"/>
        </w:rPr>
      </w:pPr>
      <w:bookmarkStart w:id="47" w:name="Body_22"/>
      <w:bookmarkEnd w:id="47"/>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 ''Unconstitutional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(editorial, Sept.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already begun and are committed to rigorous reform of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As I said to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assistant attorney general, Thomas Perez, the problems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may predate my watch, but my administration is committed to the reforms under way to ensure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can both fight crime and protect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March, my administration, with advice from contracted experts who have worked for the Department of Justice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elsewhere, submitted a reform plan to the department that addresses a majority of its 133 recommendations.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already training officers on new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and are developing new disciplinary regulations to remove problem officers. We're continuing a training partnership with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the proper handling of demonstrations.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continued collaboration with the Department of Justice and to the fundamental reform required to deliver a professional, constitutional force in Puerto 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LUIS FORTUNO Governor of Puerto Rico San Juan, P.R., Sept. 19,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the Editor: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reprehensible record of corruption and abuse in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sadly, old news to those who live on the island.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May, I joined a fact-finding mission to the commonwealth with the American Civil Liberties Union, which had extensively documented the culture of lawlessness.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meeting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and the University of Puerto Rico leadership, we heard from university students who were set upon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they tried to exercise their right to protest peacefully. One student told us of an officer groping at her breasts and another of an officer pressing a pressure point on her neck. I saw the offenses against these young women in video taken at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find the behavior of those in power not just shameful but embarrassing as well. The recent Justice Department report that detailed the myriad misdeeds of a ''broken''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should serve as a blueprint for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protect, rather than persecute, the people of Puerto 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ROSIE PEREZ New York, Sept. 16,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writer, the actress and a Puerto Rican activist, directed ''I'm Boricua, Just So You Know!,'' a documentary about Puerto Rico.</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22,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7166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To Kill an American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6, 2013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24;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791 words</w:t>
      </w:r>
    </w:p>
    <w:p>
      <w:pPr>
        <w:keepNext/>
        <w:spacing w:before="240" w:after="0" w:line="340" w:lineRule="atLeast"/>
        <w:ind w:left="0" w:right="0" w:firstLine="0"/>
        <w:jc w:val="left"/>
        <w:rPr>
          <w:lang w:val="en-US" w:eastAsia="en-US" w:bidi="ar-SA"/>
        </w:rPr>
      </w:pPr>
      <w:bookmarkStart w:id="49" w:name="Body_23"/>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109"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one level, there were not too many surprises in the newly disclosed ''white paper'' offering a legal reasoning behind the claim that President Obama has the power to order the killing of American citizens who are believed to be part of Al Qaeda. We knew Mr. Obama and his lawyers believed he has that power under the Constitution and federal law. We also knew that he utterly rejects the idea that Congress or the courts have any right to review such a decision in advance, or even after the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it was disturbing to see the twisted logic of the administration's lawyers laid out in black and white. It had the air of a legal justification written after the fact for a policy decision that had already been made, and it brought back unwelcome memories of memos written for President George W. Bush to justify illegal wiretapping, indefinite detention, kidnapping, abuse and torture.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 obtained and made public by NBC News, was written by the Justice Department and coyly describes another, classified document (which has been described in The Times) that actually provided the legal justification for ordering the killing of American citizens.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document still has not been provided to Congress, despite repeated demands from lawmakers. The white paper was sent to Capitol Hill seven months after the military carried out President Obama's orders to kill Anwar al-Awlaki, an American who moved to Yemen and became an advocate of jihad against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private, administration officials say Mr. Awlaki was a commander of an Al Qaeda affiliate and actively involved in planning attacks 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Publicly, it has refused even to acknowledge that Mr. Obama ordered Mr. Awlaki killed or back up its claim that he was an active terrorist. The White House has vigorously fought holding any court hearing over the killing of Mr. Awlaki or his 16-year-old son, who was killed in a subsequent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Civil Liberties Union is suing to have the operational memo on those killings released, arguing that an American citizen has constitutional rights that a judge must make sure are being respected. We agree.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the white paper, the Constitution and the Congressional authorization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after the attacks of Sept. 11, 2001, gave Mr. Obama the right to kill any American citizen that an ''informed, high-level official'' decides is a ''senior operational leader of Al Qaeda or an associated force'' and presents an ''imminent threat of violent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never tries to define what an ''informed, high-level official'' might be, and the authors of the memo seem to have redefined the word ''imminent'' in a way that diverges sharply from its customary meaning. It talks about ''due process'' and the need to balance a person's life ''against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interest in forestalling the threat of violence and death to other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takes the position that the only ''oversight'' needed for such a decision resides within the executive branch, and there is no need to explain the judgment to Congress, the courts or the public -- or, indeed, to even acknowledge that the killing took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paper argues that judges and Congress don't have the right to rule on or interfere with decisions made in the heat of combat. Some officials also draw a parallel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use violence to protect the innocent. Even in wartime, there are many ways to review commanders' and soldiers' decisions, and while courts-martial are internal to the military, their verdicts are subject to appeal to a civilian judge.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so much as discharges his weapon, it triggers a great deal of review, based on rules that are known to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white paper ''is a confusing blend of self-defense and law of war concepts and doesn't clearly explain whether there is a different standard for killing a senior Al Qaeda leader depending on whether he is a citizen,'' said Kate Martin, director of the Center for National Security Studies. ''Its due process analysis is especially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memo could and should have been released months ago. The administration could and should have provided a select number of lawmakers with the specifics on the killing of Mr. Awlaki and his son. The president could and should have acknowledged that decision and explained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Going forward, he should submit decisions like this one to review by Congress and the courts. If necessary, Congress could create a special court to handle this sort of sensitive discussion, like the one it created to review wiretapping. This dispute goes to the fundamental nature of our democracy, to the relationship among the branches of government and to their responsibility to the public.</w:t>
      </w:r>
    </w:p>
    <w:p>
      <w:pPr>
        <w:keepNext w:val="0"/>
        <w:spacing w:before="240" w:after="0" w:line="260" w:lineRule="atLeast"/>
        <w:ind w:left="0" w:right="0" w:firstLine="0"/>
        <w:jc w:val="left"/>
        <w:rPr>
          <w:lang w:val="en-US" w:eastAsia="en-US" w:bidi="ar-SA"/>
        </w:rPr>
      </w:pPr>
      <w:r>
        <w:rPr>
          <w:lang w:val="en-US" w:eastAsia="en-US" w:bidi="ar-SA"/>
        </w:rPr>
        <w:br/>
      </w:r>
      <w:hyperlink r:id="rId309" w:history="1">
        <w:r>
          <w:rPr>
            <w:rFonts w:ascii="arial" w:eastAsia="arial" w:hAnsi="arial" w:cs="arial"/>
            <w:i/>
            <w:color w:val="0077CC"/>
            <w:sz w:val="20"/>
            <w:u w:val="single"/>
            <w:shd w:val="clear" w:color="auto" w:fill="FFFFFF"/>
            <w:lang w:val="en-US" w:eastAsia="en-US" w:bidi="ar-SA"/>
          </w:rPr>
          <w:t>http://www.nytimes.com/2013/02/06/opinion/to-kill-an-american.html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186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0"/>
          <w:headerReference w:type="default" r:id="rId311"/>
          <w:footerReference w:type="even" r:id="rId312"/>
          <w:footerReference w:type="default" r:id="rId313"/>
          <w:headerReference w:type="first" r:id="rId314"/>
          <w:footerReference w:type="first" r:id="rId315"/>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6" w:history="1">
        <w:r>
          <w:rPr>
            <w:rFonts w:ascii="arial" w:eastAsia="arial" w:hAnsi="arial" w:cs="arial"/>
            <w:b/>
            <w:bCs/>
            <w:i/>
            <w:color w:val="0077CC"/>
            <w:kern w:val="32"/>
            <w:sz w:val="28"/>
            <w:szCs w:val="32"/>
            <w:u w:val="single"/>
            <w:shd w:val="clear" w:color="auto" w:fill="FFFFFF"/>
            <w:lang w:val="en-US" w:eastAsia="en-US" w:bidi="ar-SA"/>
          </w:rPr>
          <w:t>U.N. Security Council Approves Joint Force of Up to 26,000 Peacekeepers for Darfur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2007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SULLIVAN</w:t>
      </w:r>
    </w:p>
    <w:p>
      <w:pPr>
        <w:keepNext/>
        <w:spacing w:before="240" w:after="0" w:line="340" w:lineRule="atLeast"/>
        <w:ind w:left="0" w:right="0" w:firstLine="0"/>
        <w:jc w:val="left"/>
        <w:rPr>
          <w:lang w:val="en-US" w:eastAsia="en-US" w:bidi="ar-SA"/>
        </w:rPr>
      </w:pPr>
      <w:bookmarkStart w:id="51" w:name="Body_24"/>
      <w:bookmarkEnd w:id="51"/>
      <w:r>
        <w:rPr>
          <w:rFonts w:ascii="arial" w:eastAsia="arial" w:hAnsi="arial" w:cs="arial"/>
          <w:b/>
          <w:color w:val="000000"/>
          <w:sz w:val="28"/>
          <w:lang w:val="en-US" w:eastAsia="en-US" w:bidi="ar-SA"/>
        </w:rPr>
        <w:t>Body</w:t>
      </w:r>
    </w:p>
    <w:p>
      <w:pPr>
        <w:spacing w:line="60" w:lineRule="exact"/>
        <w:rPr>
          <w:lang w:val="en-US" w:eastAsia="en-US" w:bidi="ar-SA"/>
        </w:rPr>
      </w:pPr>
      <w:r>
        <w:pict>
          <v:line id="_x0000_s1112" style="position:absolute;z-index:2517196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Nations Security Council voted unanimously yesterday to authorize the deployment of up to 26,000 peacekeepers to try to stop the violence in Darfur, in western Sudan, where some 200,000 people have been killed in four years of conflict.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resolution will create the world's largest peacekeeping operation, costing about $2 billion in its first year and drawing on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from the African Union and the United Nations, a United Nations spokeswoman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the resolution was toned down after objections from Sudan's government, it will allow the peacekeeping troops to use force to prevent attacks on themselves,  to protect civilians and aid workers, and to support putting in place a peace agreement.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United Nations secretary general, Ban Ki-moon, described the mission as ''historic and unprecedented.''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are sending a clear and powerful signal of your commitment to improve the lives of the people of the region and close this tragic chapter in Sudan's history,'' he told the Security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approval of the resolution, No. 1769, was widely expected and occurred after months of diplomatic wrangling. A breakthrough took place in June, when Sudan's government, after long resistance, agreed to allow United Nations peacekeepers to enter Darfur.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Darfur conflict has been marked by brutal intertribal violence in which the Sudanese government has armed Arab militias to fight the non-Arab insurgents. That ethnic warfare has spilled  into neighboring states and forced aid agencies to limit their work among some 2.5 million people who have been displaced by the fighting.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resolution now calls for a peacekeeping mission to begin  no later than October, and cites Chapter 7 of the United Nations Charter, under which the Security Council is permitted to authorize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carry out the mandate.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of the peacekeepers are supposed to be drawn from African nations, and would include a beleaguered force of some 7,000 soldiers already in Darfur from the African Union, placing it under a unified command and control with the United Nations 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resolution authorizes a maximum of 19,555 military personnel and 6,432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 does not spell out what role would be played by major powers, including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resolution was approved Tuesday, the American ambassador, Zalmay Khalilzad, issued a stern warning to President Omar Hassan al-Bashir  of Sudan to cooperate.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Sudan does not comply with this resolution,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will move for the swift adoption of unilateral and multilateral measures,'' Mr. Khalilzad said in a statement.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Sudan faces a choice,'' he said. ''Sudan can choose the path of cooperation or defiance.''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Sudan's ambassador to the United Nations, Abdalmahmood Abdalhaleem Mohamad, told reporters that he was ''comfortable'' with the resolution and that the use of Chapter 7 powers was limited.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speech before the General Assembly, Prime Minister Gordon Brown of Britain also urged strong support for peacekeeping in Darfur, calling the war ''the greatest humanitarian disaster the world faces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 who took office in June, asked member nations to support the resolution, calling for the deployment of the peacekeeping force as part of efforts to achieve a cease-fire. Mr. Brown, who noted that the measure also had the support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called for an end to aerial bombing of civilians, and for greater effort to support peace talks and reconstruction.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we must be clear that if any party blocks progress and the killings continue, I and others will redouble our efforts to impose further sanctions,'' Mr. Brown said, according to a transcript of his speech. ''The message for Darfur is that it is a time for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 who held two days of meetings with President Bush this week, devoted most of his speech to a proposal for world leaders to work to reduce poverty in line with the United Nations' Millennium Development Goals, which call for action by 2015 to address poverty, and education and environmental problems.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Seven years after the world's nations pledged to meet the goals, Mr. Brown said, ''It is already clear that our pace is too slow; our direction too uncertain; our vision at 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while there had been some success in improving global health and education, the world was far from meeting the goals set in 2000, particularly on  poverty and the environment.  </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17"/>
          <w:headerReference w:type="default" r:id="rId318"/>
          <w:footerReference w:type="even" r:id="rId319"/>
          <w:footerReference w:type="default" r:id="rId320"/>
          <w:headerReference w:type="first" r:id="rId321"/>
          <w:footerReference w:type="first" r:id="rId32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2" w:name="Bookmark_27"/>
      <w:bookmarkEnd w:id="52"/>
    </w:p>
    <w:p>
      <w:pPr>
        <w:rPr>
          <w:rFonts w:ascii="arial" w:eastAsia="arial" w:hAnsi="arial" w:cs="arial"/>
          <w:sz w:val="20"/>
          <w:lang w:val="en-US" w:eastAsia="en-US" w:bidi="ar-SA"/>
        </w:rPr>
      </w:pPr>
      <w:r>
        <w:pict>
          <v:shape id="_x0000_i111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23" w:history="1">
        <w:r>
          <w:rPr>
            <w:rFonts w:ascii="arial" w:eastAsia="arial" w:hAnsi="arial" w:cs="arial"/>
            <w:b/>
            <w:bCs/>
            <w:i/>
            <w:color w:val="0077CC"/>
            <w:kern w:val="32"/>
            <w:sz w:val="28"/>
            <w:szCs w:val="32"/>
            <w:u w:val="single"/>
            <w:shd w:val="clear" w:color="auto" w:fill="FFFFFF"/>
            <w:lang w:val="en-US" w:eastAsia="en-US" w:bidi="ar-SA"/>
          </w:rPr>
          <w:t>N.Y. to Let Visits Resume at Some Hospitals</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20, 2020 Wednesday 08:43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2789 words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pilot program will cover 16 hospitals, nine of them in New York City, Governor Cuomo said.</w:t>
      </w:r>
    </w:p>
    <w:p>
      <w:pPr>
        <w:keepNext/>
        <w:spacing w:before="240" w:after="0" w:line="340" w:lineRule="atLeast"/>
        <w:ind w:left="0" w:right="0" w:firstLine="0"/>
        <w:jc w:val="left"/>
        <w:rPr>
          <w:rFonts w:ascii="arial" w:eastAsia="arial" w:hAnsi="arial" w:cs="arial"/>
          <w:sz w:val="20"/>
          <w:lang w:val="en-US" w:eastAsia="en-US" w:bidi="ar-SA"/>
        </w:rPr>
      </w:pPr>
      <w:bookmarkStart w:id="53" w:name="Body_25"/>
      <w:bookmarkEnd w:id="5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15" style="position:absolute;z-index:25172172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pilot program will cover 16 hospitals, nine of them in New York City, Governor Cuomo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briefing has ended. For the latest updates on the coronavirus outbreak in the New York area, read </w:t>
      </w:r>
      <w:hyperlink r:id="rId324" w:history="1">
        <w:r>
          <w:rPr>
            <w:rFonts w:ascii="arial" w:eastAsia="arial" w:hAnsi="arial" w:cs="arial"/>
            <w:i/>
            <w:color w:val="0077CC"/>
            <w:sz w:val="20"/>
            <w:u w:val="single"/>
            <w:shd w:val="clear" w:color="auto" w:fill="FFFFFF"/>
            <w:lang w:val="en-US" w:eastAsia="en-US" w:bidi="ar-SA"/>
          </w:rPr>
          <w:t>Wednesday’s live coverage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Some N.Y. hospitals will allow visits to resume under a pilot program.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families of coronavirus patients in New York, one of the coronavirus pandemic’s most heartbreaking aspects has been the inability to visit loved ones who are hospitalized.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Visitors have been all but forbidden at hospitals across the state since March 18, when officials </w:t>
      </w:r>
      <w:hyperlink r:id="rId324" w:history="1">
        <w:r>
          <w:rPr>
            <w:rFonts w:ascii="arial" w:eastAsia="arial" w:hAnsi="arial" w:cs="arial"/>
            <w:i/>
            <w:color w:val="0077CC"/>
            <w:sz w:val="20"/>
            <w:u w:val="single"/>
            <w:shd w:val="clear" w:color="auto" w:fill="FFFFFF"/>
            <w:lang w:val="en-US" w:eastAsia="en-US" w:bidi="ar-SA"/>
          </w:rPr>
          <w:t>asked that they be suspended</w:t>
        </w:r>
      </w:hyperlink>
      <w:r>
        <w:rPr>
          <w:rFonts w:ascii="arial" w:eastAsia="arial" w:hAnsi="arial" w:cs="arial"/>
          <w:color w:val="000000"/>
          <w:sz w:val="20"/>
          <w:lang w:val="en-US" w:eastAsia="en-US" w:bidi="ar-SA"/>
        </w:rPr>
        <w:t xml:space="preserve"> as the virus spread.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Thousands of relatives of dying patients have had to say their last goodbyes over the phone, via a tablet screen or not at 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Now, with the virus on the wane, Gov. Andrew M. Cuomo said on Tuesday that the state would allow visitors at 16 hospitals, nine of them in New York City, as part of a pilot program.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hospitals include Jacobi Medical Center in the Bronx, Maimonides Medical Center in Brooklyn and Mount Sinai hospitals in Queens and Manhattan. (</w:t>
      </w:r>
      <w:hyperlink r:id="rId324" w:history="1">
        <w:r>
          <w:rPr>
            <w:rFonts w:ascii="arial" w:eastAsia="arial" w:hAnsi="arial" w:cs="arial"/>
            <w:i/>
            <w:color w:val="0077CC"/>
            <w:sz w:val="20"/>
            <w:u w:val="single"/>
            <w:shd w:val="clear" w:color="auto" w:fill="FFFFFF"/>
            <w:lang w:val="en-US" w:eastAsia="en-US" w:bidi="ar-SA"/>
          </w:rPr>
          <w:t>See the complete list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terrible to have someone in the hospital and then that person is isolated, not being able to see their family or friends,” Mr. Cuomo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the program, which will start by May 26, visitors must wear personal protective equipment, including masks, and they will be subject to having their temperature checked,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news from the governor’s daily briefing, which he arrived at wearing a mask:</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Albany area can begin reopening on Wednesday, which would leave only three downstate regions under the state’s shutdown orders: New York City, Long Island and the counties just north of the city known collectively as the Mid-Hudson region. All three are still falling short of </w:t>
      </w:r>
      <w:hyperlink r:id="rId324" w:history="1">
        <w:r>
          <w:rPr>
            <w:rFonts w:ascii="arial" w:eastAsia="arial" w:hAnsi="arial" w:cs="arial"/>
            <w:i/>
            <w:color w:val="0077CC"/>
            <w:sz w:val="20"/>
            <w:u w:val="single"/>
            <w:shd w:val="clear" w:color="auto" w:fill="FFFFFF"/>
            <w:lang w:val="en-US" w:eastAsia="en-US" w:bidi="ar-SA"/>
          </w:rPr>
          <w:t>at least two of the seven health-related benchmarks</w:t>
        </w:r>
      </w:hyperlink>
      <w:r>
        <w:rPr>
          <w:rFonts w:ascii="arial" w:eastAsia="arial" w:hAnsi="arial" w:cs="arial"/>
          <w:color w:val="000000"/>
          <w:sz w:val="20"/>
          <w:lang w:val="en-US" w:eastAsia="en-US" w:bidi="ar-SA"/>
        </w:rPr>
        <w:t xml:space="preserve"> for starting to relaunch their economies.</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will allow ceremonies for celebrating Memorial Day, so long as they have no more than 10 people. Vehicle parades will also be allowed, provided that participants adhere to social-distancing rules. Another 105 people died of the virus, down from 106  reported on Monday.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N.Y.U. plans to hold in-person classes, ‘with great care,’ this fall.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 York University plans to hold in-person classes in the fall, the university’s provost said on Tuesday, as other institutions of higher education weigh how to proceed amid the pandemic.</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“We’re planning to convene in person, with great care, in the fall (subject to government health directives), both in New York and at our global sites,” the provost, Katherine Fleming, wrote in </w:t>
      </w:r>
      <w:hyperlink r:id="rId324" w:history="1">
        <w:r>
          <w:rPr>
            <w:rFonts w:ascii="arial" w:eastAsia="arial" w:hAnsi="arial" w:cs="arial"/>
            <w:i/>
            <w:color w:val="0077CC"/>
            <w:sz w:val="20"/>
            <w:u w:val="single"/>
            <w:shd w:val="clear" w:color="auto" w:fill="FFFFFF"/>
            <w:lang w:val="en-US" w:eastAsia="en-US" w:bidi="ar-SA"/>
          </w:rPr>
          <w:t>a letter to incoming first-year undergraduate students</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Ms. Fleming added: “I can’t pretend that 2020-21 will be a typical academic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announcement paves the way for a major university in the heart of New York City to invite thousands of undergraduates into what has been the U.S. epicenter of a global health crisis, with various health and safety measures in place.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move comes as other colleges and universities in the region and across the country continue to explore when and how to reopen their campuses over the summer, and trying to plan for an influx of students in the fall.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City University of New York officials have said summer courses would be held exclusively online and they </w:t>
      </w:r>
      <w:hyperlink r:id="rId324" w:history="1">
        <w:r>
          <w:rPr>
            <w:rFonts w:ascii="arial" w:eastAsia="arial" w:hAnsi="arial" w:cs="arial"/>
            <w:i/>
            <w:color w:val="0077CC"/>
            <w:sz w:val="20"/>
            <w:u w:val="single"/>
            <w:shd w:val="clear" w:color="auto" w:fill="FFFFFF"/>
            <w:lang w:val="en-US" w:eastAsia="en-US" w:bidi="ar-SA"/>
          </w:rPr>
          <w:t>have not yet determined how classes will be held in the fall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Fordham University in the Bronx </w:t>
      </w:r>
      <w:hyperlink r:id="rId324" w:history="1">
        <w:r>
          <w:rPr>
            <w:rFonts w:ascii="arial" w:eastAsia="arial" w:hAnsi="arial" w:cs="arial"/>
            <w:i/>
            <w:color w:val="0077CC"/>
            <w:sz w:val="20"/>
            <w:u w:val="single"/>
            <w:shd w:val="clear" w:color="auto" w:fill="FFFFFF"/>
            <w:lang w:val="en-US" w:eastAsia="en-US" w:bidi="ar-SA"/>
          </w:rPr>
          <w:t>has signaled</w:t>
        </w:r>
      </w:hyperlink>
      <w:r>
        <w:rPr>
          <w:rFonts w:ascii="arial" w:eastAsia="arial" w:hAnsi="arial" w:cs="arial"/>
          <w:color w:val="000000"/>
          <w:sz w:val="20"/>
          <w:lang w:val="en-US" w:eastAsia="en-US" w:bidi="ar-SA"/>
        </w:rPr>
        <w:t xml:space="preserve"> that it plans to “be fully in session” for the coming academic year, with an expectation that students would be taught in person and on campus.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Columbia University’s president, Lee C. Bollinger, </w:t>
      </w:r>
      <w:hyperlink r:id="rId324" w:history="1">
        <w:r>
          <w:rPr>
            <w:rFonts w:ascii="arial" w:eastAsia="arial" w:hAnsi="arial" w:cs="arial"/>
            <w:i/>
            <w:color w:val="0077CC"/>
            <w:sz w:val="20"/>
            <w:u w:val="single"/>
            <w:shd w:val="clear" w:color="auto" w:fill="FFFFFF"/>
            <w:lang w:val="en-US" w:eastAsia="en-US" w:bidi="ar-SA"/>
          </w:rPr>
          <w:t>released a letter</w:t>
        </w:r>
      </w:hyperlink>
      <w:r>
        <w:rPr>
          <w:rFonts w:ascii="arial" w:eastAsia="arial" w:hAnsi="arial" w:cs="arial"/>
          <w:color w:val="000000"/>
          <w:sz w:val="20"/>
          <w:lang w:val="en-US" w:eastAsia="en-US" w:bidi="ar-SA"/>
        </w:rPr>
        <w:t xml:space="preserve"> last week that did not offer direct guidance about when the university planned to resume in-person classes.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Students should expect more information by July 1, Mr. Bollinger wrote, while expressing a wish that they “may experience much, if not most, of their coursework in person over the arc of” the fall, spring and summer terms of the next academic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Gov. Philip D. Murphy of New Jersey has yet to say whether he expects college campuses in the state to open by the fall.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Connecticut, officials have said </w:t>
      </w:r>
      <w:hyperlink r:id="rId324" w:history="1">
        <w:r>
          <w:rPr>
            <w:rFonts w:ascii="arial" w:eastAsia="arial" w:hAnsi="arial" w:cs="arial"/>
            <w:i/>
            <w:color w:val="0077CC"/>
            <w:sz w:val="20"/>
            <w:u w:val="single"/>
            <w:shd w:val="clear" w:color="auto" w:fill="FFFFFF"/>
            <w:lang w:val="en-US" w:eastAsia="en-US" w:bidi="ar-SA"/>
          </w:rPr>
          <w:t>colleges and universities in the state can reopen in stages over the next several months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N.J. revises how it counts nursing home deaths.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Officials in New Jersey, which has the second-highest number of virus deaths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said they had revised how fatalities at nursing homes and other long-term facilities will be reported.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tally of such deaths previously included those confirmed by a laboratory as being caused by the virus and those suspected of being caused by it, Gov. Philip D. Murphy said at his daily news briefing on Tuesday.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Now, Mr. Murphy said, the state would include only lab-confirmed virus deaths in its tally of fatalities at long-term care homes. The new reporting method will align those death figures with New Jersey’s reporting of its overall virus fatalities, Mr. Murphy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were not reporting these, as it turns out, apples to apples,” the governor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change led officials to lower the state’s nursing-home death total by about 1,400, to 4,295.  Overall, officials said, there had been 10,586 virus-related deaths in New Jersey with the addition of 162 on Tuesday.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news from Mr. Murphy’s daily briefing:</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Starting next Tuesday, non-urgent doctor and dentist appointments can resume.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Pharmacists can now administer virus tests without a prescription in New Jersey. CVS pharmacies will offer self-swab tests in at least 50 stores by the end of May.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Grand juries will convene online in two New Jersey counties.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New Jersey counties, Bergen and Mercer, are set to begin virtual grand jury proceedings as part of a </w:t>
      </w:r>
      <w:hyperlink r:id="rId324" w:history="1">
        <w:r>
          <w:rPr>
            <w:rFonts w:ascii="arial" w:eastAsia="arial" w:hAnsi="arial" w:cs="arial"/>
            <w:i/>
            <w:color w:val="0077CC"/>
            <w:sz w:val="20"/>
            <w:u w:val="single"/>
            <w:shd w:val="clear" w:color="auto" w:fill="FFFFFF"/>
            <w:lang w:val="en-US" w:eastAsia="en-US" w:bidi="ar-SA"/>
          </w:rPr>
          <w:t>pilot program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Grand juries, which mainly determine whether sufficient evidence exists to move forward with charges brought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 stopped meeting in New Jersey two months ago when courthouses were closed amid the pandemic.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officials said, 1,400 defendants are being held in county jails while they await indictment; many others who are free awaiting trial also have not been formally charged.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with courthouses shut, thousands of hearings and trials have been held in the state using remote technology.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New Jersey’s chief justice, Stuart Rabner, said on Tuesday that the technology would now be used for grand juries “in a manner that protects the public while safeguarding the rights and privacy of defendants, witnesses, victims and jurors.”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in six city public school students will be asked to attend summer school.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New York City’s school district, the largest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switched to remote learning in March</w:t>
        </w:r>
      </w:hyperlink>
      <w:r>
        <w:rPr>
          <w:rFonts w:ascii="arial" w:eastAsia="arial" w:hAnsi="arial" w:cs="arial"/>
          <w:color w:val="000000"/>
          <w:sz w:val="20"/>
          <w:lang w:val="en-US" w:eastAsia="en-US" w:bidi="ar-SA"/>
        </w:rPr>
        <w:t xml:space="preserve"> and scrambled to get the system up and running, there was little question that many students would fall behind.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Tuesday, Mayor Bill de Blasio gave a sense of the problem’s dimensions: Nearly 16 percent of New York City’s 1.1 million students will be asked to attend online summer school for about six weeks. That’s about four times as many as last year.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177,000 students will attend summer school in July and August. Last year, about 44,000 children were required to attend summer courses, although about a total of 150,000 students were enrolled in some kind of summer class, including optional enrichment programs.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About 6,000 teachers will lead summer classes, a number comparable to previous years. They will be able to take on bigger classes this year because all learning will be remote.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going to be a huge effort, an unprecedented effort,” Mr. de Blasio said. He added: “It’s been tough so far on our kids. It’s going to in some ways be even tougher as the summer goes 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school year is set to end on June 26, and students who have fallen behind in courses will be notified about their summer school placements before then.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Connecticut hairstylists protest decision to delay reopening.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Gov. Ned Lamont of Connecticut first said that many retail businesses in the state could resume limited operations on Wednesday, hair salons and barbershops were among those set to reopen.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on Monday, Mr. Lamont said that hair care businesses in Connecticut would not </w:t>
      </w:r>
      <w:hyperlink r:id="rId324" w:history="1">
        <w:r>
          <w:rPr>
            <w:rFonts w:ascii="arial" w:eastAsia="arial" w:hAnsi="arial" w:cs="arial"/>
            <w:i/>
            <w:color w:val="0077CC"/>
            <w:sz w:val="20"/>
            <w:u w:val="single"/>
            <w:shd w:val="clear" w:color="auto" w:fill="FFFFFF"/>
            <w:lang w:val="en-US" w:eastAsia="en-US" w:bidi="ar-SA"/>
          </w:rPr>
          <w:t>return to work until early June</w:t>
        </w:r>
      </w:hyperlink>
      <w:r>
        <w:rPr>
          <w:rFonts w:ascii="arial" w:eastAsia="arial" w:hAnsi="arial" w:cs="arial"/>
          <w:color w:val="000000"/>
          <w:sz w:val="20"/>
          <w:lang w:val="en-US" w:eastAsia="en-US" w:bidi="ar-SA"/>
        </w:rPr>
        <w:t xml:space="preserve">, when their counterparts in neighboring Rhode Island are set to reopen.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Tuesday, a crowd of stylists reacted to the governor’s decision by gathering in New Haven to protest. Most of them appeared to be wearing masks.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want to OPEN! Our clients want us to OPEN!” </w:t>
      </w:r>
      <w:hyperlink r:id="rId324" w:history="1">
        <w:r>
          <w:rPr>
            <w:rFonts w:ascii="arial" w:eastAsia="arial" w:hAnsi="arial" w:cs="arial"/>
            <w:i/>
            <w:color w:val="0077CC"/>
            <w:sz w:val="20"/>
            <w:u w:val="single"/>
            <w:shd w:val="clear" w:color="auto" w:fill="FFFFFF"/>
            <w:lang w:val="en-US" w:eastAsia="en-US" w:bidi="ar-SA"/>
          </w:rPr>
          <w:t>one sign read.</w:t>
        </w:r>
      </w:hyperlink>
      <w:r>
        <w:rPr>
          <w:rFonts w:ascii="arial" w:eastAsia="arial" w:hAnsi="arial" w:cs="arial"/>
          <w:color w:val="000000"/>
          <w:sz w:val="20"/>
          <w:lang w:val="en-US" w:eastAsia="en-US" w:bidi="ar-SA"/>
        </w:rPr>
        <w:t xml:space="preserve"> “Governor Hear us! Chameleon Salon is prepared to open safely!!” read another.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hair salons and barbershops do reopen, </w:t>
      </w:r>
      <w:hyperlink r:id="rId324" w:history="1">
        <w:r>
          <w:rPr>
            <w:rFonts w:ascii="arial" w:eastAsia="arial" w:hAnsi="arial" w:cs="arial"/>
            <w:i/>
            <w:color w:val="0077CC"/>
            <w:sz w:val="20"/>
            <w:u w:val="single"/>
            <w:shd w:val="clear" w:color="auto" w:fill="FFFFFF"/>
            <w:lang w:val="en-US" w:eastAsia="en-US" w:bidi="ar-SA"/>
          </w:rPr>
          <w:t>they will have to adhere to restrictions</w:t>
        </w:r>
      </w:hyperlink>
      <w:r>
        <w:rPr>
          <w:rFonts w:ascii="arial" w:eastAsia="arial" w:hAnsi="arial" w:cs="arial"/>
          <w:color w:val="000000"/>
          <w:sz w:val="20"/>
          <w:lang w:val="en-US" w:eastAsia="en-US" w:bidi="ar-SA"/>
        </w:rPr>
        <w:t xml:space="preserve"> that include the use of masks by employees and customers; increased cleaning; and a limit on “verbal communication” between customers and employees when they are within six feet of each other “to the extent practical.”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N.Y.C. health commissioner resurfaces after controversies.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appearance on Tuesday of New York City’s health commissioner at Mr. de Blasio’s daily briefing on the pandemic would not ordinarily have been remarkable.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commissioner, Dr. Oxiris Barbot, had been absent from the briefings for nearly a week, after missing only four in 60 news conferences since the outbreak started. And questions had begun to swirl over </w:t>
      </w:r>
      <w:hyperlink r:id="rId324" w:history="1">
        <w:r>
          <w:rPr>
            <w:rFonts w:ascii="arial" w:eastAsia="arial" w:hAnsi="arial" w:cs="arial"/>
            <w:i/>
            <w:color w:val="0077CC"/>
            <w:sz w:val="20"/>
            <w:u w:val="single"/>
            <w:shd w:val="clear" w:color="auto" w:fill="FFFFFF"/>
            <w:lang w:val="en-US" w:eastAsia="en-US" w:bidi="ar-SA"/>
          </w:rPr>
          <w:t>whether Mr. de Blasio had sidelined her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Barbot had undoubtedly hit a rough patch.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May 7, </w:t>
      </w:r>
      <w:hyperlink r:id="rId324" w:history="1">
        <w:r>
          <w:rPr>
            <w:rFonts w:ascii="arial" w:eastAsia="arial" w:hAnsi="arial" w:cs="arial"/>
            <w:i/>
            <w:color w:val="0077CC"/>
            <w:sz w:val="20"/>
            <w:u w:val="single"/>
            <w:shd w:val="clear" w:color="auto" w:fill="FFFFFF"/>
            <w:lang w:val="en-US" w:eastAsia="en-US" w:bidi="ar-SA"/>
          </w:rPr>
          <w:t>The New York Times reported</w:t>
        </w:r>
      </w:hyperlink>
      <w:r>
        <w:rPr>
          <w:rFonts w:ascii="arial" w:eastAsia="arial" w:hAnsi="arial" w:cs="arial"/>
          <w:color w:val="000000"/>
          <w:sz w:val="20"/>
          <w:lang w:val="en-US" w:eastAsia="en-US" w:bidi="ar-SA"/>
        </w:rPr>
        <w:t xml:space="preserve"> that Mr. de Blasio had shifted the job of contact tracing for the virus out of the Health Department, which has historically led such efforts, and to the agency that runs the city’s public hospitals.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About a week later, </w:t>
      </w:r>
      <w:hyperlink r:id="rId324" w:history="1">
        <w:r>
          <w:rPr>
            <w:rFonts w:ascii="arial" w:eastAsia="arial" w:hAnsi="arial" w:cs="arial"/>
            <w:i/>
            <w:color w:val="0077CC"/>
            <w:sz w:val="20"/>
            <w:u w:val="single"/>
            <w:shd w:val="clear" w:color="auto" w:fill="FFFFFF"/>
            <w:lang w:val="en-US" w:eastAsia="en-US" w:bidi="ar-SA"/>
          </w:rPr>
          <w:t>The New York Post reported</w:t>
        </w:r>
      </w:hyperlink>
      <w:r>
        <w:rPr>
          <w:rFonts w:ascii="arial" w:eastAsia="arial" w:hAnsi="arial" w:cs="arial"/>
          <w:color w:val="000000"/>
          <w:sz w:val="20"/>
          <w:lang w:val="en-US" w:eastAsia="en-US" w:bidi="ar-SA"/>
        </w:rPr>
        <w:t xml:space="preserve"> that in March, during the outbreak’s chaotic early days, Dr. Barbot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had a heated confrontation over the distribution of personal protective gear to health care workers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Dr. Barbot, The Post reported, told the commander, “I don’t give two rats’ asses about your cops.”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mayor pointedly said at a news conference on Friday that he had not spoken to Dr. Barbot in “a couple of days.” She did not attend a City Council hearing about contact tracing that 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Monday, Dr. Barbot apologized publicly for the comments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on Tuesday, she was back for the daily briefing, participating by video link.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asked about the episode involving protective gear, she struck a conciliatory tone.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were crisis situations where of course we needed to provide personal protective equipment for all of our first-line responders, doctors, nurses, N.Y.P.D., E.M.T.s,” she said.  “And we were making hard decisions all the time. I want to just make sure that there’s no ambiguity that we value all of all of our first responders equally.”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CUNY survey suggests N.Y.C. is not testing enough residents.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New York City’s official number of new virus cases waning and a push to expand testing capacity with a goal of lifting some restrictions on daily life next month, a new study suggests the city may be undercounting how many New Yorkers have contracted the virus.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hyperlink r:id="rId324"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by the CUNY Graduate School of Public Health and Health Policy, found that nearly one in four city households had someone who had experienced virus symptoms, but that only about half of those people had been tested for the virus.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those who were tested, the study found, almost four in five people tested positive.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study’s results show that the city is simply not testing enough people, top CUNY health official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our goal is to reopen the city safely, most of those tested should be testing negative, which would mean that the spread of the virus is on the decline,” Dr. Ayman El-Mohandes, the dean of CUNY’s public health school, said in a statement. “We cannot open up until we ramp up our testing of people without symptoms, and conduct thorough follow-up contact tracing.”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survey of 1,000 people was conducted from May 15 to May 17.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 is now testing about 20,000 people a day and is also hiring contact tracers to identify people who may have been exposed to the virus.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more you test, the more truth you get,” Mr. de Blasio said in a radio interview with WINS on Tuesday.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Woman arrested in subway over mask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“all in the wrong.”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Brooklyn woman arrested last week in a physical altercation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how she was wearing a face mask in the subway said she had been targeted because of her race.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May 13 confrontation between the woman, Kaleemah Rozier, who is black, and about a half-dozen officers at the Atlantic Avenue-Barclays Center station in Brooklyn, was captured in a video that was shared widely.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Critics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footage showed the officers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officers acted appropriately after Ms. Rozier refused repeated requests to cover her nose and mouth, and then hit one who was taking her from the station.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de Blasio said Ms. Rozier should not have been arrested,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F. Shea called what the video shows “horrendous.” Two days after the incident, the mayor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stop enforcing a requirement that face coverings be worn because of the coronavirus pandemic.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arrest, combined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data and similar recent events, highlighted racial disparities in the enforcement of social-distancing rules that some elected officials said were similar to “stop-and-frisk” practices ruled to be unconstitutional.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video, Ms. Rozier, 22, is seen arguing with officers as they lead her and her 5-year-old son, Camren, up the stairs. As the dispute escalates, several officers grab her and pin her to the floor while another holds onto the boy. She is eventually taken from the station. It is unclear what happens before or after the video’s roughly two-minute duration.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felt like they should have had some type of consideration because I had my child with me,” she said. “But they didn’t care.”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Rozier said that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encountered her, she had lowered her mask to breathe more easily while she climbed the subway steps and talked on the phone. She said she had done the same thing on other recent days without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objecting.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who arrested her, Ms. Rozier said, “were all in the wrong.”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Despite condemning the incident at a City Council hearing last week, Mr. Shea said the officers had acted professionally after Ms. Rozier launched into a vulgar tirade and threatened to cough on them while being led from the station.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Rozier, who received a desk-appearance ticket for resisting arrest and is scheduled to go to court in September, declined to comment on the allegations. Her lawyer, Sanford Rubenstein, said the Brooklyn district attorney’s office should drop the case.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spokesman for Eric Gonzalez, the district attorney, said Ms. Rozier’s case had not yet been reviewed. Mr. Gonzalez has previously said he would not prosecute arrests for social-distancing violations and other low-level offenses during the pandemic.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Long Island officials move to bar nonresidents from county beaches.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Mr. Cuomo said last week that</w:t>
      </w:r>
      <w:hyperlink r:id="rId324" w:history="1">
        <w:r>
          <w:rPr>
            <w:rFonts w:ascii="arial" w:eastAsia="arial" w:hAnsi="arial" w:cs="arial"/>
            <w:i/>
            <w:color w:val="0077CC"/>
            <w:sz w:val="20"/>
            <w:u w:val="single"/>
            <w:shd w:val="clear" w:color="auto" w:fill="FFFFFF"/>
            <w:lang w:val="en-US" w:eastAsia="en-US" w:bidi="ar-SA"/>
          </w:rPr>
          <w:t>beaches in New York would be able to open</w:t>
        </w:r>
      </w:hyperlink>
      <w:r>
        <w:rPr>
          <w:rFonts w:ascii="arial" w:eastAsia="arial" w:hAnsi="arial" w:cs="arial"/>
          <w:color w:val="000000"/>
          <w:sz w:val="20"/>
          <w:lang w:val="en-US" w:eastAsia="en-US" w:bidi="ar-SA"/>
        </w:rPr>
        <w:t xml:space="preserve"> in a limited capacity, he also said that local officials could make their own decisions on beach access.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de Blasio declared that New York City’s beaches would remain off limits to swimmers and crowds for the time being. Leaders on Long Island decided they wanted to open beaches there.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Now, worried that city residents might crowd suburban seashores, elected officials in Nassau and Suffolk counties are taking steps to limit access to locally run Long Island beaches to residents only.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Suffolk County’s executive, </w:t>
      </w:r>
      <w:hyperlink r:id="rId324" w:history="1">
        <w:r>
          <w:rPr>
            <w:rFonts w:ascii="arial" w:eastAsia="arial" w:hAnsi="arial" w:cs="arial"/>
            <w:i/>
            <w:color w:val="0077CC"/>
            <w:sz w:val="20"/>
            <w:u w:val="single"/>
            <w:shd w:val="clear" w:color="auto" w:fill="FFFFFF"/>
            <w:lang w:val="en-US" w:eastAsia="en-US" w:bidi="ar-SA"/>
          </w:rPr>
          <w:t>Steve Bellone</w:t>
        </w:r>
      </w:hyperlink>
      <w:r>
        <w:rPr>
          <w:rFonts w:ascii="arial" w:eastAsia="arial" w:hAnsi="arial" w:cs="arial"/>
          <w:color w:val="000000"/>
          <w:sz w:val="20"/>
          <w:lang w:val="en-US" w:eastAsia="en-US" w:bidi="ar-SA"/>
        </w:rPr>
        <w:t>, a Democrat, said on Monday that access to county-operated beaches would be reserved for county residents.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Republican majority in Nassau County’s legislature then </w:t>
      </w:r>
      <w:hyperlink r:id="rId324" w:history="1">
        <w:r>
          <w:rPr>
            <w:rFonts w:ascii="arial" w:eastAsia="arial" w:hAnsi="arial" w:cs="arial"/>
            <w:i/>
            <w:color w:val="0077CC"/>
            <w:sz w:val="20"/>
            <w:u w:val="single"/>
            <w:shd w:val="clear" w:color="auto" w:fill="FFFFFF"/>
            <w:lang w:val="en-US" w:eastAsia="en-US" w:bidi="ar-SA"/>
          </w:rPr>
          <w:t>said it would introduce</w:t>
        </w:r>
      </w:hyperlink>
      <w:r>
        <w:rPr>
          <w:rFonts w:ascii="arial" w:eastAsia="arial" w:hAnsi="arial" w:cs="arial"/>
          <w:color w:val="000000"/>
          <w:sz w:val="20"/>
          <w:lang w:val="en-US" w:eastAsia="en-US" w:bidi="ar-SA"/>
        </w:rPr>
        <w:t xml:space="preserve"> emergency legislation to “restrict the use of Nassau County beaches to Nassau County residents” for as long as New York City’s beaches remained closed.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Nassau County operates just one beach, Nickerson Beach Park in Lido Beach, and the county executive, Laura Curran, a Democrat, said she would sign legislation restricting its use to Nassau residents.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was not immediately clear how the measures would be enforced by Long Island officials. The restrictions would not apply to state beaches like Jones Beach and Robert Moses State Park, miles-long expanses that draw many city residents.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Reporting was contributed by Michael Gold, J. David Goodman, Andy Newman, Azi Paybarah, Eliza Shapiro, Ashley Southall, Matt Stevens and Tracey Tully.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Maimonides Medical Center in Brooklyn, N.Y., last week. (PHOTOGRAPH BY Sarah Blesener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6" style="position:absolute;z-index:2517227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5"/>
          <w:headerReference w:type="default" r:id="rId326"/>
          <w:footerReference w:type="even" r:id="rId327"/>
          <w:footerReference w:type="default" r:id="rId328"/>
          <w:headerReference w:type="first" r:id="rId329"/>
          <w:footerReference w:type="first" r:id="rId330"/>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1" w:history="1">
        <w:r>
          <w:rPr>
            <w:rFonts w:ascii="arial" w:eastAsia="arial" w:hAnsi="arial" w:cs="arial"/>
            <w:b/>
            <w:bCs/>
            <w:i/>
            <w:color w:val="0077CC"/>
            <w:kern w:val="32"/>
            <w:sz w:val="28"/>
            <w:szCs w:val="32"/>
            <w:u w:val="single"/>
            <w:shd w:val="clear" w:color="auto" w:fill="FFFFFF"/>
            <w:lang w:val="en-US" w:eastAsia="en-US" w:bidi="ar-SA"/>
          </w:rPr>
          <w:t>A Ticket, 3 Taser Jolts and, Perhaps, a Trip to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15, 2012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19; SIDEBAR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LIPTAK</w:t>
      </w:r>
    </w:p>
    <w:p>
      <w:pPr>
        <w:keepNext/>
        <w:spacing w:before="240" w:after="0" w:line="340" w:lineRule="atLeast"/>
        <w:ind w:left="0" w:right="0" w:firstLine="0"/>
        <w:jc w:val="left"/>
        <w:rPr>
          <w:lang w:val="en-US" w:eastAsia="en-US" w:bidi="ar-SA"/>
        </w:rPr>
      </w:pPr>
      <w:bookmarkStart w:id="55" w:name="Body_26"/>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There have been many hundreds of varied rulings in the lower courts on when the use of Taser stun guns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amounts to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sooner or later the Supreme Court will have to bring order to this area of the law. Next week, the justices are scheduled to decide whether to hear an appeal from three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say they are worried about the future of what they call ''a useful pain technique.''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involves Malaika Brooks, who was seven months pregnant and driving her 11-year-old son to school in Seattle when she was pulled over for speeding.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she was going 32 miles per hour in a school zone; the speed limit was 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Brooks said she would accept a ticket but drew the line at signing it, which state law required at the time. Ms. Brooks thought, wrongly, that signing was an acknowledgment of guilt.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Refusing to sign was a crime, and the two officers on the scene summoned a sergeant, who instructed them to arrest Ms. Brooks. She would not get out of her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situation plainly called for bold action, and Officer Juan M. Ornelas met the challenge by brandishing a Taser and asking Ms. Brooks if she knew what it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did not, but she told Officer Ornelas what she did know. ''I have to go to the bathroom,'' she said. ''I am pregnant. I'm less than 60 days from having my baby.''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 men assessed the situation and conferred. ''Well, don't do it in her stomach,'' one said. ''Do it in her thigh.''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Ornelas twisted Ms. Brooks's arm behind her back. A colleague, Officer Donald M. Jones, applied the Taser to Ms. Brooks's left thigh, causing her to cry out and honk the car's horn. A half-minute later, Officer Jones applied the Taser again, now to Ms. Brooks's left arm. He waited six seconds before pressing it into her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Brooks fell over, and the officers dragged her into the street, laying her face down and cuffing her hands behind her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months that followed, Ms. Brooks gave birth to a healthy baby girl; was convicted of refusing to sign the ticket, a misdemeanor, but not of resisting arrest; and sued the officers who three times caused her intense pain and left her with permanent scars.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won a split decision in October from a 10-member panel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 San Francisco. The majority said the officers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but nonetheless could not be sued because the law on the question was not clear in 2004, when the incident took place. While the ruling left the three officers in the clear, it did put them and their colleagues on notice that some future uses of Tasers would cross a constitutional line and amount to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Judge Alex Kozinski dissented on the first point, saying Ms. Brooks had been ''defiant'' and ''deaf to reason'' and so had brought the incident upon herself.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the officers, he said: ''They deserve our praise, not the opprobrium of being declared constitutional violators. The City of Seattle should award them commendations for grace under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dissenter, Judge Barry G. Silverman, said ''tasing was a humane way to force Brooks out of her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are only so many ways a person can be extracted from a vehicle against her will, and none of them is pretty,'' he explained. ''Fists, batons, chokeholds, tear gas and chemical spray all carry their own risks to suspects and officers alike.''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bottom line, in any event, was that the officers had won. They have nonetheless appealed to the Supreme Court, in an effort to clear their names and preserve the freewheeling use of ''a useful pain technique.''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employer, the City of Seattle, seems to think they have gone rogue. In a separate Supreme Court filing, Seattle disavowed what it called the officers' '' 'sky is falling' interpretation'' of the Ninth Circuit's decision, which said only, as the city put it, that ''three applications of a Taser in drive-stun mode in less than a minute on a pregnant woman who does not pose a safety threat'' may give rise to a lawsuit for a jury to sort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Seattle, which said it was liable for any damages in the case, urged the justices not to hear the officers' appeal. So did Ms. Brooks, who lost in the Ninth Circuit but is still pursuing claims under state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groups, including the Los Angeles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Association, asked the Supreme Court to hear the officers' appeal because the Ninth Circuit's decision ''damages the rule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won't be long,'' their brief said, ''before the word spreads throughout society's criminal underground that the Ninth Circuit hasn't simply given them a 'get out of jail free' card, but a 'never have to go to jail in the first place' card.''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F. Williams, a lawyer at Kirkland &amp; Ellis, which represents Ms. Brooks, said the criminal justice system would endure even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barred from delivering thousands of volts of electricity into the body of a pregnant woman who refused to sign a piece of paper.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are trying to defend inexcusable conduct,'' he said. ''They inflicted enormous pain on a woman who was especially vulnerable over what was essentially a traffic violation.''</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15,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2480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56" w:name="Bookmark_29"/>
      <w:bookmarkEnd w:id="56"/>
    </w:p>
    <w:p>
      <w:pPr>
        <w:rPr>
          <w:rFonts w:ascii="arial" w:eastAsia="arial" w:hAnsi="arial" w:cs="arial"/>
          <w:sz w:val="20"/>
          <w:lang w:val="en-US" w:eastAsia="en-US" w:bidi="ar-SA"/>
        </w:rPr>
      </w:pPr>
      <w:r>
        <w:pict>
          <v:shape id="_x0000_i112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8" w:history="1">
        <w:r>
          <w:rPr>
            <w:rFonts w:ascii="arial" w:eastAsia="arial" w:hAnsi="arial" w:cs="arial"/>
            <w:b/>
            <w:bCs/>
            <w:i/>
            <w:color w:val="0077CC"/>
            <w:kern w:val="32"/>
            <w:sz w:val="28"/>
            <w:szCs w:val="32"/>
            <w:u w:val="single"/>
            <w:shd w:val="clear" w:color="auto" w:fill="FFFFFF"/>
            <w:lang w:val="en-US" w:eastAsia="en-US" w:bidi="ar-SA"/>
          </w:rPr>
          <w:t xml:space="preserve"> Unions Hail Trump’s Easing of Scrutiny. Local Officials Worry.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4, 2017 Tuesday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PÉREZ-PEÑA and SHERYL GAY STOLBERG</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While mayors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welcome federal oversight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unions say it keeps officers from doing their jobs and makes the public less safe.</w:t>
      </w:r>
    </w:p>
    <w:p>
      <w:pPr>
        <w:keepNext/>
        <w:spacing w:before="240" w:after="0" w:line="340" w:lineRule="atLeast"/>
        <w:ind w:left="0" w:right="0" w:firstLine="0"/>
        <w:jc w:val="left"/>
        <w:rPr>
          <w:rFonts w:ascii="arial" w:eastAsia="arial" w:hAnsi="arial" w:cs="arial"/>
          <w:sz w:val="20"/>
          <w:lang w:val="en-US" w:eastAsia="en-US" w:bidi="ar-SA"/>
        </w:rPr>
      </w:pPr>
      <w:bookmarkStart w:id="57" w:name="Body_27"/>
      <w:bookmarkEnd w:id="5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21" style="position:absolute;z-index:25172582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Black pedestrians in Baltimore stopped without reasonable suspicion. Black drivers in Ferguson, Mo., searched much more frequently than whites. Cleveland residents punched and kicked by officers and subjected to </w:t>
      </w:r>
      <w:hyperlink r:id="rId339" w:history="1">
        <w:r>
          <w:rPr>
            <w:rFonts w:ascii="arial" w:eastAsia="arial" w:hAnsi="arial" w:cs="arial"/>
            <w:i/>
            <w:color w:val="0077CC"/>
            <w:sz w:val="20"/>
            <w:u w:val="single"/>
            <w:shd w:val="clear" w:color="auto" w:fill="FFFFFF"/>
            <w:lang w:val="en-US" w:eastAsia="en-US" w:bidi="ar-SA"/>
          </w:rPr>
          <w:t>stun guns</w:t>
        </w:r>
      </w:hyperlink>
      <w:r>
        <w:rPr>
          <w:rFonts w:ascii="arial" w:eastAsia="arial" w:hAnsi="arial" w:cs="arial"/>
          <w:color w:val="000000"/>
          <w:sz w:val="20"/>
          <w:lang w:val="en-US" w:eastAsia="en-US" w:bidi="ar-SA"/>
        </w:rPr>
        <w:t>, without posing any threat.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report after report in the Obama years, Justice Department lawyers found patterns of eye-popping rights violations and used them as leverage to force local departments to agree to major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overhauls. But the Trump administration </w:t>
      </w:r>
      <w:hyperlink r:id="rId340" w:history="1">
        <w:r>
          <w:rPr>
            <w:rFonts w:ascii="arial" w:eastAsia="arial" w:hAnsi="arial" w:cs="arial"/>
            <w:i/>
            <w:color w:val="0077CC"/>
            <w:sz w:val="20"/>
            <w:u w:val="single"/>
            <w:shd w:val="clear" w:color="auto" w:fill="FFFFFF"/>
            <w:lang w:val="en-US" w:eastAsia="en-US" w:bidi="ar-SA"/>
          </w:rPr>
          <w:t>announced this week</w:t>
        </w:r>
      </w:hyperlink>
      <w:r>
        <w:rPr>
          <w:rFonts w:ascii="arial" w:eastAsia="arial" w:hAnsi="arial" w:cs="arial"/>
          <w:color w:val="000000"/>
          <w:sz w:val="20"/>
          <w:lang w:val="en-US" w:eastAsia="en-US" w:bidi="ar-SA"/>
        </w:rPr>
        <w:t xml:space="preserve"> that it was backing away from that tough-minded approach, a move that prompted fierce debate on Tuesday in cities across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welcomed the news, saying the Obama administration’s approach had impeded law enforcement and unfairly painted many good officers as wrongdoers. The unions, a source of support for President Trump during last year’s campaign, welcomed his administration’s announcement as proof that Mr. Trump would swiftly meet his promises to restore “law and order” to the country.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their view contrasted sharply with those of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politicians who have been living under agreements struck with the Justice Department, who vowed to continue making changes to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or without the department’s imprimatur. They say that the results of consent decrees, which are backed by a court order, and so-called memorandums of agreement, which are reached out of court, have been </w:t>
      </w:r>
      <w:hyperlink r:id="rId341" w:history="1">
        <w:r>
          <w:rPr>
            <w:rFonts w:ascii="arial" w:eastAsia="arial" w:hAnsi="arial" w:cs="arial"/>
            <w:i/>
            <w:color w:val="0077CC"/>
            <w:sz w:val="20"/>
            <w:u w:val="single"/>
            <w:shd w:val="clear" w:color="auto" w:fill="FFFFFF"/>
            <w:lang w:val="en-US" w:eastAsia="en-US" w:bidi="ar-SA"/>
          </w:rPr>
          <w:t>mostly positive, if mixed</w:t>
        </w:r>
      </w:hyperlink>
      <w:r>
        <w:rPr>
          <w:rFonts w:ascii="arial" w:eastAsia="arial" w:hAnsi="arial" w:cs="arial"/>
          <w:color w:val="000000"/>
          <w:sz w:val="20"/>
          <w:lang w:val="en-US" w:eastAsia="en-US" w:bidi="ar-SA"/>
        </w:rPr>
        <w:t>, and in some cases absolutely essential.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Attorney General Jeff Sessions, </w:t>
      </w:r>
      <w:hyperlink r:id="rId342" w:history="1">
        <w:r>
          <w:rPr>
            <w:rFonts w:ascii="arial" w:eastAsia="arial" w:hAnsi="arial" w:cs="arial"/>
            <w:i/>
            <w:color w:val="0077CC"/>
            <w:sz w:val="20"/>
            <w:u w:val="single"/>
            <w:shd w:val="clear" w:color="auto" w:fill="FFFFFF"/>
            <w:lang w:val="en-US" w:eastAsia="en-US" w:bidi="ar-SA"/>
          </w:rPr>
          <w:t>who has said he doubts</w:t>
        </w:r>
      </w:hyperlink>
      <w:r>
        <w:rPr>
          <w:rFonts w:ascii="arial" w:eastAsia="arial" w:hAnsi="arial" w:cs="arial"/>
          <w:color w:val="000000"/>
          <w:sz w:val="20"/>
          <w:lang w:val="en-US" w:eastAsia="en-US" w:bidi="ar-SA"/>
        </w:rPr>
        <w:t xml:space="preserve"> whether federal intervention in local departments is useful or appropriate, ordered a review of those agreements and has signaled his resistance to new ones. In a March 31 memo, he assigned the task to the new deputy attorney general and associate attorney general, who are awaiting confirmation.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clear whether Mr. Sessions will seek early termination of agreements in effect in places like Cleveland; New Orleans; Ferguson, Mo.; Albuquerque; and Maricopa County, Ariz. The agreements, which usually expire after five years, mandate changes in training and policies like supervision, reporting contacts with the public, conducting searches, using force, de-escalating conflict, handling people with mental illnesses, and race relations.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Attorney General Sessions did, I think that’s just President Trump following through on his promise to help law enforcement,” said Stephen Loomis, president of the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Patrolmen’s Association. “And law-abiding citizens are going to benefit from it.”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individual officers and conservatives often interpret criticism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 whether from Black Lives Matter protesters, Justice Department lawyers or former President Barack Obama — as hostility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argue that the kinds of changes demanded by the department actually hinder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hurting morale and making officers less aggressive, </w:t>
      </w:r>
      <w:hyperlink r:id="rId343" w:history="1">
        <w:r>
          <w:rPr>
            <w:rFonts w:ascii="arial" w:eastAsia="arial" w:hAnsi="arial" w:cs="arial"/>
            <w:i/>
            <w:color w:val="0077CC"/>
            <w:sz w:val="20"/>
            <w:u w:val="single"/>
            <w:shd w:val="clear" w:color="auto" w:fill="FFFFFF"/>
            <w:lang w:val="en-US" w:eastAsia="en-US" w:bidi="ar-SA"/>
          </w:rPr>
          <w:t>a claim that many criminologists dispute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During the campaign, Mr. Trump picked up that theme and repeatedly referred to a major surge in violent crime — though, in fact, crime in recent years has been at some of the lowest levels ever recorded. He was endorsed by a number of law enforcement organizations, including the national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Chicago, where violence has soared in recent years, the city has announced a set of policy changes to address both crime and tense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communities. In January, the Justice Department </w:t>
      </w:r>
      <w:hyperlink r:id="rId344" w:history="1">
        <w:r>
          <w:rPr>
            <w:rFonts w:ascii="arial" w:eastAsia="arial" w:hAnsi="arial" w:cs="arial"/>
            <w:i/>
            <w:color w:val="0077CC"/>
            <w:sz w:val="20"/>
            <w:u w:val="single"/>
            <w:shd w:val="clear" w:color="auto" w:fill="FFFFFF"/>
            <w:lang w:val="en-US" w:eastAsia="en-US" w:bidi="ar-SA"/>
          </w:rPr>
          <w:t>released a scathing report</w:t>
        </w:r>
      </w:hyperlink>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racial discrimination, and under Mr. Obama, a consent decree would probably have followed. On Tuesday, Ian Prior, a Justice Department spokesman, said he could not address what the department might do next in Chicago.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Dean Angelo Sr.,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chapter that represents Chicago officers, said their problem was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but that “they have been demonized by political leaders and others for three years straight.” Meeting last week with Mr. Sessions, “I said, ‘Our girls and guys are worried about losing their jobs for doing their job,’” Mr. Angelo said. “And he goes, ‘That’s not a good 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Shaun Willoughby, president of the Albuquerque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said that the changes the city had made had improved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but that the consent decree created far too much paperwork for officers, limiting their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time. And he said its restrictions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were too vague, “which leads to officers being uncertain — they’re hesitant.”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Richard J. Berry, Albuquerque’s mayor, said that while he had some reservations — like the cost of paying court-appointed monitors — he saw the consent decree as largely positive. It may have hurt officers’ morale at first, he said, but “time and experience with it is making it less of an issue.”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dispute illustrates the often stark divides between rank-and-file officers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mayors who oversee them. For reform-minded bosses, a harsh Justice Department report and several years of court supervision can provide the political cover and authority they need to shake things 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community activists who complain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and who suspect that mayors and chiefs are not sincere about making changes, federal intervention offers a way to hold local agencies to their promises.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Baltimore, the subject of </w:t>
      </w:r>
      <w:hyperlink r:id="rId345" w:history="1">
        <w:r>
          <w:rPr>
            <w:rFonts w:ascii="arial" w:eastAsia="arial" w:hAnsi="arial" w:cs="arial"/>
            <w:i/>
            <w:color w:val="0077CC"/>
            <w:sz w:val="20"/>
            <w:u w:val="single"/>
            <w:shd w:val="clear" w:color="auto" w:fill="FFFFFF"/>
            <w:lang w:val="en-US" w:eastAsia="en-US" w:bidi="ar-SA"/>
          </w:rPr>
          <w:t>another blistering Justice Department assessment</w:t>
        </w:r>
      </w:hyperlink>
      <w:r>
        <w:rPr>
          <w:rFonts w:ascii="arial" w:eastAsia="arial" w:hAnsi="arial" w:cs="arial"/>
          <w:color w:val="000000"/>
          <w:sz w:val="20"/>
          <w:lang w:val="en-US" w:eastAsia="en-US" w:bidi="ar-SA"/>
        </w:rPr>
        <w:t>, reached a consent decree agreement with the Obama Justice Department, but it has not yet been finalized by a federal judge, and Mr. Sessions asked the court to hold off for 90 days.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Kevin Davis, pushed back hard on Tuesday, calling the requested delay “a punch in the gut to the community — certainly to me.” He suggested that Mr. Sessions was out of step not only with people in Baltimore, but with law enforcement leaders across America.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Lt. Gene Ryan,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Baltimore, said he recognized the value of the agreement — which, among other things, would require the city to spend more on needed equipment like laptop computers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 but agreed with the attorney general that consent decrees were overused.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Officials in cities that are subject to Justice Department agreements, or were headed in that direction under Mr. Obama, said they would continue with reforms no matter what Mr. Sessions did.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center of gravity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just shifted from Washington to cities around the country,” said Chuck Wexler, the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which advises departments. “But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reform is not going to go away. Cities like Baltimore and Chicago still have local constituencies that are going to expect change.”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Still, some critics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are less hopeful, arguing that federal oversight is crucial to hold local leaders to their promises.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Ferguson, more than two and a half years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black teenager, Michael Brown, set off weeks of unrest, “life does not feel different for people,” said Emily Davis, a community organizer. Ferguson has been under a consent decree since last year, she said, but “they’re not treating people better.”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Ronal W. Serpas recalled that when he was the second-ranking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New Orleans, the Justice Department investigated his department and identified problems. City leaders made some changes and promised others, and no consent degree was imposed. But Mr. Serpas left the city for nine years, and when he returned in 2010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he said, he found an agency that had moved sharply backward.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it’s fair to say that the federal government is not in the business of managing local law enforcement, they certainly are in the business of enforcing the Constitution,” he said. “And if not them, who?”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Reporting was contributed by John Eligon, Monica Davey, Charlie Savage and Alan Feuer.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MAP: Where Consent Decrees and Other Agreements Are in Place (Source: Justice Department) (MAP BY JASMINE C. LEE AND HAEYOUN PARK/THE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6" w:history="1">
        <w:r>
          <w:rPr>
            <w:rFonts w:ascii="arial" w:eastAsia="arial" w:hAnsi="arial" w:cs="arial"/>
            <w:i/>
            <w:color w:val="0077CC"/>
            <w:sz w:val="20"/>
            <w:u w:val="single"/>
            <w:shd w:val="clear" w:color="auto" w:fill="FFFFFF"/>
            <w:lang w:val="en-US" w:eastAsia="en-US" w:bidi="ar-SA"/>
          </w:rPr>
          <w:t xml:space="preserve">Consent Decrees, Racial Bias and </w:t>
        </w:r>
      </w:hyperlink>
      <w:hyperlink r:id="rId346" w:history="1">
        <w:r>
          <w:rPr>
            <w:rFonts w:ascii="arial" w:eastAsia="arial" w:hAnsi="arial" w:cs="arial"/>
            <w:b/>
            <w:i/>
            <w:color w:val="0077CC"/>
            <w:sz w:val="20"/>
            <w:u w:val="single"/>
            <w:shd w:val="clear" w:color="auto" w:fill="FFFFFF"/>
            <w:lang w:val="en-US" w:eastAsia="en-US" w:bidi="ar-SA"/>
          </w:rPr>
          <w:t>Policing</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7" w:history="1">
        <w:r>
          <w:rPr>
            <w:rFonts w:ascii="arial" w:eastAsia="arial" w:hAnsi="arial" w:cs="arial"/>
            <w:i/>
            <w:color w:val="0077CC"/>
            <w:sz w:val="20"/>
            <w:u w:val="single"/>
            <w:shd w:val="clear" w:color="auto" w:fill="FFFFFF"/>
            <w:lang w:val="en-US" w:eastAsia="en-US" w:bidi="ar-SA"/>
          </w:rPr>
          <w:t xml:space="preserve">Justice Department to Release Blistering Report of Racial Bias by Baltimore </w:t>
        </w:r>
      </w:hyperlink>
      <w:hyperlink r:id="rId347" w:history="1">
        <w:r>
          <w:rPr>
            <w:rFonts w:ascii="arial" w:eastAsia="arial" w:hAnsi="arial" w:cs="arial"/>
            <w:b/>
            <w:i/>
            <w:color w:val="0077CC"/>
            <w:sz w:val="20"/>
            <w:u w:val="single"/>
            <w:shd w:val="clear" w:color="auto" w:fill="FFFFFF"/>
            <w:lang w:val="en-US" w:eastAsia="en-US" w:bidi="ar-SA"/>
          </w:rPr>
          <w:t>Police</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8" w:history="1">
        <w:r>
          <w:rPr>
            <w:rFonts w:ascii="arial" w:eastAsia="arial" w:hAnsi="arial" w:cs="arial"/>
            <w:i/>
            <w:color w:val="0077CC"/>
            <w:sz w:val="20"/>
            <w:u w:val="single"/>
            <w:shd w:val="clear" w:color="auto" w:fill="FFFFFF"/>
            <w:lang w:val="en-US" w:eastAsia="en-US" w:bidi="ar-SA"/>
          </w:rPr>
          <w:t xml:space="preserve">Chicago </w:t>
        </w:r>
      </w:hyperlink>
      <w:hyperlink r:id="rId348" w:history="1">
        <w:r>
          <w:rPr>
            <w:rFonts w:ascii="arial" w:eastAsia="arial" w:hAnsi="arial" w:cs="arial"/>
            <w:b/>
            <w:i/>
            <w:color w:val="0077CC"/>
            <w:sz w:val="20"/>
            <w:u w:val="single"/>
            <w:shd w:val="clear" w:color="auto" w:fill="FFFFFF"/>
            <w:lang w:val="en-US" w:eastAsia="en-US" w:bidi="ar-SA"/>
          </w:rPr>
          <w:t>Police</w:t>
        </w:r>
      </w:hyperlink>
      <w:hyperlink r:id="rId348" w:history="1">
        <w:r>
          <w:rPr>
            <w:rFonts w:ascii="arial" w:eastAsia="arial" w:hAnsi="arial" w:cs="arial"/>
            <w:i/>
            <w:color w:val="0077CC"/>
            <w:sz w:val="20"/>
            <w:u w:val="single"/>
            <w:shd w:val="clear" w:color="auto" w:fill="FFFFFF"/>
            <w:lang w:val="en-US" w:eastAsia="en-US" w:bidi="ar-SA"/>
          </w:rPr>
          <w:t xml:space="preserve"> Routinely Trampled on Civil Rights, Justice Dept. Says</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9" w:history="1">
        <w:r>
          <w:rPr>
            <w:rFonts w:ascii="arial" w:eastAsia="arial" w:hAnsi="arial" w:cs="arial"/>
            <w:i/>
            <w:color w:val="0077CC"/>
            <w:sz w:val="20"/>
            <w:u w:val="single"/>
            <w:shd w:val="clear" w:color="auto" w:fill="FFFFFF"/>
            <w:lang w:val="en-US" w:eastAsia="en-US" w:bidi="ar-SA"/>
          </w:rPr>
          <w:t xml:space="preserve">Efforts to Curb </w:t>
        </w:r>
      </w:hyperlink>
      <w:hyperlink r:id="rId349" w:history="1">
        <w:r>
          <w:rPr>
            <w:rFonts w:ascii="arial" w:eastAsia="arial" w:hAnsi="arial" w:cs="arial"/>
            <w:b/>
            <w:i/>
            <w:color w:val="0077CC"/>
            <w:sz w:val="20"/>
            <w:u w:val="single"/>
            <w:shd w:val="clear" w:color="auto" w:fill="FFFFFF"/>
            <w:lang w:val="en-US" w:eastAsia="en-US" w:bidi="ar-SA"/>
          </w:rPr>
          <w:t>Police</w:t>
        </w:r>
      </w:hyperlink>
      <w:hyperlink r:id="rId349" w:history="1">
        <w:r>
          <w:rPr>
            <w:rFonts w:ascii="arial" w:eastAsia="arial" w:hAnsi="arial" w:cs="arial"/>
            <w:i/>
            <w:color w:val="0077CC"/>
            <w:sz w:val="20"/>
            <w:u w:val="single"/>
            <w:shd w:val="clear" w:color="auto" w:fill="FFFFFF"/>
            <w:lang w:val="en-US" w:eastAsia="en-US" w:bidi="ar-SA"/>
          </w:rPr>
          <w:t xml:space="preserve"> Abuses Have Mixed Record, and Uncertain Future</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50" w:history="1">
        <w:r>
          <w:rPr>
            <w:rFonts w:ascii="arial" w:eastAsia="arial" w:hAnsi="arial" w:cs="arial"/>
            <w:i/>
            <w:color w:val="0077CC"/>
            <w:sz w:val="20"/>
            <w:u w:val="single"/>
            <w:shd w:val="clear" w:color="auto" w:fill="FFFFFF"/>
            <w:lang w:val="en-US" w:eastAsia="en-US" w:bidi="ar-SA"/>
          </w:rPr>
          <w:t xml:space="preserve">Obama Races to Overhaul </w:t>
        </w:r>
      </w:hyperlink>
      <w:hyperlink r:id="rId350" w:history="1">
        <w:r>
          <w:rPr>
            <w:rFonts w:ascii="arial" w:eastAsia="arial" w:hAnsi="arial" w:cs="arial"/>
            <w:b/>
            <w:i/>
            <w:color w:val="0077CC"/>
            <w:sz w:val="20"/>
            <w:u w:val="single"/>
            <w:shd w:val="clear" w:color="auto" w:fill="FFFFFF"/>
            <w:lang w:val="en-US" w:eastAsia="en-US" w:bidi="ar-SA"/>
          </w:rPr>
          <w:t>Police</w:t>
        </w:r>
      </w:hyperlink>
      <w:hyperlink r:id="rId350" w:history="1">
        <w:r>
          <w:rPr>
            <w:rFonts w:ascii="arial" w:eastAsia="arial" w:hAnsi="arial" w:cs="arial"/>
            <w:i/>
            <w:color w:val="0077CC"/>
            <w:sz w:val="20"/>
            <w:u w:val="single"/>
            <w:shd w:val="clear" w:color="auto" w:fill="FFFFFF"/>
            <w:lang w:val="en-US" w:eastAsia="en-US" w:bidi="ar-SA"/>
          </w:rPr>
          <w:t xml:space="preserve"> in Baltimore and Chicago Before Trump Era</w:t>
        </w:r>
      </w:hyperlink>
    </w:p>
    <w:p>
      <w:pPr>
        <w:keepNext w:val="0"/>
        <w:numPr>
          <w:numId w:val="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51" w:history="1">
        <w:r>
          <w:rPr>
            <w:rFonts w:ascii="arial" w:eastAsia="arial" w:hAnsi="arial" w:cs="arial"/>
            <w:i/>
            <w:color w:val="0077CC"/>
            <w:sz w:val="20"/>
            <w:u w:val="single"/>
            <w:shd w:val="clear" w:color="auto" w:fill="FFFFFF"/>
            <w:lang w:val="en-US" w:eastAsia="en-US" w:bidi="ar-SA"/>
          </w:rPr>
          <w:t>Sweeping Federal Review Could Affect Consent Decrees Nationwide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2" style="position:absolute;z-index:251726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2"/>
          <w:headerReference w:type="default" r:id="rId353"/>
          <w:footerReference w:type="even" r:id="rId354"/>
          <w:footerReference w:type="default" r:id="rId355"/>
          <w:headerReference w:type="first" r:id="rId356"/>
          <w:footerReference w:type="first" r:id="rId357"/>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8" w:history="1">
        <w:r>
          <w:rPr>
            <w:rFonts w:ascii="arial" w:eastAsia="arial" w:hAnsi="arial" w:cs="arial"/>
            <w:b/>
            <w:bCs/>
            <w:i/>
            <w:color w:val="0077CC"/>
            <w:kern w:val="32"/>
            <w:sz w:val="28"/>
            <w:szCs w:val="32"/>
            <w:u w:val="single"/>
            <w:shd w:val="clear" w:color="auto" w:fill="FFFFFF"/>
            <w:lang w:val="en-US" w:eastAsia="en-US" w:bidi="ar-SA"/>
          </w:rPr>
          <w:t>National Briefing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20,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692 words</w:t>
      </w:r>
    </w:p>
    <w:p>
      <w:pPr>
        <w:keepNext/>
        <w:spacing w:before="240" w:after="0" w:line="340" w:lineRule="atLeast"/>
        <w:ind w:left="0" w:right="0" w:firstLine="0"/>
        <w:jc w:val="left"/>
        <w:rPr>
          <w:lang w:val="en-US" w:eastAsia="en-US" w:bidi="ar-SA"/>
        </w:rPr>
      </w:pPr>
      <w:bookmarkStart w:id="59" w:name="Body_28"/>
      <w:bookmarkEnd w:id="59"/>
      <w:r>
        <w:rPr>
          <w:rFonts w:ascii="arial" w:eastAsia="arial" w:hAnsi="arial" w:cs="arial"/>
          <w:b/>
          <w:color w:val="000000"/>
          <w:sz w:val="28"/>
          <w:lang w:val="en-US" w:eastAsia="en-US" w:bidi="ar-SA"/>
        </w:rPr>
        <w:t>Body</w:t>
      </w:r>
    </w:p>
    <w:p>
      <w:pPr>
        <w:spacing w:line="60" w:lineRule="exact"/>
        <w:rPr>
          <w:lang w:val="en-US" w:eastAsia="en-US" w:bidi="ar-SA"/>
        </w:rPr>
      </w:pPr>
      <w:r>
        <w:pict>
          <v:line id="_x0000_s1124"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MIDWEST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Missouri: Deal to Reform Ferguson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Approved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federal judge on Tuesday approved an agreement between Ferguson, Mo., and the Justice Department that calls for sweeping changes in the city, where the fatal shooting of an 18-year-old black man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set off racial unrest in 2014. Judge Catherine Perry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ruled after a hearing in St. Louis, where more than two dozen people spoke and many others had submitted written comments. Judge Perry said the settlement avoided years of court battles. It calls for the hiring of a monitor; diversity training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purchasing of software and the hiring of staff to analyze records on arrests,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other issues; and the outfitting of all officers and jail workers with body cameras.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Michigan: Judge Throws Out Suit Over Flint 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class-action lawsuit over the contaminated water in Flint, Mich., was dismissed Tuesday, with the judge saying constitutional claims by residents are banned by the federal Safe Drinking Water Act. Judge John Corbett O'Meara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said he was not making a decision on the merits of the lawsuit, which is one of dozens filed over lead in Flint's drinking water. But he said residents could not pursue a remedy for civil rights violations in the matter, because of federal law and rulings by higher courts. Residents accused Flint and state officials of violating their rights by providing contaminated water and requiring payment.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Alabama: Fired Law Chief Sues Governor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 Robert Bentley's former law enforcement secretary sued him Tuesday, saying Mr. Bentley wrongly fired him. The former official, Spencer Collier, who has accused the governor of having an affair with an adviser, says in the lawsuit that Mr. Bentley and the adviser, Rebekah Mason, lied to the news media to try to discredit him. ''Their lies have hurt me financially, have severely damaged my reputation, and they have made it their mission to permanently end my career in law enforcement,'' Mr. Collier said. Mr. Bentley has said that Mr. Collier was fired after a review found a misuse of funds at the Alabama Law Enforcement Agency. The lawsuit accuses the governor of firing him because the two disagreed over a request to file an affidavit saying investigators found no evidence of misconduct by prosecutors in the ethics case against Speaker Mike Hubbard of the State House. Mr. Collier said the governor did not want him to file the affidavit. He says the governor wanted him to lie to prosecutors.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ROCKIES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Utah: Pornography Is Declared a Health Hazard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on Tuesday declared pornography a public health hazard and mandated that computer technicians who find child pornography report it to the law authorities. A resolution declaring pornography an epidemic that normalizes violence against women and children and makes men less likely to want to marry was signed by Gov. Gary R. Herbert, a Republican. It was passed by the Republican-led Legislature with the support of the Utah Coalition Against Pornography, backed by the Church of Jesus Christ of Latter-day Saints. The resolution calls on the Legislature to research the effect of pornography and invest in education and efforts to prevent its production and use. The Free Speech Coalition, an industry association representing adult entertainment producers, called the public health hazard designation an ''old-fashioned morals bill'' that was not grounded in science. (REUTERS)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Navy Drops Recruiting Pamphlets Considered Sexist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Navy said Tuesday that it had scrapped a national recruiting mailer that promised women that they could enlist ''while staying in touch with your feminine side'' and pursue careers that ''most girls aren't even aware of.'' Navy officials said they had made the decision amid criticism that the wording was condescending and perpetuated stereotypes. A Navy spokesman said officials were reviewing all their mailer templates after The Associated Press asked about the brochure, which had been sent to nearly 203,000 people in the last few years.  (AP)</w:t>
      </w:r>
    </w:p>
    <w:p>
      <w:pPr>
        <w:keepNext w:val="0"/>
        <w:spacing w:before="240" w:after="0" w:line="260" w:lineRule="atLeast"/>
        <w:ind w:left="0" w:right="0" w:firstLine="0"/>
        <w:jc w:val="left"/>
        <w:rPr>
          <w:lang w:val="en-US" w:eastAsia="en-US" w:bidi="ar-SA"/>
        </w:rPr>
      </w:pPr>
      <w:r>
        <w:rPr>
          <w:lang w:val="en-US" w:eastAsia="en-US" w:bidi="ar-SA"/>
        </w:rPr>
        <w:br/>
      </w:r>
      <w:hyperlink r:id="rId359" w:history="1">
        <w:r>
          <w:rPr>
            <w:rFonts w:ascii="arial" w:eastAsia="arial" w:hAnsi="arial" w:cs="arial"/>
            <w:i/>
            <w:color w:val="0077CC"/>
            <w:sz w:val="20"/>
            <w:u w:val="single"/>
            <w:shd w:val="clear" w:color="auto" w:fill="FFFFFF"/>
            <w:lang w:val="en-US" w:eastAsia="en-US" w:bidi="ar-SA"/>
          </w:rPr>
          <w:t>http://www.nytimes.com/2016/04/20/us/national-briefing.html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w:eastAsia="arial" w:hAnsi="arial" w:cs="arial"/>
            <w:b/>
            <w:bCs/>
            <w:i/>
            <w:color w:val="0077CC"/>
            <w:kern w:val="32"/>
            <w:sz w:val="28"/>
            <w:szCs w:val="32"/>
            <w:u w:val="single"/>
            <w:shd w:val="clear" w:color="auto" w:fill="FFFFFF"/>
            <w:lang w:val="en-US" w:eastAsia="en-US" w:bidi="ar-SA"/>
          </w:rPr>
          <w:t>Photographing on Ferguson's Streets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Blogs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(Lens)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2014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News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MULTIMEDIA</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GONZALEZ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Covering the unrest in Ferguson, Mo., has proved challenging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restrict access and, in some cases, arrest journalists. </w:t>
      </w:r>
    </w:p>
    <w:p>
      <w:pPr>
        <w:keepNext/>
        <w:spacing w:before="240" w:after="0" w:line="340" w:lineRule="atLeast"/>
        <w:ind w:left="0" w:right="0" w:firstLine="0"/>
        <w:jc w:val="left"/>
        <w:rPr>
          <w:lang w:val="en-US" w:eastAsia="en-US" w:bidi="ar-SA"/>
        </w:rPr>
      </w:pPr>
      <w:bookmarkStart w:id="61" w:name="Body_2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27" style="position:absolute;z-index:2517299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67" w:history="1">
        <w:r>
          <w:rPr>
            <w:rFonts w:ascii="arial" w:eastAsia="arial" w:hAnsi="arial" w:cs="arial"/>
            <w:i/>
            <w:color w:val="0077CC"/>
            <w:sz w:val="20"/>
            <w:u w:val="single"/>
            <w:shd w:val="clear" w:color="auto" w:fill="FFFFFF"/>
            <w:lang w:val="en-US" w:eastAsia="en-US" w:bidi="ar-SA"/>
          </w:rPr>
          <w:t>Whitney Curtis</w:t>
        </w:r>
      </w:hyperlink>
      <w:r>
        <w:rPr>
          <w:rFonts w:ascii="arial" w:eastAsia="arial" w:hAnsi="arial" w:cs="arial"/>
          <w:color w:val="000000"/>
          <w:sz w:val="20"/>
          <w:lang w:val="en-US" w:eastAsia="en-US" w:bidi="ar-SA"/>
        </w:rPr>
        <w:t xml:space="preserve">was not surprised by the outpouring of anger and emotion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t>
      </w:r>
      <w:hyperlink r:id="rId368" w:history="1">
        <w:r>
          <w:rPr>
            <w:rFonts w:ascii="arial" w:eastAsia="arial" w:hAnsi="arial" w:cs="arial"/>
            <w:i/>
            <w:color w:val="0077CC"/>
            <w:sz w:val="20"/>
            <w:u w:val="single"/>
            <w:shd w:val="clear" w:color="auto" w:fill="FFFFFF"/>
            <w:lang w:val="en-US" w:eastAsia="en-US" w:bidi="ar-SA"/>
          </w:rPr>
          <w:t>killed Michael Brown</w:t>
        </w:r>
      </w:hyperlink>
      <w:r>
        <w:rPr>
          <w:rFonts w:ascii="arial" w:eastAsia="arial" w:hAnsi="arial" w:cs="arial"/>
          <w:color w:val="000000"/>
          <w:sz w:val="20"/>
          <w:lang w:val="en-US" w:eastAsia="en-US" w:bidi="ar-SA"/>
        </w:rPr>
        <w:t>, an unarmed African-American teenager in Ferguson, Mo. As a resident of St. Louis, she has long been aware of strained race relations in the area. What she did not expect, however, was to be caught in the middle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Curtis, 36, is a freelance photographer who has been covering the unrest since Sunday, taking pictures of protests, often late into the night when clashes occur between small groups and the mostly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recent days, she said, it has gotten harder to cover the events since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cutting off streets and </w:t>
      </w:r>
      <w:hyperlink r:id="rId369" w:history="1">
        <w:r>
          <w:rPr>
            <w:rFonts w:ascii="arial" w:eastAsia="arial" w:hAnsi="arial" w:cs="arial"/>
            <w:i/>
            <w:color w:val="0077CC"/>
            <w:sz w:val="20"/>
            <w:u w:val="single"/>
            <w:shd w:val="clear" w:color="auto" w:fill="FFFFFF"/>
            <w:lang w:val="en-US" w:eastAsia="en-US" w:bidi="ar-SA"/>
          </w:rPr>
          <w:t>making it difficult for reporters</w:t>
        </w:r>
      </w:hyperlink>
      <w:r>
        <w:rPr>
          <w:rFonts w:ascii="arial" w:eastAsia="arial" w:hAnsi="arial" w:cs="arial"/>
          <w:color w:val="000000"/>
          <w:sz w:val="20"/>
          <w:lang w:val="en-US" w:eastAsia="en-US" w:bidi="ar-SA"/>
        </w:rPr>
        <w:t xml:space="preserve"> to have access. Last night,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then released two reporters, one from the Washington Post and the other from the Huffington Post, who said they had been subjected to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Curtis, who herself was hit in the leg by a projectile earlier in the week, said access to public streets has been severely curtailed by officers in military-like tactical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become increasingly worse," she said this morning. "Two journalists were taken into custody while trying to transmit from in front of a McDonald's. I feel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more aggressive; more forceful. There have been officers who have seen me out there every night, and even they have been more aggressive with me, trying to push me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Ms. Curtis trained as a photojournalist and had covered spot news earlier in her career, she found herself in more recent years doing corporate and nonprofit work. Although she has never covered this kind of confrontation before, she did have some training - a few years ago before going to Haiti on an editorial assignment, she paid her own way to attend hostile-environment and first-aid training.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similar initiative led her to start her assignment early. She had been asked by the </w:t>
      </w:r>
      <w:hyperlink r:id="rId370" w:history="1">
        <w:r>
          <w:rPr>
            <w:rFonts w:ascii="arial" w:eastAsia="arial" w:hAnsi="arial" w:cs="arial"/>
            <w:i/>
            <w:color w:val="0077CC"/>
            <w:sz w:val="20"/>
            <w:u w:val="single"/>
            <w:shd w:val="clear" w:color="auto" w:fill="FFFFFF"/>
            <w:lang w:val="en-US" w:eastAsia="en-US" w:bidi="ar-SA"/>
          </w:rPr>
          <w:t>National Desk to cover</w:t>
        </w:r>
      </w:hyperlink>
      <w:r>
        <w:rPr>
          <w:rFonts w:ascii="arial" w:eastAsia="arial" w:hAnsi="arial" w:cs="arial"/>
          <w:color w:val="000000"/>
          <w:sz w:val="20"/>
          <w:lang w:val="en-US" w:eastAsia="en-US" w:bidi="ar-SA"/>
        </w:rPr>
        <w:t xml:space="preserve"> a protest on Monday, but she ventured out on her own the day before to cover a vigil where the family of Michael Brown was expected. She figured it would be a good way to ensure she had pictures of the family as well as a sense of the story on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vigil, she said, started out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wasn't until the vigil started to break up and the crowd dispersed that I went to leave and couldn't,"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blocked off the main road to Ferguson with barricades at each end of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night progressed, she said, people from outside the neighborhood - "a handful" - started vandalizing and looting local businesses.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stood their ground and watched as the looters destroyed some businesses," she said. "After the damage had been done,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cleared everybody out, even if they lived in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said she stuck close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about a half-hour, until two officers escorted her back to her car and out of the area. In the intervening days, she said, things have stayed relatively peaceful until nightfall. Yesterday,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forced protesters into a neighborhood where they tossed tear gas. She also saw a tear-gas canister tossed at a television crew on the street.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it seems to take is one rock or bottle thrown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things just completely escalate,"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most of the protesters, she said, have been peaceful, even if they are clearly upset by their daily dealings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At the same time, she said, she found them welcoming of coverage.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really feel they want their story to get out there," she said. "They want people in the greater St. Louis area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understand the larger issue they are dealing with, which is racial tension."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w:t>
      </w:r>
      <w:hyperlink r:id="rId371" w:history="1">
        <w:r>
          <w:rPr>
            <w:rFonts w:ascii="arial" w:eastAsia="arial" w:hAnsi="arial" w:cs="arial"/>
            <w:i/>
            <w:color w:val="0077CC"/>
            <w:sz w:val="20"/>
            <w:u w:val="single"/>
            <w:shd w:val="clear" w:color="auto" w:fill="FFFFFF"/>
            <w:lang w:val="en-US" w:eastAsia="en-US" w:bidi="ar-SA"/>
          </w:rPr>
          <w:t>dgbxny</w:t>
        </w:r>
      </w:hyperlink>
      <w:r>
        <w:rPr>
          <w:rFonts w:ascii="arial" w:eastAsia="arial" w:hAnsi="arial" w:cs="arial"/>
          <w:color w:val="000000"/>
          <w:sz w:val="20"/>
          <w:lang w:val="en-US" w:eastAsia="en-US" w:bidi="ar-SA"/>
        </w:rPr>
        <w:t xml:space="preserve"> and @           </w:t>
      </w:r>
      <w:hyperlink r:id="rId372" w:history="1">
        <w:r>
          <w:rPr>
            <w:rFonts w:ascii="arial" w:eastAsia="arial" w:hAnsi="arial" w:cs="arial"/>
            <w:i/>
            <w:color w:val="0077CC"/>
            <w:sz w:val="20"/>
            <w:u w:val="single"/>
            <w:shd w:val="clear" w:color="auto" w:fill="FFFFFF"/>
            <w:lang w:val="en-US" w:eastAsia="en-US" w:bidi="ar-SA"/>
          </w:rPr>
          <w:t>nytimesphoto</w:t>
        </w:r>
      </w:hyperlink>
      <w:r>
        <w:rPr>
          <w:rFonts w:ascii="arial" w:eastAsia="arial" w:hAnsi="arial" w:cs="arial"/>
          <w:color w:val="000000"/>
          <w:sz w:val="20"/>
          <w:lang w:val="en-US" w:eastAsia="en-US" w:bidi="ar-SA"/>
        </w:rPr>
        <w:t xml:space="preserve"> on Twitter. Lens is also on            </w:t>
      </w:r>
      <w:hyperlink r:id="rId373"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14,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3094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374"/>
          <w:headerReference w:type="default" r:id="rId375"/>
          <w:footerReference w:type="even" r:id="rId376"/>
          <w:footerReference w:type="default" r:id="rId377"/>
          <w:headerReference w:type="first" r:id="rId378"/>
          <w:footerReference w:type="first" r:id="rId37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62" w:name="Bookmark_32"/>
      <w:bookmarkEnd w:id="62"/>
    </w:p>
    <w:p>
      <w:pPr>
        <w:rPr>
          <w:rFonts w:ascii="arial" w:eastAsia="arial" w:hAnsi="arial" w:cs="arial"/>
          <w:sz w:val="20"/>
          <w:lang w:val="en-US" w:eastAsia="en-US" w:bidi="ar-SA"/>
        </w:rPr>
      </w:pPr>
      <w:r>
        <w:pict>
          <v:shape id="_x0000_i112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380" w:history="1">
        <w:r>
          <w:rPr>
            <w:rFonts w:ascii="arial" w:eastAsia="arial" w:hAnsi="arial" w:cs="arial"/>
            <w:b/>
            <w:bCs/>
            <w:i/>
            <w:color w:val="0077CC"/>
            <w:kern w:val="32"/>
            <w:sz w:val="28"/>
            <w:szCs w:val="32"/>
            <w:u w:val="single"/>
            <w:shd w:val="clear" w:color="auto" w:fill="FFFFFF"/>
            <w:lang w:val="en-US" w:eastAsia="en-US" w:bidi="ar-SA"/>
          </w:rPr>
          <w:t>Baton Rouge Officers Will Not Be Charged in Alton Sterling’s Killing</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27, 2018 Tuesday 13:18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Fausset and Alan Blinder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Louisiana attorney general’s decision came almost a year after federal prosecutors declined to file charges in connection with the fatal shooting.</w:t>
      </w:r>
    </w:p>
    <w:p>
      <w:pPr>
        <w:keepNext/>
        <w:spacing w:before="240" w:after="0" w:line="340" w:lineRule="atLeast"/>
        <w:ind w:left="0" w:right="0" w:firstLine="0"/>
        <w:jc w:val="left"/>
        <w:rPr>
          <w:rFonts w:ascii="arial" w:eastAsia="arial" w:hAnsi="arial" w:cs="arial"/>
          <w:sz w:val="20"/>
          <w:lang w:val="en-US" w:eastAsia="en-US" w:bidi="ar-SA"/>
        </w:rPr>
      </w:pPr>
      <w:bookmarkStart w:id="63" w:name="Body_30"/>
      <w:bookmarkEnd w:id="6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30" style="position:absolute;z-index:25173196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pair of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Baton Rouge, La., will not be prosecuted by the state authorities in </w:t>
      </w:r>
      <w:hyperlink r:id="rId381" w:history="1">
        <w:r>
          <w:rPr>
            <w:rFonts w:ascii="arial" w:eastAsia="arial" w:hAnsi="arial" w:cs="arial"/>
            <w:i/>
            <w:color w:val="0077CC"/>
            <w:sz w:val="20"/>
            <w:u w:val="single"/>
            <w:shd w:val="clear" w:color="auto" w:fill="FFFFFF"/>
            <w:lang w:val="en-US" w:eastAsia="en-US" w:bidi="ar-SA"/>
          </w:rPr>
          <w:t>a fatal shooting</w:t>
        </w:r>
      </w:hyperlink>
      <w:r>
        <w:rPr>
          <w:rFonts w:ascii="arial" w:eastAsia="arial" w:hAnsi="arial" w:cs="arial"/>
          <w:color w:val="000000"/>
          <w:sz w:val="20"/>
          <w:lang w:val="en-US" w:eastAsia="en-US" w:bidi="ar-SA"/>
        </w:rPr>
        <w:t xml:space="preserve"> of a black man there almost two years ago, the latest example of how rarely law enforcement officers are prosecuted for violence against suspects.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Louisiana attorney general, Jeff Landry, announced the decision at a news conference on Tuesday, almost 11 months after the Justice Department </w:t>
      </w:r>
      <w:hyperlink r:id="rId381" w:history="1">
        <w:r>
          <w:rPr>
            <w:rFonts w:ascii="arial" w:eastAsia="arial" w:hAnsi="arial" w:cs="arial"/>
            <w:i/>
            <w:color w:val="0077CC"/>
            <w:sz w:val="20"/>
            <w:u w:val="single"/>
            <w:shd w:val="clear" w:color="auto" w:fill="FFFFFF"/>
            <w:lang w:val="en-US" w:eastAsia="en-US" w:bidi="ar-SA"/>
          </w:rPr>
          <w:t>declined to bring charges</w:t>
        </w:r>
      </w:hyperlink>
      <w:r>
        <w:rPr>
          <w:rFonts w:ascii="arial" w:eastAsia="arial" w:hAnsi="arial" w:cs="arial"/>
          <w:color w:val="000000"/>
          <w:sz w:val="20"/>
          <w:lang w:val="en-US" w:eastAsia="en-US" w:bidi="ar-SA"/>
        </w:rPr>
        <w:t xml:space="preserve"> in the death of the man, </w:t>
      </w:r>
      <w:hyperlink r:id="rId381" w:history="1">
        <w:r>
          <w:rPr>
            <w:rFonts w:ascii="arial" w:eastAsia="arial" w:hAnsi="arial" w:cs="arial"/>
            <w:i/>
            <w:color w:val="0077CC"/>
            <w:sz w:val="20"/>
            <w:u w:val="single"/>
            <w:shd w:val="clear" w:color="auto" w:fill="FFFFFF"/>
            <w:lang w:val="en-US" w:eastAsia="en-US" w:bidi="ar-SA"/>
          </w:rPr>
          <w:t>Alton B. Sterling</w:t>
        </w:r>
      </w:hyperlink>
      <w:r>
        <w:rPr>
          <w:rFonts w:ascii="arial" w:eastAsia="arial" w:hAnsi="arial" w:cs="arial"/>
          <w:color w:val="000000"/>
          <w:sz w:val="20"/>
          <w:lang w:val="en-US" w:eastAsia="en-US" w:bidi="ar-SA"/>
        </w:rPr>
        <w:t>. Mr. Landry’s decision was widely expected, in part because officers in numerous other cases across the country have been cleared of criminal liability for using deadly force against civilians in recent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Baton Rouge officers were called to the Triple S Food Mart on July 5, 2016, to respond to a report that a black man had brandished a gun and threatened someone. The officers and the man, Mr. Sterling, 37, ended up in a confrontation that left Mr. Sterling dead, prompted large protests in Baton Rouge, the Louisiana capital, and broadened the national debate about law enforcement tactics and the influence of race on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 also set off a retaliatory incident in which a man shot and killed two Baton Rouge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deputy sheriff.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officers at the scene, Blane Salamoni and Howie Lake II, face administrative punishment, including dismissal, as well as a lawsuit from the man’s family. On Tuesday, John S. McLindon, a lawyer for Mr. Salamoni, said he all but expected his client to be fired, and said he would likely appeal the decision. Mr. McLindon noted that the shooting had been determined to be justified by independent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experts, including two cited in the state and federal investigations.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exactly what he was trained to do,” Mr. McLindon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hyperlink r:id="rId381" w:history="1">
        <w:r>
          <w:rPr>
            <w:rFonts w:ascii="arial" w:eastAsia="arial" w:hAnsi="arial" w:cs="arial"/>
            <w:i/>
            <w:color w:val="0077CC"/>
            <w:sz w:val="20"/>
            <w:u w:val="single"/>
            <w:shd w:val="clear" w:color="auto" w:fill="FFFFFF"/>
            <w:lang w:val="en-US" w:eastAsia="en-US" w:bidi="ar-SA"/>
          </w:rPr>
          <w:t>widely seen cellphone video</w:t>
        </w:r>
      </w:hyperlink>
      <w:r>
        <w:rPr>
          <w:rFonts w:ascii="arial" w:eastAsia="arial" w:hAnsi="arial" w:cs="arial"/>
          <w:color w:val="000000"/>
          <w:sz w:val="20"/>
          <w:lang w:val="en-US" w:eastAsia="en-US" w:bidi="ar-SA"/>
        </w:rPr>
        <w:t>of the encounter shows the officers holding down Mr. Sterling, who investigators said was armed and under the influence of drugs and alcohol, and at one point someone can be heard saying, “He’s got a gun! Gun!”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officer immediately draws his weapon and, after some more shouting, what appear to be gunshots are heard. The camera points elsewhere, and there are more apparent gunshots. Officer Salamoni fired all of the rounds.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David A. Harris, a professor at the University of Pittsburgh School of Law, noted that even video footage in seemingly egregious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cases may not be enough to sway juries, noting that jurors deadlocked in the murder case of Michael T. Slager, a white North Charleston, S.C.,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recorded shooting an unarmed black man, Walter L. Scott, in the back. (Mr. Slager later pleaded guilty to a federal civil rights charge.)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question is whether the force was excessive,” Professor Harris said, “and that brings in lots of other questions, like what were they fearing, what were they seeing, what did they know that we don’t know. And the Supreme Court has been very protective of the law enforcement position vis-à-vis the 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Philip Stinson, an associate professor in the criminal justice program at Bowling Green State University, has counted 85 nonfederal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2005 who have been arrested on murder or manslaughter charges related to an on-duty shooting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To date, he said, 32 of them have been convicted of a crime.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Another case is now unfolding in Sacramento, Calif., where Stephon Clark, 22, an unarmed black man, was shot 20 times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grandmother’s backyard on March 18. The California attorney general, Xavier Becerra, announced on Tuesday that he would step in to oversee the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video of the shooting of Mr. Sterling, filmed by the owner of the store, depicted the encounter from a different angle. That video showed one of the officers removing something from Mr. Sterling’s pocket. Witnesses later said they saw a handgun on the ground next to Mr. Sterling — the federal government said it was a loaded .38 caliber revolver — but his relatives said they were not aware that he owned a gun.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with every criminal case, we must analyze the evidence, the law and the facts and then draw a conclusion,” Mr. Landry said at a news conference. “But we are always mindful of the human element. I know the Sterling family is hurting. I know that they do not agree with this decision.”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Indeed, minutes after Mr. Landry’s announcement, members of the family and their lawyers, who had met with him earlier in the morning, held their own event in which they denounced the attorney general’s decision.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takes courage to have political office, it takes courage to be a prosecutor, it takes courage to fight for justice,” said one lawyer, L. Chris Stewart. “And we didn’t see that in this situation.”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Sandra Sterling, Mr. Sterling’s aunt, spoke at length from a wheelchair, criticizing the attorney general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“Shame on him,” she said of Mr. Landry. She also repeatedly called out Officer Salamoni. “You took an oath to protect and serve, not to protect and kill,”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in Baton Rouge have accused the officers, particularly Officer Salamoni, of engaging Mr. Sterling in such a way that an ugly confrontation was inevitable. Lawyers for the family have said that Mr. Sterling’s relatives were shown enhanced video and audio clips revealing that Officer Salamoni had said to Mr. Sterling, “I’ll kill you, bitch,” or something like it, as he put a gun to Mr. Sterling’s head.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Justice Department ended its review, there were renewed protests in Baton Rouge, but they were relatively muted compared with those the previous summer. It then fell to Mr. Landry to determine whether the state would bring any charges.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Landry, a Republican former congressman who was elected attorney general in 2015, noted that it was not his office’s role “to determine whether the Baton Rouge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policy was followed, or if certain tactics or language was more appropriate than others.”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Officers Salamoni and Lake have been on paid leave since the shooting. On Tuesday, Baton Rouge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Murphy Paul said the two officers would face administrative hearings later this week, asking the community to have “just a little more patience.”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Chief Paul was introduced, in his televised appearance, by Mayor Sharon Weston Broome, who chose him as chief late last year. Both the mayor and the chief are black, and Chief Paul </w:t>
      </w:r>
      <w:hyperlink r:id="rId381" w:history="1">
        <w:r>
          <w:rPr>
            <w:rFonts w:ascii="arial" w:eastAsia="arial" w:hAnsi="arial" w:cs="arial"/>
            <w:i/>
            <w:color w:val="0077CC"/>
            <w:sz w:val="20"/>
            <w:u w:val="single"/>
            <w:shd w:val="clear" w:color="auto" w:fill="FFFFFF"/>
            <w:lang w:val="en-US" w:eastAsia="en-US" w:bidi="ar-SA"/>
          </w:rPr>
          <w:t>has publicly shared</w:t>
        </w:r>
      </w:hyperlink>
      <w:r>
        <w:rPr>
          <w:rFonts w:ascii="arial" w:eastAsia="arial" w:hAnsi="arial" w:cs="arial"/>
          <w:color w:val="000000"/>
          <w:sz w:val="20"/>
          <w:lang w:val="en-US" w:eastAsia="en-US" w:bidi="ar-SA"/>
        </w:rPr>
        <w:t xml:space="preserve"> a recollection of being subject to what he described as a dubious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when he was younger.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Weston Broome has previously said that she would like to see Officer Salamoni fired and Officer Lake disciplined, drawing a rebuke from the former chief, Carl Dabadie Jr., who said that any punishments must come after the officers were afforded due process.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Tuesday, the mayor reminded residents of their right to protest, so long as it was peaceful.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for the fate of the officers, she said, “We will now act swiftly and accordingly. I’m confident the chief will act expeditiously and fairly in his own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A mural memorializing Alton Sterling in 2016 outside the Triple S Food Mart in Baton Rouge, La. (PHOTOGRAPH BY WILLIAM WIDMER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9"/>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1" w:history="1">
        <w:r>
          <w:rPr>
            <w:rFonts w:ascii="arial" w:eastAsia="arial" w:hAnsi="arial" w:cs="arial"/>
            <w:i/>
            <w:color w:val="0077CC"/>
            <w:sz w:val="20"/>
            <w:u w:val="single"/>
            <w:shd w:val="clear" w:color="auto" w:fill="FFFFFF"/>
            <w:lang w:val="en-US" w:eastAsia="en-US" w:bidi="ar-SA"/>
          </w:rPr>
          <w:t>Alton Sterling Shooting in Baton Rouge Prompts Justice Dept. Investigation</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1" w:history="1">
        <w:r>
          <w:rPr>
            <w:rFonts w:ascii="arial" w:eastAsia="arial" w:hAnsi="arial" w:cs="arial"/>
            <w:i/>
            <w:color w:val="0077CC"/>
            <w:sz w:val="20"/>
            <w:u w:val="single"/>
            <w:shd w:val="clear" w:color="auto" w:fill="FFFFFF"/>
            <w:lang w:val="en-US" w:eastAsia="en-US" w:bidi="ar-SA"/>
          </w:rPr>
          <w:t>Officers Won’t Be Charged in Black Man’s Shooting Death in Louisiana</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1" w:history="1">
        <w:r>
          <w:rPr>
            <w:rFonts w:ascii="arial" w:eastAsia="arial" w:hAnsi="arial" w:cs="arial"/>
            <w:i/>
            <w:color w:val="0077CC"/>
            <w:sz w:val="20"/>
            <w:u w:val="single"/>
            <w:shd w:val="clear" w:color="auto" w:fill="FFFFFF"/>
            <w:lang w:val="en-US" w:eastAsia="en-US" w:bidi="ar-SA"/>
          </w:rPr>
          <w:t xml:space="preserve">In the Turmoil Over Race and </w:t>
        </w:r>
      </w:hyperlink>
      <w:hyperlink r:id="rId381" w:history="1">
        <w:r>
          <w:rPr>
            <w:rFonts w:ascii="arial" w:eastAsia="arial" w:hAnsi="arial" w:cs="arial"/>
            <w:b/>
            <w:i/>
            <w:color w:val="0077CC"/>
            <w:sz w:val="20"/>
            <w:u w:val="single"/>
            <w:shd w:val="clear" w:color="auto" w:fill="FFFFFF"/>
            <w:lang w:val="en-US" w:eastAsia="en-US" w:bidi="ar-SA"/>
          </w:rPr>
          <w:t>Policing</w:t>
        </w:r>
      </w:hyperlink>
      <w:hyperlink r:id="rId381" w:history="1">
        <w:r>
          <w:rPr>
            <w:rFonts w:ascii="arial" w:eastAsia="arial" w:hAnsi="arial" w:cs="arial"/>
            <w:i/>
            <w:color w:val="0077CC"/>
            <w:sz w:val="20"/>
            <w:u w:val="single"/>
            <w:shd w:val="clear" w:color="auto" w:fill="FFFFFF"/>
            <w:lang w:val="en-US" w:eastAsia="en-US" w:bidi="ar-SA"/>
          </w:rPr>
          <w:t>, Children Pay a Steep Emotional Price</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1" w:history="1">
        <w:r>
          <w:rPr>
            <w:rFonts w:ascii="arial" w:eastAsia="arial" w:hAnsi="arial" w:cs="arial"/>
            <w:i/>
            <w:color w:val="0077CC"/>
            <w:sz w:val="20"/>
            <w:u w:val="single"/>
            <w:shd w:val="clear" w:color="auto" w:fill="FFFFFF"/>
            <w:lang w:val="en-US" w:eastAsia="en-US" w:bidi="ar-SA"/>
          </w:rPr>
          <w:t xml:space="preserve">Video Shows Unarmed Texas Man With Pants Down Before Fatal </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 xml:space="preserve"> Shooting</w:t>
        </w:r>
      </w:hyperlink>
    </w:p>
    <w:p>
      <w:pPr>
        <w:keepNext w:val="0"/>
        <w:numPr>
          <w:numId w:val="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81" w:history="1">
        <w:r>
          <w:rPr>
            <w:rFonts w:ascii="arial" w:eastAsia="arial" w:hAnsi="arial" w:cs="arial"/>
            <w:i/>
            <w:color w:val="0077CC"/>
            <w:sz w:val="20"/>
            <w:u w:val="single"/>
            <w:shd w:val="clear" w:color="auto" w:fill="FFFFFF"/>
            <w:lang w:val="en-US" w:eastAsia="en-US" w:bidi="ar-SA"/>
          </w:rPr>
          <w:t xml:space="preserve">2 Fatal </w:t>
        </w:r>
      </w:hyperlink>
      <w:hyperlink r:id="rId381" w:history="1">
        <w:r>
          <w:rPr>
            <w:rFonts w:ascii="arial" w:eastAsia="arial" w:hAnsi="arial" w:cs="arial"/>
            <w:b/>
            <w:i/>
            <w:color w:val="0077CC"/>
            <w:sz w:val="20"/>
            <w:u w:val="single"/>
            <w:shd w:val="clear" w:color="auto" w:fill="FFFFFF"/>
            <w:lang w:val="en-US" w:eastAsia="en-US" w:bidi="ar-SA"/>
          </w:rPr>
          <w:t>Police</w:t>
        </w:r>
      </w:hyperlink>
      <w:hyperlink r:id="rId381" w:history="1">
        <w:r>
          <w:rPr>
            <w:rFonts w:ascii="arial" w:eastAsia="arial" w:hAnsi="arial" w:cs="arial"/>
            <w:i/>
            <w:color w:val="0077CC"/>
            <w:sz w:val="20"/>
            <w:u w:val="single"/>
            <w:shd w:val="clear" w:color="auto" w:fill="FFFFFF"/>
            <w:lang w:val="en-US" w:eastAsia="en-US" w:bidi="ar-SA"/>
          </w:rPr>
          <w:t xml:space="preserve"> Shootings Yield 2 Different Results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1" style="position:absolute;z-index:251732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2"/>
          <w:headerReference w:type="default" r:id="rId383"/>
          <w:footerReference w:type="even" r:id="rId384"/>
          <w:footerReference w:type="default" r:id="rId385"/>
          <w:headerReference w:type="first" r:id="rId386"/>
          <w:footerReference w:type="first" r:id="rId387"/>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8" w:history="1">
        <w:r>
          <w:rPr>
            <w:rFonts w:ascii="arial" w:eastAsia="arial" w:hAnsi="arial" w:cs="arial"/>
            <w:b/>
            <w:bCs/>
            <w:i/>
            <w:color w:val="0077CC"/>
            <w:kern w:val="32"/>
            <w:sz w:val="28"/>
            <w:szCs w:val="32"/>
            <w:u w:val="single"/>
            <w:shd w:val="clear" w:color="auto" w:fill="FFFFFF"/>
            <w:lang w:val="en-US" w:eastAsia="en-US" w:bidi="ar-SA"/>
          </w:rPr>
          <w:t xml:space="preserve"> Unions Hail Less Oversight. Local Officials Fear Repercussions.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5,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PÉREZ-PEÑA and SHERYL GAY STOLBERG; Reporting was contributed by John Eligon, Monica Davey, Charlie Savage and Alan Feuer.</w:t>
      </w:r>
    </w:p>
    <w:p>
      <w:pPr>
        <w:keepNext/>
        <w:spacing w:before="240" w:after="0" w:line="340" w:lineRule="atLeast"/>
        <w:ind w:left="0" w:right="0" w:firstLine="0"/>
        <w:jc w:val="left"/>
        <w:rPr>
          <w:lang w:val="en-US" w:eastAsia="en-US" w:bidi="ar-SA"/>
        </w:rPr>
      </w:pPr>
      <w:bookmarkStart w:id="65" w:name="Body_31"/>
      <w:bookmarkEnd w:id="65"/>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 pedestrians in Baltimore stopped without reasonable suspicion. Black drivers in Ferguson, Mo., searched much more frequently than whites. Cleveland residents punched and kicked by officers and subjected to stun guns, without posing any threat.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report after report in the Obama years, Justice Department lawyers found patterns of eye-popping rights violations and used them as leverage to force local departments to agree to major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overhauls. But the Trump administration announced this week that it was backing away from that tough-minded approach, a move that prompted fierce debate on Tuesday in cities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welcomed the news, saying the Obama administration's approach had impeded law enforcement and unfairly painted many good officers as wrongdoers. The unions, a source of support for President Trump during last year's campaign, welcomed his administration's announcement as proof that Mr. Trump would swiftly meet his promises to restore ''law and order'' to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their view contrasted sharply with those of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politicians who have been living under agreements struck with the Justice Department, who vowed to continue making changes to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with or without the department's imprimatur. They say that the results of consent decrees, which are backed by a court order, and so-called memorandums of agreement, which are reached out of court, have been mostly positive, if mixed, and in some cases absolutely essential.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Attorney General Jeff Sessions, who has said he doubts whether federal intervention in local departments is useful or appropriate, ordered a review of those agreements and has signaled his resistance to new ones. In a March 31 memo, he assigned the task to the new deputy attorney general and associate attorney general, who are awaiting confirmation.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clear whether Mr. Sessions will seek early termination of agreements in effect in places like Cleveland; New Orleans; Ferguson, Mo.; Albuquerque; and Maricopa County, Ariz. The agreements, which usually expire after five years, mandate changes in training and policies like supervision, reporting contacts with the public, conducting searches, using force, de-escalating conflict, handling people with mental illnesses, and race relations.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Attorney General Sessions did, I think that's just President Trump following through on his promise to help law enforcement,'' said Stephen Loomis, president of the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Patrolmen's Association. ''And law-abiding citizens are going to benefit from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individual officers and conservatives often interpret criticism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 whether from Black Lives Matter protesters, Justice Department lawyers or former President Barack Obama -- as hostility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argue that the kinds of changes demanded by the department actually hinder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by hurting morale and making officers less aggressive, a claim that many criminologists dispute.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campaign, Mr. Trump picked up that theme and repeatedly referred to a major surge in violent crime -- though, in fact, crime in recent years has been at some of the lowest levels ever recorded. He was endorsed by a number of law enforcement organizations, including the national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Chicago, where violence has soared in recent years, the city has announced a set of policy changes to address both crime and tense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communities. In January, the Justice Department released a scathing report on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racial discrimination, and under Mr. Obama, a consent decree would probably have followed. On Tuesday, Ian Prior, a Justice Department spokesman, said he could not address what the department might do next in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Dean Angelo Sr.,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chapter that represents Chicago officers, said their problem was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but that ''they have been demonized by political leaders and others for three years straight.'' Meeting last week with Mr. Sessions, ''I said, 'Our girls and guys are worried about losing their jobs for doing their job,''' Mr. Angelo said. ''And he goes, 'That's not a good 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Shaun Willoughby, president of the Albuquerque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said that the changes the city had made had improved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but that the consent decree created far too much paperwork for officers, limiting their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time. And he said its restrictions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were too vague, ''which leads to officers being uncertain -- they're hesitant.''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Richard J. Berry, Albuquerque's mayor, said that while he had some reservations -- like the cost of paying court-appointed monitors -- he saw the consent decree as largely positive. It may have hurt officers' morale at first, he said, but ''time and experience with it is making it less of an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dispute illustrates the often stark divides between rank-and-file officers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mayors who oversee them. For reform-minded bosses, a harsh Justice Department report and several years of court supervision can provide the political cover and authority they need to shake things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community activists who complain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and who suspect that mayors and chiefs are not sincere about making changes, federal intervention offers a way to hold local agencies to their promises.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Baltimore, the subject of another blistering Justice Department assessment, reached a consent decree agreement with the Obama Justice Department, but it has not yet been finalized by a federal judge, and Mr. Sessions asked the court to hold off for 90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Kevin Davis, pushed back hard on Tuesday, calling the requested delay ''a punch in the gut to the community -- certainly to me.'' He suggested that Mr. Sessions was out of step not only with people in Baltimore, but with law enforcement leaders across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 Gene Ryan, president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Baltimore, said he recognized the value of the agreement -- which, among other things, would require the city to spend more on needed equipment like laptop computers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 but agreed with the attorney general that consent decrees were overused.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in cities that are subject to Justice Department agreements, or were headed in that direction under Mr. Obama, said they would continue with reforms no matter what Mr. Sessions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center of gravity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just shifted from Washington to cities around the country,'' said Chuck Wexler, the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which advises departments. ''But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reform is not going to go away. Cities like Baltimore and Chicago still have local constituencies that are going to expect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some critics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are less hopeful, arguing that federal oversight is crucial to hold local leaders to their promises.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Ferguson, more than two and a half years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black teenager, Michael Brown, set off weeks of unrest, ''life does not feel different for people,'' said Emily Davis, a community organizer. Ferguson has been under a consent decree since last year, she said, but ''they're not treating people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Ronal W. Serpas recalled that when he was the second-ranking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New Orleans, the Justice Department investigated his department and identified problems. City leaders made some changes and promised others, and no consent degree was imposed. But Mr. Serpas left the city for nine years, and when he returned in 2010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he said, he found an agency that had moved sharply backward.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it's fair to say that the federal government is not in the business of managing local law enforcement, they certainly are in the business of enforcing the Constitution,'' he said. ''And if not them, who?''</w:t>
      </w:r>
    </w:p>
    <w:p>
      <w:pPr>
        <w:keepNext w:val="0"/>
        <w:spacing w:before="240" w:after="0" w:line="260" w:lineRule="atLeast"/>
        <w:ind w:left="0" w:right="0" w:firstLine="0"/>
        <w:jc w:val="left"/>
        <w:rPr>
          <w:lang w:val="en-US" w:eastAsia="en-US" w:bidi="ar-SA"/>
        </w:rPr>
      </w:pPr>
      <w:r>
        <w:rPr>
          <w:lang w:val="en-US" w:eastAsia="en-US" w:bidi="ar-SA"/>
        </w:rPr>
        <w:br/>
      </w:r>
      <w:hyperlink r:id="rId389" w:history="1">
        <w:r>
          <w:rPr>
            <w:rFonts w:ascii="arial" w:eastAsia="arial" w:hAnsi="arial" w:cs="arial"/>
            <w:i/>
            <w:color w:val="0077CC"/>
            <w:sz w:val="20"/>
            <w:u w:val="single"/>
            <w:shd w:val="clear" w:color="auto" w:fill="FFFFFF"/>
            <w:lang w:val="en-US" w:eastAsia="en-US" w:bidi="ar-SA"/>
          </w:rPr>
          <w:t>http://www.nytimes.com/2017/04/04/us/trump-</w:t>
        </w:r>
      </w:hyperlink>
      <w:hyperlink r:id="rId389" w:history="1">
        <w:r>
          <w:rPr>
            <w:rFonts w:ascii="arial" w:eastAsia="arial" w:hAnsi="arial" w:cs="arial"/>
            <w:b/>
            <w:i/>
            <w:color w:val="0077CC"/>
            <w:sz w:val="20"/>
            <w:u w:val="single"/>
            <w:shd w:val="clear" w:color="auto" w:fill="FFFFFF"/>
            <w:lang w:val="en-US" w:eastAsia="en-US" w:bidi="ar-SA"/>
          </w:rPr>
          <w:t>police</w:t>
        </w:r>
      </w:hyperlink>
      <w:hyperlink r:id="rId389" w:history="1">
        <w:r>
          <w:rPr>
            <w:rFonts w:ascii="arial" w:eastAsia="arial" w:hAnsi="arial" w:cs="arial"/>
            <w:i/>
            <w:color w:val="0077CC"/>
            <w:sz w:val="20"/>
            <w:u w:val="single"/>
            <w:shd w:val="clear" w:color="auto" w:fill="FFFFFF"/>
            <w:lang w:val="en-US" w:eastAsia="en-US" w:bidi="ar-SA"/>
          </w:rPr>
          <w:t>-unions-obama-justice-department-doj.html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MAP: Where Consent Decrees and Other Agreements Are in Place (Source: Justice Department) (MAP BY JASMINE C. LEE AND HAEYOUN PARK/THE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360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0"/>
          <w:headerReference w:type="default" r:id="rId391"/>
          <w:footerReference w:type="even" r:id="rId392"/>
          <w:footerReference w:type="default" r:id="rId393"/>
          <w:headerReference w:type="first" r:id="rId394"/>
          <w:footerReference w:type="first" r:id="rId395"/>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6" w:history="1">
        <w:r>
          <w:rPr>
            <w:rFonts w:ascii="arial" w:eastAsia="arial" w:hAnsi="arial" w:cs="arial"/>
            <w:b/>
            <w:bCs/>
            <w:i/>
            <w:color w:val="0077CC"/>
            <w:kern w:val="32"/>
            <w:sz w:val="28"/>
            <w:szCs w:val="32"/>
            <w:u w:val="single"/>
            <w:shd w:val="clear" w:color="auto" w:fill="FFFFFF"/>
            <w:lang w:val="en-US" w:eastAsia="en-US" w:bidi="ar-SA"/>
          </w:rPr>
          <w:t>Clinton's Options on Haiti: Ever Harsher Choices Ahead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6, 1994,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10;  Column 3;  Foreign Desk ; Column 3;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DOUGLAS JEHL,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DOUGLAS JEHL,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May 5</w:t>
      </w:r>
    </w:p>
    <w:p>
      <w:pPr>
        <w:keepNext/>
        <w:spacing w:before="240" w:after="0" w:line="340" w:lineRule="atLeast"/>
        <w:ind w:left="0" w:right="0" w:firstLine="0"/>
        <w:jc w:val="left"/>
        <w:rPr>
          <w:lang w:val="en-US" w:eastAsia="en-US" w:bidi="ar-SA"/>
        </w:rPr>
      </w:pPr>
      <w:bookmarkStart w:id="67" w:name="Body_32"/>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the next round of sanctions fails to dislodge Haiti's military leaders, the Administration will face an unpalatable choice between using force to restore democracy and opening the door to Haitian refugees, Administration officials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Clinton and his aides have concluded that time is running out, and they see these as their only options if tighter sanctions do not force the military leaders to yield.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sense of urgency at the White House has been caused in part by rising pressure from Capitol Hill to cast aside a failed strategy.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step that could quiet some complaints, the Administration announced today that more than 400 Haitians whose wooden freighter made it to Florida waters would not be returned to Haiti, the usual fate of such refugees. Instead, they are to be freed from Federal custody until their cases are heard in court.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Hoping to Avoid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remains no clear consensus within the Administration on what to do if the expanded sanctions also fail. But aides to Mr. Clinton say his tough new talk about Haiti in recent days reflects a reluctant but mounting sentiment within the White House in favor of military action -- a view not shared by the Pentagon.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steadfastly refuse to describe what form military intervention might take. But units of the Army's 82d Airborne Division have twice been placed on alert for possible missions in Haiti. Any mission would likely be on a relatively small scale.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at least the next two weeks, Mr. Clinton has set his hopes on a tighter embargo by the United Nations and stronger words from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with violence on the rise in Haiti, and criticism intensifying at home over the human suffering inflicted by the sanctions, the officials say Mr. Clinton recognizes that he cannot give the latest steps much time before he must shift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pressure on Mr. Clinton intensified today when three more Democratic members of Congress dramatized their opposition to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policy by chaining themselves to the White House gates. The representaties, Maxine Waters of California, Alcee L. Hastings of Florida and Nydia M. Velazquez of New York, were arrested and released.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And Always, the Refugees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Miami, where the Immigration and Naturalization Service began releasing the 411 Haitians detained late last month, Federal officials said the release reflected a policy that allows Haitians who reach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waters more latitude than those intercepted at sea. The action does not give the refugees the right to remain permanently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immigration official said a group of 97 Haitians who reached Florida aboard a sailboat this week would also be released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Clinton's aides say he recognizes that in good conscience, he cannot maintain much longer the "direct return" policy of the Bush Administration, which requires that Haitians intercepted outside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waters be returned forcibly.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Pressure From Boat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don't find a solution, you can only keep the lid on the pot of refugees for so long," a senior White House official said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say any lifting of the Coast Guard cordon would invite so perilous an exodus and so burdensome a flood of refugees to South Florida that there is no real support for ending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that calculus, senior White House officials say, that has caused Mr. Clinton to give serious attention for the first time to military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portraying the stark choices, a senior Administration official said Mr. Clinton must decide either to use force to restore democracy, the President's declared objective, or offer refuge to the victims of oppression -- a step whose "political implications would be astronomical."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Virtual Blockade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is a third option, the official said, it would be to do nothing and let the Haitian military continue its campaign of violence against supporters of the ousted President, the Rev. Jean-Bertrand Aristide.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sanctions, which are expected to be approved by the United Nations, would transform the current ban on shipments of oil and arms into a near-total blockade, with exceptions only for food and medicine. The resolution would also forbid the issuance of visas to 600 Haitian military officers and their families and would freeze their assets worldwide.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sanctions are also certain to compound the misery among Haitian civilians.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interviews this week, Administration officials said Mr. Clinton might seek other steps in coming weeks, offering incentives to Lieut. Gen. Michel Francois,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Port-au-Prince, and his colleagues to step down. General Francois is widely seen as the most powerful military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other possibility would turn Ile de la Gonave, an island 32 miles west-northwest of Port-au-Prince, into a refuge for fleeing Haitians and perhaps a stepping-stone toward the capital for Father Aristide.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Clinton's Words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refuse to discuss any specific options, pointing instead to Mr. Clinton's statements during a 90-minute news conference on Tuesday that the situation demands consideration of harsher options.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"Given how many people are being killed, and the abject misery of the Haitian people, and the fact that democracy was implanted by the people and then uprooted by the military rulers there," he said, "I think that we cannot afford to discount the possibility of a military option."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last sent military forces to Haiti in 1915 to protect American property and lives. Its occupation lasted until 1934, and still weighs on the minds of some Haitians. Under Haiti's Constitution, Father Aristide cannot call for foreign military intervention without risking impeachment, and his aides have said it would be premature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use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looking beyond new sanctions, officials say the White House may be nearing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6,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38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3" w:history="1">
        <w:r>
          <w:rPr>
            <w:rFonts w:ascii="arial" w:eastAsia="arial" w:hAnsi="arial" w:cs="arial"/>
            <w:b/>
            <w:bCs/>
            <w:i/>
            <w:color w:val="0077CC"/>
            <w:kern w:val="32"/>
            <w:sz w:val="28"/>
            <w:szCs w:val="32"/>
            <w:u w:val="single"/>
            <w:shd w:val="clear" w:color="auto" w:fill="FFFFFF"/>
            <w:lang w:val="en-US" w:eastAsia="en-US" w:bidi="ar-SA"/>
          </w:rPr>
          <w:t>Backtalk;</w:t>
        </w:r>
      </w:hyperlink>
      <w:r>
        <w:rPr>
          <w:rFonts w:ascii="Arial" w:hAnsi="Arial" w:cs="Arial"/>
          <w:b/>
          <w:bCs/>
          <w:kern w:val="32"/>
          <w:sz w:val="32"/>
          <w:szCs w:val="32"/>
          <w:lang w:val="en-US" w:eastAsia="en-US" w:bidi="ar-SA"/>
        </w:rPr>
        <w:br/>
      </w:r>
      <w:hyperlink r:id="rId403" w:history="1">
        <w:r>
          <w:rPr>
            <w:rFonts w:ascii="arial" w:eastAsia="arial" w:hAnsi="arial" w:cs="arial"/>
            <w:b/>
            <w:bCs/>
            <w:i/>
            <w:color w:val="0077CC"/>
            <w:kern w:val="32"/>
            <w:sz w:val="28"/>
            <w:szCs w:val="32"/>
            <w:u w:val="single"/>
            <w:shd w:val="clear" w:color="auto" w:fill="FFFFFF"/>
            <w:lang w:val="en-US" w:eastAsia="en-US" w:bidi="ar-SA"/>
          </w:rPr>
          <w:t>N.B.A. Needs To Address Riots In Title Cities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31, 1998,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Sports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8; ; Section 8; Page 11; Column 1; Sports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BOB TEDESCHI;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Bob Tedeschi is a writer living in Bridgeport, Conn.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BOB TEDESCHI;  Bob Tedeschi is a writer living in Bridgeport, Conn.</w:t>
      </w:r>
    </w:p>
    <w:p>
      <w:pPr>
        <w:keepNext/>
        <w:spacing w:before="240" w:after="0" w:line="340" w:lineRule="atLeast"/>
        <w:ind w:left="0" w:right="0" w:firstLine="0"/>
        <w:jc w:val="left"/>
        <w:rPr>
          <w:lang w:val="en-US" w:eastAsia="en-US" w:bidi="ar-SA"/>
        </w:rPr>
      </w:pPr>
      <w:bookmarkStart w:id="69" w:name="Body_33"/>
      <w:bookmarkEnd w:id="69"/>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emergency room in Christ Hospital in Chicago last June 13, four doctors watched the Bulls finish off the Utah Jazz for the National Basketball Association title. The moment the buzzer sounded, the doctors were inundated with the sounds of celebration, Chicago style: they listened not to cheering, but to their beepers chirping simultaneously, alerting them to the first incoming casualties of the Bulls' fifth title in seven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Welcome to N.B.A. championship night, the only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sports event with a body count.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doctors rushed to meet the ambulances, one of which carried an 11-year-old boy, Colin Burns. The boy's left eye had been destroyed after an adult lighted a rocket-type firework that malfunctioned.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like that the whole night," Dr. Laura Schwab said. "One right after the other. We'd ask what happened. 'Out celebrating. Bulls won.' It was crazy."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has been made of fan violence, particularly soccer hooliganism in other countries. But while nations like England have taken steps to deal with the problem, championship-night riots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have increased in frequency and intensity.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1990's, news accounts of the celebrations following the four major sports championships read like dispatches from a war zone: at least 14 deaths, hundreds hospitalized, thousands arrested, damage from looting and arson well into the tens of millions.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 Bowl Sunday typically yields violence, and hockey and baseball fans have done their share to bolster these brutal statistics, but nearly all of the deaths and a disproportionate share of arrests and damage have followed N.B.A. championships.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image-conscious N.B.A. -- and for that matter the other major sports leagues -- seems to regard these celebrations as a problem for the cities, instead of something for which they share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leagues spend billions marketing their products to fans, though, it seems appropriate that they spend some money teaching fans to celebrate appropriately -- particularly the young men, who, the experts say, are often the source of the violent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they are at it, the leagues might consider working more extensively with law enforcement agencies to insure preparedness and offer financial support to fiscally strained cities to help underwrite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the N.B.A.'s take on this? "That hasn't been suggested, so it's not something we've discussed," the league's deputy commissioner, Russ Granik, said. "Ultimately it's not the N.B.A.'s job to enforce 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an advertising campaign to increase awareness of the problem, Granik was dubious. "If it's not in people's heads, we shouldn't put it there,"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Judging from the headlines, however, it is in people's heads -- and not just in Chicago, where the city has apparently found ways to at least reduce the mayhem. "Either that, or the fans are getting worn out," said Sara Salzman, the Bulls' director of community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to vastly increasing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last year -- to about 6,400, up from 2,500 in 1992 -- the mayor held news conferences, the Bulls sent letters to every public school student in the city, and the local news media encouraged people to "celebrate responsibly." To the N.B.A.'s credit, the league offered Chicago authorities guidance on security surrounding the arena, and financed a public service announcement featuring Phil Jackson, Michael Jordan and, of all people, Dennis Rodman, urging fans to "celebrate our achievement with style and dignity." The ads ran during the finals, and as the Bulls 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 1 man killed, several stores looted, 2,218 calls to 911 (down by 28 percent from the previous year), 12 people charged with felonies (down from 50 a year earlier), a handful of officers injured, 1 child blinded. "It was a good celebration, and that's what you want to see," Mayor Richard Daley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live in Chicago, chances are you want to see even less. Many of those injured or killed are not rioting. Like Colin Burns, they are merely celebrating, or they have stumbled into the path of those who have crossed the line separating celebration and reckless behavior. Still, they are part of the problem -- if not the heart of it -- and understanding the fans' mentality is the first step to dealing with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fan, you're part of the team," said Ervin Staub, professor of psychology at the University of Massachusetts at Amherst. "When they win, you feel powerful and superior and connected not just to the team, but to other fans." The problem, Staub said, is that "in a crowd, people lose their sense of individuality; they feel the headiness from the victory and the usual social constraints are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worse, he said, when the mob identifies an opponent, such as rival fans, 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are seen as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Witness Chicago 1992, when 95 officers were injured while battling the riot, or Chicago 1996, when a teen-ager was stomped to death for wearing a Lakers jacket (the Nike swoosh was literally imprinted on his forehead).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remedies seem fairly simple. Cities should prepare for the worst. They should publicize security efforts as a deterrent, and reinforce the importance of measured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responses to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fan education must begin well before the finals, according to Jerry M. Lewis, professor of psychology at Kent University. "You need a massive education program starting at the beginning of the season, and the athletes themselves have to talk about what's appropriate fan behavior," he said. "It took England 20 years and a huge amount of resources to control their problem, but they did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amount of resources the leagues have, it seems reasonable to think the problem could be solved more quickly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Cynics would say such an effort would be good public relations, at the least. Optimists would say the investment might prevent the words "championship" and "riot" from appearing in future news stories. Others would argue such an effort might actually save a life, or the eyesight of a child. And that, alone, is worth the effort.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401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Colin Burns at his home in Chicago. (Steve Kagan)</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41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0" w:history="1">
        <w:r>
          <w:rPr>
            <w:rFonts w:ascii="arial" w:eastAsia="arial" w:hAnsi="arial" w:cs="arial"/>
            <w:b/>
            <w:bCs/>
            <w:i/>
            <w:color w:val="0077CC"/>
            <w:kern w:val="32"/>
            <w:sz w:val="28"/>
            <w:szCs w:val="32"/>
            <w:u w:val="single"/>
            <w:shd w:val="clear" w:color="auto" w:fill="FFFFFF"/>
            <w:lang w:val="en-US" w:eastAsia="en-US" w:bidi="ar-SA"/>
          </w:rPr>
          <w:t>Hong Kong Crime Stories; Movie Review | 'Flash Point'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14, 2008 Friday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2008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MOVIES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JEANNETTE CATSOULIS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“Flash Point” plays like the last hurrah of a criminal underclass facing the inevitable shrinking of its bottom line.</w:t>
      </w:r>
    </w:p>
    <w:p>
      <w:pPr>
        <w:keepNext/>
        <w:spacing w:before="240" w:after="0" w:line="340" w:lineRule="atLeast"/>
        <w:ind w:left="0" w:right="0" w:firstLine="0"/>
        <w:jc w:val="left"/>
        <w:rPr>
          <w:lang w:val="en-US" w:eastAsia="en-US" w:bidi="ar-SA"/>
        </w:rPr>
      </w:pPr>
      <w:bookmarkStart w:id="71" w:name="Body_34"/>
      <w:bookmarkEnd w:id="71"/>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422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Set in Hong Kong just before the city’s return to Chinese rule, </w:t>
      </w:r>
      <w:hyperlink r:id="rId411" w:history="1">
        <w:r>
          <w:rPr>
            <w:rFonts w:ascii="arial" w:eastAsia="arial" w:hAnsi="arial" w:cs="arial"/>
            <w:i/>
            <w:color w:val="0077CC"/>
            <w:sz w:val="20"/>
            <w:u w:val="single"/>
            <w:shd w:val="clear" w:color="auto" w:fill="FFFFFF"/>
            <w:lang w:val="en-US" w:eastAsia="en-US" w:bidi="ar-SA"/>
          </w:rPr>
          <w:t>“Flash Point”</w:t>
        </w:r>
      </w:hyperlink>
      <w:r>
        <w:rPr>
          <w:rFonts w:ascii="arial" w:eastAsia="arial" w:hAnsi="arial" w:cs="arial"/>
          <w:color w:val="000000"/>
          <w:sz w:val="20"/>
          <w:lang w:val="en-US" w:eastAsia="en-US" w:bidi="ar-SA"/>
        </w:rPr>
        <w:t xml:space="preserve"> plays like the last hurrah of a criminal underclass facing the inevitable shrinking of its bottom line.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the director, Wilson Yip, having located his film at this volatile political crossroads, proceeds to ignore its possibilities. Instead he confines himself to cheering the unorthodox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methods of his hero, Ma Jun (Donnie Yen). Flippantly dismissing departmental concerns about his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Ma doggedly pursues his lowlife targets like a souped-up Dirty Harry. When his undercover partner (Louis Koo) is exposed and almost killed, justification for Ma’s brutality is no longer required.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sequel of sorts to Mr. Yip’s film “S.P.L.” (released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as </w:t>
      </w:r>
      <w:hyperlink r:id="rId412" w:history="1">
        <w:r>
          <w:rPr>
            <w:rFonts w:ascii="arial" w:eastAsia="arial" w:hAnsi="arial" w:cs="arial"/>
            <w:i/>
            <w:color w:val="0077CC"/>
            <w:sz w:val="20"/>
            <w:u w:val="single"/>
            <w:shd w:val="clear" w:color="auto" w:fill="FFFFFF"/>
            <w:lang w:val="en-US" w:eastAsia="en-US" w:bidi="ar-SA"/>
          </w:rPr>
          <w:t>“Kill Zone”</w:t>
        </w:r>
      </w:hyperlink>
      <w:r>
        <w:rPr>
          <w:rFonts w:ascii="arial" w:eastAsia="arial" w:hAnsi="arial" w:cs="arial"/>
          <w:color w:val="000000"/>
          <w:sz w:val="20"/>
          <w:lang w:val="en-US" w:eastAsia="en-US" w:bidi="ar-SA"/>
        </w:rPr>
        <w:t xml:space="preserve">), “Flash Point” attaches coldly professional visuals to a narrative so baffling that it’s rarely clear who is pounding on whom or why. Kidnappings, car chases and extended fight scenes — including the shockingly violent murder of a child — are executed with eye-popping proficiency, but the fluid action choreography (directed by Mr. Yen) never surmounts the superficiality of the script. Undercurrents of racial tension between the Chinese cops and their Vietnamese prey remain unexplored, and women are used strictly to remind us that killers are human too. Even Dirty Harry had a mom.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FLASH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Opens on Friday in New York, Los Angeles and San Francisco.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Directed by Wilson Yip; action director, Donnie Yen; written (in Cantonese and Mandarin, with English subtitles) by Kam-Yuen Szeto and Lik-Kei Tang; director of photography, Man Po Cheung; edited by Ka-Fai Cheung; music by Kwong Wing Chan; production designer, Kenneth Mak; action choreography by Yan Hua, Kenji Tanigaki, John Salvitti and Yuji Shimomura; produced by Donnie Yen and Nansun Shi; released by Third Rail Releasing and Genius Products. Running time: 1 hour 28 minutes.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Donnie Yen (Ma Jun), Louis Koo (Hua Sheng) and Collin Chou (Tony).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5"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13"/>
          <w:headerReference w:type="default" r:id="rId414"/>
          <w:footerReference w:type="even" r:id="rId415"/>
          <w:footerReference w:type="default" r:id="rId416"/>
          <w:headerReference w:type="first" r:id="rId417"/>
          <w:footerReference w:type="first" r:id="rId41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2" w:name="Bookmark_37"/>
      <w:bookmarkEnd w:id="72"/>
    </w:p>
    <w:p>
      <w:pPr>
        <w:rPr>
          <w:rFonts w:ascii="arial" w:eastAsia="arial" w:hAnsi="arial" w:cs="arial"/>
          <w:sz w:val="20"/>
          <w:lang w:val="en-US" w:eastAsia="en-US" w:bidi="ar-SA"/>
        </w:rPr>
      </w:pPr>
      <w:r>
        <w:pict>
          <v:shape id="_x0000_i1146"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1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9" w:history="1">
        <w:r>
          <w:rPr>
            <w:rFonts w:ascii="arial" w:eastAsia="arial" w:hAnsi="arial" w:cs="arial"/>
            <w:b/>
            <w:bCs/>
            <w:i/>
            <w:color w:val="0077CC"/>
            <w:kern w:val="32"/>
            <w:sz w:val="28"/>
            <w:szCs w:val="32"/>
            <w:u w:val="single"/>
            <w:shd w:val="clear" w:color="auto" w:fill="FFFFFF"/>
            <w:lang w:val="en-US" w:eastAsia="en-US" w:bidi="ar-SA"/>
          </w:rPr>
          <w:t>’s Shifting Account of Black Man’s Death Raises Questions in Savannah</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28, 2018 Saturday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Fausset</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official story of Ricky Boyd’s fatal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changed from him firing at them first to his being armed with a BB pistol. Now even that is in dispute.</w:t>
      </w:r>
    </w:p>
    <w:p>
      <w:pPr>
        <w:keepNext/>
        <w:spacing w:before="240" w:after="0" w:line="340" w:lineRule="atLeast"/>
        <w:ind w:left="0" w:right="0" w:firstLine="0"/>
        <w:jc w:val="left"/>
        <w:rPr>
          <w:rFonts w:ascii="arial" w:eastAsia="arial" w:hAnsi="arial" w:cs="arial"/>
          <w:sz w:val="20"/>
          <w:lang w:val="en-US" w:eastAsia="en-US" w:bidi="ar-SA"/>
        </w:rPr>
      </w:pPr>
      <w:bookmarkStart w:id="73" w:name="Body_35"/>
      <w:bookmarkEnd w:id="73"/>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47" style="position:absolute;z-index:25174425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SAVANNAH, Ga. — The official story of Ricky Boyd’s fatal encounter with law enforcement officers changed, then changed again.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Savannah’s interim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Mark Revenew, initially said that Mr. Boyd, a murder suspect, had fired on officers while they were trying to arrest him in front of his home in a workaday suburb far from the fountains and oak-shaded squares of the city’s historic core.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Hours later,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released a statement that did not mention Mr. Boyd doing any shooting, though it did say that he “confronted officers with a gun.” Then the Georgia Bureau of Investigation stated that Mr. Boyd had been armed with a BB pistol.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Now the family is insisting that Mr. Boyd, 20, an African-American restaurant worker, was not armed at all. Their lawyer has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lying, and he claims that a photo taken by a neighbor just after the January shooting shows the BB pistol on the ground, a puzzling 43 feet from where Mr. Boyd fell.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Thursday, Mr. Boyd’s mother, Jameillah Smiley, went before the Savannah City Council and asked the city to release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body-camera video that she says shows that her son was unarmed. State Senator Lester G. Jackson III, the head of Georgia’s Legislative Black Caucus, has sent a letter to Attorney General Jeff Sessions, asking the Justice Department to take over the investigation from local authorities to “help avoid potential bias.”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Savannah — the elegant, troubled jewel of the Georgia coast — found itself confronting, yet again, the question of whether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 be trusted.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has dominated the public conversation in many American cities at a time when technology can make the most obscure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 combustible. But it comes at a particularly sensitive moment for Savannah — a city of 147,000 people famous for its fine old buildings and Southern charm, but burdened with an outsize violent crime problem, a 25 percent poverty rate,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stained by the 2014 conviction of its former chief, Willie Lovett, on federal extortion, gambling and obstruction charges.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Lovett’s well-regarded replacement, Joseph Lumpkin, reinstilled some public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Mr. Lumpkin moved to a new job in January, and the city is on a nationwide hunt for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Alicia Blakely, an activist with the Savannah chapter of the Rev. Al Sharpton’s National Action Network, said that if evidence of a cover-up emerges in the Boyd case, “just imagine — if that happened, that means the trust is completely out of the window.”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Savannah has long been a city starkly divided between rich and poor, black and white. Its growing success as a magnet for tourists, wealthy retirees and film and television productions has thrown its pervasive problems into even sharper relief.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restaurants are more sophisticated, its airport has expanded to accommodate more visitors — “The numbers are just exploding,” Mayor Eddie DeLoach says — and its historic downtown, which once evinced a tatty charm, has been burnished to a high gloss.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recent years, the Savannah metropolitan area has also suffered some of the highest murder rates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There were 50 homicides in Savannah in 2016; in proportion to its population, that was more than twice the rate of metropolitan Atlanta. The figure fell to 35 last year, which city officials cite as a sign of progress.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think we’ve turned the corner,” the city manager, Rob Hernandez, said, “and the data is supporting that.”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Black mistrust of the Savannah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deep roots — some of them typical for a Deep South city, some of them complicated (Mr. Lovett was the city’s first black chief), and some stemming from the late 1980s and early 1990s, when a crack cocaine boss named Ricky Jivens Jr., who was black, led a criminal gang that was linked to about 20 killings before his eventual arrest.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Geoffrey A. Alls, 35, a black lawyer who was raised in the city, said that from that point on, the disparate treatment of blacks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became even more pronounced.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“Bad experiences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a black man growing up in Savannah are somewhat of a rite of passage,”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Smiley, 36, said that the Georgia Bureau of Investigation showed her and other family members the body-camera video a few days after Mr. Boyd was shot. That day, she said, a state detective told her that her son had been armed, and had “wanted to die.”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Smiley said the video shows Mr. Boyd taking a few steps out of his front door, then falling as the officers shoot. But she and others who have seen the video said they could not make out any weapon in Mr. Boyd’s hands.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said, ‘This is the crap y’all brought me up here to see?’ ” Ms. Smiley recalled in a recent interview. Her anger turned to tears. “They didn’t have to kill my son,” she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Chatham County district attorney, Meg Heap, who is white, calls that description of the video “inaccurate,” and said that a grand jury will rely on the results of the bureau’s investigation to determine whether charges are warranted against the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officials, citing the continuing investigation, declined to comment.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Boyd’s family said he had dreamed of joining the Marines — an idea his mother disapproved of — or of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Records show that he was arrested in November 2016 for fleeing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riding in a stolen truck with a friend. At the time, Mr. Boyd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not know the truck was stolen. So an officer asked him why he ran.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began explaining how he runs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every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make a stop on him, because you know something is wrong and that is how he was trained,” the officer wrote in a report.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Boyd would soon be caught up in, and dashed by, Savannah’s vicious cycles of violence.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Officers went to his house on the morning of Jan. 23 to arrest him on suspicion of murdering a 24-year-old man named Balil Whitfield, who had been found shot and bleeding in the front seat of a Hyundai Accent two days before.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Violence struck even at Mr. Boyd’s funeral, when his 12-year-old cousin, John Cooksey Jr., was fatally shot. Mr. Boyd’s family has theories about the motive for this slaying, but did not wish to share them publicly.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15-year-old was eventually arrested in connection with that killing.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Boyd’s family, meanwhile, has hired a local civil rights lawyer, William R. Claiborne, 40, a white Atlanta native who has emerged as a chief critic of Savannah’s law enforcement culture. There are good officers on the force, Mr. Claiborne said, but over all, he believes the department has not fully reformed or scrubbed its ranks of bad actors.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“Ethical and honest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protects everyone,” he said. “We haven’t had that historically, and I don’t think we have that now.”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2016, Mr. Claiborne won a settlement from the city over a case in which a white officer used a stun gun on a black man whom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misidentified while executing a warrant. In another stun-gun case, Mr. Claiborne and other lawyers are representing the family of Matthew Ajibade, a mentally ill black man who died after a violent confrontation with Chatham County sheriff’s deputies at a local jail. Their lawsuit in federal court alleges that Mr. Ajibade, 21, was shocked four times with the device while strapped to a restraint chair, and then was denied medical attention.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Claiborne has also filed a state civil racketeering lawsuit that names Mr. Lovett and others and alleges a “takeover”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by corrupt officers who controlled a drug distribution network. (The suit was filed before the department split into separate city and county departments earlier this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suit describes a continuum of corruption, arguing that the network included members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-controlled cocaine smuggling ring who had evaded punishment during a 1990s-era federal probe that led to the arrest of 11 officers.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Earlier this month, Mr. Claiborne </w:t>
      </w:r>
      <w:hyperlink r:id="rId420" w:history="1">
        <w:r>
          <w:rPr>
            <w:rFonts w:ascii="arial" w:eastAsia="arial" w:hAnsi="arial" w:cs="arial"/>
            <w:i/>
            <w:color w:val="0077CC"/>
            <w:sz w:val="20"/>
            <w:u w:val="single"/>
            <w:shd w:val="clear" w:color="auto" w:fill="FFFFFF"/>
            <w:lang w:val="en-US" w:eastAsia="en-US" w:bidi="ar-SA"/>
          </w:rPr>
          <w:t>released a video</w:t>
        </w:r>
      </w:hyperlink>
      <w:r>
        <w:rPr>
          <w:rFonts w:ascii="arial" w:eastAsia="arial" w:hAnsi="arial" w:cs="arial"/>
          <w:color w:val="000000"/>
          <w:sz w:val="20"/>
          <w:lang w:val="en-US" w:eastAsia="en-US" w:bidi="ar-SA"/>
        </w:rPr>
        <w:t xml:space="preserve"> on behalf of Mr. Boyd’s family in which he introduces the neighbor’s photo. It appears to show a pistol lying on the ground near a pine tree, more than 40 feet from the front door. Mr. Claiborne believes it is the same BB pistol shown in photos released by the state bureau of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Claiborne said the family members who watched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body-camera video did not see Mr. Boyd make any throwing motion before he was shot. “So how does the gun that he supposedly had move from A to B?”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Smiley said that a Savannah detective has told her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believe her son killed Balil Whitfield.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Claiborne said he is frustrated that after three months, the authorities have released the name of only one officer involved in the raid — a sergeant who was shot that morning, apparently by friendly fire.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DeLoach, the mayor, is a white conservative who defeated a black incumbent in 2015 with a campaign focused squarely on fighting crime. In an interview, he praised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progress, noting that its staffing is now above full strength after being short more than 100 officers a few years ago. Other city officials pointed out that the department has overhauled its internal affairs division, parted ways with problem officers and raised its success rate in solving homicides to 80 percent in 2017, from 54 percent in 2015 — evidence, they say, that public trust is on the rise.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skepticism lingers about the Boyd shooting. Lloyd A. Johnson, a former Maryland prosecutor and president of a local youth support group, is among the black Savannah residents who want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release the video that Mr. Boyd’s family was shown. “If they feel they didn’t show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then let’s look at the tape,”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council meeting, a tearful Ms. Smiley asked the members to say whether they supported releasing the video. But the city attorney advised them not to speak, and said that the district attorney had said that the video would not be released while it was under investigation by the grand jury.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ma’am,” the mayor said at one point. “We are truly sorry.”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Jameillah Smiley at her home in Savannah, Ga. Her 20-year-old son, Ricky Boyd, was shot and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just outside the front door. (PHOTOGRAPH BY Kevin D. Liles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0"/>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21" w:history="1">
        <w:r>
          <w:rPr>
            <w:rFonts w:ascii="arial" w:eastAsia="arial" w:hAnsi="arial" w:cs="arial"/>
            <w:i/>
            <w:color w:val="0077CC"/>
            <w:sz w:val="20"/>
            <w:u w:val="single"/>
            <w:shd w:val="clear" w:color="auto" w:fill="FFFFFF"/>
            <w:lang w:val="en-US" w:eastAsia="en-US" w:bidi="ar-SA"/>
          </w:rPr>
          <w:t>What It May Take to Strike a Segregationist’s Name From a Georgia Bridge: Hundreds of Girl Scouts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745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4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Officer Is Charged With Murder In Connecticut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20, 1999, Wednesday,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5; Column 6; Metropolitan Desk; Column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NICK RAVO</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NICK RAVO</w:t>
      </w:r>
    </w:p>
    <w:p>
      <w:pPr>
        <w:keepNext/>
        <w:spacing w:before="240" w:after="0" w:line="340" w:lineRule="atLeast"/>
        <w:ind w:left="0" w:right="0" w:firstLine="0"/>
        <w:jc w:val="left"/>
        <w:rPr>
          <w:lang w:val="en-US" w:eastAsia="en-US" w:bidi="ar-SA"/>
        </w:rPr>
      </w:pPr>
      <w:bookmarkStart w:id="75" w:name="Body_36"/>
      <w:bookmarkEnd w:id="75"/>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New Milford, Conn., turned himself in to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yesterday after being charged with murder in the shooting death of an unarmed suspect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Scott B. Smith, 27, of New Milford is charged with killing Franklyn Reid, also 27 and from New Milford, about 11 A.M. on Dec. 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investigators with the State Attorney's Office in Waterbury, Officer Smith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shot Mr. Reid in the back, just below the neck, while he was on his knees after a foot 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investigators' report, which was released on Monday, said that Mr. Reid suffered a contact wound, indicating that the gun was pressed against his back, "or close to it," State Attorney John A. Connelly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Reid, a felon with a record that included convictions for assault and sexual assault, was wanted on charges including violating probation, six counts of telephone harassment and three charges of failure to appear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Smith and his partner, David Shortt, were backing up another officer who had been pursuing Mr. Reid when they spotted the suspect at a New Milford gas station. Mr. Reid then ran away and Officer Smith chased him on foot.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Smith told investigators that after he caught Mr. Reid and forced him to his knees, he did not see the suspect's hands, and that Mr. Reid made a quick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believed at the time he was either going to shoot me or stab me," he said. "Out of fear for my life at that instant, I discharged my weapon one time, striking Mr. Reid."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Smith, who has been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New Milford for about two years, surrendered in Litchfield, Conn. He was arraigned in Superior Court in Bantam, Conn., and released after posting a $250,000 bond.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Connelly said he believed that Officer Smith was the first Connecticut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murder for a killing that occurred while on duty. If convicted, he would receive a mandatory sentence of 25 years to life in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Smith's lawyer, Thomas J. Allingham of New Milford, said his client would hold a news conference Friday in Litchfield.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Smith is also the target of a civil rights wrongful death lawsuit filed last week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Bridgeport by Mr. Reid's family. The lawyer for the family, Richard Bieder of Bridgeport, did not return a telephone call seeking comment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shooting has raised questions of racial bias, since Mr. Reid was black and Officer Smith is white. New Milford has a population of about 27,000, and less than one percent, about 200 people, are black. Neither Mayor Art Pietler nor James D. Sweeney, chief of the 42-member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returned calls yesterday seeking comments about the killing. But Mr. Allingham said, "Race didn't have anything to do with this event."</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1" style="position:absolute;z-index:2517473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SUPREME COURT ROUNDUP;</w:t>
        </w:r>
      </w:hyperlink>
      <w:r>
        <w:rPr>
          <w:rFonts w:ascii="Arial" w:hAnsi="Arial" w:cs="Arial"/>
          <w:b/>
          <w:bCs/>
          <w:kern w:val="32"/>
          <w:sz w:val="32"/>
          <w:szCs w:val="32"/>
          <w:lang w:val="en-US" w:eastAsia="en-US" w:bidi="ar-SA"/>
        </w:rPr>
        <w:br/>
      </w:r>
      <w:hyperlink r:id="rId435" w:history="1">
        <w:r>
          <w:rPr>
            <w:rFonts w:ascii="arial" w:eastAsia="arial" w:hAnsi="arial" w:cs="arial"/>
            <w:b/>
            <w:bCs/>
            <w:i/>
            <w:color w:val="0077CC"/>
            <w:kern w:val="32"/>
            <w:sz w:val="28"/>
            <w:szCs w:val="32"/>
            <w:u w:val="single"/>
            <w:shd w:val="clear" w:color="auto" w:fill="FFFFFF"/>
            <w:lang w:val="en-US" w:eastAsia="en-US" w:bidi="ar-SA"/>
          </w:rPr>
          <w:t>2D AERIAL SURVEILLANCE CASE ACCEPTED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11, 1985, Tuesday,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16, Column 4;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June 10</w:t>
      </w:r>
    </w:p>
    <w:p>
      <w:pPr>
        <w:keepNext/>
        <w:spacing w:before="240" w:after="0" w:line="340" w:lineRule="atLeast"/>
        <w:ind w:left="0" w:right="0" w:firstLine="0"/>
        <w:jc w:val="left"/>
        <w:rPr>
          <w:lang w:val="en-US" w:eastAsia="en-US" w:bidi="ar-SA"/>
        </w:rPr>
      </w:pPr>
      <w:bookmarkStart w:id="77" w:name="Body_37"/>
      <w:bookmarkEnd w:id="77"/>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agreed today to decide whether the Federal Government can arrange for aerial surveillance of an industrial plant, to check for pollution, without first obtaining a search warrant.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accepting the case, an appeal by the Dow Chemical Company, the Court expanded an inquiry it opened last week into the constitutional implications of aerial inspection. A week ago the Justices agreed to hear a similar case, an appeal by the State of California concerning aerial surveillance of a marijuana garden in the fenced-in yard of a private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cases will be decided in the Court's term beginning next October. The initial question in both is whether inspection from the air is a search within the meaning of the Fourth Amendment, which prohibits unreasonable searches.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Supreme Court agrees to decide whether Federal Government can arrange for aerial surveillance of industrial plant, to check for pollution, without first obtaining search warrant; case is appeal by Dow Chemical Company; acceptance of case expands court's inquiry into constitutional inspection; court recently agreed to hear similar case, appeal by State of California concerning aerial surveillance of marijuana garden in yard of private home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a Fourth Amendment rule known as the ''open fields'' doctrine, which the Court reaffirmed in a decision last year,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generally do not need a warrant to inspect an area open to public view. But in both these cases, the areas were behind high walls and the only view available was from the air.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Dow Factory Inspected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new case grew out of an inspection effort by the Environmental Protection Agency at a Dow Chemical factory in Midland, Mich. The agency wanted an aerial inspection of two coal-burning power plants within the factory's outer perimeter. It contracted with a private company, which had a plane flown over the facility and took photographs with a 150-millimeter camera from altitudes ranging from 1,200 to 12,000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Dow sued the Government to block any enforcement action based on the photographs. The company prevailed in a Federal District Court in Michigan, which ruled that the aerial photography violated the Fourth Amendment. But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Sixth Circuit overturned that decision and held that a company does not have a ''reasonable expectation of privacy'' in the outdoor areas of a factory that can be seen from the open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appeal, Dow Chemical v. U.S., No. 84-1259, the company is arguing that ''a secured and developed industrial facility has never been held to be an open field.'' Dow asserts that its 24-hour security system proves its desire to keep the space private. At the most, the petition says, the open field doctrine should extend only to unaided visual observation and not to ''sophisticated, intrusive surveillance devices'' such as special camera lenses.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developments at the Court today included: Prison Riot The Court agreed to hear an appeal by the State of Oregon from a decision that a prisoner, wounded while officials were putting down a riot at the state penitentiary, was entitled to sue the state for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constituting cruel and unusual punishment.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ruled that the prisoner could win his case if he could show that the force used was ''clearly disproportionate to the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its appeal, Whitley v. Albers, No. 84-1077, the state is arguing that the standard adopted by the appeals court will lead judges to second-guess judgments made under duress by prison administrators. In the setting of a prison riot, the state asserted, no one could dispute that force had to be used; a dispute over degree should not be taken to court.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Lawyer Advertising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let stand a decision by New York's highest court that the state's prohibition against lawyers writing to accident victims to solicit their business violated the First Amendment's free speech guarantee. A lawyer could be penalized, the New York Court of Appeals ruled last year, only when such direct solicitation was misleading or intimidating.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case concerned a Schenectady lawyer, Eric P. Von Wiegen, who sent letters to victims of the collapse of a skywalk at the Hyatt Regency Hotel in Kansas City in 1981. He was charged by a disciplinary committee of the state court system with impermissible solicitation and suspended from practice for six months by the Appellate Division of the State Supreme Court. The Court of Appeals reversed that penalty but said that if the mailing proved to be factually misleading, the lawyer could face a lesser sanction. The disciplinary committee appealed (Committee on Professional Standards v. Von Wiegen, No. 84-1120).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the Justices vacated a decision of the Iowa Supreme Court that upheld a state law placing tight restrictions on television advertising by lawyers. The Justices instructed the state court to reconsider that ruling in light of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decision two weeks ago that expanded the rights of lawyers to advertise. (Humphrey v. Committee on Professional Ethics, No. 84-1150).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Interrogation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let stand another decision by the New York Court of Appeals that a confession by a Queens prisoner was the result of an unconstitutional interrogation.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prisoner was being held in a detention cell in a Queens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on a murder charge. He declined to answer any questions. Without saying anything,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placed fur coats from the residence of the murder victim directly in front of the cell. The man then offered to talk and gave incriminating admissions. He was convicted of murder, but the Court of Appeals ruled that the statements should not have been used at the trial and order a new trial. The Queens District Attorney, John J. Santucci, appealed. (New York v. Ferro, No. 84-1007).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49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Two Officers Are Cleared In a Killing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 1997,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25; Column 5; Metropolitan Desk; Second Front; Column 5; ; Second Front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P. FRIED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JOSEPH P. FRIED </w:t>
      </w:r>
    </w:p>
    <w:p>
      <w:pPr>
        <w:keepNext/>
        <w:spacing w:before="240" w:after="0" w:line="340" w:lineRule="atLeast"/>
        <w:ind w:left="0" w:right="0" w:firstLine="0"/>
        <w:jc w:val="left"/>
        <w:rPr>
          <w:lang w:val="en-US" w:eastAsia="en-US" w:bidi="ar-SA"/>
        </w:rPr>
      </w:pPr>
      <w:bookmarkStart w:id="79" w:name="Body_38"/>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Brooklyn grand jury has cleared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killing of an unarmed man whom they shot 18 times after he entered a stolen car they had under surveillance, prosecutors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plainclothes officers said they had opened fire because they thought that the man, Aswan Watson, 23, was reaching for a gun. When the car was searched later, all that was found was an anti-theft device called The Club, which investigators said the officers had mistaken for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killing in East Flatbush on June 13, 1996, caused two days of angry street demonstrations by neighborhood residents and other people -- the numbers reached several hundred at one point -- who challenged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and depicted the shooting in racial terms. Mr. Watson was black and the officers involved are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the officers had identified themselves and that Mr. Watson had failed to comply with an order to show his hands, but some witnesses insisted that the officers had not identified themselves and that Mr. Watson had offered no resistance. Some also said that one officer had shouted a racial slur.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grand jury's decision comes at a time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being scrutinized over the shooting of several civilians by officers. In the most controversial case, a Hispanic teen-ager was shot in the back last month in Washington Heights. Although the 16-year-old was carrying a machete when he was shot, some politicians and community leaders have complained that the shooting was characteristic of what they consider to be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excesses under the Giuliani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account of the Brooklyn shooting said the officers, Keith Tierney and James Gentile, then assigned to the 67th Precinct, had been watching the car, a 1991 Honda, on Church Avenue between East 34th and 35th Streets, because they had been told that it had been stolen at gunpoint several weeks earlier in Queens and that the thief had been reported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Mr. Watson got into the car, the department said, the officers blocked the car with theirs, got out and identified themselves. The officers said that Mr. Watson reached under the seat as they drew near, and that they opened fire, thinking he was reaching for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announcing that the grand jury had found no basis for criminal charges against the officers, District Attorney Charles J. Hynes of Brooklyn said that Mr. Watson's killing "underscores the dilemma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in our society, where the proliferation of guns has created an atmosphere of fear, uncertainty and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Mr. Hynes said, "None of this can ever adequately explain the tragic death of Aswan Watson."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why it had taken nearly a year for a grand jury to reach a finding in the case, a spokeswoman for Mr. Hynes, Kathleen Willcox, said, "It was a painstaking investigation -- careful, meticulous and exhaustive." She said the grand jury had heard testimony from more than 40 people, including eight who saw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Shortly after the shooting,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Mr. Watson had been arrested in the past for drug possession and that he was wanted at the time in connection with the February 1996 killing of a Brooklyn man.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never indicated that the officers knew Mr. Watson was wanted in the killing when they saw him enter the car, and Mr. Hynes did not mention that aspect of the case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shooting, a woman who said she was Mr. Watson's girlfriend said he had bought the car and had not been aware that it was stolen. The woman, who would not give her name, said Mr. Watson had been saving money and wanted to go to college.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lawyer for Officer Tierney, Jerry Allen, said yesterday evening that both officers were "very happy" that the grand jury "came to the right conclusion." For most of the time since the shooting, Mr. Allen said, the two officers have been on full, unrestricted duty after being transferred from the 67th Precinct to other Brooklyn assignments. Mr. Allen would not identify their new assignments.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Relatives of Mr. Watson could not be reached for comment. Some elected officials from the area have expressed deep concern about the shooting. Church Avenue, where it occurred, is the dividing line between the City Council districts of Lloyd Henry and Una Clarke, and both Council members have harshly criticized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saying that firing 18 shots smacked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night, after being told that the grand jury had found no basis for criminal charges against the officers, Ms. Clarke said she was "very disappointed."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reaction is that for some, there is never going to be justice in America," she said. "The fact that 18 bullets could hit somebody, fired by people trained to uphold the law and to protect every citizen -- I can't understand what facts were presented to the grand 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Saying that she had "asked people to very patient," she said she hoped "the community will understand that you win some, you lose some."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Major R. Owens, a Brooklyn Democrat, asked the Justice Department for a Federal civil rights investigation, and officials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began monitoring the case.  Last night, the executive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William J. Muller, said his office had the case under "preliminary review."</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751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w:eastAsia="arial" w:hAnsi="arial" w:cs="arial"/>
            <w:b/>
            <w:bCs/>
            <w:i/>
            <w:color w:val="0077CC"/>
            <w:kern w:val="32"/>
            <w:sz w:val="28"/>
            <w:szCs w:val="32"/>
            <w:u w:val="single"/>
            <w:shd w:val="clear" w:color="auto" w:fill="FFFFFF"/>
            <w:lang w:val="en-US" w:eastAsia="en-US" w:bidi="ar-SA"/>
          </w:rPr>
          <w:t>TOP U.S. OFFICIALS DIVIDED IN DEBATE ON INVADING HAITI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159" type="#_x0000_t75" alt="Notice" style="width:10.5pt;height:12.75pt">
            <v:imagedata r:id="rId450"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6;  Foreign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ELAINE SCIOLINO,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ELAINE SCIOLINO,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Aug. 3</w:t>
      </w:r>
    </w:p>
    <w:p>
      <w:pPr>
        <w:keepNext/>
        <w:spacing w:before="240" w:after="0" w:line="340" w:lineRule="atLeast"/>
        <w:ind w:left="0" w:right="0" w:firstLine="0"/>
        <w:jc w:val="left"/>
        <w:rPr>
          <w:lang w:val="en-US" w:eastAsia="en-US" w:bidi="ar-SA"/>
        </w:rPr>
      </w:pPr>
      <w:bookmarkStart w:id="81" w:name="Body_39"/>
      <w:bookmarkEnd w:id="81"/>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752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winning approval of the United Nations Security Council for an invasion of Haiti, the Administration is split over whether to set a deadline for carrying it out, senior Administration officials said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division became evident, officials said, at a meeting of Mr. Clinton's top national security advisers on Tuesday at the White House. The meeting had been called to draw up recommendations for the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Defense Secretary William J. Perry opposed a recommendation that would set a deadline for an invasion if the Haitian military leaders did not leave, the officials said. Mr. Perry and much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want to avoid an invasion and are willing to explore ways to induce Haiti's leaders to leave for comfortable lives in exile.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Deputy Secretary of State Strobe Talbott, who has emerged as the State Department's chief policy maker on Haiti, argued that offering incentives was morally repugnant, senior officials said. Mr. Talbott is said to favor an early invasion.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sharp exchange, Mr. Perry countered instead that Mr. Talbott represented a strange morality: He argued that it would be immoral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not to do whatever it could to avoid the deaths of American soldiers and the spending of taxpayers' money,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news conference tonight, President Clinton laid out the "fundamental interests" that he said would justify an invasion, and said he was keeping his options open.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kept force on the table," he said. "We have continued to move it up as an option as the dictators there have been more obstinate. But it is premature in my judgment to go beyond that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while he welcomed Congressional support for a decision to invade, lack of it would not prevent him from acting. The Senate today passed a non-binding resolution requiring Congressional approval before an invasion.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welcome the support of the Congress and I hope that I will have that," Mr. Clinton said. "But like my predecessors in both parties, I have not agreed that I was constitutionally mandated to get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elaborating on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interests in Haiti, Mr. Clinton noted that thousands of Americans live and work there and that a million Haitians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have friends and relatives in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Furthermore, he said, it is in the national interest to promote democracy abroad and stabilize democracies throughout the hemisphere.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security is caught up with whether people in the hemisphere are moving toward democracy," he said. "When one country has an election, a leader is voted and that leader is opposed by people who murder, kill, rape and maim, it seems to me that if you look at the possible ramifications of that on other countries in Latin and Central America, that is where our security interest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number of participants at the meeting on Tuesday agreed with Mr. Perry's reluctance to pursue an invasion as the best way to remove the military leadership in Haiti, senior officials said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views of Mr. Perry and Mr. Talbott reflect the extremes of the Administration's thinking on how best to restore Haiti's exiled President, the Rev. Jean-Bertrand Aristide.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Talbott is said by his colleagues to favor an invasion soon, within the next several weeks; Mr. Perry, while not opposed totally to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wants to exhaust all other steps first, even if that means promising Haiti's top three military officials that they would not be punished for their repression.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Reluctance May Run Deep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little consensus within the Administration on whether Haiti's leaders will accept any offer to depart. Many senior State Department and intelligence officials, as well as William L. Swing,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Ambassador to Port-au-Prince, do not believe the military men will leave, but they add that the Administration must exhaust every possibility before an invasion.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Perry declined to comment on Tuesday's meeting, saying through a spokesman, Dennis R. Boxx, "We're not going to get into a discussion of the conversations at principals' meetings."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brief telephone conversation, Mr. Talbott also declined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Tuesday's meeting, Mr. Perry argued most strongly against a deadline for invasion, saying that would artificially constrain the Administration's room for maneuver. "Perry felt that it put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into a box," said one senior Administration official. "And the Pentagon doesn't like boxes."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Gen. John M. D. Shalikashvili, Chairman of the Joint Chiefs of Staff, was said by Pentagon officials to be resigned to the fact that an invasion was becoming more 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Secretary of State Warren Christopher also attended Tuesday's meeting, but he allowed Mr. Talbott to take the lead for the State Department in the discussions, a senior official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Try Gentle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officials were unable to come up with a single plan, analysts are refining different possible tactics. One is to induce the peaceful departure of the military leaders -- Lieut. Gen. Raoul Cedras, the leader of the ruling junta; Col. Michel Joseph Francois,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and Gen. Philippe Biamby, the army chief of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one idea, the Administration would send an envoy to warn the three men that if they did not leave voluntarily within a specified time, an American-led coalition would remove them, senior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that plan, the men would be told that Washington would arrange their departure, providing transportation, visas, safe havens in third countries and assistance in withdrawing their assets from frozen bank accounts. The men and their families would be given guarantees that they would not be prosecuted either in Haiti or in the country that agreed to take them.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Then, Try Harsher Threats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a second plan,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envoy would simply inform the three officials that they had to leave or risk an invasion. If the officials agreed but asked for help, a meeting would be arranged to discuss arrangements for their departure.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senior official said the Administration planners had not ruled out a pay-off to get the men to leave, but other senior officials insisted that the Administration had rejected any such bribe. If the Administration decided to use secret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funds to induce the men to leave, it would require a formal Presidential "finding" in advance.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 finding, a formal statement of the national security justification for a covert activity, is required before the Central Intelligence Agency can pay for it. The Administration is also required by law to inform Congress of any such finding.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official said the Administration could not even discuss financial inducements without a finding.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for a Mediator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third plan would encourage the United Nations or another country or countries to take the lead in easing the departures of the three men, senior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Venezuela and some other Latin American countries, uncomfortable with the idea of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invasion of Haiti, are discussing sending a mission to Haiti to urge the military leaders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announcement late Wednesday on the state-run television in Port-au-Prince said General Cedras had agreed to meet representatives from Venezuela and other nations, Reuters reported from Haiti. The Venezuelan Foreign Minister, Miguel Angel Burelli Rivas, is seeking such a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complication may have arisen in the case of the Dominican Republic. Although President Joaquin Balaguer opposed the return of Father Aristide to Haiti, he was pressed by the Administration to close his border with Haiti and accept military help in monitoring the border to prevent shipments of gasoline and other embargoed products.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Balaguer was re-elected in May, but the results were disputed. On Tuesday, Dominican election officials finally declared him the winner, but Washington has charged that the election was tainted by fraud and has called for new elections.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State Department spokesman, Michael McCurry, today predicted a deterioration in relations with the Dominican Republic. "Those who are calling for new elections seem to us to have a very good and strong argument," he said, adding that the decision to certify the election would be a "detrimental factor" in ties between the two countries.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McCurry said the Administration did not link the election dispute to the Dominicans' cooperation in sealing the border, and other officials said the Dominican Republic could provide a safe haven for one or more of the Haitian leaders.</w:t>
      </w:r>
    </w:p>
    <w:p>
      <w:pPr>
        <w:keepNext/>
        <w:spacing w:before="240" w:after="0" w:line="340" w:lineRule="atLeast"/>
        <w:ind w:left="0" w:right="0" w:firstLine="0"/>
        <w:jc w:val="left"/>
        <w:rPr>
          <w:lang w:val="en-US" w:eastAsia="en-US" w:bidi="ar-SA"/>
        </w:rPr>
      </w:pPr>
      <w:bookmarkStart w:id="82" w:name="Correction"/>
      <w:bookmarkEnd w:id="82"/>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161" style="position:absolute;z-index:251753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Because of an editing error, an article yesterday about divisions within the Clinton Administration over policy on Haiti referred incorrectly to Senate action on the issue. The Senate approved a nonbinding resolution stating that the United Nations' authorization of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-led invasion of Haiti did not mean that Congress necessarily approved of such a move. The resolution did not say Congressional approval of an invasion was required.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August 5, 1994, Friday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2"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83" w:name="Bookmark_42"/>
      <w:bookmarkEnd w:id="83"/>
    </w:p>
    <w:p>
      <w:pPr>
        <w:rPr>
          <w:lang w:val="en-US" w:eastAsia="en-US" w:bidi="ar-SA"/>
        </w:rPr>
      </w:pPr>
      <w:r>
        <w:pict>
          <v:shape id="_x0000_i11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What Students Are Saying About The Verdict in the Derek Chauvin Trial; current events conversation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2021 Thursday 16:42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LEARNING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2483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Learning Network</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 invited teenagers to share what they were feeling and wondering about the verdict in a trial that shook the nation. Here is what they had to say.</w:t>
      </w:r>
    </w:p>
    <w:p>
      <w:pPr>
        <w:keepNext/>
        <w:spacing w:before="240" w:after="0" w:line="340" w:lineRule="atLeast"/>
        <w:ind w:left="0" w:right="0" w:firstLine="0"/>
        <w:jc w:val="left"/>
        <w:rPr>
          <w:lang w:val="en-US" w:eastAsia="en-US" w:bidi="ar-SA"/>
        </w:rPr>
      </w:pPr>
      <w:bookmarkStart w:id="84" w:name="Body_40"/>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64"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invited teenagers to share what they were feeling and wondering about the verdict in a trial that shook the nation. Here is what they had to say.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note: This post is part of The Learning Network’s ongoing </w:t>
      </w:r>
      <w:hyperlink r:id="rId458" w:history="1">
        <w:r>
          <w:rPr>
            <w:rFonts w:ascii="arial" w:eastAsia="arial" w:hAnsi="arial" w:cs="arial"/>
            <w:i/>
            <w:color w:val="0077CC"/>
            <w:sz w:val="20"/>
            <w:u w:val="single"/>
            <w:shd w:val="clear" w:color="auto" w:fill="FFFFFF"/>
            <w:lang w:val="en-US" w:eastAsia="en-US" w:bidi="ar-SA"/>
          </w:rPr>
          <w:t>Current Events Conversation</w:t>
        </w:r>
      </w:hyperlink>
      <w:r>
        <w:rPr>
          <w:rFonts w:ascii="arial" w:eastAsia="arial" w:hAnsi="arial" w:cs="arial"/>
          <w:color w:val="000000"/>
          <w:sz w:val="20"/>
          <w:lang w:val="en-US" w:eastAsia="en-US" w:bidi="ar-SA"/>
        </w:rPr>
        <w:t xml:space="preserve"> feature in which we invite students to react to the news via our </w:t>
      </w:r>
      <w:hyperlink r:id="rId458" w:history="1">
        <w:r>
          <w:rPr>
            <w:rFonts w:ascii="arial" w:eastAsia="arial" w:hAnsi="arial" w:cs="arial"/>
            <w:i/>
            <w:color w:val="0077CC"/>
            <w:sz w:val="20"/>
            <w:u w:val="single"/>
            <w:shd w:val="clear" w:color="auto" w:fill="FFFFFF"/>
            <w:lang w:val="en-US" w:eastAsia="en-US" w:bidi="ar-SA"/>
          </w:rPr>
          <w:t>daily writing prompts</w:t>
        </w:r>
      </w:hyperlink>
      <w:r>
        <w:rPr>
          <w:rFonts w:ascii="arial" w:eastAsia="arial" w:hAnsi="arial" w:cs="arial"/>
          <w:color w:val="000000"/>
          <w:sz w:val="20"/>
          <w:lang w:val="en-US" w:eastAsia="en-US" w:bidi="ar-SA"/>
        </w:rPr>
        <w:t xml:space="preserve"> and publish a selection of their comments each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Derek Chauvin, a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w:t>
      </w:r>
      <w:hyperlink r:id="rId458" w:history="1">
        <w:r>
          <w:rPr>
            <w:rFonts w:ascii="arial" w:eastAsia="arial" w:hAnsi="arial" w:cs="arial"/>
            <w:i/>
            <w:color w:val="0077CC"/>
            <w:sz w:val="20"/>
            <w:u w:val="single"/>
            <w:shd w:val="clear" w:color="auto" w:fill="FFFFFF"/>
            <w:lang w:val="en-US" w:eastAsia="en-US" w:bidi="ar-SA"/>
          </w:rPr>
          <w:t>found guilty</w:t>
        </w:r>
      </w:hyperlink>
      <w:r>
        <w:rPr>
          <w:rFonts w:ascii="arial" w:eastAsia="arial" w:hAnsi="arial" w:cs="arial"/>
          <w:color w:val="000000"/>
          <w:sz w:val="20"/>
          <w:lang w:val="en-US" w:eastAsia="en-US" w:bidi="ar-SA"/>
        </w:rPr>
        <w:t xml:space="preserve"> of second-degree murder, third-degree murder and second-degree manslaughter in the death of George Floyd, whose killing last May drew millions into the streets for the largest racial justice protests in generations.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next day, we asked teenagers: </w:t>
      </w:r>
      <w:hyperlink r:id="rId458" w:history="1">
        <w:r>
          <w:rPr>
            <w:rFonts w:ascii="arial" w:eastAsia="arial" w:hAnsi="arial" w:cs="arial"/>
            <w:i/>
            <w:color w:val="0077CC"/>
            <w:sz w:val="20"/>
            <w:u w:val="single"/>
            <w:shd w:val="clear" w:color="auto" w:fill="FFFFFF"/>
            <w:lang w:val="en-US" w:eastAsia="en-US" w:bidi="ar-SA"/>
          </w:rPr>
          <w:t>What Is Your Reaction to the Verdict in the Derek Chauvin Trial</w:t>
        </w:r>
      </w:hyperlink>
      <w:r>
        <w:rPr>
          <w:rFonts w:ascii="arial" w:eastAsia="arial" w:hAnsi="arial" w:cs="arial"/>
          <w:color w:val="000000"/>
          <w:sz w:val="20"/>
          <w:lang w:val="en-US" w:eastAsia="en-US" w:bidi="ar-SA"/>
        </w:rPr>
        <w:t>? While the majority said they were in agreement with the jury’s decision, they differed in their reactions to it — from relief and joy to sadness and frustration — and in their ideas of what could and should come next in the fight for racial justice. We’ve rounded up a selection of their responses below.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 you to all those from around the world who joined the conversation this week, including teenagers from Toronto; Florida; California; the Julia R. Masterman School in Philadelphia; Georgia; the United Kingdom and many more places.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Please note: All student comments have been lightly edited for length, but otherwise appear as they were originally submitted.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Reactions to the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verdict was read to the public, I could hear the cheers and saw people hugging and crying. I can only imagine the bit of relief Floyd’s loved ones felt after his murderer was held accountable. There has been a change in our community; people went from burning buildings to praying with strangers awaiting the jury’s decision. This horrible situation has brought the Minnesota community closer. It has made me realize that people can change when they are set on being heard peacefully, and for that, I am grateful.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Katerina, Minneapolis, St. Paul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found out Derek Chauvin was guilty, I felt relieved almost like a weight off my shoulders. In the media, you see so much bad news regarding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black people, and now finally someone is held accountable. It still saddens me and I think will forever sadden everyone that a life had to be taken for justice to be served.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Brooke, Connecticut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verdict of the Derek Chauvin trial is one that many all over the world have celebrated. It serves as a reminder that together, we can stand up to the severe injustices we are surrounded by. Hearing that he was found guilty of all three charges was so liberating for me and many others. We have stood by this case for almost a year now, protesting and awaiting the day George Floyd is brought to justice, and it’s finally 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Jessica, Julia R. Masterman School, Philadelphia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someone who participated in the marches and vigils in memoriam of George Floyd throughout the summer, and someone who has closely followed the case; I am relieved. I am relieved because for once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responsible for a man’s unnecessary murder was held accountable.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Thomas, Cambridge-Isanti High School, Cambridge, Minn.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wish I could explain the wave of success, or the relief, or the sheer glee that I had felt when the judge read the verdict on Tuesday. But, no. To be completely honest, it felt as if the Yankees had just worked themselves out of a jam in the bottom of the eighth. Was I glad? Absolutely. Was I surprised? At the speed, consistency, and ruthlessness of the verdict? Sure. But I sat on my couch and watched men and women of Minneapolis celebrate this victory – and a victory it was – valiantly, yet this merely a sharp needle in a wide, dark haystack.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Zach, Connecticut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agree with the jury’s decision entirely. Although, it puzzles me that there was such deliberation and such a long trail to decide whether a man, who killed George Floyd ON CAMERA, was guilty or not. Though a big step in the American judicial system, this was something that we should have expected to happen, not something we should have hoped to happen.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Zachary, New York</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Has Justice Been Served?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that by the jury’s decision to convict Derek Chauvin murder was a sign of justice being served. After almost a year of waiting for this trial, I feel as though we can finally breath a sigh of relief, knowing that Chauvin was held accountable for his actions. I also hope that this will shed more light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and how officers are trained to act in certain situation to prevent another event such as this.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Robel, New York</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black person, I feel relieved that Chauvin is rightfully being held accountable…Chauvin has been convicted, but we have a long way to go, not only with this case, but with the countless other black people who have been wrongfully murdered with no justice. The fact that this is one of the only times justice has been rightfully shown really proves how the system was built on white supremacy and was made to oppress black people.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Ike, Connecticut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that accountability was served in this case, but not justice. Justice would have been George Floyd living, breathing again. I am relieved that the verdict went the way it did, but George Floyd should still be alive.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Regan, Cary High School, Cary, N.C.</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am so glad that the results of the trial are what they are, I do not think that so-called “justice” has been served. This is the bare minimum. This is holding murderers accountable for their actions. There is so much wrong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prison industrial complex, and systemic racism in this country in general. As much as people pretend, this was not a one-time thing or a simple mistake. This fight did not begin here, nor does it end here. This is just one chapter in the book of injustice in this country. There is so much more that we can and should be doing. So sure, take a day to celebrate this news, but remember there is more left to be done.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Amelia, Julia R. Masterman School</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Turning Point in American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verdict is a turning point. But the cycle of injustice and brutality is still repeating itself. The verdict was an affirmation that George Floyd’s life mattered. It’s a verdict that we shouldn’t have doubted, that shouldn’t have been rare, that we should’ve expected. We should’ve been able to be certain about it, for we should’ve been certain that what happened to George Floyd can’t be done with impunity. The fact that we didn’t know, the fact that we had to prepare ourselves for the verdict that would’ve said George Floyd’s life didn’t matter, attests to how small a step this is. An indispensable step, yes, but a small one nonetheless.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Emily, Irvine, Calif.</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verdict COULD be a turning point in history today. Only if justice is actually served, the sentence needs to be long enough, with no exceptions. Chuavin needs to be held accountable as an American citizen, and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is supposed to protect his community. There is still so much work to be do be done. Justice will be served when lives stop getting lost and people start treating people like people no matter skin color or ethnicity.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Lexy, Daytona Beach, Fla.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just one case, I think this does set a huge precedent for the future moving onwards because it acts as a benchmark and idea that yes,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are racially charged CAN be held accountable, and yes, they can be punished. With this in mind, I still think that the issue of racial justice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are far from over, and our long history of such problems in America is testament to that. It will take more than a few years to reverse the damage of centuries, meaning that protests and the topic of racial injustice should be at the forefront of our news, social media, and all cross the internet in order to continue raising awareness as a way to combat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Cyrus, New York</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think that it serves a turning point because even though I don’t think this is going to be the last incident it is a sign that the people are not going to turn a blind eye and pretend it never happened.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J.C., Middle College High School, N.Y.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very happy with the verdict at the trial, but I definitely think that this is not the end. This piece of justice is a step in the right direction, but people shouldn’t just think that everything is over after the verdict was decided. Racial injustice still exists very much, and this is only the beginning, not an end. We should expect that justice is served, even in circumstances when the public is not involved as much as in this case. I think that it is clear that if we want change, then we will have to demand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Francis, J.R. Masterman, Philadelphia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felt that these riots were something that needed to happen. It is sad that it had to come at the cost of someone’s life. However, it hopefully will spark enough of a fight to bring about real change.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Jack, Wyoming</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 i think that the death of George Floyd made a major impact on american history. on camera we saw that the tragic footage of George Floyd pinned on the pavement while a cops knee was on his neck. it was very painful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used everyday, the only reason why the George Floyd video go to so popular is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was luckily filmed. The BLM movement is now one of the largest movements in american history. so yes i agree that this is a giant step for the future.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James, Dayton, Ohio</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Thoughts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got the notification on my phone that Derek Chauvin was convicted, a breath of relief escaped me. I thought that he would be charged, but I knew deep down that there was more than a small chance that he would be acquitted. It reminded me of the cases of George Zimmerman, Timothy Loehmann, and Darren Wilson that I had read about. I knew that the outcome could have been like those cases. I knew that Chauvin could have been let off the hook like many cops before him. Those subconscious thoughts of doubt prove the broken judicial system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conviction of Chauvin is a step forward, but it’s not big enough. We need substantial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or even abolishment now, so we never have to see a video like the one Darnella Frazier recorded ever again. This is of course wishful thinking because of the attachment Americans have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trial proves that we need to keep protesting for the BLM movement. Our voices worked this time, so hopefully it will work during the next iminent tragedy of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Chauvin’s conviction does not mean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Black Americans is solved.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Zoe, Julia R. Masterman School, Philadelphia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agree with the verdict in the Derek Chauvin trial. George Floyd’s murder was a gross misconduct. Reforms need to take place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only make the situation worse. In order to get the necessary reforms to help eliminate these problems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actually need to get better funding. We also need to remember that the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bad. Sadly there are bad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in any profession. We cannot get rid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otherwise crime would skyrocket and many places would become extremely dangerous.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Cailin, North Carolina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the steps that the government needs to take is reeducating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These officers need to learn not to use everything with a gun and using that weapon as their last resort. This will not be an easy task, but it needs to be done.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Claire, California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his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testifying against him, I really hope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making an example out of Chauvin just in hopes that the issue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will die down. This is a good start, highlighting what the system should achieve if (and God forbid) something similar were to happen again.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as Nekima Levy Armstrong points out, Chauvin was brought to justice not because “the system worked” but because people were enraged by the system’s failure. Only time will tell whether recent reforms are enough to cure historic systemic problems like qualified immunity, corruption, and a lack of transparency.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Andy, Toronto</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Talking About the Trial in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even though these racial inequalities and scenarios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especially the George Floyd case, aren’t the lightest and easiest subjects to discuss its really important that they do get talked about and kids are educated about the matter. Acts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occur way too much in today’s world and it’s not something that can just be ignored and shoved out of the way to pretend like it doesn’t exist. These aren’t events of the past, they’re still happening all around us and they need to be payed attention to and confronted, whether or not its easy to discuss.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Nadia, Julia R. Masterman</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believe the murder of George Floyd should be taught in school, alongside that of many other stories that happen way too often. It’s not a political agenda but a civil rights and equal justice issue, moving towards a more equitable and just society starts with educating young Americans properly. But it’s also important to maintain an equilibrium, maintaining and promoting a diverse community of opinions. It’s important for students’ pro-</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have their opinions respected and heard just as much as others, but where the line is drawn is racism and micro-aggressions. Allowing students to vocalize their opinions is not only beneficial for individuals but also the community, respecting each others opinion is extremely important. However if one’s opinion is grounded in racist rhetoric, civil discussions should the approach to providing an alternative perspective.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Benny, N.Y.</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Informing students about racial injustice in schools can have a positive effect and hopefully, aid the fight towards racial justice. Having conversations with students will help them understand whats going on, especially if they find the subject difficult to speak about at home. Such conversations should take place in formal settings such as an assembly; somewhere that gives a sense of seriousness and limits side conversations between students.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Reem, Julia R. Masterman, Philadelphia</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Racial equity lessons need to be taught in school. And if there’s one big takeaway from this event, it shouldn’t be that our justice system is unfair. That is already clearly evident. It should be that change is possible, if the work is put in. As Nekima Levy Armstrong said: “This moment didn’t happen because the system worked. This moment happened because the people put in the work.”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Trent, Georgia, USA</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Demonstrators outside the Hennepin County Government Center, where Derek Chauvin was </w:t>
      </w:r>
      <w:hyperlink r:id="rId458" w:history="1">
        <w:r>
          <w:rPr>
            <w:rFonts w:ascii="arial" w:eastAsia="arial" w:hAnsi="arial" w:cs="arial"/>
            <w:i/>
            <w:color w:val="0077CC"/>
            <w:sz w:val="20"/>
            <w:u w:val="single"/>
            <w:shd w:val="clear" w:color="auto" w:fill="FFFFFF"/>
            <w:lang w:val="en-US" w:eastAsia="en-US" w:bidi="ar-SA"/>
          </w:rPr>
          <w:t>found guilty</w:t>
        </w:r>
      </w:hyperlink>
      <w:r>
        <w:rPr>
          <w:rFonts w:ascii="arial" w:eastAsia="arial" w:hAnsi="arial" w:cs="arial"/>
          <w:color w:val="000000"/>
          <w:sz w:val="20"/>
          <w:lang w:val="en-US" w:eastAsia="en-US" w:bidi="ar-SA"/>
        </w:rPr>
        <w:t xml:space="preserve"> of murdering George Floyd on April 20. </w:t>
      </w:r>
      <w:hyperlink r:id="rId458" w:history="1">
        <w:r>
          <w:rPr>
            <w:rFonts w:ascii="arial" w:eastAsia="arial" w:hAnsi="arial" w:cs="arial"/>
            <w:i/>
            <w:color w:val="0077CC"/>
            <w:sz w:val="20"/>
            <w:u w:val="single"/>
            <w:shd w:val="clear" w:color="auto" w:fill="FFFFFF"/>
            <w:lang w:val="en-US" w:eastAsia="en-US" w:bidi="ar-SA"/>
          </w:rPr>
          <w:t>Related Student Opinion</w:t>
        </w:r>
      </w:hyperlink>
      <w:r>
        <w:rPr>
          <w:rFonts w:ascii="arial" w:eastAsia="arial" w:hAnsi="arial" w:cs="arial"/>
          <w:color w:val="000000"/>
          <w:sz w:val="20"/>
          <w:lang w:val="en-US" w:eastAsia="en-US" w:bidi="ar-SA"/>
        </w:rPr>
        <w:t>. (PHOTOGRAPH BY Joshua Rashaad McFadden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5"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85" w:name="Bookmark_43"/>
      <w:bookmarkEnd w:id="85"/>
    </w:p>
    <w:p>
      <w:pPr>
        <w:rPr>
          <w:lang w:val="en-US" w:eastAsia="en-US" w:bidi="ar-SA"/>
        </w:rPr>
      </w:pPr>
      <w:r>
        <w:pict>
          <v:shape id="_x0000_i11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Reports Detail Migrants' Accounts of Abuse in U.S. Custody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22,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Eileen Sullivan</w:t>
      </w:r>
    </w:p>
    <w:p>
      <w:pPr>
        <w:keepNext/>
        <w:spacing w:before="240" w:after="0" w:line="340" w:lineRule="atLeast"/>
        <w:ind w:left="0" w:right="0" w:firstLine="0"/>
        <w:jc w:val="left"/>
        <w:rPr>
          <w:lang w:val="en-US" w:eastAsia="en-US" w:bidi="ar-SA"/>
        </w:rPr>
      </w:pPr>
      <w:bookmarkStart w:id="86" w:name="Body_41"/>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67"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160 reports, obtained by Human Rights Watch, reveal details of mistreatment that asylum seekers described experiencing from border officials and while in U.S.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Honduran man seeking a haven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said a Border Patrol officer told him that he would not be granted asylum -- a determination the officer was not authorized to make -- and when the migrant refused to sign paperwork, the officer said he would be sent to jail, where he would be raped.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report prepared by an asylum officer at Citizenship and Immigration Services, the officer wrote that threatening rape for refusing to sign paperwork was ''a gross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really sorry that this happened to you,'' the asylum officer recalled telling the man. ''It should not have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separate account of misconduct, a migrant told an asylum officer that after she tried to run from a Border Patrol officer along the southwestern border in April 2017, ''he caught me and threw me to the ground in a very aggressive way. And he pulled me up three or four times, and kept slamming me on the ground.'' She said the officer also grabbed her by the hair and kicked her in the rib cage and lower pelvis, causing her to bleed.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and other accounts are among 160 reports filed by federal asylum officers from 2016 to 2021, relaying details of abuse that asylum seekers described experiencing during interactions with border officials and while in U.S. custody. The descriptions, disclosed in response to a public records request made by Human Rights Watch, did not include information about the outcomes of the cases, including whether the complaints were found to have merit. And many other details, including dates and locations, were redacted.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complaints are mostly based on interactions that took place during the Trump administration, they come at a time of increased concern about the treatment of migrants by American border and immigration officials. Scenes last month of Border Patrol agents on horseback in Del Rio, Texas, corralling Black migrants with their reins have renewed a focus on years of complaints about inhumane treatment of undocumented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does not tolerate any form of abuse or misconduct,'' a homeland security spokeswoman, Marsha Espinosa, said in a statement on Wednesday night. Ms. Espinosa said that under the leadership of its secretary, Alejandro N. Mayorkas, the department was conducting internal reviews ''to identify and terminate intolerable prejudice and reform its policies and training,'' and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agency has also added more personnel to its Office for Civil Rights and Civil Liberties, she said, and has issued memos on ''the need to respect the dignity of every individual, fight against discrimination, and safeguard civil rights and civil liberties.''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Biden has promised that the Border Patrol agents captured on camera in Del Rio would ''pay'' for their behavior. An internal investigation into their actions is underway, and Biden administration officials have promised to publicly share the findings. But in the past, there has been little transparency about such investigations, or disciplinary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his confirmation hearing on Tuesday, Mr. Biden's choice to lead Customs and Border Protection, Chris Magnus, promised lawmakers that he would be forthcoming about the Del Rio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a long history of transparency and sharing things with the public, whatever the outcome may be, because I think this is how you sustain and build trust,'' said Mr. Magnus,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Tucson, Ariz. Mr. Magnus has a reputation for changing the culture of law enforcement organizations and said that after Del Rio, ''examining tactics and training is certainly appropriate.''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migrants are caught crossing the border illegally, a Border Patrol officer will detain and question them. Although the policy has changed temporarily during the pandemic, during certain proceedings, the officers are supposed to ask if the migrants fear persecution or harm in their home country. If migrants express a fear about returning, they are placed into immigration court proceedings and eventually interviewed by an asylum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records obtained by Human Rights Watch are of reports that asylum officers made after hearing allegations of law enforcement misconduct. In addition to complaints about physical, emotional and sexual abuse, migrants said in some of the reports that they were not asked whether they feared persecution; that they were told they could not request asylum; that they were pressured with threats to sign documents; and, in a few cases, that they had their documents torn up by border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documents make clear that reports of grievous C.B.P. abuses -- physical and sexual assaults, abusive detention conditions and violations of due process -- are an open secret within D.H.S.,'' said Clara Long, an associate director at Human Rights Watch, using the abbreviations for Customs and Border Protection and the Department of Homeland Security. ''They paint a picture of D.H.S. as an agency that appears to have normalized shocking abuses at the U.S.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documents also show federal asylum officers apologizing for the treatment asylum seekers faced in U.S. custody. In March 2019, one asylum officer said to an immigrant: ''U.S. government officials should not be treating you this way. They should be treating you and anyone else with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not clear how many interviews asylum officers conducted during the period that the more than 160 complaints were reported. According to immigration data, from 2016 to 2020, there were 409,000 referrals for credible fear interviews with asylum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 complaints have been disclosed previously. In 2014, the American Immigration Council obtained records detailing more than 800 complaints against border officials, also through a public records request. In a subsequent request, the organization found that out of more than 2,000 allegations of misconduct by border officials filed from 2012 to 2015, more than 95 percent of the cases ended in no action against the accused.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Around 2013, some of the asylum officers working at Citizenship and Immigration Services reached out to a supervisor to see what could be done about the complaints they were hearing from migrants, a former asylum officer said. The former officer was not authorized to publicly discuss the internal workings of the agency and spoke on the condition of anonymity. The reports from migrants were troubling, the former officer said, and they wanted a formal system to document the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2015, the agency issued a directive to asylum officers to report known or suspected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allegations sought by Human Rights Watch had been sent to the Department of Homeland Security's inspector general. The group asked the department last month about the outcomes of the complaints, but has not received a response, Ms. Long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reports filed by asylum officers, migrants described being called ''pigs,'' ''herds of animals'' and a ''parasite.''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treat you like you are worthless, like you are not a human,'' one asylum applicant said in September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Mayorkas said last month that the images from Del Rio ''do not reflect who we are as a department, nor who we are as a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many immigrant advocates said rough treatment of migrants by Border Patrol agents was par for the course.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argument was used in defense of a Border Patrol agent who admitted to deliberately running over a Guatemalan migrant, Antolin Rolando Lopez-Aguilar, in December 2017. A few weeks before the episode, the agent, Matthew Bowen, referred in text messages to immigrants as ''mindless murdering savages,'' ''subhuman'' and ''unworthy of being kindling for a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court filings, Mr. Bowen's lawyer argued that his client's views were ''commonplace throughout the Border Patrol's Tucson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part of the agency's culture,'' he said.</w:t>
      </w:r>
    </w:p>
    <w:p>
      <w:pPr>
        <w:keepNext w:val="0"/>
        <w:spacing w:before="240" w:after="0" w:line="260" w:lineRule="atLeast"/>
        <w:ind w:left="0" w:right="0" w:firstLine="0"/>
        <w:jc w:val="left"/>
        <w:rPr>
          <w:lang w:val="en-US" w:eastAsia="en-US" w:bidi="ar-SA"/>
        </w:rPr>
      </w:pPr>
      <w:r>
        <w:rPr>
          <w:lang w:val="en-US" w:eastAsia="en-US" w:bidi="ar-SA"/>
        </w:rPr>
        <w:br/>
      </w:r>
      <w:hyperlink r:id="rId466" w:history="1">
        <w:r>
          <w:rPr>
            <w:rFonts w:ascii="arial" w:eastAsia="arial" w:hAnsi="arial" w:cs="arial"/>
            <w:i/>
            <w:color w:val="0077CC"/>
            <w:sz w:val="20"/>
            <w:u w:val="single"/>
            <w:shd w:val="clear" w:color="auto" w:fill="FFFFFF"/>
            <w:lang w:val="en-US" w:eastAsia="en-US" w:bidi="ar-SA"/>
          </w:rPr>
          <w:t>https://www.nytimes.com/2021/10/21/us/politics/asylum-migrants-abuse.html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8" style="position:absolute;z-index:2517585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The border wall near McAllen, Texas, and Chris Magnus, President Biden's choice to lead Customs and Border Protection, during his confirmation hearing Tuesday. (PHOTOGRAPHS BY CHRISTOPHER LEE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 DRAGO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9" style="position:absolute;z-index:251759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87" w:name="Bookmark_44"/>
      <w:bookmarkEnd w:id="87"/>
    </w:p>
    <w:p>
      <w:pPr>
        <w:rPr>
          <w:lang w:val="en-US" w:eastAsia="en-US" w:bidi="ar-SA"/>
        </w:rPr>
      </w:pPr>
      <w:r>
        <w:pict>
          <v:shape id="_x0000_i11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‘It Should Not Have Happened’: Asylum Officers Detail Migrants’ Accounts of Abuse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21, 2021 Thursday 08:06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Eileen Sullivan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More than 160 reports, obtained by Human Rights Watch, reveal details of mistreatment that asylum seekers described experiencing from border officials and while in U.S. custody.</w:t>
      </w:r>
    </w:p>
    <w:p>
      <w:pPr>
        <w:keepNext/>
        <w:spacing w:before="240" w:after="0" w:line="340" w:lineRule="atLeast"/>
        <w:ind w:left="0" w:right="0" w:firstLine="0"/>
        <w:jc w:val="left"/>
        <w:rPr>
          <w:lang w:val="en-US" w:eastAsia="en-US" w:bidi="ar-SA"/>
        </w:rPr>
      </w:pPr>
      <w:bookmarkStart w:id="88" w:name="Body_42"/>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71" style="position:absolute;z-index:251760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More than 160 reports, obtained by Human Rights Watch, reveal details of mistreatment that asylum seekers described experiencing from border officials and while in U.S.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Honduran man seeking a haven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said a Border Patrol officer told him that he would not be granted asylum — a determination the officer was not authorized to make — and when the migrant refused to sign paperwork, the officer said he would be sent to jail, where he would be raped.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report prepared by an asylum officer at Citizenship and Immigration Services, the officer wrote that threatening rape for refusing to sign paperwork was “a gross violation.”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really sorry that this happened to you,” the asylum officer recalled telling the man. “It should not have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separate account of misconduct, a migrant told an asylum officer that after she tried to run from a Border Patrol officer along the southwestern border in April 2017, “he caught me and threw me to the ground in a very aggressive way. And he pulled me up three or four times, and kept slamming me on the ground.” She said the officer also grabbed her by the hair and kicked her in the rib cage and lower pelvis, causing her to bleed.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and other accounts are among 160 reports filed by federal asylum officers from 2016 to 2021, relaying details of abuse that asylum seekers described experiencing during interactions with border officials and while in U.S. custody. The descriptions, disclosed in response to a </w:t>
      </w:r>
      <w:hyperlink r:id="rId474" w:history="1">
        <w:r>
          <w:rPr>
            <w:rFonts w:ascii="arial" w:eastAsia="arial" w:hAnsi="arial" w:cs="arial"/>
            <w:i/>
            <w:color w:val="0077CC"/>
            <w:sz w:val="20"/>
            <w:u w:val="single"/>
            <w:shd w:val="clear" w:color="auto" w:fill="FFFFFF"/>
            <w:lang w:val="en-US" w:eastAsia="en-US" w:bidi="ar-SA"/>
          </w:rPr>
          <w:t>public records request made by Human Rights Watch,</w:t>
        </w:r>
      </w:hyperlink>
      <w:r>
        <w:rPr>
          <w:rFonts w:ascii="arial" w:eastAsia="arial" w:hAnsi="arial" w:cs="arial"/>
          <w:color w:val="000000"/>
          <w:sz w:val="20"/>
          <w:lang w:val="en-US" w:eastAsia="en-US" w:bidi="ar-SA"/>
        </w:rPr>
        <w:t xml:space="preserve"> did not include information about the outcomes of the cases, including whether the complaints were found to have merit. And many other details, including dates and locations, were redacted.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complaints are mostly based on interactions that took place during the Trump administration, they come at a time of increased concern about the treatment of migrants by American border and immigration officials. </w:t>
      </w:r>
      <w:hyperlink r:id="rId475" w:history="1">
        <w:r>
          <w:rPr>
            <w:rFonts w:ascii="arial" w:eastAsia="arial" w:hAnsi="arial" w:cs="arial"/>
            <w:i/>
            <w:color w:val="0077CC"/>
            <w:sz w:val="20"/>
            <w:u w:val="single"/>
            <w:shd w:val="clear" w:color="auto" w:fill="FFFFFF"/>
            <w:lang w:val="en-US" w:eastAsia="en-US" w:bidi="ar-SA"/>
          </w:rPr>
          <w:t>Scenes last month</w:t>
        </w:r>
      </w:hyperlink>
      <w:r>
        <w:rPr>
          <w:rFonts w:ascii="arial" w:eastAsia="arial" w:hAnsi="arial" w:cs="arial"/>
          <w:color w:val="000000"/>
          <w:sz w:val="20"/>
          <w:lang w:val="en-US" w:eastAsia="en-US" w:bidi="ar-SA"/>
        </w:rPr>
        <w:t xml:space="preserve"> of Border Patrol agents on horseback in Del Rio, Texas, corralling Black migrants with their reins have renewed a focus on years of complaints about inhumane treatment of undocumented immigrants.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does not tolerate any form of abuse or misconduct,” a homeland security spokeswoman, Marsha Espinosa, said in a statement on Wednesday night. Ms. Espinosa said that under the leadership of its secretary, Alejandro N. Mayorkas, the department was conducting internal reviews “to identify and terminate intolerable prejudice and reform its policies and training,” and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agency has also added more personnel to its Office for Civil Rights and Civil Liberties, she said, and has issued memos on “the need to respect the dignity of every individual, fight against discrimination, and safeguard civil rights and civil liberties.”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Biden has promised that the Border Patrol agents captured on camera in Del Rio would “pay” for their behavior. An internal investigation into their actions is underway, and Biden administration officials have promised to publicly share the findings. But in the past, </w:t>
      </w:r>
      <w:hyperlink r:id="rId476" w:history="1">
        <w:r>
          <w:rPr>
            <w:rFonts w:ascii="arial" w:eastAsia="arial" w:hAnsi="arial" w:cs="arial"/>
            <w:i/>
            <w:color w:val="0077CC"/>
            <w:sz w:val="20"/>
            <w:u w:val="single"/>
            <w:shd w:val="clear" w:color="auto" w:fill="FFFFFF"/>
            <w:lang w:val="en-US" w:eastAsia="en-US" w:bidi="ar-SA"/>
          </w:rPr>
          <w:t>there has been little transparency</w:t>
        </w:r>
      </w:hyperlink>
      <w:r>
        <w:rPr>
          <w:rFonts w:ascii="arial" w:eastAsia="arial" w:hAnsi="arial" w:cs="arial"/>
          <w:color w:val="000000"/>
          <w:sz w:val="20"/>
          <w:lang w:val="en-US" w:eastAsia="en-US" w:bidi="ar-SA"/>
        </w:rPr>
        <w:t xml:space="preserve"> about such investigations, or disciplinary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his confirmation hearing on Tuesday, Mr. Biden’s choice to lead Customs and Border Protection, Chris Magnus, promised lawmakers that he would be forthcoming about the Del Rio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a long history of transparency and sharing things with the public, whatever the outcome may be, because I think this is how you sustain and build trust,” said Mr. Magnus,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Tucson, Ariz. Mr. Magnus has a reputation for changing the culture of law enforcement organizations and said that after Del Rio, “examining tactics and training is certainly appropriate.”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migrants are caught crossing the border illegally, a Border Patrol officer will detain and question them. Although the </w:t>
      </w:r>
      <w:hyperlink r:id="rId477" w:history="1">
        <w:r>
          <w:rPr>
            <w:rFonts w:ascii="arial" w:eastAsia="arial" w:hAnsi="arial" w:cs="arial"/>
            <w:i/>
            <w:color w:val="0077CC"/>
            <w:sz w:val="20"/>
            <w:u w:val="single"/>
            <w:shd w:val="clear" w:color="auto" w:fill="FFFFFF"/>
            <w:lang w:val="en-US" w:eastAsia="en-US" w:bidi="ar-SA"/>
          </w:rPr>
          <w:t>policy has changed</w:t>
        </w:r>
      </w:hyperlink>
      <w:r>
        <w:rPr>
          <w:rFonts w:ascii="arial" w:eastAsia="arial" w:hAnsi="arial" w:cs="arial"/>
          <w:color w:val="000000"/>
          <w:sz w:val="20"/>
          <w:lang w:val="en-US" w:eastAsia="en-US" w:bidi="ar-SA"/>
        </w:rPr>
        <w:t xml:space="preserve"> temporarily during the pandemic, during certain proceedings, the officers are supposed to ask if the migrants fear persecution or harm in their home country. If migrants express a fear about returning, they are placed into immigration court proceedings and eventually interviewed by an asylum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records obtained by Human Rights Watch are of reports that asylum officers made after hearing allegations of law enforcement misconduct. In addition to complaints about physical, emotional and sexual abuse, migrants said in some of the reports that they were not asked whether they feared persecution; that they were told they could not request asylum; that they were pressured with threats to sign documents; and, in a few cases, that they had their documents torn up by border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documents make clear that reports of grievous C.B.P. abuses — physical and sexual assaults, abusive detention conditions and violations of due process — are an open secret within D.H.S.,” said Clara Long, an associate director at Human Rights Watch, using the abbreviations for Customs and Border Protection and the Department of Homeland Security. “They paint a picture of D.H.S. as an agency that appears to have normalized shocking abuses at the U.S. border.”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documents also show federal asylum officers apologizing for the treatment asylum seekers faced in U.S. custody. In March 2019, one asylum officer said to an immigrant: “U.S. government officials should not be treating you this way. They should be treating you and anyone else with respect.”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not clear how many interviews asylum officers conducted during the period that the more than 160 complaints were reported. </w:t>
      </w:r>
      <w:hyperlink r:id="rId478" w:history="1">
        <w:r>
          <w:rPr>
            <w:rFonts w:ascii="arial" w:eastAsia="arial" w:hAnsi="arial" w:cs="arial"/>
            <w:i/>
            <w:color w:val="0077CC"/>
            <w:sz w:val="20"/>
            <w:u w:val="single"/>
            <w:shd w:val="clear" w:color="auto" w:fill="FFFFFF"/>
            <w:lang w:val="en-US" w:eastAsia="en-US" w:bidi="ar-SA"/>
          </w:rPr>
          <w:t>According to immigration data</w:t>
        </w:r>
      </w:hyperlink>
      <w:r>
        <w:rPr>
          <w:rFonts w:ascii="arial" w:eastAsia="arial" w:hAnsi="arial" w:cs="arial"/>
          <w:color w:val="000000"/>
          <w:sz w:val="20"/>
          <w:lang w:val="en-US" w:eastAsia="en-US" w:bidi="ar-SA"/>
        </w:rPr>
        <w:t>, from 2016 to 2020, there were 409,000 referrals for credible fear interviews with asylum officers.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 complaints have been disclosed previously. In 2014, the American Immigration Council obtained records detailing more than 800 </w:t>
      </w:r>
      <w:hyperlink r:id="rId479" w:history="1">
        <w:r>
          <w:rPr>
            <w:rFonts w:ascii="arial" w:eastAsia="arial" w:hAnsi="arial" w:cs="arial"/>
            <w:i/>
            <w:color w:val="0077CC"/>
            <w:sz w:val="20"/>
            <w:u w:val="single"/>
            <w:shd w:val="clear" w:color="auto" w:fill="FFFFFF"/>
            <w:lang w:val="en-US" w:eastAsia="en-US" w:bidi="ar-SA"/>
          </w:rPr>
          <w:t>complaints against border officials</w:t>
        </w:r>
      </w:hyperlink>
      <w:r>
        <w:rPr>
          <w:rFonts w:ascii="arial" w:eastAsia="arial" w:hAnsi="arial" w:cs="arial"/>
          <w:color w:val="000000"/>
          <w:sz w:val="20"/>
          <w:lang w:val="en-US" w:eastAsia="en-US" w:bidi="ar-SA"/>
        </w:rPr>
        <w:t xml:space="preserve">, also through a public records request. </w:t>
      </w:r>
      <w:hyperlink r:id="rId480" w:history="1">
        <w:r>
          <w:rPr>
            <w:rFonts w:ascii="arial" w:eastAsia="arial" w:hAnsi="arial" w:cs="arial"/>
            <w:i/>
            <w:color w:val="0077CC"/>
            <w:sz w:val="20"/>
            <w:u w:val="single"/>
            <w:shd w:val="clear" w:color="auto" w:fill="FFFFFF"/>
            <w:lang w:val="en-US" w:eastAsia="en-US" w:bidi="ar-SA"/>
          </w:rPr>
          <w:t>In a subsequent request</w:t>
        </w:r>
      </w:hyperlink>
      <w:r>
        <w:rPr>
          <w:rFonts w:ascii="arial" w:eastAsia="arial" w:hAnsi="arial" w:cs="arial"/>
          <w:color w:val="000000"/>
          <w:sz w:val="20"/>
          <w:lang w:val="en-US" w:eastAsia="en-US" w:bidi="ar-SA"/>
        </w:rPr>
        <w:t>, the organization found that out of more than 2,000 allegations of misconduct by border officials filed from 2012 to 2015, more than 95 percent of the cases ended in no action against the accused.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2013, some of the asylum officers working at Citizenship and Immigration Services reached out to a supervisor to see what could be done about the complaints they were hearing from migrants, a former asylum officer said. The former officer was not authorized to publicly discuss the internal workings of the agency and spoke on the condition of anonymity. The reports from migrants were troubling, the former officer said, and they wanted a formal system to document the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2015, the agency issued a directive to asylum officers to report known or suspected misconduct.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allegations sought by Human Rights Watch had been sent to the Department of Homeland Security’s inspector general. The group </w:t>
      </w:r>
      <w:hyperlink r:id="rId481" w:history="1">
        <w:r>
          <w:rPr>
            <w:rFonts w:ascii="arial" w:eastAsia="arial" w:hAnsi="arial" w:cs="arial"/>
            <w:i/>
            <w:color w:val="0077CC"/>
            <w:sz w:val="20"/>
            <w:u w:val="single"/>
            <w:shd w:val="clear" w:color="auto" w:fill="FFFFFF"/>
            <w:lang w:val="en-US" w:eastAsia="en-US" w:bidi="ar-SA"/>
          </w:rPr>
          <w:t>asked the department</w:t>
        </w:r>
      </w:hyperlink>
      <w:r>
        <w:rPr>
          <w:rFonts w:ascii="arial" w:eastAsia="arial" w:hAnsi="arial" w:cs="arial"/>
          <w:color w:val="000000"/>
          <w:sz w:val="20"/>
          <w:lang w:val="en-US" w:eastAsia="en-US" w:bidi="ar-SA"/>
        </w:rPr>
        <w:t xml:space="preserve"> last month about the </w:t>
      </w:r>
      <w:hyperlink r:id="rId482" w:history="1">
        <w:r>
          <w:rPr>
            <w:rFonts w:ascii="arial" w:eastAsia="arial" w:hAnsi="arial" w:cs="arial"/>
            <w:i/>
            <w:color w:val="0077CC"/>
            <w:sz w:val="20"/>
            <w:u w:val="single"/>
            <w:shd w:val="clear" w:color="auto" w:fill="FFFFFF"/>
            <w:lang w:val="en-US" w:eastAsia="en-US" w:bidi="ar-SA"/>
          </w:rPr>
          <w:t>outcomes of the complaints</w:t>
        </w:r>
      </w:hyperlink>
      <w:r>
        <w:rPr>
          <w:rFonts w:ascii="arial" w:eastAsia="arial" w:hAnsi="arial" w:cs="arial"/>
          <w:color w:val="000000"/>
          <w:sz w:val="20"/>
          <w:lang w:val="en-US" w:eastAsia="en-US" w:bidi="ar-SA"/>
        </w:rPr>
        <w:t>, but has not received a response, Ms. Long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reports filed by asylum officers, migrants described being called “pigs,” “herds of animals” and a “parasite.”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treat you like you are worthless, like you are not a human,” one asylum applicant said in September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Mayorkas said last month that the images from Del Rio “do not reflect who we are as a department, nor who we are as a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many immigrant advocates said rough treatment of migrants by Border Patrol agents was par for the course.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argument was used in defense of a Border Patrol agent who admitted to deliberately running over a Guatemalan migrant, </w:t>
      </w:r>
      <w:hyperlink r:id="rId483" w:history="1">
        <w:r>
          <w:rPr>
            <w:rFonts w:ascii="arial" w:eastAsia="arial" w:hAnsi="arial" w:cs="arial"/>
            <w:i/>
            <w:color w:val="0077CC"/>
            <w:sz w:val="20"/>
            <w:u w:val="single"/>
            <w:shd w:val="clear" w:color="auto" w:fill="FFFFFF"/>
            <w:lang w:val="en-US" w:eastAsia="en-US" w:bidi="ar-SA"/>
          </w:rPr>
          <w:t>Antolin Rolando Lopez-Aguilar</w:t>
        </w:r>
      </w:hyperlink>
      <w:r>
        <w:rPr>
          <w:rFonts w:ascii="arial" w:eastAsia="arial" w:hAnsi="arial" w:cs="arial"/>
          <w:color w:val="000000"/>
          <w:sz w:val="20"/>
          <w:lang w:val="en-US" w:eastAsia="en-US" w:bidi="ar-SA"/>
        </w:rPr>
        <w:t>, in December 2017. A few weeks before the episode, the agent, Matthew Bowen, referred in text messages to immigrants as “mindless murdering savages,” “subhuman” and “unworthy of being kindling for a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court filings, Mr. Bowen’s lawyer argued that his client’s views were “commonplace throughout the Border Patrol’s Tucson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part of the agency’s culture,”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The border wall near McAllen, Texas, and Chris Magnus, President Biden’s choice to lead Customs and Border Protection, during his confirmation hearing Tuesday. (PHOTOGRAPHS BY CHRISTOPHER LEE FOR THE NEW YORK TIMES; AL DRAGO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89" w:name="Bookmark_45"/>
      <w:bookmarkEnd w:id="89"/>
    </w:p>
    <w:p>
      <w:pPr>
        <w:rPr>
          <w:lang w:val="en-US" w:eastAsia="en-US" w:bidi="ar-SA"/>
        </w:rPr>
      </w:pPr>
      <w:r>
        <w:pict>
          <v:shape id="_x0000_i11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A Step Toward Fairness in Ferguson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26;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90" w:name="Body_43"/>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racially torn city of Ferguson, Mo., took an important step on Monday when the City Council announced proposals aimed at remaking its troubled court system and creating a civilian review board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initiatives, which have yet to be fully explained, speak to longstanding grievances in the black community and are meant to defuse racial tensions that erupted into riots last month after Michael Brown, an unarmed black teenager, was shot to death by a white policeman.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reforms to be truly meaningful, they will need to be adopted by neighboring towns in St. Louis County that have similarly unfair legal systems, which appear to single out black motorists for traffic and streets stops. The reform effort also needs a strong push from the State Supreme Court, which should bring the municipal courts into line with state law and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Supreme Court rulings that make it illegal to jail indigent defendants solely because they are unable to pay 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lawyers say that such abuses are common in St. Louis County, where black motorists are often targeted for petty offenses that generate fines, which provide some towns with 40 percent or more of their revenues. When motorists who can't afford to pay the fines and penalties miss their court dates, arrest warrants are issued -- which makes them vulnerable to losing job opportunities and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Times article on Tuesday said that Ferguson had the highest number of warrants relative to its size in the state. A report by ArchCity Defenders, a nonprofit organization, found that last year Ferguson issued roughly three warrants for every household in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City Council seems to have gotten the message. It announced that it would take up a proposal to repeal the offense of ''failure to appear'' in municipal court so that defendants would no longer be charged or fined for not appearing. Presumably, the new system will allow defendants to explain their absences and permit them to work out payment plans for fines.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Council also said it would take up proposals that limit court-fine totals to 15 percent or less of the city's revenue and abolish onerous fees that can have a catastrophic effect on the lives of impoverished defendants. The Council also expressed the hope that municipal judges and prosecutors would explore alternative methods of sentencing, including community service.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state courts in Missouri are already forbidden by law to jail indigent clients solely because they are too poor to pay. The State Supreme Court should grant a recent request by defense lawyers and legal scholars that expressly states that the same standard applies in municipal courts to indigent defendants, many of whom are racial minorities.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acting this week, the Ferguson City Council was clearly being mindful that the Justice Department has begun a broad investigation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Ferguson, focusing on issues like mistreatment of prisoners,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discriminatory traffic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investigation needs to go forward, not just in Ferguson but in neighboring towns in St. Louis County, which have been similarly bad records. The goal should be to induce those towns to embrace judicial fairness as well.</w:t>
      </w:r>
    </w:p>
    <w:p>
      <w:pPr>
        <w:keepNext w:val="0"/>
        <w:spacing w:before="240" w:after="0" w:line="260" w:lineRule="atLeast"/>
        <w:ind w:left="0" w:right="0" w:firstLine="0"/>
        <w:jc w:val="left"/>
        <w:rPr>
          <w:lang w:val="en-US" w:eastAsia="en-US" w:bidi="ar-SA"/>
        </w:rPr>
      </w:pPr>
      <w:r>
        <w:rPr>
          <w:lang w:val="en-US" w:eastAsia="en-US" w:bidi="ar-SA"/>
        </w:rPr>
        <w:br/>
      </w:r>
      <w:hyperlink r:id="rId491" w:history="1">
        <w:r>
          <w:rPr>
            <w:rFonts w:ascii="arial" w:eastAsia="arial" w:hAnsi="arial" w:cs="arial"/>
            <w:i/>
            <w:color w:val="0077CC"/>
            <w:sz w:val="20"/>
            <w:u w:val="single"/>
            <w:shd w:val="clear" w:color="auto" w:fill="FFFFFF"/>
            <w:lang w:val="en-US" w:eastAsia="en-US" w:bidi="ar-SA"/>
          </w:rPr>
          <w:t>http://www.nytimes.com/2014/09/10/opinion/a-step-toward-fairness-in-ferguson.html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2"/>
          <w:headerReference w:type="default" r:id="rId493"/>
          <w:footerReference w:type="even" r:id="rId494"/>
          <w:footerReference w:type="default" r:id="rId495"/>
          <w:headerReference w:type="first" r:id="rId496"/>
          <w:footerReference w:type="first" r:id="rId497"/>
          <w:type w:val="nextPage"/>
          <w:pgSz w:w="12240" w:h="15840"/>
          <w:pgMar w:top="840" w:right="1000" w:bottom="840" w:left="1000" w:header="400" w:footer="400"/>
          <w:pgNumType w:fmt="decimal"/>
          <w:cols w:space="720"/>
          <w:titlePg/>
        </w:sectPr>
      </w:pPr>
    </w:p>
    <w:p>
      <w:pPr>
        <w:rPr>
          <w:lang w:val="en-US" w:eastAsia="en-US" w:bidi="ar-SA"/>
        </w:rPr>
      </w:pPr>
      <w:bookmarkStart w:id="91" w:name="Bookmark_46"/>
      <w:bookmarkEnd w:id="91"/>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8" w:history="1">
        <w:r>
          <w:rPr>
            <w:rFonts w:ascii="arial" w:eastAsia="arial" w:hAnsi="arial" w:cs="arial"/>
            <w:b/>
            <w:bCs/>
            <w:i/>
            <w:color w:val="0077CC"/>
            <w:kern w:val="32"/>
            <w:sz w:val="28"/>
            <w:szCs w:val="32"/>
            <w:u w:val="single"/>
            <w:shd w:val="clear" w:color="auto" w:fill="FFFFFF"/>
            <w:lang w:val="en-US" w:eastAsia="en-US" w:bidi="ar-SA"/>
          </w:rPr>
          <w:t xml:space="preserve">Justice Dept. to Scrutinize </w:t>
        </w:r>
      </w:hyperlink>
      <w:hyperlink r:id="rId49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8" w:history="1">
        <w:r>
          <w:rPr>
            <w:rFonts w:ascii="arial" w:eastAsia="arial" w:hAnsi="arial" w:cs="arial"/>
            <w:b/>
            <w:bCs/>
            <w:i/>
            <w:color w:val="0077CC"/>
            <w:kern w:val="32"/>
            <w:sz w:val="28"/>
            <w:szCs w:val="32"/>
            <w:u w:val="single"/>
            <w:shd w:val="clear" w:color="auto" w:fill="FFFFFF"/>
            <w:lang w:val="en-US" w:eastAsia="en-US" w:bidi="ar-SA"/>
          </w:rPr>
          <w:t xml:space="preserve"> Force in a Death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18,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ALAN BLINDER</w:t>
      </w:r>
    </w:p>
    <w:p>
      <w:pPr>
        <w:keepNext/>
        <w:spacing w:before="240" w:after="0" w:line="340" w:lineRule="atLeast"/>
        <w:ind w:left="0" w:right="0" w:firstLine="0"/>
        <w:jc w:val="left"/>
        <w:rPr>
          <w:lang w:val="en-US" w:eastAsia="en-US" w:bidi="ar-SA"/>
        </w:rPr>
      </w:pPr>
      <w:bookmarkStart w:id="92" w:name="Body_44"/>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ATLANTA -- The Justice Department said Tuesday that it would conduct a review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North Charleston, S.C., where a white officer has been charged with fatally shooting an unarmed black man in April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federal inquiry in South Carolina's third-largest city is voluntary and limited in scope; it is not a far-ranging civil rights investigation that might have prompted monitored reforms to correct unconstitutional patterns or practices. Instead, the Justice Department Office of Community 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Services will assess the North Charleston force and issue recommendations that could include policy changes and added training.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my hope that this type of review will allow the community to have a lot of input,'' William N. Nettles,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South Carolina, said at a news conference at City Hall in North Charleston, a city of 107,000 people. ''There will be a thorough review of the policies and procedures of North Charleston.''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Justice Department has faced demands for a civil rights investigation similar to its inquiries in Baltimore, Cleveland and Ferguson, Mo., the federal government has, for now, taken a tack that is likely to be seen as far less threatening to North Charleston. Recommendations will not be binding on the city, and critics there predicted that the investigation would ultimately do little to 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has faced repeated accusations of prejudiced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window dressing,'' said Edward Bryant, the president of the North Charleston branch of the N.A.A.C.P. ''It's the easy way out. They should be embarrassed to even present such misguided delusions.''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announced its review more than 13 months after the videotaped shooting death of Walter Scott, 50, by a patrolman, Michael T. Slager. Mr. Slager said he fired eight times at Mr. Scott, who had fled on foot after a traffic stop, after a struggle, but federal and state investigators have questioned his account. Mr. Slager, who was fired after the shooting, has pleaded not guilty to murder and civil rights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Slager's lawyer, Andrew J. Savage III, had no comment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 Chris Stewart, a lawyer for Mr. Scott's family, welcomed the Justice Department's decision and praised officials in North Charleston, who previously agreed to a $6.5 million settlement with Mr. Scott's survivors, for seeking the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should be a national prototype for how these kinds of situations are handled,'' Mr. Stewart said. ''I actually salute North Charleston for asking for this type of review. I think it's needed in a lot more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North Charleston is the 11th city to participate in what the Justice Department describes as a ''collaborative reform process.'' The department is managing similar reviews in Milwaukee, Philadelphia and San Francisco, among other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inquiry in North Charleston will probably last at least two years, and North Charleston's mayor, R. Keith Summey, said that the city was ''more than willing to take recommendations'' from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Bryant said that he was wary of North Charleston's commitment and that he and other critics ''want something more binding, something more outlined.''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no teeth in it whatsoever,'' Mr. Bryant said. ''They're trying to make it look like something and are being very basic about the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Nettles said Tuesday that the new inquiry did not eliminate the possibility that the Justice Department could eventually open a civil rights investigation, and he signaled that federal officials would be sensitive to feedback after the review.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community will get to decide whether the report went far enough,'' he said. ''The community will get to decide whether the government goes far enough in adopting the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Twitter: @alanblinder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latest national news, follow @nytnational.</w:t>
      </w:r>
    </w:p>
    <w:p>
      <w:pPr>
        <w:keepNext w:val="0"/>
        <w:spacing w:before="240" w:after="0" w:line="260" w:lineRule="atLeast"/>
        <w:ind w:left="0" w:right="0" w:firstLine="0"/>
        <w:jc w:val="left"/>
        <w:rPr>
          <w:lang w:val="en-US" w:eastAsia="en-US" w:bidi="ar-SA"/>
        </w:rPr>
      </w:pPr>
      <w:r>
        <w:rPr>
          <w:lang w:val="en-US" w:eastAsia="en-US" w:bidi="ar-SA"/>
        </w:rPr>
        <w:br/>
      </w:r>
      <w:hyperlink r:id="rId499" w:history="1">
        <w:r>
          <w:rPr>
            <w:rFonts w:ascii="arial" w:eastAsia="arial" w:hAnsi="arial" w:cs="arial"/>
            <w:i/>
            <w:color w:val="0077CC"/>
            <w:sz w:val="20"/>
            <w:u w:val="single"/>
            <w:shd w:val="clear" w:color="auto" w:fill="FFFFFF"/>
            <w:lang w:val="en-US" w:eastAsia="en-US" w:bidi="ar-SA"/>
          </w:rPr>
          <w:t>http://www.nytimes.com/2016/05/18/us/north-charleston-</w:t>
        </w:r>
      </w:hyperlink>
      <w:hyperlink r:id="rId499" w:history="1">
        <w:r>
          <w:rPr>
            <w:rFonts w:ascii="arial" w:eastAsia="arial" w:hAnsi="arial" w:cs="arial"/>
            <w:b/>
            <w:i/>
            <w:color w:val="0077CC"/>
            <w:sz w:val="20"/>
            <w:u w:val="single"/>
            <w:shd w:val="clear" w:color="auto" w:fill="FFFFFF"/>
            <w:lang w:val="en-US" w:eastAsia="en-US" w:bidi="ar-SA"/>
          </w:rPr>
          <w:t>police</w:t>
        </w:r>
      </w:hyperlink>
      <w:hyperlink r:id="rId499" w:history="1">
        <w:r>
          <w:rPr>
            <w:rFonts w:ascii="arial" w:eastAsia="arial" w:hAnsi="arial" w:cs="arial"/>
            <w:i/>
            <w:color w:val="0077CC"/>
            <w:sz w:val="20"/>
            <w:u w:val="single"/>
            <w:shd w:val="clear" w:color="auto" w:fill="FFFFFF"/>
            <w:lang w:val="en-US" w:eastAsia="en-US" w:bidi="ar-SA"/>
          </w:rPr>
          <w:t>-walter-scott-shooting.html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8" style="position:absolute;z-index:25176576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3" w:name="Bookmark_47"/>
      <w:bookmarkEnd w:id="93"/>
    </w:p>
    <w:p>
      <w:pPr>
        <w:rPr>
          <w:rFonts w:ascii="arial" w:eastAsia="arial" w:hAnsi="arial" w:cs="arial"/>
          <w:sz w:val="20"/>
          <w:lang w:val="en-US" w:eastAsia="en-US" w:bidi="ar-SA"/>
        </w:rPr>
      </w:pPr>
      <w:r>
        <w:pict>
          <v:shape id="_x0000_i117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Cases Climb, and Memories of 2020 Return; New York Today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17, 2021 Friday 13:55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1501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Barron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rapid increase in coronavirus cases frustrates New Yorkers who had hoped for near-normalcy.</w:t>
      </w:r>
    </w:p>
    <w:p>
      <w:pPr>
        <w:keepNext/>
        <w:spacing w:before="240" w:after="0" w:line="340" w:lineRule="atLeast"/>
        <w:ind w:left="0" w:right="0" w:firstLine="0"/>
        <w:jc w:val="left"/>
        <w:rPr>
          <w:rFonts w:ascii="arial" w:eastAsia="arial" w:hAnsi="arial" w:cs="arial"/>
          <w:sz w:val="20"/>
          <w:lang w:val="en-US" w:eastAsia="en-US" w:bidi="ar-SA"/>
        </w:rPr>
      </w:pPr>
      <w:bookmarkStart w:id="94" w:name="Body_45"/>
      <w:bookmarkEnd w:id="9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80" style="position:absolute;z-index:25176678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rapid increase in coronavirus cases frustrates New Yorkers who had hoped for near-normalcy.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Friday. We’ll look at a jump in coronavirus cases that has people lining up outside testing centers and worrying about infections, even if they are vaccinated. We’ll also meet the former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whom Eric Adams, the incoming mayor, chose for one of the most challenging jobs in the new administration, commissioner of the Department of Correction.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way to summarize the corner that the coronavirus has backed New York into is to write paragraphs that begin “once again.” As 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Once again, coronavirus cases are spiking in New York City. The daily average of new cases had climbed to 3,700 on Thursday, a number not seen since early April.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Once again, New York State is reporting more new infections than any other state — nearly </w:t>
      </w:r>
      <w:hyperlink r:id="rId507" w:history="1">
        <w:r>
          <w:rPr>
            <w:rFonts w:ascii="arial" w:eastAsia="arial" w:hAnsi="arial" w:cs="arial"/>
            <w:i/>
            <w:color w:val="0077CC"/>
            <w:sz w:val="20"/>
            <w:u w:val="single"/>
            <w:shd w:val="clear" w:color="auto" w:fill="FFFFFF"/>
            <w:lang w:val="en-US" w:eastAsia="en-US" w:bidi="ar-SA"/>
          </w:rPr>
          <w:t>13,000 new cases on Thursday</w:t>
        </w:r>
      </w:hyperlink>
      <w:r>
        <w:rPr>
          <w:rFonts w:ascii="arial" w:eastAsia="arial" w:hAnsi="arial" w:cs="arial"/>
          <w:color w:val="000000"/>
          <w:sz w:val="20"/>
          <w:lang w:val="en-US" w:eastAsia="en-US" w:bidi="ar-SA"/>
        </w:rPr>
        <w:t>. There had not been that many since January, when the holiday spike from 2020 finally waned.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way to get across the same idea is simply to say 2021 is feeling like a rerun of this time last year.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year — which began with the promise of vaccines — is ending with another holiday season sullied by uncertainty and fear. </w:t>
      </w:r>
      <w:hyperlink r:id="rId508" w:history="1">
        <w:r>
          <w:rPr>
            <w:rFonts w:ascii="arial" w:eastAsia="arial" w:hAnsi="arial" w:cs="arial"/>
            <w:i/>
            <w:color w:val="0077CC"/>
            <w:sz w:val="20"/>
            <w:u w:val="single"/>
            <w:shd w:val="clear" w:color="auto" w:fill="FFFFFF"/>
            <w:lang w:val="en-US" w:eastAsia="en-US" w:bidi="ar-SA"/>
          </w:rPr>
          <w:t>Offices are</w:t>
        </w:r>
      </w:hyperlink>
      <w:r>
        <w:rPr>
          <w:rFonts w:ascii="arial" w:eastAsia="arial" w:hAnsi="arial" w:cs="arial"/>
          <w:color w:val="000000"/>
          <w:sz w:val="20"/>
          <w:lang w:val="en-US" w:eastAsia="en-US" w:bidi="ar-SA"/>
        </w:rPr>
        <w:t xml:space="preserve"> canceling holiday parties. Broadway performances </w:t>
      </w:r>
      <w:hyperlink r:id="rId509" w:history="1">
        <w:r>
          <w:rPr>
            <w:rFonts w:ascii="arial" w:eastAsia="arial" w:hAnsi="arial" w:cs="arial"/>
            <w:i/>
            <w:color w:val="0077CC"/>
            <w:sz w:val="20"/>
            <w:u w:val="single"/>
            <w:shd w:val="clear" w:color="auto" w:fill="FFFFFF"/>
            <w:lang w:val="en-US" w:eastAsia="en-US" w:bidi="ar-SA"/>
          </w:rPr>
          <w:t>are being called off at the last minute</w:t>
        </w:r>
      </w:hyperlink>
      <w:r>
        <w:rPr>
          <w:rFonts w:ascii="arial" w:eastAsia="arial" w:hAnsi="arial" w:cs="arial"/>
          <w:color w:val="000000"/>
          <w:sz w:val="20"/>
          <w:lang w:val="en-US" w:eastAsia="en-US" w:bidi="ar-SA"/>
        </w:rPr>
        <w:t xml:space="preserve"> because of breakthrough infections among members of casts and crews. </w:t>
      </w:r>
      <w:hyperlink r:id="rId510" w:history="1">
        <w:r>
          <w:rPr>
            <w:rFonts w:ascii="arial" w:eastAsia="arial" w:hAnsi="arial" w:cs="arial"/>
            <w:i/>
            <w:color w:val="0077CC"/>
            <w:sz w:val="20"/>
            <w:u w:val="single"/>
            <w:shd w:val="clear" w:color="auto" w:fill="FFFFFF"/>
            <w:lang w:val="en-US" w:eastAsia="en-US" w:bidi="ar-SA"/>
          </w:rPr>
          <w:t>Restaurants have had to shut down</w:t>
        </w:r>
      </w:hyperlink>
      <w:r>
        <w:rPr>
          <w:rFonts w:ascii="arial" w:eastAsia="arial" w:hAnsi="arial" w:cs="arial"/>
          <w:color w:val="000000"/>
          <w:sz w:val="20"/>
          <w:lang w:val="en-US" w:eastAsia="en-US" w:bidi="ar-SA"/>
        </w:rPr>
        <w:t xml:space="preserve"> because workers tested positive. Colleges that resumed in-person classes in the fall are holding finals </w:t>
      </w:r>
      <w:hyperlink r:id="rId511" w:history="1">
        <w:r>
          <w:rPr>
            <w:rFonts w:ascii="arial" w:eastAsia="arial" w:hAnsi="arial" w:cs="arial"/>
            <w:i/>
            <w:color w:val="0077CC"/>
            <w:sz w:val="20"/>
            <w:u w:val="single"/>
            <w:shd w:val="clear" w:color="auto" w:fill="FFFFFF"/>
            <w:lang w:val="en-US" w:eastAsia="en-US" w:bidi="ar-SA"/>
          </w:rPr>
          <w:t>online</w:t>
        </w:r>
      </w:hyperlink>
      <w:r>
        <w:rPr>
          <w:rFonts w:ascii="arial" w:eastAsia="arial" w:hAnsi="arial" w:cs="arial"/>
          <w:color w:val="000000"/>
          <w:sz w:val="20"/>
          <w:lang w:val="en-US" w:eastAsia="en-US" w:bidi="ar-SA"/>
        </w:rPr>
        <w:t>. Some corporations are asking employees to work from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a frustrating time for New Yorkers who believed the virus was finally on the run. Feeling confident after getting their shots, they had relaxed a bit and had gone back to the old, familiar places — the subway; restaurants, where they felt comfortable eating inside; friends’ apartments for parties. Now shoppers are snapping up at-home testing kits that were piled high on store shelves just weeks ago.</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city’s test positivity rate doubled in just three days, jumping to 7.8 percent on Sunday compared with 3.9 percent the previous Thursday, raising alarm bells among city officials. “Um, we’ve never seen this before in </w:t>
      </w:r>
      <w:hyperlink r:id="rId512" w:history="1">
        <w:r>
          <w:rPr>
            <w:rFonts w:ascii="arial" w:eastAsia="arial" w:hAnsi="arial" w:cs="arial"/>
            <w:i/>
            <w:color w:val="0077CC"/>
            <w:sz w:val="20"/>
            <w:u w:val="single"/>
            <w:shd w:val="clear" w:color="auto" w:fill="FFFFFF"/>
            <w:lang w:val="en-US" w:eastAsia="en-US" w:bidi="ar-SA"/>
          </w:rPr>
          <w:t>#NYC</w:t>
        </w:r>
      </w:hyperlink>
      <w:r>
        <w:rPr>
          <w:rFonts w:ascii="arial" w:eastAsia="arial" w:hAnsi="arial" w:cs="arial"/>
          <w:color w:val="000000"/>
          <w:sz w:val="20"/>
          <w:lang w:val="en-US" w:eastAsia="en-US" w:bidi="ar-SA"/>
        </w:rPr>
        <w:t xml:space="preserve">,” Dr. Jay Varma, an epidemiologist who helped guide New York City’s pandemic response as a City Hall adviser, </w:t>
      </w:r>
      <w:hyperlink r:id="rId513" w:history="1">
        <w:r>
          <w:rPr>
            <w:rFonts w:ascii="arial" w:eastAsia="arial" w:hAnsi="arial" w:cs="arial"/>
            <w:i/>
            <w:color w:val="0077CC"/>
            <w:sz w:val="20"/>
            <w:u w:val="single"/>
            <w:shd w:val="clear" w:color="auto" w:fill="FFFFFF"/>
            <w:lang w:val="en-US" w:eastAsia="en-US" w:bidi="ar-SA"/>
          </w:rPr>
          <w:t>wrote on Twitter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larger picture has only compounded New Yorkers’ anxiety. This week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crossed two troubling thresholds — </w:t>
      </w:r>
      <w:hyperlink r:id="rId514" w:history="1">
        <w:r>
          <w:rPr>
            <w:rFonts w:ascii="arial" w:eastAsia="arial" w:hAnsi="arial" w:cs="arial"/>
            <w:i/>
            <w:color w:val="0077CC"/>
            <w:sz w:val="20"/>
            <w:u w:val="single"/>
            <w:shd w:val="clear" w:color="auto" w:fill="FFFFFF"/>
            <w:lang w:val="en-US" w:eastAsia="en-US" w:bidi="ar-SA"/>
          </w:rPr>
          <w:t>50 million total known cases</w:t>
        </w:r>
      </w:hyperlink>
      <w:r>
        <w:rPr>
          <w:rFonts w:ascii="arial" w:eastAsia="arial" w:hAnsi="arial" w:cs="arial"/>
          <w:color w:val="000000"/>
          <w:sz w:val="20"/>
          <w:lang w:val="en-US" w:eastAsia="en-US" w:bidi="ar-SA"/>
        </w:rPr>
        <w:t xml:space="preserve"> and </w:t>
      </w:r>
      <w:hyperlink r:id="rId515" w:history="1">
        <w:r>
          <w:rPr>
            <w:rFonts w:ascii="arial" w:eastAsia="arial" w:hAnsi="arial" w:cs="arial"/>
            <w:i/>
            <w:color w:val="0077CC"/>
            <w:sz w:val="20"/>
            <w:u w:val="single"/>
            <w:shd w:val="clear" w:color="auto" w:fill="FFFFFF"/>
            <w:lang w:val="en-US" w:eastAsia="en-US" w:bidi="ar-SA"/>
          </w:rPr>
          <w:t>800,000 total deaths</w:t>
        </w:r>
      </w:hyperlink>
      <w:r>
        <w:rPr>
          <w:rFonts w:ascii="arial" w:eastAsia="arial" w:hAnsi="arial" w:cs="arial"/>
          <w:color w:val="000000"/>
          <w:sz w:val="20"/>
          <w:lang w:val="en-US" w:eastAsia="en-US" w:bidi="ar-SA"/>
        </w:rPr>
        <w:t xml:space="preserve"> — and experts say the Omicron variant is likely to push up the trajectory even more. “No part of the country will be safe from Omicron,” warned Shweta Bansal, a disease ecologist at Georgetown University.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Mayor Bill de Blasio announced six steps to address the surge, including expanding the hours and capacity of testing sites; distributing 1 million free KN95 masks and 500,000 home tests through community organizations; stepping up enforcement of mask and vaccine mandates at businesses and encouraging more New Yorkers to get boosters. Only 1.5 million New Yorkers, or about 22 percent of adults, have gotten either a booster or an additional dose, according to city statistics. Some 82 percent of adult New Yorkers are fully vaccinated.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how worried should New Yorkers 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depends on who you are,” Dr. Céline Gounder, infectious disease specialist and epidemiologist at New York University and Bellevue Hospital, said when I asked her that question. “If you are vaccinated, especially if you are also boosted, I think you should feel reassured you’re well protected against severe disease, hospitalization and death. I’ve heard, just in the last couple of days, of dozens of people I know who have had breakthrough infections, presumably Omicron, even despite being triple vaccinated, but their cases are very mild. They’re much more like the common cold, so to me that’s a big win. If we have successfully turned Covid into the common cold through vaccination, that’s a success.”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paused for a moment before saying that if you are not vaccinated, “you do need to worry.” In about a month, she said, “hospitals are going to be pretty full.”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Enjoy a mostly sunny day as temps reach the upper 50s. It will be a cloudy night with a chance of rain and temps in the 40s.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effect until Dec. 24 (Christmas Eve).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 challenging assignment, Adams looks to Las Vegas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Eric Adams, the incoming mayor, </w:t>
      </w:r>
      <w:hyperlink r:id="rId516" w:history="1">
        <w:r>
          <w:rPr>
            <w:rFonts w:ascii="arial" w:eastAsia="arial" w:hAnsi="arial" w:cs="arial"/>
            <w:i/>
            <w:color w:val="0077CC"/>
            <w:sz w:val="20"/>
            <w:u w:val="single"/>
            <w:shd w:val="clear" w:color="auto" w:fill="FFFFFF"/>
            <w:lang w:val="en-US" w:eastAsia="en-US" w:bidi="ar-SA"/>
          </w:rPr>
          <w:t>announced his choice for commissioner of the Correction Department</w:t>
        </w:r>
      </w:hyperlink>
      <w:r>
        <w:rPr>
          <w:rFonts w:ascii="arial" w:eastAsia="arial" w:hAnsi="arial" w:cs="arial"/>
          <w:color w:val="000000"/>
          <w:sz w:val="20"/>
          <w:lang w:val="en-US" w:eastAsia="en-US" w:bidi="ar-SA"/>
        </w:rPr>
        <w:t xml:space="preserve"> — Louis Molina, who for 11 months in 2016 and 2017 was the internal monitor of the embattled agency he will now lead.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Molina, a former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has been the chief of the Department of Public Safety in Las Vegas since last December, is taking on one of the most challenging assignments in the new administration: Taming the dysfunction at Rikers Island, the city jail complex that descended into chaos in late summer amid the continuing pandemic and a staffing emergency.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his previous tour with the department, Molina focused on tracking the city’s attempt to comply with </w:t>
      </w:r>
      <w:hyperlink r:id="rId517" w:history="1">
        <w:r>
          <w:rPr>
            <w:rFonts w:ascii="arial" w:eastAsia="arial" w:hAnsi="arial" w:cs="arial"/>
            <w:i/>
            <w:color w:val="0077CC"/>
            <w:sz w:val="20"/>
            <w:u w:val="single"/>
            <w:shd w:val="clear" w:color="auto" w:fill="FFFFFF"/>
            <w:lang w:val="en-US" w:eastAsia="en-US" w:bidi="ar-SA"/>
          </w:rPr>
          <w:t>a settlement it agreed to</w:t>
        </w:r>
      </w:hyperlink>
      <w:r>
        <w:rPr>
          <w:rFonts w:ascii="arial" w:eastAsia="arial" w:hAnsi="arial" w:cs="arial"/>
          <w:color w:val="000000"/>
          <w:sz w:val="20"/>
          <w:lang w:val="en-US" w:eastAsia="en-US" w:bidi="ar-SA"/>
        </w:rPr>
        <w:t xml:space="preserve">in the face of a lawsuit and a federal civil rights investigation related to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other conditions at Rikers. He left the Correction Department to become an official in the Taxi and Limousine Commission’s enforcement division; after 10 months, he took the No. 2 job in the Westchester Department of Correction. He helped the county end federal monitoring of its treatment of incarcerated people.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latest Metro news</w:t>
      </w:r>
    </w:p>
    <w:p>
      <w:pPr>
        <w:keepNext w:val="0"/>
        <w:numPr>
          <w:numId w:val="11"/>
        </w:numPr>
        <w:tabs>
          <w:tab w:val="num" w:pos="760"/>
        </w:tabs>
        <w:spacing w:before="24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years after Tessa Majors was stabbed to death in Morningside Park, </w:t>
      </w:r>
      <w:hyperlink r:id="rId518" w:history="1">
        <w:r>
          <w:rPr>
            <w:rFonts w:ascii="arial" w:eastAsia="arial" w:hAnsi="arial" w:cs="arial"/>
            <w:i/>
            <w:color w:val="0077CC"/>
            <w:sz w:val="20"/>
            <w:u w:val="single"/>
            <w:shd w:val="clear" w:color="auto" w:fill="FFFFFF"/>
            <w:lang w:val="en-US" w:eastAsia="en-US" w:bidi="ar-SA"/>
          </w:rPr>
          <w:t>a third teenager pleaded guilty in the murder.</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 were the photos Ghislaine Maxwell’s lawyers did not want the jury to see. They were introduced by prosecutors over her lawyers’ objections and alluded to </w:t>
      </w:r>
      <w:hyperlink r:id="rId519" w:history="1">
        <w:r>
          <w:rPr>
            <w:rFonts w:ascii="arial" w:eastAsia="arial" w:hAnsi="arial" w:cs="arial"/>
            <w:i/>
            <w:color w:val="0077CC"/>
            <w:sz w:val="20"/>
            <w:u w:val="single"/>
            <w:shd w:val="clear" w:color="auto" w:fill="FFFFFF"/>
            <w:lang w:val="en-US" w:eastAsia="en-US" w:bidi="ar-SA"/>
          </w:rPr>
          <w:t>an apparently happy relationship with Jeffery Epstein.</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New Jersey landlord accused of demanding sex from tenants has </w:t>
      </w:r>
      <w:hyperlink r:id="rId520" w:history="1">
        <w:r>
          <w:rPr>
            <w:rFonts w:ascii="arial" w:eastAsia="arial" w:hAnsi="arial" w:cs="arial"/>
            <w:i/>
            <w:color w:val="0077CC"/>
            <w:sz w:val="20"/>
            <w:u w:val="single"/>
            <w:shd w:val="clear" w:color="auto" w:fill="FFFFFF"/>
            <w:lang w:val="en-US" w:eastAsia="en-US" w:bidi="ar-SA"/>
          </w:rPr>
          <w:t>30 days to deposit $4.5 million into a settlement fund.</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expected, the City Council voted to </w:t>
      </w:r>
      <w:hyperlink r:id="rId521" w:history="1">
        <w:r>
          <w:rPr>
            <w:rFonts w:ascii="arial" w:eastAsia="arial" w:hAnsi="arial" w:cs="arial"/>
            <w:i/>
            <w:color w:val="0077CC"/>
            <w:sz w:val="20"/>
            <w:u w:val="single"/>
            <w:shd w:val="clear" w:color="auto" w:fill="FFFFFF"/>
            <w:lang w:val="en-US" w:eastAsia="en-US" w:bidi="ar-SA"/>
          </w:rPr>
          <w:t>ban gas-powered stoves, heaters and boilers in new buildings.</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reading</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trove of artifacts is going back to Italy. More than 160 objects in galleries and homes, including a 2,500-year-old wine cup and roughly 100 artifacts at Fordham University in the Bronx, were tied to a Rome-based antiquities dealer. </w:t>
      </w:r>
      <w:hyperlink r:id="rId522" w:history="1">
        <w:r>
          <w:rPr>
            <w:rFonts w:ascii="arial" w:eastAsia="arial" w:hAnsi="arial" w:cs="arial"/>
            <w:i/>
            <w:color w:val="0077CC"/>
            <w:sz w:val="20"/>
            <w:u w:val="single"/>
            <w:shd w:val="clear" w:color="auto" w:fill="FFFFFF"/>
            <w:lang w:val="en-US" w:eastAsia="en-US" w:bidi="ar-SA"/>
          </w:rPr>
          <w:t>The Manhattan district attorney’s office accused him of a three-decade smuggling spree</w:t>
        </w:r>
      </w:hyperlink>
      <w:r>
        <w:rPr>
          <w:rFonts w:ascii="arial" w:eastAsia="arial" w:hAnsi="arial" w:cs="arial"/>
          <w:color w:val="000000"/>
          <w:sz w:val="20"/>
          <w:lang w:val="en-US" w:eastAsia="en-US" w:bidi="ar-SA"/>
        </w:rPr>
        <w: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we’re watching: Katie Glueck, Metro’s chief political correspondent, and Jeff Mays, a Metro politics reporter, will discuss Mayor de Blasio’s tenure and the incoming administration under Eric Adams on “The New York Times Close Up With Sam Roberts.” The show airs on Friday at 8 p.m., Saturday at 1:30 p.m. and Sunday at 12:30 p.m. [</w:t>
      </w:r>
      <w:hyperlink r:id="rId523" w:history="1">
        <w:r>
          <w:rPr>
            <w:rFonts w:ascii="arial" w:eastAsia="arial" w:hAnsi="arial" w:cs="arial"/>
            <w:i/>
            <w:color w:val="0077CC"/>
            <w:sz w:val="20"/>
            <w:u w:val="single"/>
            <w:shd w:val="clear" w:color="auto" w:fill="FFFFFF"/>
            <w:lang w:val="en-US" w:eastAsia="en-US" w:bidi="ar-SA"/>
          </w:rPr>
          <w:t>CUNY TV</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Close call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tribute to a New York City institution, this week’s Metropolitan Diaries offers readers’ tales of encounters with Stephen Sondheim.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Dear Diary: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a freshman at Marist College in fall 1983 when I returned to my dorm room to find a message scrawled on the little whiteboard hanging on my door: “Stephen Sondheim called. Call him back at …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Figuring it was one of my theater-loving friends from home making a joke, I called back from the pay phone at the end of the floor, only to discover that it was in fact Stephen Sondheim’s office number.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His assistant answered and asked when it would be convenient for him to call me back. I was so stunned that I didn’t ask why he was calling or how he had gotten the pay phone number. (It turned out he had tried my home in the Bronx first, and my mother had given him the pay phone number. “Did a Stephen Sondheim get ahold of you?” she asked when I called later.)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explained to Mr. Sondheim’s assistant that I was in college and could only be reached at a communal pay phone but that I could be at it any time the next evening.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next night came, the phone rang at the designated time. I answered on the first ring. It wasn’t Mr. Sondheim. The caller was Gerald Chapman, his creative partner in the Young Playwrights Festival, a contest for teenagers that the two had recently started.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Chapman was calling to tell me that a one-act play I had written in high school had been selected as a semifinalist. (I had forgotten that I submitted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I never got to speak with the theater legend, but in my mind, I can still see the message on that erasable board: “Stephen Sondheim called. Call him back at …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John Roche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Illustrated by Agnes Lee. </w:t>
      </w:r>
      <w:hyperlink r:id="rId524" w:history="1">
        <w:r>
          <w:rPr>
            <w:rFonts w:ascii="arial" w:eastAsia="arial" w:hAnsi="arial" w:cs="arial"/>
            <w:i/>
            <w:color w:val="0077CC"/>
            <w:sz w:val="20"/>
            <w:u w:val="single"/>
            <w:shd w:val="clear" w:color="auto" w:fill="FFFFFF"/>
            <w:lang w:val="en-US" w:eastAsia="en-US" w:bidi="ar-SA"/>
          </w:rPr>
          <w:t>Send submissions here</w:t>
        </w:r>
      </w:hyperlink>
      <w:r>
        <w:rPr>
          <w:rFonts w:ascii="arial" w:eastAsia="arial" w:hAnsi="arial" w:cs="arial"/>
          <w:color w:val="000000"/>
          <w:sz w:val="20"/>
          <w:lang w:val="en-US" w:eastAsia="en-US" w:bidi="ar-SA"/>
        </w:rPr>
        <w:t xml:space="preserve"> and </w:t>
      </w:r>
      <w:hyperlink r:id="rId525" w:history="1">
        <w:r>
          <w:rPr>
            <w:rFonts w:ascii="arial" w:eastAsia="arial" w:hAnsi="arial" w:cs="arial"/>
            <w:i/>
            <w:color w:val="0077CC"/>
            <w:sz w:val="20"/>
            <w:u w:val="single"/>
            <w:shd w:val="clear" w:color="auto" w:fill="FFFFFF"/>
            <w:lang w:val="en-US" w:eastAsia="en-US" w:bidi="ar-SA"/>
          </w:rPr>
          <w:t>read more Metropolitan Diary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Glad we could get together here. See you tomorrow. — J.B.</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P.S. Here’s today’s </w:t>
      </w:r>
      <w:hyperlink r:id="rId526" w:history="1">
        <w:r>
          <w:rPr>
            <w:rFonts w:ascii="arial" w:eastAsia="arial" w:hAnsi="arial" w:cs="arial"/>
            <w:i/>
            <w:color w:val="0077CC"/>
            <w:sz w:val="20"/>
            <w:u w:val="single"/>
            <w:shd w:val="clear" w:color="auto" w:fill="FFFFFF"/>
            <w:lang w:val="en-US" w:eastAsia="en-US" w:bidi="ar-SA"/>
          </w:rPr>
          <w:t>Mini Crossword</w:t>
        </w:r>
      </w:hyperlink>
      <w:r>
        <w:rPr>
          <w:rFonts w:ascii="arial" w:eastAsia="arial" w:hAnsi="arial" w:cs="arial"/>
          <w:color w:val="000000"/>
          <w:sz w:val="20"/>
          <w:lang w:val="en-US" w:eastAsia="en-US" w:bidi="ar-SA"/>
        </w:rPr>
        <w:t xml:space="preserve"> and </w:t>
      </w:r>
      <w:hyperlink r:id="rId527" w:history="1">
        <w:r>
          <w:rPr>
            <w:rFonts w:ascii="arial" w:eastAsia="arial" w:hAnsi="arial" w:cs="arial"/>
            <w:i/>
            <w:color w:val="0077CC"/>
            <w:sz w:val="20"/>
            <w:u w:val="single"/>
            <w:shd w:val="clear" w:color="auto" w:fill="FFFFFF"/>
            <w:lang w:val="en-US" w:eastAsia="en-US" w:bidi="ar-SA"/>
          </w:rPr>
          <w:t>Spelling Bee</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You can find all our puzzles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Melissa Guerrero, Jonah Candelario, Olivia Parker, </w:t>
      </w:r>
      <w:hyperlink r:id="rId529" w:history="1">
        <w:r>
          <w:rPr>
            <w:rFonts w:ascii="arial" w:eastAsia="arial" w:hAnsi="arial" w:cs="arial"/>
            <w:i/>
            <w:color w:val="0077CC"/>
            <w:sz w:val="20"/>
            <w:u w:val="single"/>
            <w:shd w:val="clear" w:color="auto" w:fill="FFFFFF"/>
            <w:lang w:val="en-US" w:eastAsia="en-US" w:bidi="ar-SA"/>
          </w:rPr>
          <w:t>Michael Wilson</w:t>
        </w:r>
      </w:hyperlink>
      <w:r>
        <w:rPr>
          <w:rFonts w:ascii="arial" w:eastAsia="arial" w:hAnsi="arial" w:cs="arial"/>
          <w:color w:val="000000"/>
          <w:sz w:val="20"/>
          <w:lang w:val="en-US" w:eastAsia="en-US" w:bidi="ar-SA"/>
        </w:rPr>
        <w:t xml:space="preserve">, </w:t>
      </w:r>
      <w:hyperlink r:id="rId530" w:history="1">
        <w:r>
          <w:rPr>
            <w:rFonts w:ascii="arial" w:eastAsia="arial" w:hAnsi="arial" w:cs="arial"/>
            <w:i/>
            <w:color w:val="0077CC"/>
            <w:sz w:val="20"/>
            <w:u w:val="single"/>
            <w:shd w:val="clear" w:color="auto" w:fill="FFFFFF"/>
            <w:lang w:val="en-US" w:eastAsia="en-US" w:bidi="ar-SA"/>
          </w:rPr>
          <w:t>Sharon Otterman</w:t>
        </w:r>
      </w:hyperlink>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Lola Fadulu</w:t>
        </w:r>
      </w:hyperlink>
      <w:r>
        <w:rPr>
          <w:rFonts w:ascii="arial" w:eastAsia="arial" w:hAnsi="arial" w:cs="arial"/>
          <w:color w:val="000000"/>
          <w:sz w:val="20"/>
          <w:lang w:val="en-US" w:eastAsia="en-US" w:bidi="ar-SA"/>
        </w:rPr>
        <w:t xml:space="preserve"> and </w:t>
      </w:r>
      <w:hyperlink r:id="rId532" w:history="1">
        <w:r>
          <w:rPr>
            <w:rFonts w:ascii="arial" w:eastAsia="arial" w:hAnsi="arial" w:cs="arial"/>
            <w:i/>
            <w:color w:val="0077CC"/>
            <w:sz w:val="20"/>
            <w:u w:val="single"/>
            <w:shd w:val="clear" w:color="auto" w:fill="FFFFFF"/>
            <w:lang w:val="en-US" w:eastAsia="en-US" w:bidi="ar-SA"/>
          </w:rPr>
          <w:t>Ashley Wong</w:t>
        </w:r>
      </w:hyperlink>
      <w:r>
        <w:rPr>
          <w:rFonts w:ascii="arial" w:eastAsia="arial" w:hAnsi="arial" w:cs="arial"/>
          <w:color w:val="000000"/>
          <w:sz w:val="20"/>
          <w:lang w:val="en-US" w:eastAsia="en-US" w:bidi="ar-SA"/>
        </w:rPr>
        <w:t xml:space="preserve"> contributed to New York Today. You can reach the team at </w:t>
      </w:r>
      <w:hyperlink r:id="rId533" w:history="1">
        <w:r>
          <w:rPr>
            <w:rFonts w:ascii="arial" w:eastAsia="arial" w:hAnsi="arial" w:cs="arial"/>
            <w:i/>
            <w:color w:val="0077CC"/>
            <w:sz w:val="20"/>
            <w:u w:val="single"/>
            <w:shd w:val="clear" w:color="auto" w:fill="FFFFFF"/>
            <w:lang w:val="en-US" w:eastAsia="en-US" w:bidi="ar-SA"/>
          </w:rPr>
          <w:t>nytoday@nytimes.com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hyperlink r:id="rId534" w:history="1">
        <w:r>
          <w:rPr>
            <w:rFonts w:ascii="arial" w:eastAsia="arial" w:hAnsi="arial" w:cs="arial"/>
            <w:i/>
            <w:color w:val="0077CC"/>
            <w:sz w:val="20"/>
            <w:u w:val="single"/>
            <w:shd w:val="clear" w:color="auto" w:fill="FFFFFF"/>
            <w:lang w:val="en-US" w:eastAsia="en-US" w:bidi="ar-SA"/>
          </w:rPr>
          <w:t>Sign up here to get this newsletter in your inbox.</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Desiree Rios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1" style="position:absolute;z-index:251767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95" w:name="Bookmark_48"/>
      <w:bookmarkEnd w:id="95"/>
    </w:p>
    <w:p>
      <w:pPr>
        <w:rPr>
          <w:lang w:val="en-US" w:eastAsia="en-US" w:bidi="ar-SA"/>
        </w:rPr>
      </w:pPr>
      <w:r>
        <w:pict>
          <v:shape id="_x0000_i11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Calling for Calm in Ferguson, Obama Cites Need for Improved Race Relations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19, 2014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JULIE HIRSCHFELD DAVIS</w:t>
      </w:r>
    </w:p>
    <w:p>
      <w:pPr>
        <w:keepNext/>
        <w:spacing w:before="240" w:after="0" w:line="340" w:lineRule="atLeast"/>
        <w:ind w:left="0" w:right="0" w:firstLine="0"/>
        <w:jc w:val="left"/>
        <w:rPr>
          <w:lang w:val="en-US" w:eastAsia="en-US" w:bidi="ar-SA"/>
        </w:rPr>
      </w:pPr>
      <w:bookmarkStart w:id="96" w:name="Body_46"/>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768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President Obama called for calm and healing in Ferguson, Mo., on Monday even as he acknowledged the deep racial divisions that continue to plague not only that St. Louis suburb but cities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too many communities around the country, a gulf of mistrust exists between local residents and law enforcement,'' Mr. Obama said at the White House. ''In too many communities, too many young men of color are left behind and seen only as objects of fear.''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''We've made extraordinary progress'' in race relations, he said, ''but we have not made enough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Obama's comments were a notable moment for the first African-American president during the most racially fraught crisis of his time in office, set off by the fatal shooting of Michael Brown, an unarmed black teenager,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Mr. Obama and his administration are working to restore peace in Ferguson and ensure an evenhanded investigation into the shooting all while responding to anger -- in Missouri and elsewhere -- among blacks about what they say is systemic discrimination by law enforcement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a community in Ferguson that is rightly hurting and looking for answers, let me call once again for us to seek some understanding rather than simply holler at each other,'' the president said in his first extended comments on the chaos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took pains to make clear that he was not issuing a blanket indictment of either the protesting crowds or the law enforcement officers responding to the demonstrations. He criticized both the ''small minority'' of protesters who he said were exploiting the anger over Mr. Brown's death to loot Ferguson stores as well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used violence of their own against demonstrators.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 understand the passions and the anger that arise over the death of Michael Brown, giving in to that anger by looting or carrying guns and even attacking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only serves to raise tensions and stir chaos,'' Mr. Obama said during questioning by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he emphasized, ''there's no excuse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any action that denies people the right to protest peacefully.''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has mostly avoided speaking about himself or his agenda in explicitly racial terms, but he has increasingly been less reticent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personally committed to changing both perception and reality,'' Mr. Obama said, making explicit reference to the $200 million, five-year initiative known as ''My Brother's Keeper'' that he started in February to address the plight of black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inspired in part by the fatal shooting of Trayvon Martin, another unarmed black teenager, in 2012 in Florida and the acquittal of the man who killed him, George Zimmerman.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had a son,'' Mr. Obama said after Mr. Martin's death, ''he'd look like Trayvon.''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president's aides have said the situation in Ferguson has affected him in similar 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young men of color in many communities who are more likely to end up in jail or in the criminal justice system than they are in a good job or in college,'' Mr. Obama said on Monday. He said part of his job was to ''to get at those root causes.''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spoke after receiving a formal briefing from Attorney General Eric H. Holder Jr. on the situation in Ferguson.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Holder announced Sunday that a federal medical examiner would conduct an independent autopsy of Mr. Brown.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Ferguson has been harshly criticized for refusing to clarify the circumstances of the shooting and then escalating tensions by responding to protests using military weapons and gear.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announced that Mr. Holder, who has made civil rights a cornerstone of his tenure, will travel to Ferguson on Wednesday to monitor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when asked, did not say whether he would make a personal visit.</w:t>
      </w:r>
    </w:p>
    <w:p>
      <w:pPr>
        <w:keepNext w:val="0"/>
        <w:spacing w:before="240" w:after="0" w:line="260" w:lineRule="atLeast"/>
        <w:ind w:left="0" w:right="0" w:firstLine="0"/>
        <w:jc w:val="left"/>
        <w:rPr>
          <w:lang w:val="en-US" w:eastAsia="en-US" w:bidi="ar-SA"/>
        </w:rPr>
      </w:pPr>
      <w:r>
        <w:rPr>
          <w:lang w:val="en-US" w:eastAsia="en-US" w:bidi="ar-SA"/>
        </w:rPr>
        <w:br/>
      </w:r>
      <w:hyperlink r:id="rId542" w:history="1">
        <w:r>
          <w:rPr>
            <w:rFonts w:ascii="arial" w:eastAsia="arial" w:hAnsi="arial" w:cs="arial"/>
            <w:i/>
            <w:color w:val="0077CC"/>
            <w:sz w:val="20"/>
            <w:u w:val="single"/>
            <w:shd w:val="clear" w:color="auto" w:fill="FFFFFF"/>
            <w:lang w:val="en-US" w:eastAsia="en-US" w:bidi="ar-SA"/>
          </w:rPr>
          <w:t>http://www.nytimes.com/2014/08/19/us/calling-for-calm-in-ferguson-obama-cites-need-for-improved-race-relations.html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4" style="position:absolute;z-index:2517698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President Obama speaking Monday from the White House about the violence and racial divisions in Ferguson, Mo. (PHOTOGRAPH BY DOUG MILLS/THE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19,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70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97" w:name="Bookmark_49"/>
      <w:bookmarkEnd w:id="97"/>
    </w:p>
    <w:p>
      <w:pPr>
        <w:rPr>
          <w:lang w:val="en-US" w:eastAsia="en-US" w:bidi="ar-SA"/>
        </w:rPr>
      </w:pPr>
      <w:r>
        <w:pict>
          <v:shape id="_x0000_i118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 xml:space="preserve">Commissioner Brushing Off Criticism of </w:t>
        </w:r>
      </w:hyperlink>
      <w:hyperlink r:id="rId5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9" w:history="1">
        <w:r>
          <w:rPr>
            <w:rFonts w:ascii="arial" w:eastAsia="arial" w:hAnsi="arial" w:cs="arial"/>
            <w:b/>
            <w:bCs/>
            <w:i/>
            <w:color w:val="0077CC"/>
            <w:kern w:val="32"/>
            <w:sz w:val="28"/>
            <w:szCs w:val="32"/>
            <w:u w:val="single"/>
            <w:shd w:val="clear" w:color="auto" w:fill="FFFFFF"/>
            <w:lang w:val="en-US" w:eastAsia="en-US" w:bidi="ar-SA"/>
          </w:rPr>
          <w:t xml:space="preserve"> by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29, 1995,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23;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GARRY PIERRE-PIERRE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GARRY PIERRE-PIERRE </w:t>
      </w:r>
    </w:p>
    <w:p>
      <w:pPr>
        <w:keepNext/>
        <w:spacing w:before="240" w:after="0" w:line="340" w:lineRule="atLeast"/>
        <w:ind w:left="0" w:right="0" w:firstLine="0"/>
        <w:jc w:val="left"/>
        <w:rPr>
          <w:lang w:val="en-US" w:eastAsia="en-US" w:bidi="ar-SA"/>
        </w:rPr>
      </w:pPr>
      <w:bookmarkStart w:id="98" w:name="Body_47"/>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771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latest slap at the independent Civilian Complaint Review Board,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said yesterday that he would not even look at an agency report that criticized two detectives in the fatal shooting of two robbery suspects until Federal prosecutors finished investigating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Bratton criticized the board's actions in the case, saying the agency ignored a request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to stop its investigation until Federal investigators completed their own inquiry into the case. The board has sent a report to Mr. Bratton concluding that the detectives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 take note of the C.C.R.B. report after we finish the investigation with the U.S. Attorney's Office," Mr. Bratton said. "Our intention is to go where the truth takes us in this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weeks ago, Federal investigators began looking into whether the detectives, Patrick J. Brosnan and James Crowe, violated the civil rights of the two young suspects when they shot them 22 times, all in the back, during a reported robbery in the Bronx.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Attorney's office had asked the C.C.R.B. to pretty much step back and let them handle it, but the C.C.R.B. opted not to do that," Mr. Bratton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Bratton was also critical of the review board's investigative techniques. He dismissed the board's conclusion that some of the bullets used by the detectives were Teflon-coated -- that is, armor-piercing rounds that are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"Unfortunately, the C.C.R.B. does not understand that many of our 9-millimeter bullets are coated to prevent lead dissemination," Mr. Bratton said. "So, the use of the word Teflon is a result of their inexperience in ballistics."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Hector W. Soto, executive director of the review board, defended the agency's investigation and said that by the time Federal investigators began their inquiry, his agency had already completed its own investigation. He also noted that he cooperated fully with the Bronx District Attorney's office when it was looking into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Bronx grand jury voted in March not to bring any charges against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expected from the very beginning the C.C.R.B., as an outside agency, was going to have its growing pains, specifically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Mr. Soto said. "The C.C.R.B. has to be an independent agency that is not controlled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That's what the people wanted and that's what the City Council created."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13-member all-civilian review board was created in July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incident at the center of the latest clash over the review board occurred on Jan. 12 when Anthony Rosario, 18, Hilton Vega, 21, and Freddy Bonilla, 18, went to an apartment at 1740 Grand Avenue in the Morris Heights section of the Bronx.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Relatives of the three later said they had gone to collect a debt from the apartment's residents, Jorge and Hermelinda Rodriguez. But the Rodriguezes had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the men had robbed them the previous night and threatened that they would be back the next night. The two detectives went to the apartment and waited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three men entered into the apartment about 11 P.M., the detectives fired 28 shots, killing Mr. Rosario and Mr. Vega. Mr. Bonilla was shot once in the left leg.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Bratton's comments yesterday highlighted the tensions that have been simmering between the review board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has time and again criticized the review agency, calling some of its investigations shoddy. Mr. Bratton has also criticized the board's monthly reports, which tally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as inadequate.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review board issued its annual report last January that showed a 37 percent increase in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Mr. Bratton disputed the numbers and ordered an internal re-evaluation of the agency's figures.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Civilian review boards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are locking horns across the country, said Norman Siegel, executive director of the New York Civil Liberties Union.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does not like somebody looking over its shoulder," Mr. Siegel said. "But that's what the law of the city charter provides."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week, the board concluded that Detectives Brosnan and Crowe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that forensic and ballistic evidence showed that the detectives faced little danger when they opened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Brian O'Dwyer, the lawyer representing Mr. Rosario's family and Mr. Bonilla in a civil case, criticized Mr. Bratton's handling of the board's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New York, a city with a tradition of protecting people's civil rights," Mr. O'Dwyer said. "This isn't Mississippi. We should not need the Federal Government to tell us that public officials have violated people's civil rights."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29,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99" w:name="Bookmark_50"/>
      <w:bookmarkEnd w:id="99"/>
    </w:p>
    <w:p>
      <w:pPr>
        <w:rPr>
          <w:rFonts w:ascii="arial" w:eastAsia="arial" w:hAnsi="arial" w:cs="arial"/>
          <w:sz w:val="20"/>
          <w:lang w:val="en-US" w:eastAsia="en-US" w:bidi="ar-SA"/>
        </w:rPr>
      </w:pPr>
      <w:r>
        <w:pict>
          <v:shape id="_x0000_i118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Can 30,000 Cameras Help Solve Chicago’s Crime Problem?</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26, 2018 Saturday 10:35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Timothy Williams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Armed with advanced gadgets and mapping, officers can get to crime scenes “in time to see the guy still shooting.” But what does it mean for residents’ privacy?</w:t>
      </w:r>
    </w:p>
    <w:p>
      <w:pPr>
        <w:keepNext/>
        <w:spacing w:before="240" w:after="0" w:line="340" w:lineRule="atLeast"/>
        <w:ind w:left="0" w:right="0" w:firstLine="0"/>
        <w:jc w:val="left"/>
        <w:rPr>
          <w:rFonts w:ascii="arial" w:eastAsia="arial" w:hAnsi="arial" w:cs="arial"/>
          <w:sz w:val="20"/>
          <w:lang w:val="en-US" w:eastAsia="en-US" w:bidi="ar-SA"/>
        </w:rPr>
      </w:pPr>
      <w:bookmarkStart w:id="100" w:name="Body_48"/>
      <w:bookmarkEnd w:id="10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90" style="position:absolute;z-index:2517739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CHICAGO — Just after 3 a.m. on May 4,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received an alert that gunshots had been fired near an alley in a neighborhood known as the Back of the Yards.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alert came from a hidden street sensor called a ShotSpotter, and the officer was able to pull up a map of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and review the video. Without leaving a room the size of a walk-in closet, he watched a man fire seven times, striking another man, who </w:t>
      </w:r>
      <w:hyperlink r:id="rId557" w:history="1">
        <w:r>
          <w:rPr>
            <w:rFonts w:ascii="arial" w:eastAsia="arial" w:hAnsi="arial" w:cs="arial"/>
            <w:i/>
            <w:color w:val="0077CC"/>
            <w:sz w:val="20"/>
            <w:u w:val="single"/>
            <w:shd w:val="clear" w:color="auto" w:fill="FFFFFF"/>
            <w:lang w:val="en-US" w:eastAsia="en-US" w:bidi="ar-SA"/>
          </w:rPr>
          <w:t>turned out to be a federal agent</w:t>
        </w:r>
      </w:hyperlink>
      <w:r>
        <w:rPr>
          <w:rFonts w:ascii="arial" w:eastAsia="arial" w:hAnsi="arial" w:cs="arial"/>
          <w:color w:val="000000"/>
          <w:sz w:val="20"/>
          <w:lang w:val="en-US" w:eastAsia="en-US" w:bidi="ar-SA"/>
        </w:rPr>
        <w:t>, in the face.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Switching from one high-definition camera to the next, the officer tracked the gunman as he fled. Unlike the grainy security videos of old, the picture quality from the cameras, which are equipped with night vision technology, was so pristine that the officer was able to watch the man wipe sweat off his face.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tiny rooms have a large-sounding name, Strategic Decision Support Centers, and provide a peek into what could be the future of urban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if they do not run afoul of American notions of privacy. They can deliver the license plate of every passing vehicle, a photo of every area resident with an arrest record, gang boundaries, 911 reports and more, right to a patrol officer’s cellphone.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Major European cities, including London, which may be the </w:t>
      </w:r>
      <w:hyperlink r:id="rId558" w:history="1">
        <w:r>
          <w:rPr>
            <w:rFonts w:ascii="arial" w:eastAsia="arial" w:hAnsi="arial" w:cs="arial"/>
            <w:i/>
            <w:color w:val="0077CC"/>
            <w:sz w:val="20"/>
            <w:u w:val="single"/>
            <w:shd w:val="clear" w:color="auto" w:fill="FFFFFF"/>
            <w:lang w:val="en-US" w:eastAsia="en-US" w:bidi="ar-SA"/>
          </w:rPr>
          <w:t>most surveilled city in the world</w:t>
        </w:r>
      </w:hyperlink>
      <w:r>
        <w:rPr>
          <w:rFonts w:ascii="arial" w:eastAsia="arial" w:hAnsi="arial" w:cs="arial"/>
          <w:color w:val="000000"/>
          <w:sz w:val="20"/>
          <w:lang w:val="en-US" w:eastAsia="en-US" w:bidi="ar-SA"/>
        </w:rPr>
        <w:t xml:space="preserve">, have long had networks of linked cameras. Now,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technology race is on. Linked cameras are becoming commonplace in cities like New York and Baltimore.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considering using drones to respond to gunshots, and places like Orlando, Fla., and Washington County, Ore., are testing            </w:t>
      </w:r>
      <w:hyperlink r:id="rId559" w:history="1">
        <w:r>
          <w:rPr>
            <w:rFonts w:ascii="arial" w:eastAsia="arial" w:hAnsi="arial" w:cs="arial"/>
            <w:i/>
            <w:color w:val="0077CC"/>
            <w:sz w:val="20"/>
            <w:u w:val="single"/>
            <w:shd w:val="clear" w:color="auto" w:fill="FFFFFF"/>
            <w:lang w:val="en-US" w:eastAsia="en-US" w:bidi="ar-SA"/>
          </w:rPr>
          <w:t>facial recognition</w:t>
        </w:r>
      </w:hyperlink>
      <w:r>
        <w:rPr>
          <w:rFonts w:ascii="arial" w:eastAsia="arial" w:hAnsi="arial" w:cs="arial"/>
          <w:color w:val="000000"/>
          <w:sz w:val="20"/>
          <w:lang w:val="en-US" w:eastAsia="en-US" w:bidi="ar-SA"/>
        </w:rPr>
        <w:t xml:space="preserve"> software.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advanced surveillance also presents the risk of intrusion and abuse, especially if it is carried out with little public disclosure or oversight. For example, it can be funded by federal grants that go directly to law enforcement without requiring local government approval. In February, Seattle began to </w:t>
      </w:r>
      <w:hyperlink r:id="rId560" w:history="1">
        <w:r>
          <w:rPr>
            <w:rFonts w:ascii="arial" w:eastAsia="arial" w:hAnsi="arial" w:cs="arial"/>
            <w:i/>
            <w:color w:val="0077CC"/>
            <w:sz w:val="20"/>
            <w:u w:val="single"/>
            <w:shd w:val="clear" w:color="auto" w:fill="FFFFFF"/>
            <w:lang w:val="en-US" w:eastAsia="en-US" w:bidi="ar-SA"/>
          </w:rPr>
          <w:t>dismantle</w:t>
        </w:r>
      </w:hyperlink>
      <w:r>
        <w:rPr>
          <w:rFonts w:ascii="arial" w:eastAsia="arial" w:hAnsi="arial" w:cs="arial"/>
          <w:color w:val="000000"/>
          <w:sz w:val="20"/>
          <w:lang w:val="en-US" w:eastAsia="en-US" w:bidi="ar-SA"/>
        </w:rPr>
        <w:t xml:space="preserve"> a network of dozens of linked surveillance cameras and more than 150 wireless devices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called vital in fighting crime, after complaints over their ability to covertly track cellphones.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Chicago, there are also concerns that surveillance might facilitate the racial bias that has long eroded 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There continue to be significant </w:t>
      </w:r>
      <w:hyperlink r:id="rId561" w:history="1">
        <w:r>
          <w:rPr>
            <w:rFonts w:ascii="arial" w:eastAsia="arial" w:hAnsi="arial" w:cs="arial"/>
            <w:i/>
            <w:color w:val="0077CC"/>
            <w:sz w:val="20"/>
            <w:u w:val="single"/>
            <w:shd w:val="clear" w:color="auto" w:fill="FFFFFF"/>
            <w:lang w:val="en-US" w:eastAsia="en-US" w:bidi="ar-SA"/>
          </w:rPr>
          <w:t>racial disparities in stop</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and</w:t>
        </w:r>
      </w:hyperlink>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frisks</w:t>
        </w:r>
      </w:hyperlink>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long history of            </w:t>
      </w:r>
      <w:hyperlink r:id="rId562" w:history="1">
        <w:r>
          <w:rPr>
            <w:rFonts w:ascii="arial" w:eastAsia="arial" w:hAnsi="arial" w:cs="arial"/>
            <w:i/>
            <w:color w:val="0077CC"/>
            <w:sz w:val="20"/>
            <w:u w:val="single"/>
            <w:shd w:val="clear" w:color="auto" w:fill="FFFFFF"/>
            <w:lang w:val="en-US" w:eastAsia="en-US" w:bidi="ar-SA"/>
          </w:rPr>
          <w:t>monitoring African-American</w:t>
        </w:r>
      </w:hyperlink>
      <w:r>
        <w:rPr>
          <w:rFonts w:ascii="arial" w:eastAsia="arial" w:hAnsi="arial" w:cs="arial"/>
          <w:color w:val="000000"/>
          <w:sz w:val="20"/>
          <w:lang w:val="en-US" w:eastAsia="en-US" w:bidi="ar-SA"/>
        </w:rPr>
        <w:t xml:space="preserve"> activists that reaches from the Black Panthers to Black Lives Matter.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other hand,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cameras might reduce the number of stop and frisks, improving community relations and, perhaps, decreasing the need for discliplinary actions that have </w:t>
      </w:r>
      <w:hyperlink r:id="rId563" w:history="1">
        <w:r>
          <w:rPr>
            <w:rFonts w:ascii="arial" w:eastAsia="arial" w:hAnsi="arial" w:cs="arial"/>
            <w:i/>
            <w:color w:val="0077CC"/>
            <w:sz w:val="20"/>
            <w:u w:val="single"/>
            <w:shd w:val="clear" w:color="auto" w:fill="FFFFFF"/>
            <w:lang w:val="en-US" w:eastAsia="en-US" w:bidi="ar-SA"/>
          </w:rPr>
          <w:t xml:space="preserve">caused tensions between the mayor and the </w:t>
        </w:r>
      </w:hyperlink>
      <w:hyperlink r:id="rId563"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even prompting            </w:t>
      </w:r>
      <w:hyperlink r:id="rId564" w:history="1">
        <w:r>
          <w:rPr>
            <w:rFonts w:ascii="arial" w:eastAsia="arial" w:hAnsi="arial" w:cs="arial"/>
            <w:i/>
            <w:color w:val="0077CC"/>
            <w:sz w:val="20"/>
            <w:u w:val="single"/>
            <w:shd w:val="clear" w:color="auto" w:fill="FFFFFF"/>
            <w:lang w:val="en-US" w:eastAsia="en-US" w:bidi="ar-SA"/>
          </w:rPr>
          <w:t>President Trump to weigh in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Either 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desperately need the help, and so far complaints have been muted. In recent years, the city has had more killings than Los Angeles and New York combined, but fewer than one in five homicides are solved.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Surveillance,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a game changer, with murder and gun violence significantly down this year.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real test will come with warmer weather. Memorial Day weekend traditionally marks the start of the city’s most violent season. But in the May 4 shooting,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track down a suspect. Piecing together video from various cameras, including one that showed a man leaving his house shortly before the gunfire started, led to the </w:t>
      </w:r>
      <w:hyperlink r:id="rId565" w:history="1">
        <w:r>
          <w:rPr>
            <w:rFonts w:ascii="arial" w:eastAsia="arial" w:hAnsi="arial" w:cs="arial"/>
            <w:i/>
            <w:color w:val="0077CC"/>
            <w:sz w:val="20"/>
            <w:u w:val="single"/>
            <w:shd w:val="clear" w:color="auto" w:fill="FFFFFF"/>
            <w:lang w:val="en-US" w:eastAsia="en-US" w:bidi="ar-SA"/>
          </w:rPr>
          <w:t>arrest of Ernesto Godinez</w:t>
        </w:r>
      </w:hyperlink>
      <w:r>
        <w:rPr>
          <w:rFonts w:ascii="arial" w:eastAsia="arial" w:hAnsi="arial" w:cs="arial"/>
          <w:color w:val="000000"/>
          <w:sz w:val="20"/>
          <w:lang w:val="en-US" w:eastAsia="en-US" w:bidi="ar-SA"/>
        </w:rPr>
        <w:t>, 27.</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victim, who was assigned to an anti-gun task force, is expected to recover.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idea is to put technology in the hands of the officer,” Eddie T. Johnson,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said. “Sometimes we arrive in time to see the guy still shooting.”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Early Saturday morning,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posted on Twitter</w:t>
        </w:r>
      </w:hyperlink>
      <w:r>
        <w:rPr>
          <w:rFonts w:ascii="arial" w:eastAsia="arial" w:hAnsi="arial" w:cs="arial"/>
          <w:color w:val="000000"/>
          <w:sz w:val="20"/>
          <w:lang w:val="en-US" w:eastAsia="en-US" w:bidi="ar-SA"/>
        </w:rPr>
        <w:t xml:space="preserve"> that they responded to a ShotSpotter alert, had an “armed encounter” and recovered a gun.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department tested the use of technology in two of its most violent areas in early 2017. When crime began to fall, the department ultimately set aside space in 13 of its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for the surveillance centers, which tap into the city’s approximately 30,000 government-operated closed-circuit cameras.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Inside, civilian crime analysts from the University of Chicago Crime Lab — self-described “nerds” who are often learning data science on the fly — and uniformed officers work side by side at computer terminals, scrutinizing crime data as they search for trends.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Much of the technology is similar to equipment used by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nation: sensors to detect the location of gunshots, software designed to predict the time and location of crimes and license plate readers that photograph thousands of plates per minute.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is different,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that the rooms allow the district’s crime data to be analyzed locally instead of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where neighborhood trends would not be as well understood.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also other factors that may be driving the decline in crime, criminologists say. The department has hired nearly 1,000 officers since January 2017 and overhauled its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and stop-and-frisk policies, which had contributed to community mistrust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Establishing better community relationships is a priority,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say.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need residents to tell us what’s going on,” said Kenneth Johnson, commander of the Englewood district since 2016. “I want them to feel comfortable talking. We’re taking baby steps. But all it takes is a questionable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to tear that up.”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Englewood, a poor, largely African-American neighborhood on the city’s South Side, a success story: Shootings are down by 52 percent compared with last year. Since the equipment was introduced in February 2017, the neighborhood has led the city in reduction of violent crime,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still a place where tensions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apparent. One recent afternoon, after a resident waved and asked how an officer was doing, the officer did not respond. Instead, he gave the man a dirty look before driving away.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the new surveillance methods are regarded by residents as a largely positive development.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working. I think it is a wonderful resource to have technology to fight crime,” said Perry Gunn, executive director of Teamwork Englewood, a community organization focused on improving quality of life in the neighborhood.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Asiaha Butler, president of the Resident Association of Greater Englewood, said she had not heard a gunshot since January — the longest absence of gunfire she can remember in years. She believes both the surveillance and a greater emphasis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improving community relations had helped push down crime.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beat officers wouldn’t say hello,” she said. “One even flipped me off a couple of years 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department has tried to demonstrate transparency by inviting community leaders like Ms. Butler to tour the strategic centers.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 first saw the room, it felt like surveillance,” Ms. Butler said. “But I also know the individuals who are doing it,” she continued, referring to those committing crimes. “There has to be a feeling like they are being watched. As long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focus on individuals who are repeat offenders — robbing people on the block or shooting people — I’m O.K. with that.”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with 120 to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in the district — and more on the way — Mr. Johnson, the district commander, said the level of surveillance is not unreasonable.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let’s use the strategy and technology not to harm the community,” he said. “This isn’t a secret. This isn’t an Orwellian ‘Big Brother.’”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Kofi Ademola, a local activist, disagreed.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not a conversation like, ‘Do you want this in your community?’ ” he said. “Instead,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‘This is in your community and it is going to cut crime,’ and unfortunately, people don’t question that. It’s now been normalized for these communities to be under constant surveillance, which contributes to the criminalization of people. It is problematic.”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room’s computer screens display the location of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in the district. Clicking on the icon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brings up information related to the 911 call the officer is responding to. Another click produces the location of nearby surveillance cameras. Officers can also commandeer the camera to get a 360-degree view of the area.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maps show the gang territories of groups with names like the Rubenites and Halsted Boys Entertainment, sometimes covering a mere two or three impoverished blocks.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civilian analysts spend much of their time feeding a range of information into software called HunchLab, which considers a number of variables — from gang tensions and gunshot reports to the number of parolees living in an area — to forecast crime by giving probability scores, much like a meteorological report.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HunchLab also examines less obvious data points, like the location of liquor stores and schools, an area’s proximity to local expressways, and even weather conditions and phases of the moon (there is more crime during full moons; no one knows why).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an officer makes an arrest and the person has a prior record, a photograph and more data, including tattoos and an address, is sent to the officer’s smartphone.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officer, surprised to be receiving so much information, announced over the radio: “I don’t know who is telling me all this, but keep it coming!”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Surveillance cameras on a light pole in the Englewood neighborhood of Chicago. (PHOTOGRAPH BY Alyssa Schukar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344" w:history="1">
        <w:r>
          <w:rPr>
            <w:rFonts w:ascii="arial" w:eastAsia="arial" w:hAnsi="arial" w:cs="arial"/>
            <w:i/>
            <w:color w:val="0077CC"/>
            <w:sz w:val="20"/>
            <w:u w:val="single"/>
            <w:shd w:val="clear" w:color="auto" w:fill="FFFFFF"/>
            <w:lang w:val="en-US" w:eastAsia="en-US" w:bidi="ar-SA"/>
          </w:rPr>
          <w:t xml:space="preserve">Chicago </w:t>
        </w:r>
      </w:hyperlink>
      <w:hyperlink r:id="rId344" w:history="1">
        <w:r>
          <w:rPr>
            <w:rFonts w:ascii="arial" w:eastAsia="arial" w:hAnsi="arial" w:cs="arial"/>
            <w:b/>
            <w:i/>
            <w:color w:val="0077CC"/>
            <w:sz w:val="20"/>
            <w:u w:val="single"/>
            <w:shd w:val="clear" w:color="auto" w:fill="FFFFFF"/>
            <w:lang w:val="en-US" w:eastAsia="en-US" w:bidi="ar-SA"/>
          </w:rPr>
          <w:t>Police</w:t>
        </w:r>
      </w:hyperlink>
      <w:hyperlink r:id="rId344" w:history="1">
        <w:r>
          <w:rPr>
            <w:rFonts w:ascii="arial" w:eastAsia="arial" w:hAnsi="arial" w:cs="arial"/>
            <w:i/>
            <w:color w:val="0077CC"/>
            <w:sz w:val="20"/>
            <w:u w:val="single"/>
            <w:shd w:val="clear" w:color="auto" w:fill="FFFFFF"/>
            <w:lang w:val="en-US" w:eastAsia="en-US" w:bidi="ar-SA"/>
          </w:rPr>
          <w:t xml:space="preserve"> Routinely Trampled on Civil Rights, Justice Dept. Says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567" w:history="1">
        <w:r>
          <w:rPr>
            <w:rFonts w:ascii="arial" w:eastAsia="arial" w:hAnsi="arial" w:cs="arial"/>
            <w:i/>
            <w:color w:val="0077CC"/>
            <w:sz w:val="20"/>
            <w:u w:val="single"/>
            <w:shd w:val="clear" w:color="auto" w:fill="FFFFFF"/>
            <w:lang w:val="en-US" w:eastAsia="en-US" w:bidi="ar-SA"/>
          </w:rPr>
          <w:t>We Are Reclaiming Chicago One Corner at a Time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31,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1" style="position:absolute;z-index:2517749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68"/>
          <w:headerReference w:type="default" r:id="rId569"/>
          <w:footerReference w:type="even" r:id="rId570"/>
          <w:footerReference w:type="default" r:id="rId571"/>
          <w:headerReference w:type="first" r:id="rId572"/>
          <w:footerReference w:type="first" r:id="rId573"/>
          <w:type w:val="nextPage"/>
          <w:pgSz w:w="12240" w:h="15840"/>
          <w:pgMar w:top="840" w:right="1000" w:bottom="840" w:left="1000" w:header="400" w:footer="400"/>
          <w:pgNumType w:fmt="decimal"/>
          <w:cols w:space="720"/>
          <w:titlePg/>
        </w:sectPr>
      </w:pPr>
    </w:p>
    <w:p>
      <w:pPr>
        <w:rPr>
          <w:lang w:val="en-US" w:eastAsia="en-US" w:bidi="ar-SA"/>
        </w:rPr>
      </w:pPr>
      <w:bookmarkStart w:id="101" w:name="Bookmark_51"/>
      <w:bookmarkEnd w:id="101"/>
    </w:p>
    <w:p>
      <w:pPr>
        <w:rPr>
          <w:lang w:val="en-US" w:eastAsia="en-US" w:bidi="ar-SA"/>
        </w:rPr>
      </w:pPr>
      <w:r>
        <w:pict>
          <v:shape id="_x0000_i11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4" w:history="1">
        <w:r>
          <w:rPr>
            <w:rFonts w:ascii="arial" w:eastAsia="arial" w:hAnsi="arial" w:cs="arial"/>
            <w:b/>
            <w:bCs/>
            <w:i/>
            <w:color w:val="0077CC"/>
            <w:kern w:val="32"/>
            <w:sz w:val="28"/>
            <w:szCs w:val="32"/>
            <w:u w:val="single"/>
            <w:shd w:val="clear" w:color="auto" w:fill="FFFFFF"/>
            <w:lang w:val="en-US" w:eastAsia="en-US" w:bidi="ar-SA"/>
          </w:rPr>
          <w:t>With New Grand Jury, Justice Department Revives Investigation Into Death of George Floyd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23, 2021 Tuesday 22:33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Arango and Katie Benner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As the state murder trial of Derek Chauvin, the former officer charged in the death of George Floyd, approaches, the federal government has accelerated its own investigation.</w:t>
      </w:r>
    </w:p>
    <w:p>
      <w:pPr>
        <w:keepNext/>
        <w:spacing w:before="240" w:after="0" w:line="340" w:lineRule="atLeast"/>
        <w:ind w:left="0" w:right="0" w:firstLine="0"/>
        <w:jc w:val="left"/>
        <w:rPr>
          <w:lang w:val="en-US" w:eastAsia="en-US" w:bidi="ar-SA"/>
        </w:rPr>
      </w:pPr>
      <w:bookmarkStart w:id="102" w:name="Body_49"/>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193" style="position:absolute;z-index:2517760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state murder trial of Derek Chauvin, the former officer charged in the death of George Floyd, approaches, the federal government has accelerated its own investigation.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federal grand jury has been empaneled in </w:t>
      </w:r>
      <w:hyperlink r:id="rId575" w:history="1">
        <w:r>
          <w:rPr>
            <w:rFonts w:ascii="arial" w:eastAsia="arial" w:hAnsi="arial" w:cs="arial"/>
            <w:i/>
            <w:color w:val="0077CC"/>
            <w:sz w:val="20"/>
            <w:u w:val="single"/>
            <w:shd w:val="clear" w:color="auto" w:fill="FFFFFF"/>
            <w:lang w:val="en-US" w:eastAsia="en-US" w:bidi="ar-SA"/>
          </w:rPr>
          <w:t>Minneapolis</w:t>
        </w:r>
      </w:hyperlink>
      <w:r>
        <w:rPr>
          <w:rFonts w:ascii="arial" w:eastAsia="arial" w:hAnsi="arial" w:cs="arial"/>
          <w:color w:val="000000"/>
          <w:sz w:val="20"/>
          <w:lang w:val="en-US" w:eastAsia="en-US" w:bidi="ar-SA"/>
        </w:rPr>
        <w:t xml:space="preserve"> and the Justice Department has called new witnesses as part of its investigation of </w:t>
      </w:r>
      <w:hyperlink r:id="rId575" w:history="1">
        <w:r>
          <w:rPr>
            <w:rFonts w:ascii="arial" w:eastAsia="arial" w:hAnsi="arial" w:cs="arial"/>
            <w:i/>
            <w:color w:val="0077CC"/>
            <w:sz w:val="20"/>
            <w:u w:val="single"/>
            <w:shd w:val="clear" w:color="auto" w:fill="FFFFFF"/>
            <w:lang w:val="en-US" w:eastAsia="en-US" w:bidi="ar-SA"/>
          </w:rPr>
          <w:t>Derek Chauvin</w:t>
        </w:r>
      </w:hyperlink>
      <w:r>
        <w:rPr>
          <w:rFonts w:ascii="arial" w:eastAsia="arial" w:hAnsi="arial" w:cs="arial"/>
          <w:color w:val="000000"/>
          <w:sz w:val="20"/>
          <w:lang w:val="en-US" w:eastAsia="en-US" w:bidi="ar-SA"/>
        </w:rPr>
        <w:t xml:space="preserve">,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will go on trial in state court next month on a murder charge for the death of </w:t>
      </w:r>
      <w:hyperlink r:id="rId575"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according to two people with direct knowledge of the investigation.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fresh slate of witnesses subpoenaed to give testimony about Mr. </w:t>
      </w:r>
      <w:hyperlink r:id="rId575" w:history="1">
        <w:r>
          <w:rPr>
            <w:rFonts w:ascii="arial" w:eastAsia="arial" w:hAnsi="arial" w:cs="arial"/>
            <w:i/>
            <w:color w:val="0077CC"/>
            <w:sz w:val="20"/>
            <w:u w:val="single"/>
            <w:shd w:val="clear" w:color="auto" w:fill="FFFFFF"/>
            <w:lang w:val="en-US" w:eastAsia="en-US" w:bidi="ar-SA"/>
          </w:rPr>
          <w:t>Chauvin</w:t>
        </w:r>
      </w:hyperlink>
      <w:r>
        <w:rPr>
          <w:rFonts w:ascii="arial" w:eastAsia="arial" w:hAnsi="arial" w:cs="arial"/>
          <w:color w:val="000000"/>
          <w:sz w:val="20"/>
          <w:lang w:val="en-US" w:eastAsia="en-US" w:bidi="ar-SA"/>
        </w:rPr>
        <w:t xml:space="preserve"> is an early sign that the federal investigation into the death of Mr. Floyd, which began last year and then languished, is being reinvigorated under the administration of President Biden.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Chauvin, who is white, was seen in harrowing video footage kneeling for more than nine minutes on the neck of Mr. Floyd, a Black man, as he begged for his life. The video set off protests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some of which led to violence in cities including Minneapolis, Seattle, Portland, Ore., and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unlikely that the Justice Department, in presenting evidence to a new grand jury, is hoping for a quick indictment of Mr. Chauvin before his state trial, which is scheduled to begin March 8. But if there was an acquittal or a mistrial, attention would immediately shift to the federal investigation, and to whether Mr. Chauvin would face trial for violating Mr. Floyd’s civil rights. (The charge does not involve race, but is based on the idea that an officer “willfully” violated someone’s constitutional rights, such as protection against unreasonable seizure, or the right to due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new grand jury begins to hear more testimony in the case, the investigation has apparently narrowed to focus on Mr. Chauvin, rather than the three other former officers who face aiding and abetting charges, according to one of the people briefed on the matter, who was not authorized to comment publicly and spoke on the condition of anonymity. A spokeswoman for the Justice Department declined to comment on the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Floyd’s death spurred a renewed and re-energized civil rights movement,” Benjamin Crump, a lawyer for Mr. Floyd’s family, said in a statement. “It’s appropriate and gratifying that the Department of Justice under President Biden is taking racial justice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Mr. Chauvin’s trial looms, Minneapolis is consumed with fears that the proceedings could provoke more unrest. The National Guard has been activated to protect the city’s downtown during the trial, and law enforcement agencies from around the state are being called upon to help secure the Twin Cities. Mr. Chauvin, who is free on bail and has been allowed to live outside Minnesota because of security concerns, is charged with second-degree murder and second-degree manslaughter.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Department’s investigation into Mr. Chauvin is also shaping up as an early test for Mr. Biden, who has vowed to allow the department to operate independently of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Biden has said that Mr. Floyd’s death was an injustice born from America’s long history of racism. “The very soul of America is at stake,” he said in a speech soon after Mr. Floyd died. “We must commit as a nation to pursue justice with every ounce of our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presidential campaign, Mr. Biden vowed to give new powers to the Justice Department’s civil rights division and elevate civil rights as a priority within the White House, a statement that at the time raised doubts about how independent it would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Biden has not been involved in or briefed on the Justice Department’s investigation into the death of Mr. Floyd, according to a White House official. But the White House has staff members working on civil rights issues in the White House Counsel’s Office as well as through the Domestic Policy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White House, in a statement, said, “the president has spoken in personal terms about how the death of George Floyd affected him and redoubled his commitment to advancing racial justice, but he’s also made clear that he firmly believes that the Department of Justice must be able to act independently in investigating and prosecuting any case.”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days after Mr. Floyd died, Erica MacDonald, the outgoing U.S. attorney in Minnesota, said that her office and the Justice Department’s civil rights division </w:t>
      </w:r>
      <w:hyperlink r:id="rId575" w:history="1">
        <w:r>
          <w:rPr>
            <w:rFonts w:ascii="arial" w:eastAsia="arial" w:hAnsi="arial" w:cs="arial"/>
            <w:i/>
            <w:color w:val="0077CC"/>
            <w:sz w:val="20"/>
            <w:u w:val="single"/>
            <w:shd w:val="clear" w:color="auto" w:fill="FFFFFF"/>
            <w:lang w:val="en-US" w:eastAsia="en-US" w:bidi="ar-SA"/>
          </w:rPr>
          <w:t>would investigate whether the officers violated federal law,</w:t>
        </w:r>
      </w:hyperlink>
      <w:r>
        <w:rPr>
          <w:rFonts w:ascii="arial" w:eastAsia="arial" w:hAnsi="arial" w:cs="arial"/>
          <w:color w:val="000000"/>
          <w:sz w:val="20"/>
          <w:lang w:val="en-US" w:eastAsia="en-US" w:bidi="ar-SA"/>
        </w:rPr>
        <w:t xml:space="preserve"> calling the case a “top priority.”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attorney general at the time, William P. Barr, </w:t>
      </w:r>
      <w:hyperlink r:id="rId575" w:history="1">
        <w:r>
          <w:rPr>
            <w:rFonts w:ascii="arial" w:eastAsia="arial" w:hAnsi="arial" w:cs="arial"/>
            <w:i/>
            <w:color w:val="0077CC"/>
            <w:sz w:val="20"/>
            <w:u w:val="single"/>
            <w:shd w:val="clear" w:color="auto" w:fill="FFFFFF"/>
            <w:lang w:val="en-US" w:eastAsia="en-US" w:bidi="ar-SA"/>
          </w:rPr>
          <w:t>said at a news conference</w:t>
        </w:r>
      </w:hyperlink>
      <w:r>
        <w:rPr>
          <w:rFonts w:ascii="arial" w:eastAsia="arial" w:hAnsi="arial" w:cs="arial"/>
          <w:color w:val="000000"/>
          <w:sz w:val="20"/>
          <w:lang w:val="en-US" w:eastAsia="en-US" w:bidi="ar-SA"/>
        </w:rPr>
        <w:t xml:space="preserve"> that “as a matter of comity,” the department “typically lets the state go forward with its proceedings first,” a statement that put to rest the possibility that a charging decision would come before the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Nevertheless, Mr. Barr made clear that the video was harrowing. “When you watch it, and imagine that one of your own loved ones was being treated like that, and begging for their lives, it is impossible for any normal human being not to be struck in the heart with horror,”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New York Times </w:t>
      </w:r>
      <w:hyperlink r:id="rId575" w:history="1">
        <w:r>
          <w:rPr>
            <w:rFonts w:ascii="arial" w:eastAsia="arial" w:hAnsi="arial" w:cs="arial"/>
            <w:i/>
            <w:color w:val="0077CC"/>
            <w:sz w:val="20"/>
            <w:u w:val="single"/>
            <w:shd w:val="clear" w:color="auto" w:fill="FFFFFF"/>
            <w:lang w:val="en-US" w:eastAsia="en-US" w:bidi="ar-SA"/>
          </w:rPr>
          <w:t>recently reported</w:t>
        </w:r>
      </w:hyperlink>
      <w:r>
        <w:rPr>
          <w:rFonts w:ascii="arial" w:eastAsia="arial" w:hAnsi="arial" w:cs="arial"/>
          <w:color w:val="000000"/>
          <w:sz w:val="20"/>
          <w:lang w:val="en-US" w:eastAsia="en-US" w:bidi="ar-SA"/>
        </w:rPr>
        <w:t>, three days after Mr. Floyd died on May 25, Mr. Chauvin was ready to plead guilty to third-degree murder and go to prison for more than a decade. But the offer fell apart after Mr. Barr, at the last minute, rejected the deal, which had been contingent on the Justice Department’s agreement not to bring additional federal charges in the future. Last summer, a federal grand jury in Minneapolis, which has since expired, began hearing evidence and testimony about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department has previously opened up investigations into several high-profile assaults and killings of Black people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including the killings of Eric Garner on Staten Island, Tamir Rice in Cleveland, and Michael Brown in Ferguson, Mo. — but it has rarely charged officers in those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Former Justice Department officials say that is in part because the department has only one charge it can bring in these cases — that in the course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 officer willfully deprived someone of his or her civil rights — and that the charge is difficult to 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 is easier to show that an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deprived someone of his or her civil rights, determining whether it was “willful” has been a challenge, said Jonathan M. Smith, a former official in the Justice Department’s civil rights division who now serves as executive director of the Washington Lawyers’ Committee for Civil Rights and Urban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“Willfulness is the highest intent standard under criminal law — that the person set out to act with the purpose of depriving someone of their rights,” Mr. Smith said. “You need to prove that the law enforcement officer actually knew that he was going to violate someone’s rights and acted with that purpose in mind. It’s akin to proving first-degree murder.”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said last year that it was reviewing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that fueled months of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After a 29-year-old Black man named Jacob Blake was shot seven times in the back by a white officer in Kenosha, Wis., in August, the </w:t>
      </w:r>
      <w:hyperlink r:id="rId575" w:history="1">
        <w:r>
          <w:rPr>
            <w:rFonts w:ascii="arial" w:eastAsia="arial" w:hAnsi="arial" w:cs="arial"/>
            <w:i/>
            <w:color w:val="0077CC"/>
            <w:sz w:val="20"/>
            <w:u w:val="single"/>
            <w:shd w:val="clear" w:color="auto" w:fill="FFFFFF"/>
            <w:lang w:val="en-US" w:eastAsia="en-US" w:bidi="ar-SA"/>
          </w:rPr>
          <w:t>department said</w:t>
        </w:r>
      </w:hyperlink>
      <w:r>
        <w:rPr>
          <w:rFonts w:ascii="arial" w:eastAsia="arial" w:hAnsi="arial" w:cs="arial"/>
          <w:color w:val="000000"/>
          <w:sz w:val="20"/>
          <w:lang w:val="en-US" w:eastAsia="en-US" w:bidi="ar-SA"/>
        </w:rPr>
        <w:t xml:space="preserve"> it had opened a civil rights investigation into the incident. It confirmed that the investigation was continuing in January, after the Kenosha County district attorney declined to charge the officer who shot Mr. Blake.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the F.B.I. said in May that it was investigating the fatal shooting of </w:t>
      </w:r>
      <w:hyperlink r:id="rId575"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a Black health care worker in Louisville, Ky., after Gov. Andy Beshear asked local and federal investigators to look into the case. The results of the F.B.I. investigation have not been released, and the department has not said it will open a civil rights investigation into the officers involved in Ms. Taylor’s killing.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statute was used successfully in hundreds of cases under the Obama administration, for instance, to convict officers of abusing their authority to sexually assault victims or to beat inmates, Mr. Smith said. But in the most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assault and killing cases, it has been seldom used.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one reason some former Justice Department officials and politicians like Vice President Kamala Harris, a former prosecutor, have advocated for either </w:t>
      </w:r>
      <w:hyperlink r:id="rId575" w:history="1">
        <w:r>
          <w:rPr>
            <w:rFonts w:ascii="arial" w:eastAsia="arial" w:hAnsi="arial" w:cs="arial"/>
            <w:i/>
            <w:color w:val="0077CC"/>
            <w:sz w:val="20"/>
            <w:u w:val="single"/>
            <w:shd w:val="clear" w:color="auto" w:fill="FFFFFF"/>
            <w:lang w:val="en-US" w:eastAsia="en-US" w:bidi="ar-SA"/>
          </w:rPr>
          <w:t>changing the statute</w:t>
        </w:r>
      </w:hyperlink>
      <w:r>
        <w:rPr>
          <w:rFonts w:ascii="arial" w:eastAsia="arial" w:hAnsi="arial" w:cs="arial"/>
          <w:color w:val="000000"/>
          <w:sz w:val="20"/>
          <w:lang w:val="en-US" w:eastAsia="en-US" w:bidi="ar-SA"/>
        </w:rPr>
        <w:t xml:space="preserve"> so that willfulness is no longer the standard, or passing a new federal law that makes it illegal for an officer to recklessly deprive people of their civil rights, rather than willfully deprive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Merrick B. Garland, Mr. Biden’s nominee to run the Justice Department, said on Monday during his Senate confirmation hearing that he would consult with the career lawyers in the civil rights division about whether to lower the willfulness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“I’d like them to know from talking to them what kinds of changes might be necessary in the statute” and the potential consequences of changing the requirement, Judge Garland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not to say that the statute has never been successfully used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cases. When Mr. Barr was attorney general under President George H.W. Bush, he oversaw the investigation that led to the convictions of two officers who viciously beat the motorist Rodney King, even after they were acquitted on separate state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President Biden has tied Mr. Floyd’s death to a history of racism, but also vowed to allow the Justice Department to operate independently. (PHOTOGRAPH BY ANNA MONEYMAKER FOR THE NEW YORK TIMES); Derek Chauvin, the ex-officer charged with murder in the death of George Floyd, has been living outside Minnesota because of security concerns. As his trial nears, law enforcement agencies are preparing for unrest in Minneapolis. (PHOTOGRAPHS BY DAVID JOLES/STAR TRIBUNE, VIA ASSOCIATED PRESS; JOSHUA RASHAAD MCFADDEN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7770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76"/>
          <w:headerReference w:type="default" r:id="rId577"/>
          <w:footerReference w:type="even" r:id="rId578"/>
          <w:footerReference w:type="default" r:id="rId579"/>
          <w:headerReference w:type="first" r:id="rId580"/>
          <w:footerReference w:type="first" r:id="rId581"/>
          <w:type w:val="nextPage"/>
          <w:pgSz w:w="12240" w:h="15840"/>
          <w:pgMar w:top="840" w:right="1000" w:bottom="840" w:left="1000" w:header="400" w:footer="400"/>
          <w:pgNumType w:fmt="decimal"/>
          <w:cols w:space="720"/>
          <w:titlePg/>
        </w:sectPr>
      </w:pPr>
    </w:p>
    <w:p>
      <w:pPr>
        <w:rPr>
          <w:lang w:val="en-US" w:eastAsia="en-US" w:bidi="ar-SA"/>
        </w:rPr>
      </w:pPr>
      <w:bookmarkStart w:id="103" w:name="Bookmark_52"/>
      <w:bookmarkEnd w:id="103"/>
    </w:p>
    <w:p>
      <w:pPr>
        <w:rPr>
          <w:lang w:val="en-US" w:eastAsia="en-US" w:bidi="ar-SA"/>
        </w:rPr>
      </w:pPr>
      <w:r>
        <w:pict>
          <v:shape id="_x0000_i11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82" w:history="1">
        <w:r>
          <w:rPr>
            <w:rFonts w:ascii="arial" w:eastAsia="arial" w:hAnsi="arial" w:cs="arial"/>
            <w:b/>
            <w:bCs/>
            <w:i/>
            <w:color w:val="0077CC"/>
            <w:kern w:val="32"/>
            <w:sz w:val="28"/>
            <w:szCs w:val="32"/>
            <w:u w:val="single"/>
            <w:shd w:val="clear" w:color="auto" w:fill="FFFFFF"/>
            <w:lang w:val="en-US" w:eastAsia="en-US" w:bidi="ar-SA"/>
          </w:rPr>
          <w:t>New Federal Grand Jury For Case Against Officer In Death of George Floyd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24, 2021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Tim Arango and Katie Benner</w:t>
      </w:r>
    </w:p>
    <w:p>
      <w:pPr>
        <w:keepNext/>
        <w:spacing w:before="240" w:after="0" w:line="340" w:lineRule="atLeast"/>
        <w:ind w:left="0" w:right="0" w:firstLine="0"/>
        <w:jc w:val="left"/>
        <w:rPr>
          <w:lang w:val="en-US" w:eastAsia="en-US" w:bidi="ar-SA"/>
        </w:rPr>
      </w:pPr>
      <w:bookmarkStart w:id="104" w:name="Body_50"/>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196" style="position:absolute;z-index:2517780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state murder trial of Derek Chauvin, the former officer charged in the death of George Floyd, approaches, the federal government has accelerated its own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federal grand jury has been empaneled in Minneapolis and the Justice Department has called new witnesses as part of its investigation of Derek Chauvin,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will go on trial in state court next month on a murder charge for the death of George Floyd, according to two people with direct knowledge of the investigation.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fresh slate of witnesses subpoenaed to give testimony about Mr. Chauvin is an early sign that the federal investigation into the death of Mr. Floyd, which began last year and then languished, is being reinvigorated under the administration of President Biden.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Chauvin, who is white, was seen in harrowing video footage kneeling for more than nine minutes on the neck of Mr. Floyd, a Black man, as he begged for his life. The video set off protests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some of which led to violence in cities including Minneapolis, Seattle, Portland, Ore., and Washington, D.C.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unlikely that the Justice Department, in presenting evidence to a new grand jury, is hoping for a quick indictment of Mr. Chauvin before his state trial, which is scheduled to begin March 8. But if there was an acquittal or a mistrial, attention would immediately shift to the federal investigation, and to whether Mr. Chauvin would face trial for violating Mr. Floyd's civil rights. (The charge does not involve race, but is based on the idea that an officer ''willfully'' violated someone's constitutional rights, such as protection against unreasonable seizure, or the right to due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new grand jury begins to hear more testimony in the case, the investigation has apparently narrowed to focus on Mr. Chauvin, rather than the three other former officers who face aiding and abetting charges, according to one of the people briefed on the matter, who was not authorized to comment publicly and spoke on the condition of anonymity. A spokeswoman for the Justice Department declined to comment on the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''George Floyd's death spurred a renewed and re-energized civil rights movement,'' Benjamin Crump, a lawyer for Mr. Floyd's family, said in a statement. ''It's appropriate and gratifying that the Department of Justice under President Biden is taking racial justice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Mr. Chauvin's trial looms, Minneapolis is consumed with fears that the proceedings could provoke more unrest. The National Guard has been activated to protect the city's downtown during the trial, and law enforcement agencies from around the state are being called upon to help secure the Twin Cities. Mr. Chauvin, who is free on bail and has been allowed to live outside Minnesota because of security concerns, is charged with second-degree murder and second-degree manslaughter.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Department's investigation into Mr. Chauvin is also shaping up as an early test for Mr. Biden, who has vowed to allow the department to operate independently of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has said that Mr. Floyd's death was an injustice born from America's long history of racism. ''The very soul of America is at stake,'' he said in a speech soon after Mr. Floyd died. ''We must commit as a nation to pursue justice with every ounce of our being.''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presidential campaign, Mr. Biden vowed to give new powers to the Justice Department's civil rights division and elevate civil rights as a priority within the White House, a statement that at the time raised doubts about how independent it would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has not been involved in or briefed on the Justice Department's investigation into the death of Mr. Floyd, according to a White House official. But the White House has staff members working on civil rights issues in the White House Counsel's Office as well as through the Domestic Policy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White House, in a statement, said, ''the president has spoken in personal terms about how the death of George Floyd affected him and redoubled his commitment to advancing racial justice, but he's also made clear that he firmly believes that the Department of Justice must be able to act independently in investigating and prosecuting any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days after Mr. Floyd died, Erica MacDonald, the outgoing U.S. attorney in Minnesota, said that her office and the Justice Department's civil rights division would investigate whether the officers violated federal law, calling the case a ''top priority.''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attorney general at the time, William P. Barr, said at a news conference that ''as a matter of comity,'' the department ''typically lets the state go forward with its proceedings first,'' a statement that put to rest the possibility that a charging decision would come before the 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Nevertheless, Mr. Barr made clear that the video was harrowing. ''When you watch it, and imagine that one of your own loved ones was being treated like that, and begging for their lives, it is impossible for any normal human being not to be struck in the heart with horror,''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New York Times recently reported, three days after Mr. Floyd died on May 25, Mr. Chauvin was ready to plead guilty to third-degree murder and go to prison for more than a decade. But the offer fell apart after Mr. Barr, at the last minute, rejected the deal, which had been contingent on the Justice Department's agreement not to bring additional federal charges in the future. Last summer, a federal grand jury in Minneapolis, which has since expired, began hearing evidence and testimony about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has previously opened up investigations into several high-profile assaults and killings of Black people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including the killings of Eric Garner on Staten Island, Tamir Rice in Cleveland, and Michael Brown in Ferguson, Mo. -- but it has rarely charged officers in those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Justice Department officials say that is in part because the department has only one charge it can bring in these cases -- that in the course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 officer willfully deprived someone of his or her civil rights -- and that the charge is difficult to prove.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it is easier to show that an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deprived someone of his or her civil rights, determining whether it was ''willful'' has been a challenge, said Jonathan M. Smith, a former official in the Justice Department's civil rights division who now serves as executive director of the Washington Lawyers' Committee for Civil Rights and Urban Affairs.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''Willfulness is the highest intent standard under criminal law -- that the person set out to act with the purpose of depriving someone of their rights,'' Mr. Smith said. ''You need to prove that the law enforcement officer actually knew that he was going to violate someone's rights and acted with that purpose in mind. It's akin to proving first-degree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Justice Department said last year that it was reviewing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that fueled months of protests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After a 29-year-old Black man named Jacob Blake was shot seven times in the back by a white officer in Kenosha, Wis., in August, the department said it had opened a civil rights investigation into the incident. It confirmed that the investigation was continuing in January, after the Kenosha County district attorney declined to charge the officer who shot Mr. Blake.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Similarly, the F.B.I. said in May that it was investigating the fatal shooting of Breonna Taylor, a Black health care worker in Louisville, Ky., after Gov. Andy Beshear asked local and federal investigators to look into the case. The results of the F.B.I. investigation have not been released, and the department has not said it will open a civil rights investigation into the officers involved in Ms. Taylor's killing.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statute was used successfully in hundreds of cases under the Obama administration, for instance, to convict officers of abusing their authority to sexually assault victims or to beat inmates, Mr. Smith said. But in the most high-profile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assault and killing cases, it has been seldom 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one reason some former Justice Department officials and politicians like Vice President Kamala Harris, a former prosecutor, have advocated for either changing the statute so that willfulness is no longer the standard, or passing a new federal law that makes it illegal for an officer to recklessly deprive people of their civil rights, rather than willfully deprive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Merrick B. Garland, Mr. Biden's nominee to run the Justice Department, said on Monday during his Senate confirmation hearing that he would consult with the career lawyers in the civil rights division about whether to lower the willfulness standard.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''I'd like them to know from talking to them what kinds of changes might be necessary in the statute'' and the potential consequences of changing the requirement, Judge Garland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not to say that the statute has never been successfully used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cases. When Mr. Barr was attorney general under President George H.W. Bush, he oversaw the investigation that led to the convictions of two officers who viciously beat the motorist Rodney King, even after they were acquitted on separate state charges.</w:t>
      </w:r>
    </w:p>
    <w:p>
      <w:pPr>
        <w:keepNext w:val="0"/>
        <w:spacing w:before="240" w:after="0" w:line="260" w:lineRule="atLeast"/>
        <w:ind w:left="0" w:right="0" w:firstLine="0"/>
        <w:jc w:val="left"/>
        <w:rPr>
          <w:lang w:val="en-US" w:eastAsia="en-US" w:bidi="ar-SA"/>
        </w:rPr>
      </w:pPr>
      <w:r>
        <w:rPr>
          <w:lang w:val="en-US" w:eastAsia="en-US" w:bidi="ar-SA"/>
        </w:rPr>
        <w:br/>
      </w:r>
      <w:hyperlink r:id="rId583" w:history="1">
        <w:r>
          <w:rPr>
            <w:rFonts w:ascii="arial" w:eastAsia="arial" w:hAnsi="arial" w:cs="arial"/>
            <w:i/>
            <w:color w:val="0077CC"/>
            <w:sz w:val="20"/>
            <w:u w:val="single"/>
            <w:shd w:val="clear" w:color="auto" w:fill="FFFFFF"/>
            <w:lang w:val="en-US" w:eastAsia="en-US" w:bidi="ar-SA"/>
          </w:rPr>
          <w:t>https://www.nytimes.com/2021/02/23/us/george-floyd-death-investigation-doj.html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7" style="position:absolute;z-index:2517790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President Biden has tied Mr. Floyd's death to a history of racism, but also vowed to allow the Justice Department to operate independently. (PHOTOGRAPH BY ANNA MONEYMAKER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Derek Chauvin, the ex-officer charged with murder in the death of George Floyd, has been living outside Minnesota because of security concerns. As his trial nears, law enforcement agencies are preparing for unrest in Minneapolis. (PHOTOGRAPHS BY DAVID JOLES/STAR TRIBUNE,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JOSHUA RASHAAD MCFADDEN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05" w:name="Bookmark_53"/>
      <w:bookmarkEnd w:id="105"/>
    </w:p>
    <w:p>
      <w:pPr>
        <w:rPr>
          <w:lang w:val="en-US" w:eastAsia="en-US" w:bidi="ar-SA"/>
        </w:rPr>
      </w:pPr>
      <w:r>
        <w:pict>
          <v:shape id="_x0000_i11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More Officers May Be Facing Charges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25, 1988, Thursday,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6, Column 1;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SARAH LYALL</w:t>
      </w:r>
    </w:p>
    <w:p>
      <w:pPr>
        <w:keepNext/>
        <w:spacing w:before="240" w:after="0" w:line="340" w:lineRule="atLeast"/>
        <w:ind w:left="0" w:right="0" w:firstLine="0"/>
        <w:jc w:val="left"/>
        <w:rPr>
          <w:lang w:val="en-US" w:eastAsia="en-US" w:bidi="ar-SA"/>
        </w:rPr>
      </w:pPr>
      <w:bookmarkStart w:id="106" w:name="Body_51"/>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charges against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during the melee in Tompkins Square Park are likely to be followed by others as the Civilian Complaint Review Board investigates the more than 100 complaints it has received,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Benjamin Ward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both in their early 20's, have been stripped of their weapons and assigned to administrative duties, pending the outcome of their cases. If they are found guilty, they face penalties ranging from a formal reprimand to, at worst, dismissal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officers were identified as Karen Connelly, 24 years old, who is accused of using her nightstick ''wrongfully and without just cause'' to strike a civilian, and Philip J. O'Reilly, 23, who is accused of interfering with a member of the press - Angel Franco of The New York Times - who was trying to photograph the disturbance, and of using his nightstick to injure Mr. Franco's hand.</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Recommendation Endorsed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Civilian Complaint Review Board, which is sifting through each complaint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recommended that the officers be charged, and Commissioner Ward endorsed their recommendation, he said at a news conference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officers in the Tompkins Square disturbance have been identified by the board, but none have been formally charged yet, Mr. Ward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charges are tantamount to an indictment and are not an indication of guilt or innocence, said Sgt. George A. Grasso, managing attorney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Advocate's office, whose 13 staff attorneys prosecute about 200 departmental cases a year, ranging from officers accused of accepting bribes to officers accused of failing to wear their hats.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Departmental trials are presided over by the department's Deputy Commissioner of Trials, Rae-Downes Koshetz, or by one of her two assistant commissioners, and they serve as both judge and jury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they who listen to the evidence, decide whether the accused is guilty or not guilty, and in cases of guilt determine a penalty. Their decisions are subject to approval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Burden of Proof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Grasso said that in departmental trials, the burden of proof to sustain a guilty verdict was less stringent than in criminal trials. ''A preponderance of evidence, not guilt beyond a reasonable doubt, is all that is required,''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also said that hearsay evidence could be admissible and that rules such as search and seizure were not always applicable but were subject to the discretion of the administrative judge. In addition, the department's advocates have the authority to compel the officer to make statements, although the statements would be inadmissible in a criminal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criminal trials people's liberty is at jeopardy; in our trials it's people's employment,'' Sergeant Grasso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Investigation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criminal charges have been brought against officers in the case, but the Manhattan District Attorney, Robert M. Morgenthau,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Rudolph W. Giuliani, are continuing their investigation ''to determine the individual culpability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Commissioner Ward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Patrolmen's Benevolent Association,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Officer Connelly and Officer O'Reilly would be represented by P.B.A. lawyers.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terms in the contract approved by the city and the union earlier this year, their trials are likely to be held at the city's Office of Administrative Trials and Hearings, rather than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as they have in the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officers were appointed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January 1986. Officer Connelly, of the Bronx, was assigned to the Manhattan South Task Force; Officer O'Reilly, who is from Queens, was assigned to the 40th Precinct in the Bronx.</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1" style="position:absolute;z-index:2517821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officer confronting a protester at Tompkins Square Park (NYT/Angel Franco)</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2" style="position:absolute;z-index:2517831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07" w:name="Bookmark_54"/>
      <w:bookmarkEnd w:id="107"/>
    </w:p>
    <w:p>
      <w:pPr>
        <w:rPr>
          <w:lang w:val="en-US" w:eastAsia="en-US" w:bidi="ar-SA"/>
        </w:rPr>
      </w:pPr>
      <w:r>
        <w:pict>
          <v:shape id="_x0000_i12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Bloomberg Era Brought a Rise in Jail Violence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14, 2014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SCHWIRTZ and MICHAEL WINERIP</w:t>
      </w:r>
    </w:p>
    <w:p>
      <w:pPr>
        <w:keepNext/>
        <w:spacing w:before="240" w:after="0" w:line="340" w:lineRule="atLeast"/>
        <w:ind w:left="0" w:right="0" w:firstLine="0"/>
        <w:jc w:val="left"/>
        <w:rPr>
          <w:lang w:val="en-US" w:eastAsia="en-US" w:bidi="ar-SA"/>
        </w:rPr>
      </w:pPr>
      <w:bookmarkStart w:id="108" w:name="Body_52"/>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841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portrait that emerged from the report on Rikers Island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last week was of a place with almost medieval levels of violence, meted out with startling ferocity by guards and their superiors.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two-and-a-half-year investigation, which focused on the abuse of teenage inmates by correction staff, was exhaustive in cataloging the brutality. But a critical question that went unaddressed is how conditions were allowed to get to this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Rikers has been a place of violent excess for decades. And the growing ranks of inmates with mental illnesses, reaching nearly 40 percent of the jail population today, have added to the challenges for correction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conditions worsened substantially under the administration of Mayor Michael R. Bloomberg, which reduced jail staff and failed to curb escalating violence by guards, according to former correction officials, inmates' advocates and others intimately familiar with the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very little interest in expending political capital and financial capital on the jails,'' said Martin F. Horn, who was correction commissioner during Mr. Bloomberg's first two terms.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mayor, Mr. Bloomberg earned a reputation for being a consummate manager who leveraged his private sector experience to tackle municipal problems. But he never made Rikers a high priority, at a time when conditions were drastically deteriorating, according to people familiar with its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Mr. Bloomberg's last term,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on inmates jumped by 90 percent, according to Correction Department data. Inmates' advocates and public officials charged with overseeing the jails said they pleaded for the administration to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met with the Department of Correction and the Bloomberg administration about the prevalence of violence directed by correctional staff towards prisoners, and they didn't respond,'' said Dr. Robert Cohen, a member of the New York City Board of Correction, a watchdog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Early on, the Bloomberg administration cut more than 3,000 correctional positions. While some of the cuts were attributable to the declining inmate population and the closing of facilities, Mr. Horn said the reductions eventually went too far. When even more were proposed in 2008, he sent a letter to the city's budget office, warning that further reductions would be ''impossible without compromising the safety of everybody in the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remaining officers, mandatory overtime became the norm. Exhausted guards were increasingly prone to lashing out at inmates, officers and oversight officials said. More recently, during Mr. Bloomberg's third term, the Correction Department greatly reduced the number of officers responsible for escorting mentally ill inmates to therapy, meaning that many were locked in solitary confinement 23 hours a day and rarely got out for services. Resentment and anger among inmates built, according to a senior health department official, leading to more attacks on guards by inmates.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mental health task force, created by the Bloomberg administration in 2011, produced few results and lacked participation from key city officials, including Raymond W. Kelly, who was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 Loeser, a former press secretary who is again a spokesman for Mr. Bloomberg, challenged claims that as mayor he was indifferent to conditions at Rikers, noting that at City Hall the mayor sat a few feet from Linda I. Gibbs, the deputy mayor who oversaw the Correction Department, and conferred with her ''throughout the day, almost every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current crisis at Rikers stems in part from aggressive efforts to end the chaos and bloodshed that plagued its jails in the 1980s and 1990s. At the time, the average daily population was around 20,000, almost twice its current level. Gangs like the Netas and the Latin Kings battled one another as well as the guards. The chief problem then was inmate violence. Slashings and stabbings were routine. And a thriving trade in drugs and weapons went virtually unchecked by a demoralized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violence is once again surging, but now it is the guards who are perceived to be at the heart of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Bernard B. Kerik, who helped oversee Rikers from 1995 to 2000, first as the top deputy at the Correction Department and then as commissioner, is credited with bringing inmate violence under control. A beefed-up SWAT team was equipped with clubs, pepper spray and electrified stun shields. A data system similar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Compstat was created to identify the jails' trouble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1999, there were fewer than 100 stabbings by inmates, compared with 1,100 five years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as conditions improved, advocates warned that allowing guards to rely so heavily on force could get out of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''Whenever you impose a system of restraint on this scale, it can easily be abused,'' Jonathan S. Chasan, a lawyer for the Legal Aid Society, said in a 1999 interview with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frequency of officers' using force on inmates remained steady during Mr. Kerik's tenure under Mayor Rudolph W. Giuliani and dipped during Mr. Bloomberg's first term, reaching its lowest point in 2004, according to department data. But then it spiked.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2004, the department documented 961 altercations with inmates involving force. In 2013, with the ranks of inmates with mental illnesses on the upswing, there were 3,285. In the first six months of 2014,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up by a third.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Horn, the former commissioner, left shortly after the 2008 beating death of an 18-year-old inmate named Christopher Robinson. Mr. Robinson was killed by a gang of teenage inmates who prosecutors said were enlisted by officers to brutalize other inmates. New York eventually paid $2 million to Mr. Robinson's mother, and two officers went to prison.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Horn blamed City Hall for being ignorant of the complexities of Rikers.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Mary Lynne Werlwas, a Legal Aid lawyer, agreed.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''Bloomberg did nothing to restrain his out-of-control work force at Rikers,''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Conditions worsened under Dora B. Schriro, who became correction commissioner in 2009 and was widely criticized by uniformed workers for what they perceived as ineffectual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Ms. Schriro promised changes, her reform efforts often fell short. She had talked of reducing solitary confinement, but it expanded during her tenure. A multimillion-dollar centralized intake facility intended to streamline the processing of incoming prisoners was deemed a failure and closed after four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former senior department official who worked with Ms. Schriro and declined to speak for attribution so as to avoid retaliation from former colleagues described her as extremely intelligent, but unable to put her vision into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appointed chiefs who failed to develop a systematic plan for addressing a longstanding culture of violence, and she rarely toured the jails, preferring to meet off-site with senior staff at department headquarters. She almost never addressed the uniformed staff at roll call, one of the few places where commissioners can communicate directly with officers,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email sent by her spokesman, Ms. Schriro, who is now commissioner of the Connecticut Department of Emergency Services and Public Protection, declined to address the rise in violence, but said that while she oversaw Rikers, ''there was an appreciable increase in referrals of staff to the inspector general for criminal prosecution for misconduct including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her five-year tenure, violence by officers increased almost every year, and the number of serious injuries suffered by inmates in altercations with guards jumped.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Howard Wolfson, a former deputy mayor who is now a spokesman for Mr. Bloomberg, defended Ms. Schriro, saying she had made important changes, such as increasing the number of supervisors and bolstering mental health care, taking advantage of additional money allocated by the mayor's office. As a result, Mr. Wolfson said, ''we experienced the start to improvements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Ms. Schriro, former and current correction officials said, the influence of the president of the correction officers' union, Norman Seabrook, grew. Daniel Selling, a former director of mental health care at Rikers, called Mr. Seabrook ''much more powerful than any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union's clout has made it more difficult to punish uniformed officers. The federal report identified a lack of accountability for guards as a root cause of the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Over the previous two administrations, there have been incremental efforts to improve conditions, some of which succeeded for a time. But these have been achieved mostly through court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department has been the subject of six class-action lawsuits in the past three decades, alleging egregious violence by officers. Five of the suits ended with judges issuing court orders aimed at reducing brutality, though mostly for individual facilities like the solitary confinement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more successful suits, according to Mr. Chasan, the Legal Aid lawyer, led to the stationing of federal monitors to oversee the solitary-confinement cellblocks in the late 1990s and early 2000s, including the supervision of staffing decisions. ''If someone had a history of violence, they were turned away,'' Mr. Chasan said. ''The result was a dramatic decrease of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most recent suit, brought by Legal Aid on behalf of 12 inmates who were seriously injured during encounters with guards, has been certified for class action and is currently the subject of settlement negotiations with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taking office, Mayor Bill de Blasio has pledged to bring Rikers under control. He appointed Joseph Ponte, who has a reputation as a reformer, as correction commissioner and allocated $26 million in the new budget for more officers and $6 million for mental health programs.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has embraced inmates' advocates in a way that his predecessor never did.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Five Mualimm-ak, the director of Incarcerated Nation, a group that helps inmates who have spent time in solitary, said he had met with Mr. de Blasio five times since the mayor took office. He said he also met with Mr. de Blasio's staff at least twice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met with Mr. Bloomberg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Pressure from outsiders, including the news media, the city's Department of Investigation and now federal officials, to enact changes is the strongest it has been in years. After releasing the report last week, prosecutors gave Mr. de Blasio 49 days to submit a plan to reduce brutality or face federal intervention.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Advocates say they are hopeful about the possibility for change, but they question why it has taken so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encouraged, but I think this attention and action was overdue,'' said Jonathan S. Abady, a lawyer who has been pressing brutality cases for 12 years. ''Unnecessary violence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have afflicted Rikers Island like a highly resistant disease for decades.''</w:t>
      </w:r>
    </w:p>
    <w:p>
      <w:pPr>
        <w:keepNext w:val="0"/>
        <w:spacing w:before="240" w:after="0" w:line="260" w:lineRule="atLeast"/>
        <w:ind w:left="0" w:right="0" w:firstLine="0"/>
        <w:jc w:val="left"/>
        <w:rPr>
          <w:lang w:val="en-US" w:eastAsia="en-US" w:bidi="ar-SA"/>
        </w:rPr>
      </w:pPr>
      <w:r>
        <w:rPr>
          <w:lang w:val="en-US" w:eastAsia="en-US" w:bidi="ar-SA"/>
        </w:rPr>
        <w:br/>
      </w:r>
      <w:hyperlink r:id="rId598" w:history="1">
        <w:r>
          <w:rPr>
            <w:rFonts w:ascii="arial" w:eastAsia="arial" w:hAnsi="arial" w:cs="arial"/>
            <w:i/>
            <w:color w:val="0077CC"/>
            <w:sz w:val="20"/>
            <w:u w:val="single"/>
            <w:shd w:val="clear" w:color="auto" w:fill="FFFFFF"/>
            <w:lang w:val="en-US" w:eastAsia="en-US" w:bidi="ar-SA"/>
          </w:rPr>
          <w:t>http://www.nytimes.com/2014/08/14/nyregion/why-violence-toward-inmates-at-rikers-grew.html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5" style="position:absolute;z-index:2517852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Guards' violence toward young inmates of the city jails on Rikers Island was the focus of a scathing report last week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(PHOTOGRAPH BY RICHARD PERRY/THE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NORMAN SEABROOK, the president of the correction officers' union, is more powerful than any commissioner, a former Rikers Island official said. (PHOTOGRAPH BY HIROKO MASUIKE/THE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MARTIN F. HORN, the correction commissioner from 2002 to 2009, saw a reluctance to expend political or financial capital on New York City's jails. (PHOTOGRAPH BY ANDREA MOHIN/THE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R. BLOOMBERG, the mayor for 12 years, presided in a period when the jail population declined sharply but violence by guards at Rikers rose. (PHOTOGRAPH BY OZIER MUHAMMAD/THE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DORA B. SCHRIRO, the correction commissioner  from 2009 until early this year,  talked of reducing solitary confinement,  but it expanded instead. (PHOTOGRAPH BY MICHAEL APPLETON FOR THE NEW YORK TIMES) (A18) CHART: Violence  At Rikers Island: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incidents:  Rate per 1,000 inmates (Source: Department of Correction) (A18)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7862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109" w:name="Bookmark_55"/>
      <w:bookmarkEnd w:id="109"/>
    </w:p>
    <w:p>
      <w:pPr>
        <w:rPr>
          <w:lang w:val="en-US" w:eastAsia="en-US" w:bidi="ar-SA"/>
        </w:rPr>
      </w:pPr>
      <w:r>
        <w:pict>
          <v:shape id="_x0000_i12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Some N.Y.C. Protests Ended Quietly. Others Ended in Arrests.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5, 2020 Friday 10:00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3219 words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Demonstrations filled the city’s streets for another day, and mostly dispersed in a more muted way than they had the two previous nights.</w:t>
      </w:r>
    </w:p>
    <w:p>
      <w:pPr>
        <w:keepNext/>
        <w:spacing w:before="240" w:after="0" w:line="340" w:lineRule="atLeast"/>
        <w:ind w:left="0" w:right="0" w:firstLine="0"/>
        <w:jc w:val="left"/>
        <w:rPr>
          <w:lang w:val="en-US" w:eastAsia="en-US" w:bidi="ar-SA"/>
        </w:rPr>
      </w:pPr>
      <w:bookmarkStart w:id="110" w:name="Body_53"/>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87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Demonstrations filled the city’s streets for another day, and mostly dispersed in a more muted way than they had the two previous nights.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protest organizers urge crowds to go home. Others marched on, and were arrested.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606" w:history="1">
        <w:r>
          <w:rPr>
            <w:rFonts w:ascii="arial" w:eastAsia="arial" w:hAnsi="arial" w:cs="arial"/>
            <w:i/>
            <w:color w:val="0077CC"/>
            <w:sz w:val="20"/>
            <w:u w:val="single"/>
            <w:shd w:val="clear" w:color="auto" w:fill="FFFFFF"/>
            <w:lang w:val="en-US" w:eastAsia="en-US" w:bidi="ar-SA"/>
          </w:rPr>
          <w:t>protests that have filled New York’s streets</w:t>
        </w:r>
      </w:hyperlink>
      <w:r>
        <w:rPr>
          <w:rFonts w:ascii="arial" w:eastAsia="arial" w:hAnsi="arial" w:cs="arial"/>
          <w:color w:val="000000"/>
          <w:sz w:val="20"/>
          <w:lang w:val="en-US" w:eastAsia="en-US" w:bidi="ar-SA"/>
        </w:rPr>
        <w:t xml:space="preserve"> in recent days entered their second week on Friday with thousands of people gathering at sites across the city for demonstrations, marches and vigils that continued to be overwhelmingly peaceful.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several groups defied </w:t>
      </w:r>
      <w:hyperlink r:id="rId606" w:history="1">
        <w:r>
          <w:rPr>
            <w:rFonts w:ascii="arial" w:eastAsia="arial" w:hAnsi="arial" w:cs="arial"/>
            <w:i/>
            <w:color w:val="0077CC"/>
            <w:sz w:val="20"/>
            <w:u w:val="single"/>
            <w:shd w:val="clear" w:color="auto" w:fill="FFFFFF"/>
            <w:lang w:val="en-US" w:eastAsia="en-US" w:bidi="ar-SA"/>
          </w:rPr>
          <w:t>a citywide curfew</w:t>
        </w:r>
      </w:hyperlink>
      <w:r>
        <w:rPr>
          <w:rFonts w:ascii="arial" w:eastAsia="arial" w:hAnsi="arial" w:cs="arial"/>
          <w:color w:val="000000"/>
          <w:sz w:val="20"/>
          <w:lang w:val="en-US" w:eastAsia="en-US" w:bidi="ar-SA"/>
        </w:rPr>
        <w:t xml:space="preserve"> again and risked encountering the </w:t>
      </w:r>
      <w:hyperlink r:id="rId606" w:history="1">
        <w:r>
          <w:rPr>
            <w:rFonts w:ascii="arial" w:eastAsia="arial" w:hAnsi="arial" w:cs="arial"/>
            <w:i/>
            <w:color w:val="0077CC"/>
            <w:sz w:val="20"/>
            <w:u w:val="single"/>
            <w:shd w:val="clear" w:color="auto" w:fill="FFFFFF"/>
            <w:lang w:val="en-US" w:eastAsia="en-US" w:bidi="ar-SA"/>
          </w:rPr>
          <w:t>forceful tactics</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used the two previous nights to clear out those who did not disperse, other rallies broke up voluntarily as 8 p.m. approached amid intermittent rain.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“Everybody go home,” organizers of a group on Manhattan’s Upper West Side implored the crowd as a number of officers approached shortly before the curfew took effect. “It’s a wrap.”</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Brooklyn’s Clinton Hill neighborhood, where </w:t>
      </w:r>
      <w:hyperlink r:id="rId606" w:history="1">
        <w:r>
          <w:rPr>
            <w:rFonts w:ascii="arial" w:eastAsia="arial" w:hAnsi="arial" w:cs="arial"/>
            <w:i/>
            <w:color w:val="0077CC"/>
            <w:sz w:val="20"/>
            <w:u w:val="single"/>
            <w:shd w:val="clear" w:color="auto" w:fill="FFFFFF"/>
            <w:lang w:val="en-US" w:eastAsia="en-US" w:bidi="ar-SA"/>
          </w:rPr>
          <w:t>mass arrests were narrowly averted on Thursday night</w:t>
        </w:r>
      </w:hyperlink>
      <w:r>
        <w:rPr>
          <w:rFonts w:ascii="arial" w:eastAsia="arial" w:hAnsi="arial" w:cs="arial"/>
          <w:color w:val="000000"/>
          <w:sz w:val="20"/>
          <w:lang w:val="en-US" w:eastAsia="en-US" w:bidi="ar-SA"/>
        </w:rPr>
        <w:t xml:space="preserve">, one protester announced to the crowd, “You are nothing less to the cause if you’re not here after curfew.”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want to see you here next week,” he added. “For your support, you have to be here. Share the love.”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most of the group remained, and several others continued to march through the streets during what appeared to be a quieter night for both protests and the </w:t>
      </w:r>
      <w:hyperlink r:id="rId606" w:history="1">
        <w:r>
          <w:rPr>
            <w:rFonts w:ascii="arial" w:eastAsia="arial" w:hAnsi="arial" w:cs="arial"/>
            <w:b/>
            <w:i/>
            <w:color w:val="0077CC"/>
            <w:sz w:val="20"/>
            <w:u w:val="single"/>
            <w:shd w:val="clear" w:color="auto" w:fill="FFFFFF"/>
            <w:lang w:val="en-US" w:eastAsia="en-US" w:bidi="ar-SA"/>
          </w:rPr>
          <w:t>police</w:t>
        </w:r>
      </w:hyperlink>
      <w:hyperlink r:id="rId606" w:history="1">
        <w:r>
          <w:rPr>
            <w:rFonts w:ascii="arial" w:eastAsia="arial" w:hAnsi="arial" w:cs="arial"/>
            <w:i/>
            <w:color w:val="0077CC"/>
            <w:sz w:val="20"/>
            <w:u w:val="single"/>
            <w:shd w:val="clear" w:color="auto" w:fill="FFFFFF"/>
            <w:lang w:val="en-US" w:eastAsia="en-US" w:bidi="ar-SA"/>
          </w:rPr>
          <w:t>’s</w:t>
        </w:r>
      </w:hyperlink>
      <w:r>
        <w:rPr>
          <w:rFonts w:ascii="arial" w:eastAsia="arial" w:hAnsi="arial" w:cs="arial"/>
          <w:color w:val="000000"/>
          <w:sz w:val="20"/>
          <w:lang w:val="en-US" w:eastAsia="en-US" w:bidi="ar-SA"/>
        </w:rPr>
        <w:t xml:space="preserve"> response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Brooklyn, a line of officers blocked hundreds of protesters at Grand Army Plaza, while dozens of patrol cars kept them from retreating. The protesters stopped and raised their arms, led in front by a line of cyclists who had been acting as a buffer.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Randy Williams, 38, stepped forward and began to talking to some of the officers, working with other organizers to try to ease a tense situation. The group negotiated for the protesters to be able to leave peacefully, without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the first protest people have not feared for their life,” Mr. Williams said. “The protest has ended for the night. We will respectfully go home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less than an hour later,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 employed the more forceful tactics they had used on recent nights, targeting a group that had left Grand Army Plaza.</w:t>
      </w:r>
    </w:p>
    <w:p>
      <w:pPr>
        <w:keepNext w:val="0"/>
        <w:spacing w:before="240" w:after="0" w:line="260" w:lineRule="atLeast"/>
        <w:ind w:left="0" w:right="0" w:firstLine="0"/>
        <w:jc w:val="both"/>
        <w:rPr>
          <w:lang w:val="en-US" w:eastAsia="en-US" w:bidi="ar-SA"/>
        </w:rPr>
      </w:pPr>
      <w:hyperlink r:id="rId606" w:history="1">
        <w:r>
          <w:rPr>
            <w:rFonts w:ascii="arial" w:eastAsia="arial" w:hAnsi="arial" w:cs="arial"/>
            <w:i/>
            <w:color w:val="0077CC"/>
            <w:sz w:val="20"/>
            <w:u w:val="single"/>
            <w:shd w:val="clear" w:color="auto" w:fill="FFFFFF"/>
            <w:lang w:val="en-US" w:eastAsia="en-US" w:bidi="ar-SA"/>
          </w:rPr>
          <w:t>Officers appeared to surround a number of protesters</w:t>
        </w:r>
      </w:hyperlink>
      <w:r>
        <w:rPr>
          <w:rFonts w:ascii="arial" w:eastAsia="arial" w:hAnsi="arial" w:cs="arial"/>
          <w:color w:val="000000"/>
          <w:sz w:val="20"/>
          <w:lang w:val="en-US" w:eastAsia="en-US" w:bidi="ar-SA"/>
        </w:rPr>
        <w:t xml:space="preserve"> on Nostrand Avenue. Videos showed officers aggressively </w:t>
      </w:r>
      <w:hyperlink r:id="rId606" w:history="1">
        <w:r>
          <w:rPr>
            <w:rFonts w:ascii="arial" w:eastAsia="arial" w:hAnsi="arial" w:cs="arial"/>
            <w:i/>
            <w:color w:val="0077CC"/>
            <w:sz w:val="20"/>
            <w:u w:val="single"/>
            <w:shd w:val="clear" w:color="auto" w:fill="FFFFFF"/>
            <w:lang w:val="en-US" w:eastAsia="en-US" w:bidi="ar-SA"/>
          </w:rPr>
          <w:t>pushing back a man who was filming them</w:t>
        </w:r>
      </w:hyperlink>
      <w:r>
        <w:rPr>
          <w:rFonts w:ascii="arial" w:eastAsia="arial" w:hAnsi="arial" w:cs="arial"/>
          <w:color w:val="000000"/>
          <w:sz w:val="20"/>
          <w:lang w:val="en-US" w:eastAsia="en-US" w:bidi="ar-SA"/>
        </w:rPr>
        <w:t xml:space="preserve">as they </w:t>
      </w:r>
      <w:hyperlink r:id="rId606" w:history="1">
        <w:r>
          <w:rPr>
            <w:rFonts w:ascii="arial" w:eastAsia="arial" w:hAnsi="arial" w:cs="arial"/>
            <w:i/>
            <w:color w:val="0077CC"/>
            <w:sz w:val="20"/>
            <w:u w:val="single"/>
            <w:shd w:val="clear" w:color="auto" w:fill="FFFFFF"/>
            <w:lang w:val="en-US" w:eastAsia="en-US" w:bidi="ar-SA"/>
          </w:rPr>
          <w:t>made arrests</w:t>
        </w:r>
      </w:hyperlink>
      <w:r>
        <w:rPr>
          <w:rFonts w:ascii="arial" w:eastAsia="arial" w:hAnsi="arial" w:cs="arial"/>
          <w:color w:val="000000"/>
          <w:sz w:val="20"/>
          <w:lang w:val="en-US" w:eastAsia="en-US" w:bidi="ar-SA"/>
        </w:rPr>
        <w:t xml:space="preserve">, then </w:t>
      </w:r>
      <w:hyperlink r:id="rId606" w:history="1">
        <w:r>
          <w:rPr>
            <w:rFonts w:ascii="arial" w:eastAsia="arial" w:hAnsi="arial" w:cs="arial"/>
            <w:i/>
            <w:color w:val="0077CC"/>
            <w:sz w:val="20"/>
            <w:u w:val="single"/>
            <w:shd w:val="clear" w:color="auto" w:fill="FFFFFF"/>
            <w:lang w:val="en-US" w:eastAsia="en-US" w:bidi="ar-SA"/>
          </w:rPr>
          <w:t>chasing him with a baton</w:t>
        </w:r>
      </w:hyperlink>
      <w:r>
        <w:rPr>
          <w:rFonts w:ascii="arial" w:eastAsia="arial" w:hAnsi="arial" w:cs="arial"/>
          <w:color w:val="000000"/>
          <w:sz w:val="20"/>
          <w:lang w:val="en-US" w:eastAsia="en-US" w:bidi="ar-SA"/>
        </w:rPr>
        <w:t xml:space="preserve"> and </w:t>
      </w:r>
      <w:hyperlink r:id="rId606" w:history="1">
        <w:r>
          <w:rPr>
            <w:rFonts w:ascii="arial" w:eastAsia="arial" w:hAnsi="arial" w:cs="arial"/>
            <w:i/>
            <w:color w:val="0077CC"/>
            <w:sz w:val="20"/>
            <w:u w:val="single"/>
            <w:shd w:val="clear" w:color="auto" w:fill="FFFFFF"/>
            <w:lang w:val="en-US" w:eastAsia="en-US" w:bidi="ar-SA"/>
          </w:rPr>
          <w:t>shoving a reporter</w:t>
        </w:r>
      </w:hyperlink>
      <w:r>
        <w:rPr>
          <w:rFonts w:ascii="arial" w:eastAsia="arial" w:hAnsi="arial" w:cs="arial"/>
          <w:color w:val="000000"/>
          <w:sz w:val="20"/>
          <w:lang w:val="en-US" w:eastAsia="en-US" w:bidi="ar-SA"/>
        </w:rPr>
        <w:t xml:space="preserve"> who was filming while the man was taken into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Manhattan’s Upper East Side,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blocked a march that started near Mayor Bill de Blasio’s official residence and arrested around 20 people, rushing at some and forcing them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night’s relative calm came on a day that started with the mayor continuing to defend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actions in breaking up demonstrations, even as videos and photos showed officers employing aggressive and sometimes violent tactics to do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saw overwhelmingly, and have continued to see, is peaceful protest being respected on both sides,” Mr. de Blasio said at a news briefing.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with </w:t>
      </w:r>
      <w:hyperlink r:id="rId606" w:history="1">
        <w:r>
          <w:rPr>
            <w:rFonts w:ascii="arial" w:eastAsia="arial" w:hAnsi="arial" w:cs="arial"/>
            <w:i/>
            <w:color w:val="0077CC"/>
            <w:sz w:val="20"/>
            <w:u w:val="single"/>
            <w:shd w:val="clear" w:color="auto" w:fill="FFFFFF"/>
            <w:lang w:val="en-US" w:eastAsia="en-US" w:bidi="ar-SA"/>
          </w:rPr>
          <w:t>criticism of the mayor mounting</w:t>
        </w:r>
      </w:hyperlink>
      <w:r>
        <w:rPr>
          <w:rFonts w:ascii="arial" w:eastAsia="arial" w:hAnsi="arial" w:cs="arial"/>
          <w:color w:val="000000"/>
          <w:sz w:val="20"/>
          <w:lang w:val="en-US" w:eastAsia="en-US" w:bidi="ar-SA"/>
        </w:rPr>
        <w:t xml:space="preserve"> — including from Jumaane Williams, the city’s public advocate, who had helped ease the tension in Clinton Hill on Thursday — he said for the first time that some officers would be disciplined, and suspended, for their treatment of protesters.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Friday, several were.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also continued to defend the curfew against calls that it be abandoned. He said it would be enforced through Monday morning, when the city is scheduled to begin reopening after a lengthy shutdown prompted by the coronavirus pandemic.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Blasio’s affirmation of the curfew came even as the Manhattan district attorney joined his counterparts in Brooklyn and the Bronx in saying he would not prosecute those who were arrested during the protests for low-level offense like unlawful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N.Y.P.D. officers were suspended without pay for conduct during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suspended without pay for their involvement in what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called “troubling” and “disturbing” incidents during the protests of the past week, which were touched off by the killing of George Floyd, a 46-year-old black man,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last month.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released late Friday, the commissioner, Dermot F. Shea, said that one officer had been suspended </w:t>
      </w:r>
      <w:hyperlink r:id="rId606" w:history="1">
        <w:r>
          <w:rPr>
            <w:rFonts w:ascii="arial" w:eastAsia="arial" w:hAnsi="arial" w:cs="arial"/>
            <w:i/>
            <w:color w:val="0077CC"/>
            <w:sz w:val="20"/>
            <w:u w:val="single"/>
            <w:shd w:val="clear" w:color="auto" w:fill="FFFFFF"/>
            <w:lang w:val="en-US" w:eastAsia="en-US" w:bidi="ar-SA"/>
          </w:rPr>
          <w:t>after video emerged of him pushing a woman to the ground</w:t>
        </w:r>
      </w:hyperlink>
      <w:r>
        <w:rPr>
          <w:rFonts w:ascii="arial" w:eastAsia="arial" w:hAnsi="arial" w:cs="arial"/>
          <w:color w:val="000000"/>
          <w:sz w:val="20"/>
          <w:lang w:val="en-US" w:eastAsia="en-US" w:bidi="ar-SA"/>
        </w:rPr>
        <w:t xml:space="preserve"> in Brooklyn on May 29. In addition, the commissioner said, a supervisor would be transferred as a result of the incident.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officer involved in a separate incident the next day was also suspended for </w:t>
      </w:r>
      <w:hyperlink r:id="rId606" w:history="1">
        <w:r>
          <w:rPr>
            <w:rFonts w:ascii="arial" w:eastAsia="arial" w:hAnsi="arial" w:cs="arial"/>
            <w:i/>
            <w:color w:val="0077CC"/>
            <w:sz w:val="20"/>
            <w:u w:val="single"/>
            <w:shd w:val="clear" w:color="auto" w:fill="FFFFFF"/>
            <w:lang w:val="en-US" w:eastAsia="en-US" w:bidi="ar-SA"/>
          </w:rPr>
          <w:t>pulling down a man’s face mask</w:t>
        </w:r>
      </w:hyperlink>
      <w:r>
        <w:rPr>
          <w:rFonts w:ascii="arial" w:eastAsia="arial" w:hAnsi="arial" w:cs="arial"/>
          <w:color w:val="000000"/>
          <w:sz w:val="20"/>
          <w:lang w:val="en-US" w:eastAsia="en-US" w:bidi="ar-SA"/>
        </w:rPr>
        <w:t xml:space="preserve"> and then spraying the man in the face with pepper spray, the commissioner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Shea did not identify the officers.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declined to provide the their names, and the department did not respond to an email requesting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suspensions came after the department’s Internal Affairs Bureau concluded investigation into the incidents. The cases have been referred to an official for disciplinary action,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investigations have to play out, based on the severity of what we saw, it is appropriate and necessary to assure the public that there will be transparency during the disciplinary process,” Commissioner Shea said in his statement. He added that the incidents were “run counter to the principles of N.Y.P.D. training, as well as our mission of public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announcement came hours after Mr. de Blasio said at his daily news briefing that such discipline would be forthcoming. But at the same briefing, the mayor defended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actions in enforcing the citywide curfew he imposed, despite photos and videos showing </w:t>
      </w:r>
      <w:hyperlink r:id="rId606" w:history="1">
        <w:r>
          <w:rPr>
            <w:rFonts w:ascii="arial" w:eastAsia="arial" w:hAnsi="arial" w:cs="arial"/>
            <w:i/>
            <w:color w:val="0077CC"/>
            <w:sz w:val="20"/>
            <w:u w:val="single"/>
            <w:shd w:val="clear" w:color="auto" w:fill="FFFFFF"/>
            <w:lang w:val="en-US" w:eastAsia="en-US" w:bidi="ar-SA"/>
          </w:rPr>
          <w:t>some officers employing aggressive tactics</w:t>
        </w:r>
      </w:hyperlink>
      <w:r>
        <w:rPr>
          <w:rFonts w:ascii="arial" w:eastAsia="arial" w:hAnsi="arial" w:cs="arial"/>
          <w:color w:val="000000"/>
          <w:sz w:val="20"/>
          <w:lang w:val="en-US" w:eastAsia="en-US" w:bidi="ar-SA"/>
        </w:rPr>
        <w:t xml:space="preserve"> on recent nights.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 saw overwhelmingly, and have continued to see, is peaceful protest being respected on both sides,” Mr. de Blasio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pledged to review reports of officers acting inappropriately. Letitia James, New York’s attorney general, and the Manhattan and Brooklyn district attorneys are also investigating potential acts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during the protests.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Shea, who </w:t>
      </w:r>
      <w:hyperlink r:id="rId606" w:history="1">
        <w:r>
          <w:rPr>
            <w:rFonts w:ascii="arial" w:eastAsia="arial" w:hAnsi="arial" w:cs="arial"/>
            <w:i/>
            <w:color w:val="0077CC"/>
            <w:sz w:val="20"/>
            <w:u w:val="single"/>
            <w:shd w:val="clear" w:color="auto" w:fill="FFFFFF"/>
            <w:lang w:val="en-US" w:eastAsia="en-US" w:bidi="ar-SA"/>
          </w:rPr>
          <w:t>has condemned the killing of Mr. Floyd</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apologized at a news conference on Thursday</w:t>
        </w:r>
      </w:hyperlink>
      <w:r>
        <w:rPr>
          <w:rFonts w:ascii="arial" w:eastAsia="arial" w:hAnsi="arial" w:cs="arial"/>
          <w:color w:val="000000"/>
          <w:sz w:val="20"/>
          <w:lang w:val="en-US" w:eastAsia="en-US" w:bidi="ar-SA"/>
        </w:rPr>
        <w:t xml:space="preserve"> for any instances of misconduct his officers had committed.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he also </w:t>
      </w:r>
      <w:hyperlink r:id="rId606" w:history="1">
        <w:r>
          <w:rPr>
            <w:rFonts w:ascii="arial" w:eastAsia="arial" w:hAnsi="arial" w:cs="arial"/>
            <w:i/>
            <w:color w:val="0077CC"/>
            <w:sz w:val="20"/>
            <w:u w:val="single"/>
            <w:shd w:val="clear" w:color="auto" w:fill="FFFFFF"/>
            <w:lang w:val="en-US" w:eastAsia="en-US" w:bidi="ar-SA"/>
          </w:rPr>
          <w:t>demanded that demonstrators stop insulting and attacking his officers</w:t>
        </w:r>
      </w:hyperlink>
      <w:r>
        <w:rPr>
          <w:rFonts w:ascii="arial" w:eastAsia="arial" w:hAnsi="arial" w:cs="arial"/>
          <w:color w:val="000000"/>
          <w:sz w:val="20"/>
          <w:lang w:val="en-US" w:eastAsia="en-US" w:bidi="ar-SA"/>
        </w:rPr>
        <w:t xml:space="preserve"> and he warned that anti-</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rhetoric could lead to continued violence against those he oversees.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our part in the damage to civility, for our part in racial bias,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unacceptable behavior, unacceptable language and many other mistakes, we are human,” he said. “I am sorry. Are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his news conference, Mr. Shea ticked off ways in which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attacked over the last week and said “anarchists” armed with dangerous weapons had tried to undermine otherwise productive protests.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 Friday, he sought to provide evidence for his assertion, </w:t>
      </w:r>
      <w:hyperlink r:id="rId606" w:history="1">
        <w:r>
          <w:rPr>
            <w:rFonts w:ascii="arial" w:eastAsia="arial" w:hAnsi="arial" w:cs="arial"/>
            <w:i/>
            <w:color w:val="0077CC"/>
            <w:sz w:val="20"/>
            <w:u w:val="single"/>
            <w:shd w:val="clear" w:color="auto" w:fill="FFFFFF"/>
            <w:lang w:val="en-US" w:eastAsia="en-US" w:bidi="ar-SA"/>
          </w:rPr>
          <w:t>posting photos</w:t>
        </w:r>
      </w:hyperlink>
      <w:r>
        <w:rPr>
          <w:rFonts w:ascii="arial" w:eastAsia="arial" w:hAnsi="arial" w:cs="arial"/>
          <w:color w:val="000000"/>
          <w:sz w:val="20"/>
          <w:lang w:val="en-US" w:eastAsia="en-US" w:bidi="ar-SA"/>
        </w:rPr>
        <w:t xml:space="preserve"> on Twitter of items he said had been seized from people who were arrested at a protest in the Bronx Thursday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are not the tools of peaceful demonstrators,” he wrote. They were, he continued, “the tools of criminals bent on causing mayhem &amp;amp; hijacking what we all know is a worthwhile cause.”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items included handcuffs, a backpack, lighter fluid, gloves, a pocketknife, a hammer and a wrench.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Demonstrators in New York City remember Breonna Taylor on her birthday.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Hundreds of people gathered in Brooklyn and Manhattan on Friday at peaceful vigils to honor </w:t>
      </w:r>
      <w:hyperlink r:id="rId606" w:history="1">
        <w:r>
          <w:rPr>
            <w:rFonts w:ascii="arial" w:eastAsia="arial" w:hAnsi="arial" w:cs="arial"/>
            <w:i/>
            <w:color w:val="0077CC"/>
            <w:sz w:val="20"/>
            <w:u w:val="single"/>
            <w:shd w:val="clear" w:color="auto" w:fill="FFFFFF"/>
            <w:lang w:val="en-US" w:eastAsia="en-US" w:bidi="ar-SA"/>
          </w:rPr>
          <w:t>Breonna Taylor</w:t>
        </w:r>
      </w:hyperlink>
      <w:r>
        <w:rPr>
          <w:rFonts w:ascii="arial" w:eastAsia="arial" w:hAnsi="arial" w:cs="arial"/>
          <w:color w:val="000000"/>
          <w:sz w:val="20"/>
          <w:lang w:val="en-US" w:eastAsia="en-US" w:bidi="ar-SA"/>
        </w:rPr>
        <w:t xml:space="preserve">, an African-American emergency medical technician killed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March in Louisville, 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events were part of national efforts to honor Ms. Taylor on what would have been her 27th birthday. She was shot and killed by officers who burst into her apartment during a late-night drug investigation on March 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Taylor has emerged as a prominent face of #SayHerName, a social media effort to recognize the black women whose deaths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overshadowed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black women are often forgotten, and that is not OK,” Cherish Patton, 18, told a crowd of hundreds who gathered for a vigil she organized in Harlem in front of the Adam Clayton Powell Jr. state office building. She thanked the crowd for “paying tribute” to Ms.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lit candles and placed flowers at the base of a statue of Powell. Ms. Patton burned sage, waving it as the scent wafted through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a violinist played, “This Little Light of Mine,” and Ms. Patton ended the event, which morphed into a short, peaceful March, by leading the crowd in singing Stevie Wonder’s “Happy Birthday.”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another vigil in Brooklyn, on the steps of the Brooklyn Public Library near Grand Army Plaza, hundreds also gathered and sang “Happy Birthday” to Ms.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we’re celebrating a birthday of somebody who has sparked change in our country and our world,” an organizer said to a group of demonstrators.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Sofia Montgomery, 28, has been attending protests consistently since they began last week. She said she decided to march again on Friday because she wanted to shed light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women.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get as much attention,” Ms. Montgomery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Jill Feyer, 39, who was leading a protest near Union Square in Manhattan, had also been at protests all week, she said. Despite her fatigue, she said she was determined to show up one more time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exhausted. We’ve had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on my block today,” Ms. Feyer said. “But there was no way I was missing Breonna’s birthday.”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city district attorneys will not prosecute protesters accused of low-level offenses.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District attorneys in Manhattan, Brooklyn and the Bronx will not prosecute people arrested and accused of low-level offenses in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last week, more than 2,000 people have been arrested in the city on charges like disorderly conduct, resisting arrest, unlawful assembly, assault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burglary,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the Manhattan district attorney, Cyrus R. Vance Jr., said he would not prosecute protesters accused of unlawful assembly and disorderly conduct. In a statement, he commended demonstrators who had gathered peacefully and committed no other offenses.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prosecution of protesters charged with these low-level offenses undermines critical bonds between law enforcement and the communities we serve,” Mr. Vance said in a statement. “Our office has a moral imperative to enact public policies which assure all New Yorkers that in our justice system and our society, black lives matter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is a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district attorney’s office, the decision affects 71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Under an existing policy, Manhattan prosecutors dismiss such cases after six months, provided that the accused was not charged with a new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Brooklyn’s district attorney, Eric Gonzalez, has taken a similar stance. He has said his office would review cases in which a desk appearance ticket was issued and then determine whether the case should move forward. In instances where a person was only charged with unlawful assembly or with violating curfew, his office will decline to prosecute.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 respond to the arrests here, but we will make sure the prosecution of the individual makes sense and does not trample on the right to assemble,” Mr. Gonzalez said in an interview this week. “We stand for the right of people to protest.”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Gonzalez’s office has so far declined to prosecute a half-dozen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Bronx district attorney, Darcel D. Clark, has also declined to prosecute protesters accused of unlawful assembly or violating the curfew. A summons will be issued in such cases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Vance said his office would not prosecute those accused of violating the curfew. He and Mr. Gonzalez have said they would continue to prosecute people accused of violence against officers and looting. Both offices are also investigating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brutality against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spokeswoman for the mayor’s office did not respond to a request for comment on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Devora Kaye, a spokeswoman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in a statement, “It is our understanding that each arrest will continue to be looked at on a case-by-case basis.”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Protesters rallied at a Brooklyn jail where a prisoner was pepper-sprayed and died this week.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were more than 1,000 people in the Sunset Park section of Brooklyn on Friday evening at the Metropolitan Detention Center, a federal jail where, the authorities say, guards pepper-sprayed a prisoner early Wednesday. He was found unconscious and later died,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see you,” one person in the crowd shouted. “We hear you,” another said, as detainees pounded on the jail windows. “You are not alone,” the crowd chanted again and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on Wednesday of the prisoner, Jamel Floyd, has become another flash point amid the protests that have continued for more than a week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institutional racism, including in the criminal-justice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Floyd, a 35-year-old black man who was serving a state prison sentence for burglary, had been moved to the Brooklyn jail in October, the federal Bureau of Prisons said in a statement on Wednesday.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guards used the pepper spray on him after he became increasingly disruptive and potentially harmful to others, the statement said.  He barricaded himself in his cell and was breaking the cell-door window with a metal object,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Floyd’s family has challenged the official account.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feel that they killed my son,” Mr. Floyd’s mother, Donna Mays, said in an interview on Thursday. “I believe they pepper sprayed him to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cousin, Tomika Mays, said Mr. Floyd was asthmatic and had high blood pressure.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Bureau of Prisons declined on Friday to comment on the family’s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Department’s inspector general, Michael E. Horowitz, and New York City’s chief medical examiner, Dr. Barbara Sampson, said in statements on Thursday that they were investigating Mr. Floyd’s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Representatives Jerrold Nadler and Nydia M. Velázquez, New York Democrats, asked the jail’s warden and Mr. Horowitz to preserve all video and other evidence related to the death.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Katie Rosenfeld, a lawyer for Mr. Floyd’s mother, said the family planned to have a private pathologist observe Mr. Floyd’s autopsy, which is scheduled for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really critical right now is to conduct an independent investigation on behalf of the family,” Ms. Rosenfeld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‘Jail support’ stations sprout up to help those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group of volunteers sat around a table and several boxes on Thursday night on Baxter Street in Lower Manhattan. There, they provided those recently released from Manhattan’s central booking or detention complex, known as the “Tombs,”  with supplies like hand sanitizer and shoelaces, as well as medical or legal advice.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protests began in New York City, hundreds of people have been </w:t>
      </w:r>
      <w:hyperlink r:id="rId606" w:history="1">
        <w:r>
          <w:rPr>
            <w:rFonts w:ascii="arial" w:eastAsia="arial" w:hAnsi="arial" w:cs="arial"/>
            <w:i/>
            <w:color w:val="0077CC"/>
            <w:sz w:val="20"/>
            <w:u w:val="single"/>
            <w:shd w:val="clear" w:color="auto" w:fill="FFFFFF"/>
            <w:lang w:val="en-US" w:eastAsia="en-US" w:bidi="ar-SA"/>
          </w:rPr>
          <w:t>arrested</w:t>
        </w:r>
      </w:hyperlink>
      <w:r>
        <w:rPr>
          <w:rFonts w:ascii="arial" w:eastAsia="arial" w:hAnsi="arial" w:cs="arial"/>
          <w:color w:val="000000"/>
          <w:sz w:val="20"/>
          <w:lang w:val="en-US" w:eastAsia="en-US" w:bidi="ar-SA"/>
        </w:rPr>
        <w:t xml:space="preserve"> after </w:t>
      </w:r>
      <w:hyperlink r:id="rId606" w:history="1">
        <w:r>
          <w:rPr>
            <w:rFonts w:ascii="arial" w:eastAsia="arial" w:hAnsi="arial" w:cs="arial"/>
            <w:i/>
            <w:color w:val="0077CC"/>
            <w:sz w:val="20"/>
            <w:u w:val="single"/>
            <w:shd w:val="clear" w:color="auto" w:fill="FFFFFF"/>
            <w:lang w:val="en-US" w:eastAsia="en-US" w:bidi="ar-SA"/>
          </w:rPr>
          <w:t xml:space="preserve">clashing with the </w:t>
        </w:r>
      </w:hyperlink>
      <w:hyperlink r:id="rId60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during </w:t>
      </w:r>
      <w:hyperlink r:id="rId606" w:history="1">
        <w:r>
          <w:rPr>
            <w:rFonts w:ascii="arial" w:eastAsia="arial" w:hAnsi="arial" w:cs="arial"/>
            <w:i/>
            <w:color w:val="0077CC"/>
            <w:sz w:val="20"/>
            <w:u w:val="single"/>
            <w:shd w:val="clear" w:color="auto" w:fill="FFFFFF"/>
            <w:lang w:val="en-US" w:eastAsia="en-US" w:bidi="ar-SA"/>
          </w:rPr>
          <w:t>largely peaceful demonstrations</w:t>
        </w:r>
      </w:hyperlink>
      <w:r>
        <w:rPr>
          <w:rFonts w:ascii="arial" w:eastAsia="arial" w:hAnsi="arial" w:cs="arial"/>
          <w:color w:val="000000"/>
          <w:sz w:val="20"/>
          <w:lang w:val="en-US" w:eastAsia="en-US" w:bidi="ar-SA"/>
        </w:rPr>
        <w:t xml:space="preserve"> or </w:t>
      </w:r>
      <w:hyperlink r:id="rId606" w:history="1">
        <w:r>
          <w:rPr>
            <w:rFonts w:ascii="arial" w:eastAsia="arial" w:hAnsi="arial" w:cs="arial"/>
            <w:i/>
            <w:color w:val="0077CC"/>
            <w:sz w:val="20"/>
            <w:u w:val="single"/>
            <w:shd w:val="clear" w:color="auto" w:fill="FFFFFF"/>
            <w:lang w:val="en-US" w:eastAsia="en-US" w:bidi="ar-SA"/>
          </w:rPr>
          <w:t>while looting</w:t>
        </w:r>
      </w:hyperlink>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The majority have been detained for more than 24 hours</w:t>
        </w:r>
      </w:hyperlink>
      <w:r>
        <w:rPr>
          <w:rFonts w:ascii="arial" w:eastAsia="arial" w:hAnsi="arial" w:cs="arial"/>
          <w:color w:val="000000"/>
          <w:sz w:val="20"/>
          <w:lang w:val="en-US" w:eastAsia="en-US" w:bidi="ar-SA"/>
        </w:rPr>
        <w:t>, defense lawyers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morning, more than 380 people were still waiting to see a judge, raising concerns about the health of those held in cramped quarters for extended periods during the coronavirus crisis. They were scattered around the city in cells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local precinct houses and at the Manhattan jail.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night, as the 8 p.m. curfew approached, a young man in a T-shirt bounded out of Manhattan’s central booking with a whoop. He was jubilant as he approached the table, which was surrounded by various volunteers, including a doctor.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man, who did not wish to provide his name, accepted a cigarette and laces, and said he had been held since Monday, sleeping on and off as he waited for his name to be 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volunteer also asked the man if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the F.B.I. had questioned whether he had ties to Antifa or another group. (The man said no.) He said he worried that his girlfriend, who had come to pick him up, would suffer the consequences of being out after curfew.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Nearby, a few others who had recently been released sat on park benches.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Volunteers gathered around a similar “jail support” station near Brooklyn’s central booking in Downtown Brooklyn on Thursday night. A nurse in scrubs sat near a long table along with several others in masks.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had arranged gauze and bandages, ibuprofen and antibiotic ointment on one end of the table, along with pots of salve and calming bath salts that had been donated.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another table, volunteers waited to offer stacks of clementines and large serving dishes of food to hungry people who were not expected to be released from jail anytime soon. One volunteer said most people were released between 11 p.m. and 4 a.m. The group had covered its station with a blue tarp, preparing for the 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‘Kettling’ of peaceful protesters shows aggressive shift by the N.Y.P.D.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about 8:45 p.m. in Brooklyn on Wednesday, 45 minutes past the city’s curfew, when a peaceful protest march encountered a line of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near Cadman Plaza.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Hundreds of demonstrators stood there for 10 minutes, chanting, arms raised, until their leaders decided to turn the group around and leave the area.</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they had not seen was that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flooded the plaza behind them, engaging in a </w:t>
      </w:r>
      <w:hyperlink r:id="rId606" w:history="1">
        <w:r>
          <w:rPr>
            <w:rFonts w:ascii="arial" w:eastAsia="arial" w:hAnsi="arial" w:cs="arial"/>
            <w:i/>
            <w:color w:val="0077CC"/>
            <w:sz w:val="20"/>
            <w:u w:val="single"/>
            <w:shd w:val="clear" w:color="auto" w:fill="FFFFFF"/>
            <w:lang w:val="en-US" w:eastAsia="en-US" w:bidi="ar-SA"/>
          </w:rPr>
          <w:t>law enforcement tactic called kettling</w:t>
        </w:r>
      </w:hyperlink>
      <w:r>
        <w:rPr>
          <w:rFonts w:ascii="arial" w:eastAsia="arial" w:hAnsi="arial" w:cs="arial"/>
          <w:color w:val="000000"/>
          <w:sz w:val="20"/>
          <w:lang w:val="en-US" w:eastAsia="en-US" w:bidi="ar-SA"/>
        </w:rPr>
        <w:t xml:space="preserve">, which involves encircling protesters so that they have no way to exit from a park, city block or other public space, and then </w:t>
      </w:r>
      <w:hyperlink r:id="rId606" w:history="1">
        <w:r>
          <w:rPr>
            <w:rFonts w:ascii="arial" w:eastAsia="arial" w:hAnsi="arial" w:cs="arial"/>
            <w:i/>
            <w:color w:val="0077CC"/>
            <w:sz w:val="20"/>
            <w:u w:val="single"/>
            <w:shd w:val="clear" w:color="auto" w:fill="FFFFFF"/>
            <w:lang w:val="en-US" w:eastAsia="en-US" w:bidi="ar-SA"/>
          </w:rPr>
          <w:t>charging them and making arrests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kettling operations carried out by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curfew on recent nights have become among the most unsettling symbols of the department’s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peaceful protests, which has touched off a fierce backlash against Mr. Blasio and Mr. Shea.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past several days, New York Times journalists covering the protests have seen officers repeatedly charge at demonstrators after curfew with seemingly little provocation, shoving them onto sidewalks, striking them with batons and using other aggressive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interview on WNYC on Friday, the mayor said the encircling of protesters was sometimes necessary for public safety. “I don’t want to see protesters hemmed in if they don’t need to be,” he said, but he added “that sometimes there’s a legitimate problem and it’s not visible to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Reporting was contributed by Anne Barnard, Gabriela Bhaskar, Julia Carmel, Jo Corona, Annie Correal, Luis Ferré-Sadurní, Alan Feuer, Michael Gold, Christina Goldbaum, Melissa Guerrero, Corey Kilgannon, Jeffery C. Mays, Terence McGinley,  Andy Newman, Derek M. Norman, Azi Paybarah, Pia Peterson, Sean Piccoli, Jan Ransom, Liam Stack, Matt Stevens, Nikita Stewart, Katie Van Syckle, Alex Traub and Anjali Tsui and Benjamin Weiser. Sheelagh McNeill contributed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Despite the rain, protesters in Brooklyn continued marching on Flatbush Avenue after the citywide curfew took effect on Friday.  (PHOTOGRAPH BY Ryan Christopher Jones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9" style="position:absolute;z-index:2517882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07"/>
          <w:headerReference w:type="default" r:id="rId608"/>
          <w:footerReference w:type="even" r:id="rId609"/>
          <w:footerReference w:type="default" r:id="rId610"/>
          <w:headerReference w:type="first" r:id="rId611"/>
          <w:footerReference w:type="first" r:id="rId612"/>
          <w:type w:val="nextPage"/>
          <w:pgSz w:w="12240" w:h="15840"/>
          <w:pgMar w:top="840" w:right="1000" w:bottom="840" w:left="1000" w:header="400" w:footer="400"/>
          <w:pgNumType w:fmt="decimal"/>
          <w:cols w:space="720"/>
          <w:titlePg/>
        </w:sectPr>
      </w:pPr>
    </w:p>
    <w:p>
      <w:pPr>
        <w:rPr>
          <w:lang w:val="en-US" w:eastAsia="en-US" w:bidi="ar-SA"/>
        </w:rPr>
      </w:pPr>
      <w:bookmarkStart w:id="111" w:name="Bookmark_56"/>
      <w:bookmarkEnd w:id="111"/>
    </w:p>
    <w:p>
      <w:pPr>
        <w:rPr>
          <w:lang w:val="en-US" w:eastAsia="en-US" w:bidi="ar-SA"/>
        </w:rPr>
      </w:pPr>
      <w:r>
        <w:pict>
          <v:shape id="_x0000_i121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3" w:history="1">
        <w:r>
          <w:rPr>
            <w:rFonts w:ascii="arial" w:eastAsia="arial" w:hAnsi="arial" w:cs="arial"/>
            <w:b/>
            <w:bCs/>
            <w:i/>
            <w:color w:val="0077CC"/>
            <w:kern w:val="32"/>
            <w:sz w:val="28"/>
            <w:szCs w:val="32"/>
            <w:u w:val="single"/>
            <w:shd w:val="clear" w:color="auto" w:fill="FFFFFF"/>
            <w:lang w:val="en-US" w:eastAsia="en-US" w:bidi="ar-SA"/>
          </w:rPr>
          <w:t>Backsliding on Reform in Myanmar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21, 2015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18;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112" w:name="Body_54"/>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89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important year for Myanmar. Parliamentary elections are scheduled for November, and the military-dominated government of President Thein Sein promised they would be free, fair and inclusive. That promise is looking increasingly tenuous, as signs that Myanmar is retreating on democratic reform multiply.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recent crackdown on protesters recalled the ruthless repression of student protests by Myanmar's military junta in 1988. At a march last week, more than 120 people, mainly students and Buddhist monks, were arrested, and many were injured. They were protesting an education law that limits academic freedom and made no secret that democratic freedoms are their overriding goal.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European Union and human rights groups condemned the crackdown, and the opposition National League for Democracy called for an investigation. The government must stop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prosecute those responsible.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another threatening sign, Mr. Thein Sein effectively revoked the persecuted Rohingya minority's right to vote with an executive order on Feb. 11 that said temporary residence ''white cards'' that many Rohingya hold in lieu of citizenship would expire on March 31. Myanmar's Parliament had approved a bill on Feb. 2 allowing white-card holders to vote in November.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Burmese, the most glaring obstacle to fair elections is a constitutional provision that prevents Daw Aung San Suu Kyi, the Nobel Peace Prize winner and leader of the opposition party, from becoming president because her children hold British citizenship. In northern Myanmar, armed conflict with ethnic minorities is looming over elections. On March 13, five farmers were killed in a field on the Chinese side of the border, apparently by a bomb from a Myanmar Air Force plane deployed against ethnic rebels. The Chinese, infuriated, are urging the Myanmar government to investigate and to bring about stability. Myanmar should seek reconciliation with ethnic minorities in conflict areas now.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United Nations investigator monitoring Myanmar, Yanghee Lee, sounded an alarm on Wednesday about the threats to reform. The same day, two journalists in Myanmar who had been doing their job were convicted of defamation and sentenced to two months in jail, raising issues of press freedom. With the election just months away, this is no time for Myanmar to retreat on democratic reform.</w:t>
      </w:r>
    </w:p>
    <w:p>
      <w:pPr>
        <w:keepNext w:val="0"/>
        <w:spacing w:before="240" w:after="0" w:line="260" w:lineRule="atLeast"/>
        <w:ind w:left="0" w:right="0" w:firstLine="0"/>
        <w:jc w:val="left"/>
        <w:rPr>
          <w:lang w:val="en-US" w:eastAsia="en-US" w:bidi="ar-SA"/>
        </w:rPr>
      </w:pPr>
      <w:r>
        <w:rPr>
          <w:lang w:val="en-US" w:eastAsia="en-US" w:bidi="ar-SA"/>
        </w:rPr>
        <w:br/>
      </w:r>
      <w:hyperlink r:id="rId614" w:history="1">
        <w:r>
          <w:rPr>
            <w:rFonts w:ascii="arial" w:eastAsia="arial" w:hAnsi="arial" w:cs="arial"/>
            <w:i/>
            <w:color w:val="0077CC"/>
            <w:sz w:val="20"/>
            <w:u w:val="single"/>
            <w:shd w:val="clear" w:color="auto" w:fill="FFFFFF"/>
            <w:lang w:val="en-US" w:eastAsia="en-US" w:bidi="ar-SA"/>
          </w:rPr>
          <w:t>http://www.nytimes.com/2015/03/21/opinion/backsliding-on-reform-in-myanmar.html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13" w:name="Bookmark_57"/>
      <w:bookmarkEnd w:id="113"/>
    </w:p>
    <w:p>
      <w:pPr>
        <w:rPr>
          <w:lang w:val="en-US" w:eastAsia="en-US" w:bidi="ar-SA"/>
        </w:rPr>
      </w:pPr>
      <w:r>
        <w:pict>
          <v:shape id="_x0000_i12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To Achieve Real Justice, Only a Drastic Overhaul Will Do, Some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1869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Astead W. Herndon</w:t>
      </w:r>
    </w:p>
    <w:p>
      <w:pPr>
        <w:keepNext/>
        <w:spacing w:before="240" w:after="0" w:line="340" w:lineRule="atLeast"/>
        <w:ind w:left="0" w:right="0" w:firstLine="0"/>
        <w:jc w:val="left"/>
        <w:rPr>
          <w:lang w:val="en-US" w:eastAsia="en-US" w:bidi="ar-SA"/>
        </w:rPr>
      </w:pPr>
      <w:bookmarkStart w:id="114" w:name="Body_55"/>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91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are decrying the problem of ''systemic racism.'' But to many, the policy solutions seem to leave the system intact.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HOUSTON -- Hundreds of American flags lined the street outside George Floyd's funeral services, as if the deceased were a member of law enforcement, not a black man killed in its custody.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line to view his body included parents with children, co-workers, and well-wishers from out of town, many clad in black. Throughout the country, Mr. Floyd's death has become the catalyst for protests, kicking off a national wave of reckoning with inequities that has spread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the worlds of entertainment, business and media. In Houston, where Mr. Floyd grew up before moving north to Minneapolis, it was an outpouring of pain and grief.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Mya Little, 19, left the Fountain of Peace church after viewing the body, with her mother at her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 not know what we have to do, but living like this isn't it,'' she said. ''Being scared to go places? Being scared to move around freely? This isn't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answer the pain and fear Ms. Little and millions of others have expressed in the days since Mr. Floyd's killing last month, Democratic elected officials have taken to calling out the ''systemic racism'' of America. It is a phrase used to convey how institutions like law enforcement need a drastic overhaul -- if not total dismantling.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is not clear how much will happen after officials point out the deep-rooted flaw in the system, and some progressive Democrats and activists are saying they're worried that politicians are using the language of systemic reform but stopping short of the more radical policies to address it, such as redirecting funding from law enforcement to housing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recent speech, former President Barack Obama said, ''In a lot of ways, what has happened over the last several weeks is, challenges and structural problems here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have been thrown into high relief.'' Joseph R. Biden Jr., the former vice president and presumptive Democratic nominee for president, used a similar construction: The moment, he explained, highlighted how foundational racism is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need to root out systemic racism across our laws and institutions, and we need to make sure black Americans have a real shot to get ahead,'' Mr. Biden said in an opinion piece on fixing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published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language is searing. The proposed solutions in many cases go further than mainstream politicians have ever gone. But, set against how dire the politicians say the situation is, the suggested fixes feel to some activists like relics of a bygone era, proposals that could reduce harm, but fail to deliver structural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 Conference of Mayors has assembled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Racial Justice Working Group. Several cities have called for task forces. Congressional lawmakers introduced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of 2020, which would ban chokeholds, create a model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standard, establish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Registry, and mandate training on biases including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endorsed several of the congressional proposals, and said he would support tying federal aid to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''meet certain basic standards of decency and honorableness.'' In the same opinion article where he called out systemic racism, he proposed ''getting cops out of their cruisers and building relationships with the people and the communities they are there to serve and protect.''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younger progressive leaders, and some of the mourners at Mr. Floyd's memorial services, this range of potential solutions amounts to a tacit reaffirmation to work within the system they have described as fundamentally broken.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Minneapolis City Council attracted national attention for its call to divert resources from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other methods of public safety, calling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-free future remains a policy outlier, and it has been rejected by progressive national leaders including Senators Elizabeth Warren of Massachusetts and Bernie Sanders of Vermont. One initiative, called 8 Can't Wait, pushed for immediate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including banning chokeholds and the practice of shooting at moving vehicles. Activists criticized it as an incremental position and a compromise, with a counter campaign describing it as ''a slate of reforms that have already been tried and failed.'' That campaign, called 8 to Abolition, emphasized prison abolition, ridding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of military-grade equipment, and diverting funds to safe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Ilhan Omar of Minnesota, the progressive who represents part of Minneapolis, said some of the calls to action from the Democratic caucus were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are not clear in proposing policies that undo the policies that have codified our pain and trauma, then we will be in the same state,''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supports changes similar to some of the more far-reaching activist proposals, like diverting funding from law enforcement to other investments, and stressed that they were not ''pie in the sky'' ideas.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Chokwe Antar Lumumba, the Democratic mayor of Jackson, Miss., said members of his party needed to be honest with their voters: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cannot fix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master's tools will never dismantle the master's house,'' he said, quoting the activist and writer Audre Lorde.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more than two weeks since he died, ''Justice for George Floyd'' has become an omnipresent mantra, but there remains little agreement on what that would mean from a public policy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a growing consortium of progressive groups focused on young voters, justice for Mr. Floyd requires dismantling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and investing in programs related to mental health, housing and education -- which activists believe would reduce crime and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among the larger Democratic electorate, including older black voters who helped Mr. Biden secure the nomination, many are holding out hope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can change, and practices such as anti-bias training and better data collection can lead to improved relationships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Mr. Floyd's public memorial Monday, the mood of the thousands who gathered to mourn was palpably different than at protests across the country. There were no uniform demands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antipathy for law enforcement. In many ways, the crowd reflected the breadth of opinion among black voters, including those who were encouraged by the Democratic Party's response to the recent protests. It stood in stark contrast to the scenes in Minneapolis, where elected officials have been booed out of protests for refusing to commit to policy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Yancy Carter, who brought his 14- and 17-year-old children to the public viewing, said ''those who are in charge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need to make the tough calls to fire or suspend.'' Tina Barron, a 47-year-old Houston woman, said she was confident that more training would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sorry, I love my Democrats,'' said Nadine Scott, a 60-year-old woman in Houston who took issue with the activists not focusing on Republicans. ''We just need this energy in November to vote Trump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Frank Scott Jr. of Little Rock, who ran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reformer, said respecting the diversity of opinion -- especially among black voters, who are too often seen as a monolith by white Democrats -- was critical to building lasting coalitions.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much as people like to shout about their desire for change,'' he said, ''when you try to implement change, it's often met with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diversity of opinion from across the electorate may give Democrats ample room to craft a response that meets the moment. Naming the problem has become a political layup, especially considering the changing racial attitudes of white liberals in the era of President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it's proposing solutions that can be more divisive, leaving leaders who often aim for the biggest policy changes opting for small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Sanders, the democratic socialist, said he wanted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support they need to do their jobs better defined.'' Other politicians, including Gov. Andrew M. Cuomo of New York, sought to redefine what activists have come to call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asserted in a recent news conference that ''when they're saying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what are they saying? They're saying we want fundamental basic change when it comes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and they're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political transformation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carried him from writing a Senate bill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Bill of Rights in 1991 to kneeling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this year. This week he rejected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his career, in Delaware and in national politics, Mr. Biden has relied on his close relationship with black communities. And like many politicians, including Mr. Obama, the former vice president has also leaned on themes of unity to inspire the country about racial progress -- rather than prioritize things that may be currently unpopular.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Stacey Abrams, the former Georgia House minority leader and candidate for governor who is also in the running to be Mr. Biden's vice-presidential pick, said in a recent interview that the willingness for more Democrats to call out systemic racism should be applauded. There was value in identifying systems of oppression, she said, even though it must be coupled with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want to dismantle an injustice system that does not see the humanity of these men and women, then we have to not only articulate what the broken pieces are, but we've got to then hire the right people to fix and make it better,'' she said. ''And that happens through voting.''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public viewing for Mr. Floyd's body, that was the theme from many mourners --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did not see black humanity. Warren Washington, a 56-year-old man who drove from Baton Rouge, La., said politicians, in this moment, had an opportunity to ''show the world we're the America we've pretended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have to acknowledge it, but you have to also break the system down in order to restore order and confidence,'' Mr. Washington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 the Fountain of Peace church, where Mr. Floyd's body lay in a tan suit, David Hester was inspired to rededicate his life's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looked at him in that coffin and I told him, 'Your death will not be in vain,'''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Hester expressed skepticism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could be trusted to transform themselves. ''You have the foxes manning the henhouse 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cited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historically protected their own in times of crisis, sanitizing what actually transpired.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original news release from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Mr. Floyd's death described the actions of the officers, like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''were able to get the suspect in to handcuffs and noted he appeared to be suffering medical distress.''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mention of the knee on his neck. No mention of his cries for help.</w:t>
      </w:r>
    </w:p>
    <w:p>
      <w:pPr>
        <w:keepNext w:val="0"/>
        <w:spacing w:before="240" w:after="0" w:line="260" w:lineRule="atLeast"/>
        <w:ind w:left="0" w:right="0" w:firstLine="0"/>
        <w:jc w:val="left"/>
        <w:rPr>
          <w:lang w:val="en-US" w:eastAsia="en-US" w:bidi="ar-SA"/>
        </w:rPr>
      </w:pPr>
      <w:r>
        <w:rPr>
          <w:lang w:val="en-US" w:eastAsia="en-US" w:bidi="ar-SA"/>
        </w:rPr>
        <w:br/>
      </w:r>
      <w:hyperlink r:id="rId622" w:history="1">
        <w:r>
          <w:rPr>
            <w:rFonts w:ascii="arial" w:eastAsia="arial" w:hAnsi="arial" w:cs="arial"/>
            <w:i/>
            <w:color w:val="0077CC"/>
            <w:sz w:val="20"/>
            <w:u w:val="single"/>
            <w:shd w:val="clear" w:color="auto" w:fill="FFFFFF"/>
            <w:lang w:val="en-US" w:eastAsia="en-US" w:bidi="ar-SA"/>
          </w:rPr>
          <w:t>https://www.nytimes.com/2020/06/12/us/politics/george-floyd-racial-justice.html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5" style="position:absolute;z-index:2517923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George Floyd's funeral procession in Houston on Tuesday. Joseph R. Biden Jr., left, in a video played at Mr. Floyd's service, spoke of how foundational racism is in America. While ''Justice for George Floyd'' has become a mantra in the weeks since he died, there remains little agreement on what pub- lic policy changes would provide it. (PHOTOGRAPHS BY MICHAEL STARGHILL JR.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DAVID J. PHILLIP)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Ilhan Omar of Minnesota is calling for reforms that mirror the more ambitious activist proposals. (PHOTOGRAPH BY VICTOR J. BLUE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7934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3"/>
          <w:headerReference w:type="default" r:id="rId624"/>
          <w:footerReference w:type="even" r:id="rId625"/>
          <w:footerReference w:type="default" r:id="rId626"/>
          <w:headerReference w:type="first" r:id="rId627"/>
          <w:footerReference w:type="first" r:id="rId628"/>
          <w:type w:val="nextPage"/>
          <w:pgSz w:w="12240" w:h="15840"/>
          <w:pgMar w:top="840" w:right="1000" w:bottom="840" w:left="1000" w:header="400" w:footer="400"/>
          <w:pgNumType w:fmt="decimal"/>
          <w:cols w:space="720"/>
          <w:titlePg/>
        </w:sectPr>
      </w:pPr>
    </w:p>
    <w:p>
      <w:pPr>
        <w:rPr>
          <w:lang w:val="en-US" w:eastAsia="en-US" w:bidi="ar-SA"/>
        </w:rPr>
      </w:pPr>
      <w:bookmarkStart w:id="115" w:name="Bookmark_58"/>
      <w:bookmarkEnd w:id="115"/>
    </w:p>
    <w:p>
      <w:pPr>
        <w:rPr>
          <w:lang w:val="en-US" w:eastAsia="en-US" w:bidi="ar-SA"/>
        </w:rPr>
      </w:pPr>
      <w:r>
        <w:pict>
          <v:shape id="_x0000_i12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9" w:history="1">
        <w:r>
          <w:rPr>
            <w:rFonts w:ascii="arial" w:eastAsia="arial" w:hAnsi="arial" w:cs="arial"/>
            <w:b/>
            <w:bCs/>
            <w:i/>
            <w:color w:val="0077CC"/>
            <w:kern w:val="32"/>
            <w:sz w:val="28"/>
            <w:szCs w:val="32"/>
            <w:u w:val="single"/>
            <w:shd w:val="clear" w:color="auto" w:fill="FFFFFF"/>
            <w:lang w:val="en-US" w:eastAsia="en-US" w:bidi="ar-SA"/>
          </w:rPr>
          <w:t>Officer Operated a Prostitution Ring at Motels, Federal Prosecutors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3,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RICK ROJAS and AL BAKER</w:t>
      </w:r>
    </w:p>
    <w:p>
      <w:pPr>
        <w:keepNext/>
        <w:spacing w:before="240" w:after="0" w:line="340" w:lineRule="atLeast"/>
        <w:ind w:left="0" w:right="0" w:firstLine="0"/>
        <w:jc w:val="left"/>
        <w:rPr>
          <w:lang w:val="en-US" w:eastAsia="en-US" w:bidi="ar-SA"/>
        </w:rPr>
      </w:pPr>
      <w:bookmarkStart w:id="116" w:name="Body_56"/>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94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Eduardo Cornejo had been an officer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more than a decade. But in a phone call one night last month, the authorities said, he hinted at his other, more nefarious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might make it hot, though, standing outside with a bunch of girls,'' Mr. Cornejo said, a reference, according to the authorities, to dividing money among the prostitutes he is accused of employing outside a Long Island motel. ''They're going to know what's up real quick.''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investigators were already aware of the operation, the authorities said on Tuesday. They were listening to the phone call -- his line had been wiretapped -- and had been tracking his movements for months after an anonymous tipster said Mr. Cornejo was a pimp for at least one woman.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all, the authorities said, he had employed at least 10 prostitutes. Investigators followed him to motels across the region, and the authorities described his efforts as something of a second job, starting many evenings as soon as his shift ended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Cornejo, 33, was charged on Tuesday with transporting women in interstate commerce to engage in prostitution, a federal offense, for ferrying women to motels in New Jersey and on Staten Island and Long Island, according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the Eastern District.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arrested after a joint investigation by the Federal Bureau of Investigation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Bureau, which reviews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''Cornejo not only abused the public trust given to him as an N.Y.P.D. officer, but he showed no human decency when he facilitated the exploitation of women for profit,'' Diego Rodriguez, the assistant director in charge of the F.B.I.'s field office in New York, said in a statement.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like all public servants, are held to a higher standard, and should not violate the very same laws they are supposed to enforce.''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Cornejo was fired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Jan. 16 because he failed a random drug test, Stephen P. Davis, the department's chief spokesman,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Separate from the drug test, he said, Mr. Cornejo was the subject of an internal investigation initiated by the Internal Affairs Bureau after receiving the anonymous tip.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investigation was initiated in May, Mr. Davis said, when the person first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brought the case to federal prosecutors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they determined the nature and scope of the case, and that it involved interstate transport, they contacted the federal authorities,'' he added. That led to the wiretapping of Mr. Cornejo's phone and the taping of conversations -- like the one on Jan. 21 about the ''bunch of girls,'' which were documented in a criminal complaint unsealed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his arraignment on Tuesday, a judge ordered Mr. Cornejo to be held without bail until a hearing on Wednesday. His lawyer, Michael P. Padden, declined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official with the independent city agency that investigates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wrongdoing declined to comment about whether Mr. Cornejo had been the subject of complaints to the Civilian Complaint Review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would not be able to say either way whether the officer has been the subject of any complaints, and if so, their type or disposition,'' said Brian Krist, the assistant deputy executive of investigations for the agency, citing the state's civil rights law that prohibits the release of a wide range of official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Cornejo was named in four civil lawsuits in recent years; the cases centered on alleged administrative and on-duty misconduct, but not criminal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one lawsuit, which is still open, Mr. Cornejo is accused with other officers of encircling Richard Underwood, 21, who tried to record officers as they were arresting his brother on Lafayette Avenue in Bedford-Stuyvesant, Brooklyn, Mr. Underwood's lawyer, Robert Marinelli,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Underwood was arrested at the time on suspicion of disorderly conduct, but he was never prosecuted.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 a separate case in 2014, Jonathan Anthony Fink, a lawyer, said that his client, Jason Crushon, had been beaten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Brooklyn. Mr. Cornejo was one of several officers named in a federal lawsuit he filed in April alleging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Mr. Crushon during a narcotics arrest, Mr. Fink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aware that Cornejo was involved in any other acts of wrongdoing,'' he said. ''I'd like to know more.''</w:t>
      </w:r>
    </w:p>
    <w:p>
      <w:pPr>
        <w:keepNext w:val="0"/>
        <w:spacing w:before="240" w:after="0" w:line="260" w:lineRule="atLeast"/>
        <w:ind w:left="0" w:right="0" w:firstLine="0"/>
        <w:jc w:val="left"/>
        <w:rPr>
          <w:lang w:val="en-US" w:eastAsia="en-US" w:bidi="ar-SA"/>
        </w:rPr>
      </w:pPr>
      <w:r>
        <w:rPr>
          <w:lang w:val="en-US" w:eastAsia="en-US" w:bidi="ar-SA"/>
        </w:rPr>
        <w:br/>
      </w:r>
      <w:hyperlink r:id="rId630" w:history="1">
        <w:r>
          <w:rPr>
            <w:rFonts w:ascii="arial" w:eastAsia="arial" w:hAnsi="arial" w:cs="arial"/>
            <w:i/>
            <w:color w:val="0077CC"/>
            <w:sz w:val="20"/>
            <w:u w:val="single"/>
            <w:shd w:val="clear" w:color="auto" w:fill="FFFFFF"/>
            <w:lang w:val="en-US" w:eastAsia="en-US" w:bidi="ar-SA"/>
          </w:rPr>
          <w:t>http://www.nytimes.com/2016/02/03/nyregion/fired-new-york-officer-is-accused-of-running-prostitution-ring.html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795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1"/>
          <w:headerReference w:type="default" r:id="rId632"/>
          <w:footerReference w:type="even" r:id="rId633"/>
          <w:footerReference w:type="default" r:id="rId634"/>
          <w:headerReference w:type="first" r:id="rId635"/>
          <w:footerReference w:type="first" r:id="rId636"/>
          <w:type w:val="nextPage"/>
          <w:pgSz w:w="12240" w:h="15840"/>
          <w:pgMar w:top="840" w:right="1000" w:bottom="840" w:left="1000" w:header="400" w:footer="400"/>
          <w:pgNumType w:fmt="decimal"/>
          <w:cols w:space="720"/>
          <w:titlePg/>
        </w:sectPr>
      </w:pPr>
    </w:p>
    <w:p>
      <w:pPr>
        <w:rPr>
          <w:lang w:val="en-US" w:eastAsia="en-US" w:bidi="ar-SA"/>
        </w:rPr>
      </w:pPr>
      <w:bookmarkStart w:id="117" w:name="Bookmark_59"/>
      <w:bookmarkEnd w:id="117"/>
    </w:p>
    <w:p>
      <w:pPr>
        <w:rPr>
          <w:lang w:val="en-US" w:eastAsia="en-US" w:bidi="ar-SA"/>
        </w:rPr>
      </w:pPr>
      <w:r>
        <w:pict>
          <v:shape id="_x0000_i12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7" w:history="1">
        <w:r>
          <w:rPr>
            <w:rFonts w:ascii="arial" w:eastAsia="arial" w:hAnsi="arial" w:cs="arial"/>
            <w:b/>
            <w:bCs/>
            <w:i/>
            <w:color w:val="0077CC"/>
            <w:kern w:val="32"/>
            <w:sz w:val="28"/>
            <w:szCs w:val="32"/>
            <w:u w:val="single"/>
            <w:shd w:val="clear" w:color="auto" w:fill="FFFFFF"/>
            <w:lang w:val="en-US" w:eastAsia="en-US" w:bidi="ar-SA"/>
          </w:rPr>
          <w:t>For George Floyd’s Mourners, What Does ‘Justice’ Mean?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13, 2020 Saturday 15:42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1943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Astead W. Herndon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Democrats are decrying the problem of “systemic racism.” But to many, the policy solutions seem to leave the system intact.</w:t>
      </w:r>
    </w:p>
    <w:p>
      <w:pPr>
        <w:keepNext/>
        <w:spacing w:before="240" w:after="0" w:line="340" w:lineRule="atLeast"/>
        <w:ind w:left="0" w:right="0" w:firstLine="0"/>
        <w:jc w:val="left"/>
        <w:rPr>
          <w:lang w:val="en-US" w:eastAsia="en-US" w:bidi="ar-SA"/>
        </w:rPr>
      </w:pPr>
      <w:bookmarkStart w:id="118" w:name="Body_57"/>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221" style="position:absolute;z-index:251796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are decrying the problem of “systemic racism.” But to many, the policy solutions seem to leave the system intact.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HOUSTON — Hundreds of American flags lined the street outside George Floyd’s funeral services, as if the deceased were a member of law enforcement, not a black man killed in its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line to view his body included parents with children, co-workers, and well-wishers from out of town, many clad in black. Throughout the country, Mr. Floyd’s death has become the catalyst for protests, kicking off a national wave of reckoning with inequities that has spread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the worlds of entertainment, business and media. In Houston, where Mr. Floyd grew up before moving north to Minneapolis, it was an outpouring of pain and grief.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Mya Little, 19, left the Fountain of Peace church after viewing the body, with her mother at her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not know what we have to do, but living like this isn’t it,” she said. “Being scared to go places? Being scared to move around freely? This isn’t justice.”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answer the pain and fear Ms. Little and millions of others have expressed </w:t>
      </w:r>
      <w:hyperlink r:id="rId638" w:history="1">
        <w:r>
          <w:rPr>
            <w:rFonts w:ascii="arial" w:eastAsia="arial" w:hAnsi="arial" w:cs="arial"/>
            <w:i/>
            <w:color w:val="0077CC"/>
            <w:sz w:val="20"/>
            <w:u w:val="single"/>
            <w:shd w:val="clear" w:color="auto" w:fill="FFFFFF"/>
            <w:lang w:val="en-US" w:eastAsia="en-US" w:bidi="ar-SA"/>
          </w:rPr>
          <w:t>in the days since Mr. Floyd’s killing</w:t>
        </w:r>
      </w:hyperlink>
      <w:r>
        <w:rPr>
          <w:rFonts w:ascii="arial" w:eastAsia="arial" w:hAnsi="arial" w:cs="arial"/>
          <w:color w:val="000000"/>
          <w:sz w:val="20"/>
          <w:lang w:val="en-US" w:eastAsia="en-US" w:bidi="ar-SA"/>
        </w:rPr>
        <w:t xml:space="preserve"> last month, Democratic elected officials have taken to calling out the “systemic racism” of America. It is a phrase used to convey how institutions like law enforcement need a drastic overhaul — if not total dismantling.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 is not clear how much will happen after officials point out the deep-rooted flaw in the system, and some progressive Democrats and activists are saying they’re worried that politicians are using the language of systemic reform but stopping short of the more radical policies to address it, such as redirecting funding from law enforcement to housing and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recent speech, former President Barack Obama said, “In a lot of ways, what has happened over the last several weeks is, challenges and structural problems here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have been thrown into high relief.” Joseph R. Biden Jr., the former vice president and presumptive Democratic nominee for president, used a similar construction: The moment, he explained, highlighted how foundational racism is in this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need to root out systemic racism across our laws and institutions, and we need to make sure black Americans have a real shot to get ahead,” Mr. Biden said </w:t>
      </w:r>
      <w:hyperlink r:id="rId638" w:history="1">
        <w:r>
          <w:rPr>
            <w:rFonts w:ascii="arial" w:eastAsia="arial" w:hAnsi="arial" w:cs="arial"/>
            <w:i/>
            <w:color w:val="0077CC"/>
            <w:sz w:val="20"/>
            <w:u w:val="single"/>
            <w:shd w:val="clear" w:color="auto" w:fill="FFFFFF"/>
            <w:lang w:val="en-US" w:eastAsia="en-US" w:bidi="ar-SA"/>
          </w:rPr>
          <w:t>in an opinion</w:t>
        </w:r>
      </w:hyperlink>
      <w:r>
        <w:rPr>
          <w:rFonts w:ascii="arial" w:eastAsia="arial" w:hAnsi="arial" w:cs="arial"/>
          <w:color w:val="000000"/>
          <w:sz w:val="20"/>
          <w:lang w:val="en-US" w:eastAsia="en-US" w:bidi="ar-SA"/>
        </w:rPr>
        <w:t xml:space="preserve"> piece on fixing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published this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language is searing. The proposed solutions in many cases go further than mainstream politicians have ever gone. But, set against how dire the politicians say the situation is, the suggested fixes feel to some activists like relics of a bygone era, proposals that could reduce harm, but fail to deliver structural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 Conference of Mayors has assembled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and Racial Justice Working Group. Several cities have called for task forces. Congressional lawmakers introduced the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of 2020, which would ban chokeholds, create a model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standard, establish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Registry, and mandate training on biases including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endorsed several of the congressional proposals, and said he would support tying federal aid to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“meet certain basic standards of decency and honorableness.” In the same opinion article where he called out systemic racism, he proposed “getting cops out of their cruisers and building relationships with the people and the communities they are there to serve and protect.”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younger progressive leaders, and some of the mourners at Mr. Floyd’s memorial services, this range of potential solutions amounts to a tacit reaffirmation to work within the system they have described as fundamentally broken.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Minneapolis City Council attracted national attention for its call to divert resources from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other methods of public safety, calling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-free future remains a policy outlier, and it has been rejected by progressive national leaders including Senators Elizabeth Warren of Massachusetts and Bernie Sanders of Vermont. One initiative, </w:t>
      </w:r>
      <w:hyperlink r:id="rId638" w:history="1">
        <w:r>
          <w:rPr>
            <w:rFonts w:ascii="arial" w:eastAsia="arial" w:hAnsi="arial" w:cs="arial"/>
            <w:i/>
            <w:color w:val="0077CC"/>
            <w:sz w:val="20"/>
            <w:u w:val="single"/>
            <w:shd w:val="clear" w:color="auto" w:fill="FFFFFF"/>
            <w:lang w:val="en-US" w:eastAsia="en-US" w:bidi="ar-SA"/>
          </w:rPr>
          <w:t>called 8 Can’t Wait</w:t>
        </w:r>
      </w:hyperlink>
      <w:r>
        <w:rPr>
          <w:rFonts w:ascii="arial" w:eastAsia="arial" w:hAnsi="arial" w:cs="arial"/>
          <w:color w:val="000000"/>
          <w:sz w:val="20"/>
          <w:lang w:val="en-US" w:eastAsia="en-US" w:bidi="ar-SA"/>
        </w:rPr>
        <w:t xml:space="preserve">, pushed for immediate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including banning chokeholds and the practice of shooting at moving vehicles. Activists criticized it as an incremental position and a compromise, with a counter campaign describing it as “a slate of reforms that have already been tried and failed.” That campaign, </w:t>
      </w:r>
      <w:hyperlink r:id="rId638" w:history="1">
        <w:r>
          <w:rPr>
            <w:rFonts w:ascii="arial" w:eastAsia="arial" w:hAnsi="arial" w:cs="arial"/>
            <w:i/>
            <w:color w:val="0077CC"/>
            <w:sz w:val="20"/>
            <w:u w:val="single"/>
            <w:shd w:val="clear" w:color="auto" w:fill="FFFFFF"/>
            <w:lang w:val="en-US" w:eastAsia="en-US" w:bidi="ar-SA"/>
          </w:rPr>
          <w:t>called 8 to Abolition</w:t>
        </w:r>
      </w:hyperlink>
      <w:r>
        <w:rPr>
          <w:rFonts w:ascii="arial" w:eastAsia="arial" w:hAnsi="arial" w:cs="arial"/>
          <w:color w:val="000000"/>
          <w:sz w:val="20"/>
          <w:lang w:val="en-US" w:eastAsia="en-US" w:bidi="ar-SA"/>
        </w:rPr>
        <w:t xml:space="preserve">, emphasized prison abolition, ridding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of military-grade equipment, and diverting funds to safe housing.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Ilhan Omar of Minnesota, the progressive who represents part of Minneapolis, said some of the calls to action from the Democratic caucus were not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are not clear in proposing policies that undo the policies that have codified our pain and trauma, then we will be in the same state,” she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supports changes similar to some of the more far-reaching activist proposals, like diverting funding from law enforcement to other investments, and stressed that they were not “pie in the sky” ideas.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Chokwe Antar Lumumba, the Democratic mayor of Jackson, Miss., said members of his party needed to be honest with their voters: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cannot fix systemic racism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master’s tools will never dismantle the master’s house,” he said, quoting the activist and writer Audre Lorde.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more than two weeks since he died, “Justice for George Floyd” has become an omnipresent mantra, but there remains little agreement on what that would mean from a public policy perspective.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 growing consortium of progressive groups focused on young voters, justice for Mr. Floyd requires dismantling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and investing in programs related to mental health, housing and education — which activists believe would reduce crime and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among the larger Democratic electorate, including older black voters who helped Mr. Biden secure the nomination, many are holding out hope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can change, and practices such as anti-bias training and better data collection can lead to improved relationships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Mr. Floyd’s public memorial Monday, the mood of the thousands who gathered to mourn was palpably different than at protests across the country. There were no uniform demands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antipathy for law enforcement. In many ways, the crowd reflected the breadth of opinion among black voters, including those who were encouraged by the Democratic Party’s response to the recent protests. It stood in stark contrast to the scenes in Minneapolis, where elected officials have been booed out of protests for refusing to commit to policy demands.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Yancy Carter, who brought his 14- and 17-year-old children to the public viewing, said “those who are in charge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need to make the tough calls to fire or suspend.” Tina Barron, a 47-year-old Houston woman, said she was confident that more training would help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sorry, I love my Democrats,” said Nadine Scott, a 60-year-old woman in Houston who took issue with the activists not focusing on Republicans. “We just need this energy in November to vote Trump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Frank Scott Jr. of Little Rock, who ran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reformer, said respecting the diversity of opinion — especially among black voters, who are too often seen as a monolith by white Democrats — was critical to building lasting coalitions.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much as people like to shout about their desire for change,” he said, “when you try to implement change, it’s often met with resistance.”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diversity of opinion from across the electorate may give Democrats ample room to craft a response that meets the moment. Naming the problem has become a political layup, especially considering the </w:t>
      </w:r>
      <w:hyperlink r:id="rId638" w:history="1">
        <w:r>
          <w:rPr>
            <w:rFonts w:ascii="arial" w:eastAsia="arial" w:hAnsi="arial" w:cs="arial"/>
            <w:i/>
            <w:color w:val="0077CC"/>
            <w:sz w:val="20"/>
            <w:u w:val="single"/>
            <w:shd w:val="clear" w:color="auto" w:fill="FFFFFF"/>
            <w:lang w:val="en-US" w:eastAsia="en-US" w:bidi="ar-SA"/>
          </w:rPr>
          <w:t>changing racial attitudes of white liberals</w:t>
        </w:r>
      </w:hyperlink>
      <w:r>
        <w:rPr>
          <w:rFonts w:ascii="arial" w:eastAsia="arial" w:hAnsi="arial" w:cs="arial"/>
          <w:color w:val="000000"/>
          <w:sz w:val="20"/>
          <w:lang w:val="en-US" w:eastAsia="en-US" w:bidi="ar-SA"/>
        </w:rPr>
        <w:t xml:space="preserve"> in the era of President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it’s proposing solutions that can be more divisive, leaving leaders who often aim for the biggest policy changes opting for small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Sanders, the democratic socialist, said he wanted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support they need to do their jobs better defined.” Other politicians, including Gov. Andrew M. Cuomo of New York, sought to redefine what activists have come to call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asserted in a recent news conference that “when they’re saying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what are they saying? They’re saying we want fundamental basic change when it comes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and they’re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Biden’s political transformation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carried him from writing a Senate bill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Bill of Rights in 1991 to kneeling in protest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this year. This week he rejected the idea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his career, in Delaware and in national politics, Mr. Biden has relied on his close relationship with black communities. And like many politicians, including Mr. Obama, the former vice president has also leaned on themes of unity to inspire the country about racial progress — rather than prioritize things that may be currently unpopular.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Stacey Abrams, the former Georgia House minority leader and candidate for governor who is also in the running to be Mr. Biden’s vice-presidential pick, said in a recent interview that the willingness for more Democrats to call out systemic racism should be applauded. There was value in identifying systems of oppression, she said, even though it must be coupled with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want to dismantle an injustice system that does not see the humanity of these men and women, then we have to not only articulate what the broken pieces are, but we’ve got to then hire the right people to fix and make it better,” she said. “And that happens through voting.”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public viewing for Mr. Floyd’s body, that was the theme from many mourners —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did not see black humanity. Warren Washington, a 56-year-old man who drove from Baton Rouge, La., said politicians, in this moment, had an opportunity to “show the world we’re the America we’ve pretended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have to acknowledge it, but you have to also break the system down in order to restore order and confidence,” Mr. Washington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Fountain of Peace church, where Mr. Floyd’s body lay in a tan suit, David Hester was inspired to rededicate his life’s 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looked at him in that coffin and I told him, ‘Your death will not be in vain,’”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Hester expressed skepticism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could be trusted to transform themselves. “You have the foxes manning the henhouse 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cited the way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historically protected their own in times of crisis, sanitizing what actually transpired.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original news release from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on Mr. Floyd’s death described the actions of the officers, like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“were able to get the suspect in to handcuffs and noted he appeared to be suffering medical distress.”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mention of the knee on his neck. No mention of his cries for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George Floyd’s funeral procession in Houston on Tuesday. Joseph R. Biden Jr., left, in a video played at Mr. Floyd’s service, spoke of how foundational racism is in America. While “Justice for George Floyd” has become a mantra in the weeks since he died, there remains little agreement on what pub- lic policy changes would provide it. (PHOTOGRAPHS BY MICHAEL STARGHILL JR. FOR THE NEW YORK TIMES; DAVID J. PHILLIP); Representative Ilhan Omar of Minnesota is calling for reforms that mirror the more ambitious activist proposals. (PHOTOGRAPH BY VICTOR J. BLUE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9"/>
          <w:headerReference w:type="default" r:id="rId640"/>
          <w:footerReference w:type="even" r:id="rId641"/>
          <w:footerReference w:type="default" r:id="rId642"/>
          <w:headerReference w:type="first" r:id="rId643"/>
          <w:footerReference w:type="first" r:id="rId644"/>
          <w:type w:val="nextPage"/>
          <w:pgSz w:w="12240" w:h="15840"/>
          <w:pgMar w:top="840" w:right="1000" w:bottom="840" w:left="1000" w:header="400" w:footer="400"/>
          <w:pgNumType w:fmt="decimal"/>
          <w:cols w:space="720"/>
          <w:titlePg/>
        </w:sectPr>
      </w:pPr>
    </w:p>
    <w:p>
      <w:pPr>
        <w:rPr>
          <w:lang w:val="en-US" w:eastAsia="en-US" w:bidi="ar-SA"/>
        </w:rPr>
      </w:pPr>
      <w:bookmarkStart w:id="119" w:name="Bookmark_60"/>
      <w:bookmarkEnd w:id="119"/>
    </w:p>
    <w:p>
      <w:pPr>
        <w:rPr>
          <w:lang w:val="en-US" w:eastAsia="en-US" w:bidi="ar-SA"/>
        </w:rPr>
      </w:pPr>
      <w:r>
        <w:pict>
          <v:shape id="_x0000_i12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5" w:history="1">
        <w:r>
          <w:rPr>
            <w:rFonts w:ascii="arial" w:eastAsia="arial" w:hAnsi="arial" w:cs="arial"/>
            <w:b/>
            <w:bCs/>
            <w:i/>
            <w:color w:val="0077CC"/>
            <w:kern w:val="32"/>
            <w:sz w:val="28"/>
            <w:szCs w:val="32"/>
            <w:u w:val="single"/>
            <w:shd w:val="clear" w:color="auto" w:fill="FFFFFF"/>
            <w:lang w:val="en-US" w:eastAsia="en-US" w:bidi="ar-SA"/>
          </w:rPr>
          <w:t xml:space="preserve">'Fourth of July' Unfair to Syracuse </w:t>
        </w:r>
      </w:hyperlink>
      <w:hyperlink r:id="rId6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5" w:history="1">
        <w:r>
          <w:rPr>
            <w:rFonts w:ascii="arial" w:eastAsia="arial" w:hAnsi="arial" w:cs="arial"/>
            <w:b/>
            <w:bCs/>
            <w:i/>
            <w:color w:val="0077CC"/>
            <w:kern w:val="32"/>
            <w:sz w:val="28"/>
            <w:szCs w:val="32"/>
            <w:u w:val="single"/>
            <w:shd w:val="clear" w:color="auto" w:fill="FFFFFF"/>
            <w:lang w:val="en-US" w:eastAsia="en-US" w:bidi="ar-SA"/>
          </w:rPr>
          <w:t>, Some Residents Say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1990,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3, Column 2;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NICK RAVO</w:t>
      </w:r>
    </w:p>
    <w:p>
      <w:pPr>
        <w:keepNext/>
        <w:spacing w:before="240" w:after="0" w:line="340" w:lineRule="atLeast"/>
        <w:ind w:left="0" w:right="0" w:firstLine="0"/>
        <w:jc w:val="left"/>
        <w:rPr>
          <w:lang w:val="en-US" w:eastAsia="en-US" w:bidi="ar-SA"/>
        </w:rPr>
      </w:pPr>
      <w:bookmarkStart w:id="120" w:name="Body_5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224" style="position:absolute;z-index:251798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group of Syracuse residents led by a State Senator and former anti-war protester yesterday criticized the recently released film ''Born on the Fourth of July'' for what they say is an unfair and inaccurate depiction of their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State Senator Nancy Larraine Hoffmann, a Democrat, said the Universal Pictures film portrays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 ''faceless people brutalizing peaceful protesters'' during a 1970 student strike at Syracuse University following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invasion of Cambodia.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''Imagine if you were a Syracuse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sitting in the audience watching that film,'' she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not enjoy being called 'pigs.'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Hoffmann said that the strike, in which she took part, was never disrupted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remarkable restraint and sensitivity.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Understood'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no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she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understood the significance of the demonstration, and their right to demonstrate. And they did not remove barricades. And they allowed the students to take over the university buildings.''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Bernard L. Busch, the president of the Syracuse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Retirees Association and a member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during the strike, said, ''We were never even called on campus.''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spokeswoman for the film, Andrea Jaffe, said she did not believe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-student clash in the film was meant to depict the Syracuse strike. She said she would have no further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film, the high school sweetheart of the protagonist attends Syracuse University and is a leader of the anti-war movement there. Mr. Busch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movie wear Syracuse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shoulder patches.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'Misrepresenting a Real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''Young people today are seeing the film and coming up to policemen and saying, 'I thought you were an upstanding member of the community - I didn't know policemen did things like that,' '' Mr. Busch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Hoffmann said that mixing a depiction of the Syracuse strike with fictional violence slanders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 don't think maligning a particular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misrepresenting a real incident is acceptable in artistic license,''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the Senator and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they are considering legal action against Universal. The film was directed by Oliver Stone and based on Ron Kovic's book about his childhood on Long Island; his Vietnam War experience, which left him a paraplegic, and his subsequent change of views on the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irony is that in showing with sensitivity the injustices suffered by Vietnam War veterans, it is equally insensitive in stereotyping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Ms. Hoffmann said.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rPr>
          <w:lang w:val="en-US" w:eastAsia="en-US" w:bidi="ar-SA"/>
        </w:rPr>
      </w:pPr>
      <w:bookmarkStart w:id="121" w:name="Bookmark_61"/>
      <w:bookmarkEnd w:id="121"/>
    </w:p>
    <w:p>
      <w:pPr>
        <w:rPr>
          <w:lang w:val="en-US" w:eastAsia="en-US" w:bidi="ar-SA"/>
        </w:rPr>
      </w:pPr>
      <w:r>
        <w:pict>
          <v:shape id="_x0000_i12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 xml:space="preserve">Official Who Restored Respect to Philadelphia </w:t>
        </w:r>
      </w:hyperlink>
      <w:hyperlink r:id="rId6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2" w:history="1">
        <w:r>
          <w:rPr>
            <w:rFonts w:ascii="arial" w:eastAsia="arial" w:hAnsi="arial" w:cs="arial"/>
            <w:b/>
            <w:bCs/>
            <w:i/>
            <w:color w:val="0077CC"/>
            <w:kern w:val="32"/>
            <w:sz w:val="28"/>
            <w:szCs w:val="32"/>
            <w:u w:val="single"/>
            <w:shd w:val="clear" w:color="auto" w:fill="FFFFFF"/>
            <w:lang w:val="en-US" w:eastAsia="en-US" w:bidi="ar-SA"/>
          </w:rPr>
          <w:t xml:space="preserve"> Resigns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1988, Saturday,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Page 6,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PHILADELPHIA, May 27</w:t>
      </w:r>
    </w:p>
    <w:p>
      <w:pPr>
        <w:keepNext/>
        <w:spacing w:before="240" w:after="0" w:line="340" w:lineRule="atLeast"/>
        <w:ind w:left="0" w:right="0" w:firstLine="0"/>
        <w:jc w:val="left"/>
        <w:rPr>
          <w:lang w:val="en-US" w:eastAsia="en-US" w:bidi="ar-SA"/>
        </w:rPr>
      </w:pPr>
      <w:bookmarkStart w:id="122" w:name="Body_5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227"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Kevin M. Tucker, who is credited with restoring respect and confidence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had been riddled with corruption and inefficiency, is resigning to take a banking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Tucker took over in January 1986 with the department still beset by problems and conlicts stemming from the 1985 confrontation with members of the radical group Move. Eleven Move members, including five children, were killed and 61 row houses were destroyed in a fire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dropped a bomb on the group's house.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'Right Kind of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W. Wilson Goode, in announcing Mr. Tucker's resignation Thursday, said he intended to select the next Commissioner from within the department before Mr. Tucker leaves June 10. Mr. Goode expressed regret at Mr. Tucker's departure and praised the Commissioner and the changes he made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provided the right kind of leadership, the right tone at the right time,'' Mr. Goode said. ''The job of the next Commisioner is made much easier by the very solid foundation laid by Commissioner Tucker.''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Tucker, who will become a senior vice president at Provident National Bank, said he was resigning because he wanted to spend more time with his family. Mr. Tucker's family remained in Medford, N.J., while he lived in a Philadelphia in order to meet a requirement of the City Charter that all city employees be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Tucker, 48 years old, supervised the Philadelphia office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Secret Service from 1978 until May 1985.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first Commissioner selected from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62 years, Mr. Tucker initially encountered resentment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union officials. Many of the people who originally opposed Mr. Tucker's appointment expressed disappointment at the news of his resignation.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S. Hurst, the president of Lodge 5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often clashed with Mr. Tucker over proposed changes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called the Commissioner a visionary and ''the only shining star within the Goode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violent confrontation with the Move group in the fall of 1985, a citizens commission investigating the incident found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executing misdemeanor warrants for Move members.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more than 8,000 rounds of ammunition that day. The commission's report also told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riddled with incompetence and hampered by poor training and a lack of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month a county grand jury faulted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Gregore J. Sambor, for their handling of the Move incident, but it did not recommend criminal charges. Mr. Sambor resigned in December 1985.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1982 to 1986, more than 30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ranking commanders were convicted of extorting money from brothel owners and operators of illegal gambling operations.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Training Programs Begun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his first day in office, Mr. Tucker appointed a deputy commissioner to oversee efforts to ferret out corruption and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Charges were brought against several officers as a result of the department's renewed efforts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itself.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Tucker also initiated training programs, established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substations in drug-infested neigbhorhoods and began a program to computerize the department's records, many of which were still kept on yellowed index cards. He revised shifts and assignments so that more officers were in neighborhoods where the most crime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Tucker also solicited advice from neighorhood groups and the business community, much of which he followed in bringing about changes.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8" style="position:absolute;z-index:2518016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 Mayor W. Wilson Goode, with Kevin M. Tucker, who announced his resignation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in Philadelphia (AP)</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02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3"/>
          <w:headerReference w:type="default" r:id="rId654"/>
          <w:footerReference w:type="even" r:id="rId655"/>
          <w:footerReference w:type="default" r:id="rId656"/>
          <w:headerReference w:type="first" r:id="rId657"/>
          <w:footerReference w:type="first" r:id="rId658"/>
          <w:type w:val="nextPage"/>
          <w:pgSz w:w="12240" w:h="15840"/>
          <w:pgMar w:top="840" w:right="1000" w:bottom="840" w:left="1000" w:header="400" w:footer="400"/>
          <w:pgNumType w:fmt="decimal"/>
          <w:cols w:space="720"/>
          <w:titlePg/>
        </w:sectPr>
      </w:pPr>
    </w:p>
    <w:p>
      <w:pPr>
        <w:rPr>
          <w:lang w:val="en-US" w:eastAsia="en-US" w:bidi="ar-SA"/>
        </w:rPr>
      </w:pPr>
      <w:bookmarkStart w:id="123" w:name="Bookmark_62"/>
      <w:bookmarkEnd w:id="123"/>
    </w:p>
    <w:p>
      <w:pPr>
        <w:rPr>
          <w:lang w:val="en-US" w:eastAsia="en-US" w:bidi="ar-SA"/>
        </w:rPr>
      </w:pPr>
      <w:r>
        <w:pict>
          <v:shape id="_x0000_i123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9" w:history="1">
        <w:r>
          <w:rPr>
            <w:rFonts w:ascii="arial" w:eastAsia="arial" w:hAnsi="arial" w:cs="arial"/>
            <w:b/>
            <w:bCs/>
            <w:i/>
            <w:color w:val="0077CC"/>
            <w:kern w:val="32"/>
            <w:sz w:val="28"/>
            <w:szCs w:val="32"/>
            <w:u w:val="single"/>
            <w:shd w:val="clear" w:color="auto" w:fill="FFFFFF"/>
            <w:lang w:val="en-US" w:eastAsia="en-US" w:bidi="ar-SA"/>
          </w:rPr>
          <w:t>Turkey Lifts Longtime Ban on Head Scarves in State Offices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9, 2013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SEBNEM ARSU and DAN BILEFSKY; Sebnem Arsu reported from Istanbul, and Dan Bilefsky from Paris.</w:t>
      </w:r>
    </w:p>
    <w:p>
      <w:pPr>
        <w:keepNext/>
        <w:spacing w:before="240" w:after="0" w:line="340" w:lineRule="atLeast"/>
        <w:ind w:left="0" w:right="0" w:firstLine="0"/>
        <w:jc w:val="left"/>
        <w:rPr>
          <w:lang w:val="en-US" w:eastAsia="en-US" w:bidi="ar-SA"/>
        </w:rPr>
      </w:pPr>
      <w:bookmarkStart w:id="124" w:name="Body_6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31" style="position:absolute;z-index:251803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ISTANBUL -- The government on Tuesday lifted a ban on head scarves for female workers in state offices, ending a longstanding restriction that has polarized Turkish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change, which went into effect immediately, was introduced as part of a series of measures aimed at bolstering democratic standards in the country, including improved rights for minority Kurds.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head scarf ban is one of the most emotionally charged issues in Turkey. It has long divided the country, pitting a rising group of religiously observant Turks who govern the country against a once-powerful secular elite that has struggled to regain control over the Turkish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Prime Minister Recep Tayyip Erdogan has long sought to address the concerns of the observant Muslims who helped sweep his Justice and Development Party into a parliamentary majority in 2002 and have delivered successive electoral victories to it since then. They have said the ban discriminates against observant women by keeping them out of public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television programs showed female civil servants wearing head scarves to work for the first time since the early years of the Turkish Republic, which was founded by Mustafa Kemal Ataturk in 1923 from the ruins of the Ottoman Empire.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head scarf ban will remain in the military,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judiciary. But government officials have hinted recently that it could soon be lifted.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Ataturk abolished religious attire as part of an effort to orient the country toward the West by promoting secularism in Turkey, an abidingly religious and majority Muslim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his pro-Islamic Justice and Development Party first came to power in 2002, Mr. Erdogan vowed to improve the status of the religious majority of Turkey, who had been suppressed by the ruling secular elite. The prohibition of head scarves at universities was lifted in 2011.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ban nevertheless remained at public offices, regarded as the stronghold of secularism and buttressed for decades by a powerful military that had staged three coups against civilian governments. Mr. Erdogan has since tamed the military, and analysts said the lifting of the ban in public offices was the culmination of that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secular critics doubted the sincerity of Mr. Erdogan's claim that the lifting of the ban was a democratic move and saw it as the government's attempt to push an Islamic agenda. In recent months, his government has been criticized in Europe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for jailing dozens of journalists. Human rights groups have also taken him to task for responding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widespread protests in June.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we call for equal citizenship, the head scarf ban -- except certain exceptions -- was necessary to be lifted in public offices,'' Hasan Cemal, a writer, said on the news site T24.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he said, he hoped that ''the balance would not be tipped against those without head scarves in the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head scarf prohibition has been abolished, women's attire still remains a subject of debate in Turkey. On Monday, Huseyin Celik, deputy chairman of the ruling party, criticized a female host of a music competition show on a private channel for wearing a revealing blouse on screen. Shortly after, the Turkish news media reported that she had been dismissed.</w:t>
      </w:r>
    </w:p>
    <w:p>
      <w:pPr>
        <w:keepNext w:val="0"/>
        <w:spacing w:before="240" w:after="0" w:line="260" w:lineRule="atLeast"/>
        <w:ind w:left="0" w:right="0" w:firstLine="0"/>
        <w:jc w:val="left"/>
        <w:rPr>
          <w:lang w:val="en-US" w:eastAsia="en-US" w:bidi="ar-SA"/>
        </w:rPr>
      </w:pPr>
      <w:r>
        <w:rPr>
          <w:lang w:val="en-US" w:eastAsia="en-US" w:bidi="ar-SA"/>
        </w:rPr>
        <w:br/>
      </w:r>
      <w:hyperlink r:id="rId660" w:history="1">
        <w:r>
          <w:rPr>
            <w:rFonts w:ascii="arial" w:eastAsia="arial" w:hAnsi="arial" w:cs="arial"/>
            <w:i/>
            <w:color w:val="0077CC"/>
            <w:sz w:val="20"/>
            <w:u w:val="single"/>
            <w:shd w:val="clear" w:color="auto" w:fill="FFFFFF"/>
            <w:lang w:val="en-US" w:eastAsia="en-US" w:bidi="ar-SA"/>
          </w:rPr>
          <w:t>http://www.nytimes.com/2013/10/09/world/europe/turkey-lifts-ban-on-head-scarves-in-state-offices.html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9,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1"/>
          <w:headerReference w:type="default" r:id="rId662"/>
          <w:footerReference w:type="even" r:id="rId663"/>
          <w:footerReference w:type="default" r:id="rId664"/>
          <w:headerReference w:type="first" r:id="rId665"/>
          <w:footerReference w:type="first" r:id="rId666"/>
          <w:type w:val="nextPage"/>
          <w:pgSz w:w="12240" w:h="15840"/>
          <w:pgMar w:top="840" w:right="1000" w:bottom="840" w:left="1000" w:header="400" w:footer="400"/>
          <w:pgNumType w:fmt="decimal"/>
          <w:cols w:space="720"/>
          <w:titlePg/>
        </w:sectPr>
      </w:pPr>
    </w:p>
    <w:p>
      <w:pPr>
        <w:rPr>
          <w:lang w:val="en-US" w:eastAsia="en-US" w:bidi="ar-SA"/>
        </w:rPr>
      </w:pPr>
      <w:bookmarkStart w:id="125" w:name="Bookmark_63"/>
      <w:bookmarkEnd w:id="125"/>
    </w:p>
    <w:p>
      <w:pPr>
        <w:rPr>
          <w:lang w:val="en-US" w:eastAsia="en-US" w:bidi="ar-SA"/>
        </w:rPr>
      </w:pPr>
      <w:r>
        <w:pict>
          <v:shape id="_x0000_i12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7" w:history="1">
        <w:r>
          <w:rPr>
            <w:rFonts w:ascii="arial" w:eastAsia="arial" w:hAnsi="arial" w:cs="arial"/>
            <w:b/>
            <w:bCs/>
            <w:i/>
            <w:color w:val="0077CC"/>
            <w:kern w:val="32"/>
            <w:sz w:val="28"/>
            <w:szCs w:val="32"/>
            <w:u w:val="single"/>
            <w:shd w:val="clear" w:color="auto" w:fill="FFFFFF"/>
            <w:lang w:val="en-US" w:eastAsia="en-US" w:bidi="ar-SA"/>
          </w:rPr>
          <w:t>No U.S. Civil-Rights Trial In Officer's Killing of Youth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1994,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6;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HANLEY,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HANLEY,   Special to The New York Times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TEANECK, N.J., April 27</w:t>
      </w:r>
    </w:p>
    <w:p>
      <w:pPr>
        <w:keepNext/>
        <w:spacing w:before="240" w:after="0" w:line="340" w:lineRule="atLeast"/>
        <w:ind w:left="0" w:right="0" w:firstLine="0"/>
        <w:jc w:val="left"/>
        <w:rPr>
          <w:lang w:val="en-US" w:eastAsia="en-US" w:bidi="ar-SA"/>
        </w:rPr>
      </w:pPr>
      <w:bookmarkStart w:id="126" w:name="Body_61"/>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final legal question lingering from the fatal shooting of a black teen-ager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here four years ago was removed today when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Justice Department declined to file any criminal charges against the former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made after a two-year review, was a blow to the parents and supporters of the dead youth, Phillip Pannell, 16, who had argued that a state jury's acquittal of the officer, Gary Spath, in February 1992, was unfair. In addition, it spared Mr. Spath, who now works as a carpenter, from a second trial as he, his wife and their three children try to reshape their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for Teaneck, the absence of a second trial removes a public forum that could have reopened the racial tensions and animosities that erupted after the shooting in April 1990 and that town officials, clergy and citizens have worked since to soothe.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Chertoff, the departing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 disclosed the decision today to the parents, Phillip and Thelma Pannell, their lawyer, Raymond M. Brown, and Theodore V. Wells, general counsel to the New Jersey Chapter of the National Association for the Advancement of Colored People, in a private meeting in Newark.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Youth's Family Disagrees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Neither the Pannells nor Mr. Brown issued any statement afterward. Mr. Wells said the couple was "very upset" with the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"Mrs. Pannell said she'll believe until the day she dies that Spath intentionally shot their son," Mr. Wells said. "They think there should have been a Federal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issued by his lawyer, Robert L. Galantucci of Hackensack, Mr. Spath said he and his family "are grateful that this painful experience is now behind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always prayed that the Pannell family can find peace," Mr. Spath said. "But I have always known the essential truth, as a jury agreed, that on April 10, 1990, I only did what I had to do in the line of duty. My family and I now hope simply to be able to get on with our lives."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Actions During Foot Chase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mid-March, the Pannells settled their Federal lawsuit charging that Teaneck and Mr. Spath had violated their son's constitutional rights. The family dropped the suit in exchange for a settlement of $195,000, said officials familiar with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his trial, Mr. Spath, who was 29 at the time of the shooting, testified that he feared Mr. Pannell was going to shoot him. He testified that he fired as the youth was turning toward him and reaching toward a jacket pocket in which, moments earlier, Mr. Spath's partner, Wayne Blanco, said he felt a handgun.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Prosecution witnesses contended Mr. Pannell's hands were raised when he was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accepted Mr. Spath's account of the shooting and acquitted him of a single charge of reckless manslaughter after about eight and a half hours of deliberation.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Within days of the verdict, the N.A.A.C.P. and the Pannell family's supporters met with Mr. Chertoff and asked him to bring Federal criminal charges of civil rights violations.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More Witnesses Interviewed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statement today, Mr. Chertoff said the inquiry included a review of a videotape of the entire trial and interviews of potential witnesses who had not testified during the trial. The review, Mr. Chertoff said, failed to satisfy guidelines for ordering a Federal trial after a state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standard, he said, required a finding that the state prosecution was incompetent or corrupt.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"Without saying the trial was flawless, the state did a very competent, masterful job of presenting the evidence," Mr. Chertoff said in a telephone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guideline for a Federal trial stipulates that Federal prosecutors have a resonable likelihood of winning a guilty verdict.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Chertoff said in his statement that there was "no practical prospect" Federal prosecutors would have succeeded in a trial. He said state investigators had developed "all the relevant evidence." More important, he said, the only potential criminal civil rights charge available to Federal prosecutors was far more difficult to prove than the state's charge of reckless manslaughter. That charge required proof Mr. Spath acted recklessly. The Federal charge requires proof that Mr. Spath "acted willfully with a specific intent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Mr. Chertoff said.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1994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5"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27" w:name="Bookmark_64"/>
      <w:bookmarkEnd w:id="127"/>
    </w:p>
    <w:p>
      <w:pPr>
        <w:rPr>
          <w:lang w:val="en-US" w:eastAsia="en-US" w:bidi="ar-SA"/>
        </w:rPr>
      </w:pPr>
      <w:r>
        <w:pict>
          <v:shape id="_x0000_i12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A Fresh Start in Northern Ireland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10, 1997,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18; Column 1; Editorial Desk ; Column 1; ;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505 words</w:t>
      </w:r>
    </w:p>
    <w:p>
      <w:pPr>
        <w:keepNext/>
        <w:spacing w:before="240" w:after="0" w:line="340" w:lineRule="atLeast"/>
        <w:ind w:left="0" w:right="0" w:firstLine="0"/>
        <w:jc w:val="left"/>
        <w:rPr>
          <w:lang w:val="en-US" w:eastAsia="en-US" w:bidi="ar-SA"/>
        </w:rPr>
      </w:pPr>
      <w:bookmarkStart w:id="128" w:name="Body_62"/>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237"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Britain's elections have given a lift to the possibility of peace in Northern Ireland. Six months ago the stalemate between the Irish Republican Army, the British Government and Northern Ireland's Protestant Unionists seemed overwhelming. Today the I.R.A. may be more inclined to declare another cease-fire. Britain's new Prime Minister, Tony Blair, ought to reward such a commitment by announcing that if the cease-fire holds, Sinn Fein, the I.R.A.'s political wing, will be welcome at the peace talks on a definite date, perhaps in late summer. That would mark the group's first presence in the negotiations.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Britain's former Prime Minister, John Major, took the peace process far, he would not give the I.R.A. that assurance. It would have been risky in an election year, and his Conservative Party's parliamentary coalition included the Northern Ireland Unionists, who do not want the Republicans at the negotiating table. The moderate Unionists gained support in last week's election at the hard-liners' expense. With a large Labor majority in Parliament, Mr. Blair has a freer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election also strengthened Gerry Adams, the leader of Sinn Fein. Mr. Adams, who ran on a peace platform, easily won a seat in the British Parliament. Many in the I.R.A. do not want a cease-fire and believe the British will listen only to force. Mr. Adams says he is not one of them, and has given every indication he favors a renewal of the cease-fire that ended early last year. He will now have more clout to persuade the I.R.A.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Blair's Northern Ireland Secretary, Marjorie Mowlam, said early this spring that she would bring Sinn Fein to the peace talks if a cease-fire held, but that was before elections. Last weekend she spoke of the need to reform Northern Ireland's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end job discrimination, two issues crucial to Northern Irish Catholics.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Mowlam has also said the right thing about parades. Every year Northern Ireland's peace is jeopardized by Unionist parades through Catholic neighborhoods, which often end in brawls and riots. A commission this January recommended setting up an independent tribunal with authority to decide where the Unionists can march. Mr. Major put off acting on the recommendation. Ms. Mowlam says the new Government embraces it fully. That will not help with this summer's marches, though, and Ms. Mowlam must act quickly to insure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not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if all-party talks commence, they could quickly be derailed by disarmament issues. Unionists demand that the I.R.A. turn over its weapons before talks proceed. A group headed by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Senator George Mitchell produced a reasonable solution last year, which is to deal with arms issues as the rest of the talks proceed. Mr. Mitchell, who is now chairman of the talks, has earned the trust of all sides in the conflict. He, and the Clinton Administration, should stay involved.  With Mr. Blair in office and Mr. Adams strengthened, Mr. Mitchell may find the opportunities for peace have improved.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10, 1997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087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5"/>
          <w:headerReference w:type="default" r:id="rId676"/>
          <w:footerReference w:type="even" r:id="rId677"/>
          <w:footerReference w:type="default" r:id="rId678"/>
          <w:headerReference w:type="first" r:id="rId679"/>
          <w:footerReference w:type="first" r:id="rId680"/>
          <w:type w:val="nextPage"/>
          <w:pgSz w:w="12240" w:h="15840"/>
          <w:pgMar w:top="840" w:right="1000" w:bottom="840" w:left="1000" w:header="400" w:footer="400"/>
          <w:pgNumType w:fmt="decimal"/>
          <w:cols w:space="720"/>
          <w:titlePg/>
        </w:sectPr>
      </w:pPr>
    </w:p>
    <w:p>
      <w:pPr>
        <w:rPr>
          <w:lang w:val="en-US" w:eastAsia="en-US" w:bidi="ar-SA"/>
        </w:rPr>
      </w:pPr>
      <w:bookmarkStart w:id="129" w:name="Bookmark_65"/>
      <w:bookmarkEnd w:id="129"/>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1" w:history="1">
        <w:r>
          <w:rPr>
            <w:rFonts w:ascii="arial" w:eastAsia="arial" w:hAnsi="arial" w:cs="arial"/>
            <w:b/>
            <w:bCs/>
            <w:i/>
            <w:color w:val="0077CC"/>
            <w:kern w:val="32"/>
            <w:sz w:val="28"/>
            <w:szCs w:val="32"/>
            <w:u w:val="single"/>
            <w:shd w:val="clear" w:color="auto" w:fill="FFFFFF"/>
            <w:lang w:val="en-US" w:eastAsia="en-US" w:bidi="ar-SA"/>
          </w:rPr>
          <w:t xml:space="preserve">In Settlement With U.S., Newark Agrees to Major Changes to </w:t>
        </w:r>
      </w:hyperlink>
      <w:hyperlink r:id="rId6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1" w:history="1">
        <w:r>
          <w:rPr>
            <w:rFonts w:ascii="arial" w:eastAsia="arial" w:hAnsi="arial" w:cs="arial"/>
            <w:b/>
            <w:bCs/>
            <w:i/>
            <w:color w:val="0077CC"/>
            <w:kern w:val="32"/>
            <w:sz w:val="28"/>
            <w:szCs w:val="32"/>
            <w:u w:val="single"/>
            <w:shd w:val="clear" w:color="auto" w:fill="FFFFFF"/>
            <w:lang w:val="en-US" w:eastAsia="en-US" w:bidi="ar-SA"/>
          </w:rPr>
          <w:t xml:space="preserve"> Dept.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31, 2016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JASON GRANT and RICK ROJAS; Jason Grant reported from Newark, and Rick Rojas from New York.</w:t>
      </w:r>
    </w:p>
    <w:p>
      <w:pPr>
        <w:keepNext/>
        <w:spacing w:before="240" w:after="0" w:line="340" w:lineRule="atLeast"/>
        <w:ind w:left="0" w:right="0" w:firstLine="0"/>
        <w:jc w:val="left"/>
        <w:rPr>
          <w:lang w:val="en-US" w:eastAsia="en-US" w:bidi="ar-SA"/>
        </w:rPr>
      </w:pPr>
      <w:bookmarkStart w:id="130" w:name="Body_63"/>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09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NEWARK -- Federal officials announced on Wednesday that a sweeping settlement had been reached to reform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after a three-year investigation uncovered a pattern of unconstitutional practices, including improper searches and stops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proposed reforms, which must be approved by a judge, include putting cameras on officers and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increasing training, and revamping department policies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search-and-seizure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also calls for the installation of a monitor to oversee the department's compliance with the terms of the settlement and the creation of a civilian oversight committee, which the city, New Jersey's largest, has already taken steps toward putting into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said the reforms were meant to reduce the long-simmering animosity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residents of this heavily African-American city of 270,000, which has long struggled with high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is challenged in fundamental ways, and has engaged in a pattern and practice of unconstitutional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broad range of areas,'' Paul J. Fishman,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New Jersey, said. ''And it is also clear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relationship with the people of the city has suffered dramatically from the combination of those practices. Community trust has deteriorated, and that, in turn, has compromised the effectiveness of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agreement had ''the potential to make Newark a national model,'' said Vanita Gupta, the head of the Justice Department's civil rights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Newark's mayor, Ras J. Baraka, had been a vocal critic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while serving on the City Council. The results of the Justice Department investigation were released shortly after he took office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look at it as an opportunity,'' Mr. Baraka, a Democrat, said in a news conference on Wednesday. He conceded that he did not look forward to the costs the city would have to shoulder as part of the reforms, but the effort, he added, ''will get Newark to where it needs to 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settlement, federal and city officials agreed that Peter C. Harvey, a former New Jersey attorney general, would serve as the monitor for the city's compliance.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inquiry began in 2011 after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false arrests. Three years later, the Justice Department issued a blistering 49-page report documenting findings including that 75 percent of pedestrian stops cited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justified and that minorities were stopped more often than whites. Additionally, the inquiry found that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was underreported and revealed a pattern of theft of citizens' property by officers in the narcotics, gangs and prisoner processing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on Wednesday, officials were careful to blame not the department's nearly 1,000 officers but rather systemic shortcomings, including a lack of training and support. The review included interviews with patrol officers, detectives, supervisors and commanders, as well as community and civil rights leaders,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found systems that not only failed the community, but also failed officers themselves,'' Ms. Gupta said. ''Our investigation made clear that you have been asked to do this tremendously difficult work without adequate policy guidance, training, supervision and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Newark has already made some changes. Last year, Mr. Baraka hired Anthony Ambrose, a former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director, as the city's public safety director. This month, the City Council moved forward on a plan to establish a civilian board to review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The board would have the power to issue subpoenas and conduct investigations, city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Lt. Alexander Martinez of the Superior Officers' Association, the organization representing sergeants, lieutenants and captains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that the settlement could have a significant impact.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consent decree is a positive step toward making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better agency through mandated training and increased supervision, two key points we have been pushing for many years,''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Stewart Jr., president of the Newark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which represents rank-and-file officers, said he was hopeful the agreement would address a numbers-driven culture in which assignments and overtime were given out based on officers' arrests and stops.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years and years and years of this going on, we've created this animosity with the citizens of the city, where no one wants to cooperate and no one wants to give you that tip that's going to help break the job,'' said Mr. Stewart, an officer in Newark for 21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Under the settlement,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remain under federal oversight until it is in compliance for two consecutive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Udi Ofer, the executive director of the American Civil Liberties Union of New Jersey, said residents of Newark had waited decades for intervention. While the consent decree addresses longstanding problems, he said ''some gaps remain,'' particularly with transparency and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settlement, Mr. Ofer said, was ''a historic moment in that long struggle for a fair, just and accountable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But now the hard work begins of transforming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has long engaged in widespread constitutional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Times's Metro coverage on Facebook and Twitter, and sign up for the New York Today newsletter.</w:t>
      </w:r>
    </w:p>
    <w:p>
      <w:pPr>
        <w:keepNext w:val="0"/>
        <w:spacing w:before="240" w:after="0" w:line="260" w:lineRule="atLeast"/>
        <w:ind w:left="0" w:right="0" w:firstLine="0"/>
        <w:jc w:val="left"/>
        <w:rPr>
          <w:lang w:val="en-US" w:eastAsia="en-US" w:bidi="ar-SA"/>
        </w:rPr>
      </w:pPr>
      <w:r>
        <w:rPr>
          <w:lang w:val="en-US" w:eastAsia="en-US" w:bidi="ar-SA"/>
        </w:rPr>
        <w:br/>
      </w:r>
      <w:hyperlink r:id="rId682" w:history="1">
        <w:r>
          <w:rPr>
            <w:rFonts w:ascii="arial" w:eastAsia="arial" w:hAnsi="arial" w:cs="arial"/>
            <w:i/>
            <w:color w:val="0077CC"/>
            <w:sz w:val="20"/>
            <w:u w:val="single"/>
            <w:shd w:val="clear" w:color="auto" w:fill="FFFFFF"/>
            <w:lang w:val="en-US" w:eastAsia="en-US" w:bidi="ar-SA"/>
          </w:rPr>
          <w:t>http://www.nytimes.com/2016/03/31/nyregion/in-settlement-newark-agrees-to-a-series-of-</w:t>
        </w:r>
      </w:hyperlink>
      <w:hyperlink r:id="rId682" w:history="1">
        <w:r>
          <w:rPr>
            <w:rFonts w:ascii="arial" w:eastAsia="arial" w:hAnsi="arial" w:cs="arial"/>
            <w:b/>
            <w:i/>
            <w:color w:val="0077CC"/>
            <w:sz w:val="20"/>
            <w:u w:val="single"/>
            <w:shd w:val="clear" w:color="auto" w:fill="FFFFFF"/>
            <w:lang w:val="en-US" w:eastAsia="en-US" w:bidi="ar-SA"/>
          </w:rPr>
          <w:t>police</w:t>
        </w:r>
      </w:hyperlink>
      <w:hyperlink r:id="rId682" w:history="1">
        <w:r>
          <w:rPr>
            <w:rFonts w:ascii="arial" w:eastAsia="arial" w:hAnsi="arial" w:cs="arial"/>
            <w:i/>
            <w:color w:val="0077CC"/>
            <w:sz w:val="20"/>
            <w:u w:val="single"/>
            <w:shd w:val="clear" w:color="auto" w:fill="FFFFFF"/>
            <w:lang w:val="en-US" w:eastAsia="en-US" w:bidi="ar-SA"/>
          </w:rPr>
          <w:t>-department-reforms.html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1" style="position:absolute;z-index:2518108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Ras J. Baraka, announcing the details of a settlement that followed a three-year inquiry, said the reforms ''will get Newark to where it needs to be.'' (PHOTOGRAPH BY SAM HODGSON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118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3"/>
          <w:headerReference w:type="default" r:id="rId684"/>
          <w:footerReference w:type="even" r:id="rId685"/>
          <w:footerReference w:type="default" r:id="rId686"/>
          <w:headerReference w:type="first" r:id="rId687"/>
          <w:footerReference w:type="first" r:id="rId688"/>
          <w:type w:val="nextPage"/>
          <w:pgSz w:w="12240" w:h="15840"/>
          <w:pgMar w:top="840" w:right="1000" w:bottom="840" w:left="1000" w:header="400" w:footer="400"/>
          <w:pgNumType w:fmt="decimal"/>
          <w:cols w:space="720"/>
          <w:titlePg/>
        </w:sectPr>
      </w:pPr>
    </w:p>
    <w:p>
      <w:pPr>
        <w:rPr>
          <w:lang w:val="en-US" w:eastAsia="en-US" w:bidi="ar-SA"/>
        </w:rPr>
      </w:pPr>
      <w:bookmarkStart w:id="131" w:name="Bookmark_66"/>
      <w:bookmarkEnd w:id="131"/>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9" w:history="1">
        <w:r>
          <w:rPr>
            <w:rFonts w:ascii="arial" w:eastAsia="arial" w:hAnsi="arial" w:cs="arial"/>
            <w:b/>
            <w:bCs/>
            <w:i/>
            <w:color w:val="0077CC"/>
            <w:kern w:val="32"/>
            <w:sz w:val="28"/>
            <w:szCs w:val="32"/>
            <w:u w:val="single"/>
            <w:shd w:val="clear" w:color="auto" w:fill="FFFFFF"/>
            <w:lang w:val="en-US" w:eastAsia="en-US" w:bidi="ar-SA"/>
          </w:rPr>
          <w:t>U.S. Border Agency Allows Others to Use Its Drones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4, 2013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Column 0; Business/Financial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SOMINI SENGUPTA</w:t>
      </w:r>
    </w:p>
    <w:p>
      <w:pPr>
        <w:keepNext/>
        <w:spacing w:before="240" w:after="0" w:line="340" w:lineRule="atLeast"/>
        <w:ind w:left="0" w:right="0" w:firstLine="0"/>
        <w:jc w:val="left"/>
        <w:rPr>
          <w:lang w:val="en-US" w:eastAsia="en-US" w:bidi="ar-SA"/>
        </w:rPr>
      </w:pPr>
      <w:bookmarkStart w:id="132" w:name="Body_64"/>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8128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Congress considers a new immigration law that would expand the fleet of unmanned drones along the border, the agency in charge of border protection is increasingly offering the military-grade drones it already owns to domestic law enforcement agencies and has considered equipping them with ''nonlethal weapons,'' according to documents recently made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documents, which include flight logs over the last three years, were unearthed by the Electronic Frontier Foundation through a Freedom of Information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Agencies that have used the 10 Predator drones owned by the Customs and Border Protection Agency have deployed them to investigate fishing violations, search for missing persons and inspect levees along the Mississippi River, among other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Three years ago, the drones were used by other agencies 30 times; in 2012, that jumped to 250 times. How the agency stores and shares that data with other government agencies remains unclear.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Additionally, the agency, in a 2010 report to Congress included in the documents, raised the possibility of eventually equipping its drones with ''nonlethal weapons'' to ''immobilize'' people and vehicles trying to cross the border illegally. In a statement on Wednesday, the agency said it had ''no plans to arm its unmanned aircraft systems with nonlethal weapons or weapons of any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said the drones supported the agency's border security mission and provided ''an important surveillance and reconnaissance capability for interdiction agents on the ground and on the waterways.''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drones, the agency said, ''were designed with the ability to add new surveillance capabilities, accommodate technological developments, and ensure that our systems are equipped with the most advanced resources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specter of drones in American skies has been contentious, far more so than other common surveillance tools. Proponents of drones, including the military contractors who build many of them, say they can be useful for a variety of purposes, like monitoring crops and finding missing children, and a handful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have already bought small, lightweight unmanned vehicles that can fly for short bursts of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Skeptics say the use of drones raises the prospect of ubiquitous monitoring, especially by law enforcement, and several states have already proposed measures to restrict their 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concerns me is the lack of clear, transparent rules for domestic drone use,'' said Representative Zoe Lofgren, a Democrat from Northern California, who recently introduced legislation to limit their use in domestic airspace. She said she was concerned about ''the government's increased interest in using drones for domestic surveillance and security, including the potential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But the law today has weak requirements for individual privacy protection, transparency of drone use, and limitations on arming drones with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Lofgren was co-sponsor of a bill in the House earlier this year that would among other things prohibit the use of firearms on drones in domestic airspace, though, not necessarily other weapons like tear gas or pellets.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agency has used Predator drones, the same vehicles used overseas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military, since 2005. Built by General Atomics, the drones weigh about 10,500 pounds and can fly for 20 hours nonstop. They are based in Arizona, Florida, North Dakota and Texas.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''C.B.P. needs to assure the public that it will not equip its Predators with any weapons -- lethal or otherwise,'' Jennifer Lynch wrote for the Electronic Frontier Foundation, based in San Francisco, in a blog post on Wednesday about the documents. ''Without first addressing these issues, the agency -- and Congress -- should halt the expansion of C.B.P.'s Predator drone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flight logs provided by the agency show that it has become increasingly generous with its unmanned aerial vehicles. They have been used by the Federal Bureau of Investigation, the North Dakota Army National Guard, Texas Department of Public Safety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Forest Service, among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drones by the F.B.I. came to light only two weeks ago, when its director, Robert S. Mueller III, in response to a question, told the Senate Judiciary Committee that unmanned aerial vehicles were ''very seldom used'' by his agents. He went on to say the agency was developing guidelines on their appropriate use. An earlier information request filed by the Electronic Frontier Foundation suggested that the F.B.I. had at least three drones in its possession as of 2011, when that request was filed.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border agency said that when conducting joint operations with state, local and other federal agencies, its own privacy policies governed the use of data collected by the drones and ''the live feed from any aircraft is encrypted and only accessible to those with specific clearance.''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audit by the Department of Homeland Security last year criticized the border agency for failing to put in place enough resources to maintain its drones and coordinate their deployment. At the time, the agency recommended holding off on any further acquisitions.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Nonetheless, the border agency now stands to increase its fleet. The Senate immigration bill, passed last week, authorizes the agency to buy four additional drones, along with new radar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documents obtained earlier this year by the Electronic Privacy Information Center, based in Washington, had found that cameras attached to the Predators could distinguish between a human figure and a beast, but did not use facial recognition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Privacy advocates worry about the prospect of law enforcement officials using drones to patrol particular areas for long stretches of time or to follow particular individuals without a warrant.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danger comes from dragnet surveillance,'' is how Ryan Calo, a law professor at the University of Washington, described it. He called himself mostly a champion of drone technology, but with safeguards to protect privacy.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dragnet I mean indiscriminate,'' he said, ''not in a particular situation, but just to buzz around looking for suspicious activity, which is exactly what they do on border.''</w:t>
      </w:r>
    </w:p>
    <w:p>
      <w:pPr>
        <w:keepNext w:val="0"/>
        <w:spacing w:before="240" w:after="0" w:line="260" w:lineRule="atLeast"/>
        <w:ind w:left="0" w:right="0" w:firstLine="0"/>
        <w:jc w:val="left"/>
        <w:rPr>
          <w:lang w:val="en-US" w:eastAsia="en-US" w:bidi="ar-SA"/>
        </w:rPr>
      </w:pPr>
      <w:r>
        <w:rPr>
          <w:lang w:val="en-US" w:eastAsia="en-US" w:bidi="ar-SA"/>
        </w:rPr>
        <w:br/>
      </w:r>
      <w:hyperlink r:id="rId690" w:history="1">
        <w:r>
          <w:rPr>
            <w:rFonts w:ascii="arial" w:eastAsia="arial" w:hAnsi="arial" w:cs="arial"/>
            <w:i/>
            <w:color w:val="0077CC"/>
            <w:sz w:val="20"/>
            <w:u w:val="single"/>
            <w:shd w:val="clear" w:color="auto" w:fill="FFFFFF"/>
            <w:lang w:val="en-US" w:eastAsia="en-US" w:bidi="ar-SA"/>
          </w:rPr>
          <w:t>http://www.nytimes.com/2013/07/04/business/us-border-agency-is-a-frequent-lender-of-its-drones.html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8138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Pete McNall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border patrol checked  the camera on the Predator drone in Arizona in 2007. (PHOTOGRAPH BY ROSS D. FRANKLIN/ASSOCIATED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149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33" w:name="Bookmark_67"/>
      <w:bookmarkEnd w:id="133"/>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To Combat Crime, Chicago Builds an Arsenal of 30,000 Cameras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2018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TIMOTHY WILLIAMS</w:t>
      </w:r>
    </w:p>
    <w:p>
      <w:pPr>
        <w:keepNext/>
        <w:spacing w:before="240" w:after="0" w:line="340" w:lineRule="atLeast"/>
        <w:ind w:left="0" w:right="0" w:firstLine="0"/>
        <w:jc w:val="left"/>
        <w:rPr>
          <w:lang w:val="en-US" w:eastAsia="en-US" w:bidi="ar-SA"/>
        </w:rPr>
      </w:pPr>
      <w:bookmarkStart w:id="134" w:name="Body_65"/>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815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 Just after 3 a.m. on May 4,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received an alert that gunshots had been fired near an alley in a neighborhood known as the Back of the Yards.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alert came from a hidden street sensor called a ShotSpotter, and the officer was able to pull up a map of nearby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and review the video. Without leaving a room the size of a walk-in closet, he watched a man fire seven times, striking another man, who turned out to be a federal agent, in the face.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Switching from one high-definition camera to the next, the officer tracked the gunman as he fled. Unlike the grainy security videos of old, the picture quality from the cameras, which are equipped with night vision technology, was so pristine that the officer was able to watch the man wipe sweat off his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tiny rooms have a large-sounding name, Strategic Decision Support Centers, and provide a peek into what could be the future of urban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if they do not run afoul of American notions of privacy. They can deliver the license plate of every passing vehicle, a photo of every area resident with an arrest record, gang boundaries, 911 reports and more, right to a patrol officer's cellphone.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Major European cities, including London, which may be the most surveilled city in the world, have long had networks of linked cameras. Now,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technology race is on. Linked cameras are becoming commonplace in cities like New York and Baltimore. The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considering using drones to respond to gunshots, and places like Orlando, Fla., and Washington County, Ore., are testing facial recognition software.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advanced surveillance also presents the risk of intrusion and abuse, especially if it is carried out with little public disclosure or oversight. For example, it can be funded by federal grants that go directly to law enforcement without requiring local government approval. In February, Seattle began to dismantle a network of dozens of linked surveillance cameras and more than 150 wireless devices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called vital in fighting crime, after complaints over their ability to covertly track cellphones.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Chicago, there are also concerns that surveillance might facilitate the racial bias that has long eroded 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There continue to be significant racial disparities in stop and frisks,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 long history of monitoring African-American activists that reaches from the Black Panthers to Black Lives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other hand,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cameras might reduce the number of stop and frisks, improving community relations and, perhaps, decreasing the need for discliplinary actions that have caused tensions between the mayor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even prompting President Trump to weigh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Either 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desperately need the help, and so far complaints have been muted. In recent years, the city has had more killings than Los Angeles and New York combined, but fewer than one in five homicides are solved.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Surveillance,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a game changer, with murder and gun violence significantly down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real test will come with warmer weather. Memorial Day weekend traditionally marks the start of the city's most violent season. But in the May 4 shooting,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able to track down a suspect. Piecing together video from various cameras, including one that showed a man leaving his house shortly before the gunfire started, led to the arrest of Ernesto Godinez, 27.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victim, who was assigned to an anti-gun task force, is expected to recover.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idea is to put technology in the hands of the officer,'' Eddie T. Johnson,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said. ''Sometimes we arrive in time to see the guy still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Saturday morning,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posted on Twitter that they responded to a ShotSpotter alert, had an ''armed encounter'' and recovered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tested the use of technology in two of its most violent areas in early 2017. When crime began to fall, the department ultimately set aside space in 13 of its 22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for the surveillance centers, which tap into the city's approximately 30,000 government-operated closed-circuit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 civilian crime analysts from the University of Chicago Crime Lab -- self-described ''nerds'' who are often learning data science on the fly -- and uniformed officers work side by side at computer terminals, scrutinizing crime data as they search for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of the technology is similar to equipment used by dozens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nation: sensors to detect the location of gunshots, software designed to predict the time and location of crimes and license plate readers that photograph thousands of plates per minute.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is different,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is that the rooms allow the district's crime data to be analyzed locally instead of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where neighborhood trends would not be as well understood.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also other factors that may be driving the decline in crime, criminologists say. The department has hired nearly 1,000 officers since January 2017 and overhauled its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and stop-and-frisk policies, which had contributed to community mistrust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Establishing better community relationships is a priority,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need residents to tell us what's going on,'' said Kenneth Johnson, commander of the Englewood district since 2016. ''I want them to feel comfortable talking. We're taking baby steps. But all it takes is a questionable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to tear that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calling Englewood, a poor, largely African-American neighborhood on the city's South Side, a success story: Shootings are down by 52 percent compared with last year. Since the equipment was introduced in February 2017, the neighborhood has led the city in reduction of violent crime,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still a place where tensions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apparent. One recent afternoon, after a resident waved and asked how an officer was doing, the officer did not respond. Instead, he gave the man a dirty look before driving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new surveillance methods are regarded by residents as a largely positive development.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working. I think it is a wonderful resource to have technology to fight crime,'' said Perry Gunn, executive director of Teamwork Englewood, a community organization focused on improving quality of life in the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Asiaha Butler, president of the Resident Association of Greater Englewood, said she had not heard a gunshot since January -- the longest absence of gunfire she can remember in years. She believes both the surveillance and a greater emphasis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improving community relations had helped push down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beat officers wouldn't say hello,'' she said. ''One even flipped me off a couple of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has tried to demonstrate transparency by inviting community leaders like Ms. Butler to tour the strategic centers.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I first saw the room, it felt like surveillance,'' Ms. Butler said. ''But I also know the individuals who are doing it,'' she continued, referring to those committing crimes. ''There has to be a feeling like they are being watched. As long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focus on individuals who are repeat offenders -- robbing people on the block or shooting people -- I'm O.K. with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with 120 to 150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cameras in the district -- and more on the way -- Mr. Johnson, the district commander, said the level of surveillance is not unreasonable.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''First, let's use the strategy and technology not to harm the community,'' he said. ''This isn't a secret. This isn't an Orwellian 'Big Brother.'''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Kofi Ademola, a local activist, disagreed.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not a conversation like, 'Do you want this in your community?' '' he said. ''Instead,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'This is in your community and it is going to cut crime,' and unfortunately, people don't question that. It's now been normalized for these communities to be under constant surveillance, which contributes to the criminalization of people. It is problematic.''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room's computer screens display the location of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in the district. Clicking on the icon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brings up information related to the 911 call the officer is responding to. Another click produces the location of nearby surveillance cameras. Officers can also commandeer the camera to get a 360-degree view of the area.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maps show the gang territories of groups with names like the Rubenites and Halsted Boys Entertainment, sometimes covering a mere two or three impoverished blocks.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civilian analysts spend much of their time feeding a range of information into software called HunchLab, which considers a number of variables -- from gang tensions and gunshot reports to the number of parolees living in an area -- to forecast crime by giving probability scores, much like a meteorological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HunchLab also examines less obvious data points, like the location of liquor stores and schools, an area's proximity to local expressways, and even weather conditions and phases of the moon (there is more crime during full moons; no one knows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an officer makes an arrest and the person has a prior record, a photograph and more data, including tattoos and an address, is sent to the officer's smartphone.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officer, surprised to be receiving so much information, announced over the radio: ''I don't know who is telling me all this, but keep it coming!''</w:t>
      </w:r>
    </w:p>
    <w:p>
      <w:pPr>
        <w:keepNext w:val="0"/>
        <w:spacing w:before="240" w:after="0" w:line="260" w:lineRule="atLeast"/>
        <w:ind w:left="0" w:right="0" w:firstLine="0"/>
        <w:jc w:val="left"/>
        <w:rPr>
          <w:lang w:val="en-US" w:eastAsia="en-US" w:bidi="ar-SA"/>
        </w:rPr>
      </w:pPr>
      <w:r>
        <w:rPr>
          <w:lang w:val="en-US" w:eastAsia="en-US" w:bidi="ar-SA"/>
        </w:rPr>
        <w:br/>
      </w:r>
      <w:hyperlink r:id="rId698" w:history="1">
        <w:r>
          <w:rPr>
            <w:rFonts w:ascii="arial" w:eastAsia="arial" w:hAnsi="arial" w:cs="arial"/>
            <w:i/>
            <w:color w:val="0077CC"/>
            <w:sz w:val="20"/>
            <w:u w:val="single"/>
            <w:shd w:val="clear" w:color="auto" w:fill="FFFFFF"/>
            <w:lang w:val="en-US" w:eastAsia="en-US" w:bidi="ar-SA"/>
          </w:rPr>
          <w:t>https://www.nytimes.com/2018/05/26/us/chicago-</w:t>
        </w:r>
      </w:hyperlink>
      <w:hyperlink r:id="rId698" w:history="1">
        <w:r>
          <w:rPr>
            <w:rFonts w:ascii="arial" w:eastAsia="arial" w:hAnsi="arial" w:cs="arial"/>
            <w:b/>
            <w:i/>
            <w:color w:val="0077CC"/>
            <w:sz w:val="20"/>
            <w:u w:val="single"/>
            <w:shd w:val="clear" w:color="auto" w:fill="FFFFFF"/>
            <w:lang w:val="en-US" w:eastAsia="en-US" w:bidi="ar-SA"/>
          </w:rPr>
          <w:t>police</w:t>
        </w:r>
      </w:hyperlink>
      <w:hyperlink r:id="rId698" w:history="1">
        <w:r>
          <w:rPr>
            <w:rFonts w:ascii="arial" w:eastAsia="arial" w:hAnsi="arial" w:cs="arial"/>
            <w:i/>
            <w:color w:val="0077CC"/>
            <w:sz w:val="20"/>
            <w:u w:val="single"/>
            <w:shd w:val="clear" w:color="auto" w:fill="FFFFFF"/>
            <w:lang w:val="en-US" w:eastAsia="en-US" w:bidi="ar-SA"/>
          </w:rPr>
          <w:t>-surveillance.html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169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equipment, including a high-definition camera, offers a bird's-eye view of Englewood, a neighborhood on the South Side of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Above, Officer Ron Gutowski monitored camera feeds in Englewood. The feeds allow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react to crimes even as they happen. Eddie T. Johnson,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top, said, ''The idea is to put technology in the hands of the officer.'' (PHOTOGRAPHS BY ALYSSA SCHUKAR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29,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179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699"/>
          <w:headerReference w:type="default" r:id="rId700"/>
          <w:footerReference w:type="even" r:id="rId701"/>
          <w:footerReference w:type="default" r:id="rId702"/>
          <w:headerReference w:type="first" r:id="rId703"/>
          <w:footerReference w:type="first" r:id="rId70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5" w:name="Bookmark_68"/>
      <w:bookmarkEnd w:id="135"/>
    </w:p>
    <w:p>
      <w:pPr>
        <w:rPr>
          <w:rFonts w:ascii="arial" w:eastAsia="arial" w:hAnsi="arial" w:cs="arial"/>
          <w:sz w:val="20"/>
          <w:lang w:val="en-US" w:eastAsia="en-US" w:bidi="ar-SA"/>
        </w:rPr>
      </w:pPr>
      <w:r>
        <w:pict>
          <v:shape id="_x0000_i125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05" w:history="1">
        <w:r>
          <w:rPr>
            <w:rFonts w:ascii="arial" w:eastAsia="arial" w:hAnsi="arial" w:cs="arial"/>
            <w:b/>
            <w:bCs/>
            <w:i/>
            <w:color w:val="0077CC"/>
            <w:kern w:val="32"/>
            <w:sz w:val="28"/>
            <w:szCs w:val="32"/>
            <w:u w:val="single"/>
            <w:shd w:val="clear" w:color="auto" w:fill="FFFFFF"/>
            <w:lang w:val="en-US" w:eastAsia="en-US" w:bidi="ar-SA"/>
          </w:rPr>
          <w:t>Takeaways from Derek Chauvin’s defense case.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15, 2021 Thursday 22:44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Will Wright</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presentation of evidence concluded on Thursday without testimony from Mr. Chauvin himself.</w:t>
      </w:r>
    </w:p>
    <w:p>
      <w:pPr>
        <w:keepNext/>
        <w:spacing w:before="240" w:after="0" w:line="340" w:lineRule="atLeast"/>
        <w:ind w:left="0" w:right="0" w:firstLine="0"/>
        <w:jc w:val="left"/>
        <w:rPr>
          <w:rFonts w:ascii="arial" w:eastAsia="arial" w:hAnsi="arial" w:cs="arial"/>
          <w:sz w:val="20"/>
          <w:lang w:val="en-US" w:eastAsia="en-US" w:bidi="ar-SA"/>
        </w:rPr>
      </w:pPr>
      <w:bookmarkStart w:id="136" w:name="Body_66"/>
      <w:bookmarkEnd w:id="13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2" style="position:absolute;z-index:2518190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presentation of evidence concluded on Thursday without testimony from Mr. Chauvin himself.</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presentation of evidence in the trial of Derek Chauvin, the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murder in the death of </w:t>
      </w:r>
      <w:hyperlink r:id="rId706"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concluded on Thursday without testimony from Mr. Chauvin himself.</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Lawyers will give their concluding arguments on Monday, and then the jury will </w:t>
      </w:r>
      <w:hyperlink r:id="rId706" w:history="1">
        <w:r>
          <w:rPr>
            <w:rFonts w:ascii="arial" w:eastAsia="arial" w:hAnsi="arial" w:cs="arial"/>
            <w:i/>
            <w:color w:val="0077CC"/>
            <w:sz w:val="20"/>
            <w:u w:val="single"/>
            <w:shd w:val="clear" w:color="auto" w:fill="FFFFFF"/>
            <w:lang w:val="en-US" w:eastAsia="en-US" w:bidi="ar-SA"/>
          </w:rPr>
          <w:t>begin its own deliberations</w:t>
        </w:r>
      </w:hyperlink>
      <w:r>
        <w:rPr>
          <w:rFonts w:ascii="arial" w:eastAsia="arial" w:hAnsi="arial" w:cs="arial"/>
          <w:color w:val="000000"/>
          <w:sz w:val="20"/>
          <w:lang w:val="en-US" w:eastAsia="en-US" w:bidi="ar-SA"/>
        </w:rPr>
        <w:t xml:space="preserve">. Whether Mr. Chauvin would testify was a major question in this trial, one of the most-viewed in decades. Though the death of Mr. Floyd sparked a national reckoning around the intersection of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and ignited a wave of protests that rocked big cities and small towns across America — </w:t>
      </w:r>
      <w:hyperlink r:id="rId706" w:history="1">
        <w:r>
          <w:rPr>
            <w:rFonts w:ascii="arial" w:eastAsia="arial" w:hAnsi="arial" w:cs="arial"/>
            <w:i/>
            <w:color w:val="0077CC"/>
            <w:sz w:val="20"/>
            <w:u w:val="single"/>
            <w:shd w:val="clear" w:color="auto" w:fill="FFFFFF"/>
            <w:lang w:val="en-US" w:eastAsia="en-US" w:bidi="ar-SA"/>
          </w:rPr>
          <w:t>the public has heard very little</w:t>
        </w:r>
      </w:hyperlink>
      <w:r>
        <w:rPr>
          <w:rFonts w:ascii="arial" w:eastAsia="arial" w:hAnsi="arial" w:cs="arial"/>
          <w:color w:val="000000"/>
          <w:sz w:val="20"/>
          <w:lang w:val="en-US" w:eastAsia="en-US" w:bidi="ar-SA"/>
        </w:rPr>
        <w:t xml:space="preserve"> from the former officer.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Throughout the trial, Mr. Chauvin displayed little, if any, </w:t>
      </w:r>
      <w:hyperlink r:id="rId706" w:history="1">
        <w:r>
          <w:rPr>
            <w:rFonts w:ascii="arial" w:eastAsia="arial" w:hAnsi="arial" w:cs="arial"/>
            <w:i/>
            <w:color w:val="0077CC"/>
            <w:sz w:val="20"/>
            <w:u w:val="single"/>
            <w:shd w:val="clear" w:color="auto" w:fill="FFFFFF"/>
            <w:lang w:val="en-US" w:eastAsia="en-US" w:bidi="ar-SA"/>
          </w:rPr>
          <w:t>emotion</w:t>
        </w:r>
      </w:hyperlink>
      <w:r>
        <w:rPr>
          <w:rFonts w:ascii="arial" w:eastAsia="arial" w:hAnsi="arial" w:cs="arial"/>
          <w:color w:val="000000"/>
          <w:sz w:val="20"/>
          <w:lang w:val="en-US" w:eastAsia="en-US" w:bidi="ar-SA"/>
        </w:rPr>
        <w:t xml:space="preserve">. (With a face mask, it can be more difficult to see a person’s expressions.) He listened and took notes as people who watched the arrest in person broke down in tears on the stand, and as numerous expert witnesses from the prosecution placed the blame of </w:t>
      </w:r>
      <w:hyperlink r:id="rId706" w:history="1">
        <w:r>
          <w:rPr>
            <w:rFonts w:ascii="arial" w:eastAsia="arial" w:hAnsi="arial" w:cs="arial"/>
            <w:i/>
            <w:color w:val="0077CC"/>
            <w:sz w:val="20"/>
            <w:u w:val="single"/>
            <w:shd w:val="clear" w:color="auto" w:fill="FFFFFF"/>
            <w:lang w:val="en-US" w:eastAsia="en-US" w:bidi="ar-SA"/>
          </w:rPr>
          <w:t>Mr. Floyd’s death</w:t>
        </w:r>
      </w:hyperlink>
      <w:r>
        <w:rPr>
          <w:rFonts w:ascii="arial" w:eastAsia="arial" w:hAnsi="arial" w:cs="arial"/>
          <w:color w:val="000000"/>
          <w:sz w:val="20"/>
          <w:lang w:val="en-US" w:eastAsia="en-US" w:bidi="ar-SA"/>
        </w:rPr>
        <w:t xml:space="preserve"> squarely on his shoulders.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Chauvin’s defense team called two expert witnesses to the stand this week, along with a handful of other witnesses, most of whom spoke only briefly. A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 testified that he acted within the bounds of normal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when he knelt on Mr. Floyd for nine minutes and 29 seconds, and a medical expert said the restraint was not a contributing factor in Mr. Floyd’s death.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witnesses faced dogged cross-examination from prosecuting attorneys. And on Thursday, prosecutors called back to the stand Dr. Martin J. Tobin, a pulmonologist, who refuted a notion pushed by the defense’s medical expert that carbon monoxide from vehicle exhaust contributed to Mr. Floyd’s death. Here are the takeaways from Mr. Chauvin’s defense.</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706" w:history="1">
        <w:r>
          <w:rPr>
            <w:rFonts w:ascii="arial" w:eastAsia="arial" w:hAnsi="arial" w:cs="arial"/>
            <w:i/>
            <w:color w:val="0077CC"/>
            <w:sz w:val="20"/>
            <w:u w:val="single"/>
            <w:shd w:val="clear" w:color="auto" w:fill="FFFFFF"/>
            <w:lang w:val="en-US" w:eastAsia="en-US" w:bidi="ar-SA"/>
          </w:rPr>
          <w:t>Mr. Chauvin told the judge on Thursday</w:t>
        </w:r>
      </w:hyperlink>
      <w:r>
        <w:rPr>
          <w:rFonts w:ascii="arial" w:eastAsia="arial" w:hAnsi="arial" w:cs="arial"/>
          <w:color w:val="000000"/>
          <w:sz w:val="20"/>
          <w:lang w:val="en-US" w:eastAsia="en-US" w:bidi="ar-SA"/>
        </w:rPr>
        <w:t>that he would not testify, invoking his Fifth Amendment right to avoid self-incrimination. He faces second-degree murder, third-degree murder and second-degree manslaughter charges for the death of Mr. Floyd. Eric J. Nelson, Mr. Chauvin’s attorney, said they had several discussions about whether he should testify, including one lengthy meeting on Wednesday. Judge Peter A. Cahill told Mr. Chauvin that the jurors would be instructed to not hold his decision to avoid testifying against him.</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Prosecutors </w:t>
      </w:r>
      <w:hyperlink r:id="rId706" w:history="1">
        <w:r>
          <w:rPr>
            <w:rFonts w:ascii="arial" w:eastAsia="arial" w:hAnsi="arial" w:cs="arial"/>
            <w:i/>
            <w:color w:val="0077CC"/>
            <w:sz w:val="20"/>
            <w:u w:val="single"/>
            <w:shd w:val="clear" w:color="auto" w:fill="FFFFFF"/>
            <w:lang w:val="en-US" w:eastAsia="en-US" w:bidi="ar-SA"/>
          </w:rPr>
          <w:t>called Dr. Tobin, the pulmonologist, back to the stand</w:t>
        </w:r>
      </w:hyperlink>
      <w:r>
        <w:rPr>
          <w:rFonts w:ascii="arial" w:eastAsia="arial" w:hAnsi="arial" w:cs="arial"/>
          <w:color w:val="000000"/>
          <w:sz w:val="20"/>
          <w:lang w:val="en-US" w:eastAsia="en-US" w:bidi="ar-SA"/>
        </w:rPr>
        <w:t xml:space="preserve"> on Thursday to rebut the notion that vehicle exhaust contributed to Mr. Floyd’s death. One of the two expert witnesses from the defense, Dr. David Fowler, a former chief medical examiner of Maryland, testified on Wednesday that carbon monoxide from the exhaust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that Mr. Floyd was pinned next to might have been a contributing factor. He placed more emphasis on drug use and pre-existing heart conditions, saying there were likely many factors at play. Ultimately, he said Mr. Floyd’s manner of death was “</w:t>
      </w:r>
      <w:hyperlink r:id="rId706" w:history="1">
        <w:r>
          <w:rPr>
            <w:rFonts w:ascii="arial" w:eastAsia="arial" w:hAnsi="arial" w:cs="arial"/>
            <w:i/>
            <w:color w:val="0077CC"/>
            <w:sz w:val="20"/>
            <w:u w:val="single"/>
            <w:shd w:val="clear" w:color="auto" w:fill="FFFFFF"/>
            <w:lang w:val="en-US" w:eastAsia="en-US" w:bidi="ar-SA"/>
          </w:rPr>
          <w:t>undetermined</w:t>
        </w:r>
      </w:hyperlink>
      <w:r>
        <w:rPr>
          <w:rFonts w:ascii="arial" w:eastAsia="arial" w:hAnsi="arial" w:cs="arial"/>
          <w:color w:val="000000"/>
          <w:sz w:val="20"/>
          <w:lang w:val="en-US" w:eastAsia="en-US" w:bidi="ar-SA"/>
        </w:rPr>
        <w:t>.”Dr. Tobin said the carbon monoxide argument was “simply wrong.” He said tests performed by Hennepin County showed that Mr. Floyd had a normal level of oxygen saturation in his blood, and that his level of carboxyhemoglobin — something formed in the blood during by carbon monoxide poisoning — could not have been more than 2 percent; Dr. Fowler said it might have been as high as 10 to 18 percent, though he acknowledged he had not seen any tests to confirm his assumption.</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of Dr. Fowler’s primary assertions was that </w:t>
      </w:r>
      <w:hyperlink r:id="rId706" w:history="1">
        <w:r>
          <w:rPr>
            <w:rFonts w:ascii="arial" w:eastAsia="arial" w:hAnsi="arial" w:cs="arial"/>
            <w:i/>
            <w:color w:val="0077CC"/>
            <w:sz w:val="20"/>
            <w:u w:val="single"/>
            <w:shd w:val="clear" w:color="auto" w:fill="FFFFFF"/>
            <w:lang w:val="en-US" w:eastAsia="en-US" w:bidi="ar-SA"/>
          </w:rPr>
          <w:t>the prone position where Mr. Floyd was kept for nine and a half minutes was safe</w:t>
        </w:r>
      </w:hyperlink>
      <w:r>
        <w:rPr>
          <w:rFonts w:ascii="arial" w:eastAsia="arial" w:hAnsi="arial" w:cs="arial"/>
          <w:color w:val="000000"/>
          <w:sz w:val="20"/>
          <w:lang w:val="en-US" w:eastAsia="en-US" w:bidi="ar-SA"/>
        </w:rPr>
        <w:t xml:space="preserve">. He cited several studies to support this notion, and said there was no hard evidence that putting someone in a prone position with their hands cuffed behind their backs for an extended period of time could be dangerous. Some prosecution witnesses criticized the studies that Dr. Fowler cited, saying they do not reflect real-world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They also said that it is well-known among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suspects should not be kept in the prone position for too long because it can make it harder to breathe, particularly when the suspect is being pinned down under the weight of an officer. In a win for the prosecution, Dr. Fowler said </w:t>
      </w:r>
      <w:hyperlink r:id="rId706" w:history="1">
        <w:r>
          <w:rPr>
            <w:rFonts w:ascii="arial" w:eastAsia="arial" w:hAnsi="arial" w:cs="arial"/>
            <w:i/>
            <w:color w:val="0077CC"/>
            <w:sz w:val="20"/>
            <w:u w:val="single"/>
            <w:shd w:val="clear" w:color="auto" w:fill="FFFFFF"/>
            <w:lang w:val="en-US" w:eastAsia="en-US" w:bidi="ar-SA"/>
          </w:rPr>
          <w:t>Mr. Floyd should have been given medical aid</w:t>
        </w:r>
      </w:hyperlink>
      <w:r>
        <w:rPr>
          <w:rFonts w:ascii="arial" w:eastAsia="arial" w:hAnsi="arial" w:cs="arial"/>
          <w:color w:val="000000"/>
          <w:sz w:val="20"/>
          <w:lang w:val="en-US" w:eastAsia="en-US" w:bidi="ar-SA"/>
        </w:rPr>
        <w: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other primary witness from the defense was </w:t>
      </w:r>
      <w:hyperlink r:id="rId706" w:history="1">
        <w:r>
          <w:rPr>
            <w:rFonts w:ascii="arial" w:eastAsia="arial" w:hAnsi="arial" w:cs="arial"/>
            <w:i/>
            <w:color w:val="0077CC"/>
            <w:sz w:val="20"/>
            <w:u w:val="single"/>
            <w:shd w:val="clear" w:color="auto" w:fill="FFFFFF"/>
            <w:lang w:val="en-US" w:eastAsia="en-US" w:bidi="ar-SA"/>
          </w:rPr>
          <w:t>Barry Brodd</w:t>
        </w:r>
      </w:hyperlink>
      <w:r>
        <w:rPr>
          <w:rFonts w:ascii="arial" w:eastAsia="arial" w:hAnsi="arial" w:cs="arial"/>
          <w:color w:val="000000"/>
          <w:sz w:val="20"/>
          <w:lang w:val="en-US" w:eastAsia="en-US" w:bidi="ar-SA"/>
        </w:rPr>
        <w:t xml:space="preserve">, an expert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whose testimony contradicted that of several witnesses called by the prosecution, including the chief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Mr. Brodd testified that the officers who arrested Mr. Floyd had </w:t>
      </w:r>
      <w:hyperlink r:id="rId706" w:history="1">
        <w:r>
          <w:rPr>
            <w:rFonts w:ascii="arial" w:eastAsia="arial" w:hAnsi="arial" w:cs="arial"/>
            <w:i/>
            <w:color w:val="0077CC"/>
            <w:sz w:val="20"/>
            <w:u w:val="single"/>
            <w:shd w:val="clear" w:color="auto" w:fill="FFFFFF"/>
            <w:lang w:val="en-US" w:eastAsia="en-US" w:bidi="ar-SA"/>
          </w:rPr>
          <w:t>acted appropriately every step of the way</w:t>
        </w:r>
      </w:hyperlink>
      <w:r>
        <w:rPr>
          <w:rFonts w:ascii="arial" w:eastAsia="arial" w:hAnsi="arial" w:cs="arial"/>
          <w:color w:val="000000"/>
          <w:sz w:val="20"/>
          <w:lang w:val="en-US" w:eastAsia="en-US" w:bidi="ar-SA"/>
        </w:rPr>
        <w:t>, and even said that the restraint used by Mr. Chauvin did not constitute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at all.During cross-examination, though, he conceded that the restraint did qualify as a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under the policies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also said that the prone position does not typically hurt suspects and that it was an accepted way to control someone during an arrest. But he faced tough cross-examination on this point, when a prosecutor played body camera footage from the arrest which captured Mr. Floyd saying, </w:t>
      </w:r>
      <w:hyperlink r:id="rId706" w:history="1">
        <w:r>
          <w:rPr>
            <w:rFonts w:ascii="arial" w:eastAsia="arial" w:hAnsi="arial" w:cs="arial"/>
            <w:i/>
            <w:color w:val="0077CC"/>
            <w:sz w:val="20"/>
            <w:u w:val="single"/>
            <w:shd w:val="clear" w:color="auto" w:fill="FFFFFF"/>
            <w:lang w:val="en-US" w:eastAsia="en-US" w:bidi="ar-SA"/>
          </w:rPr>
          <w:t>“Everything hurts,”</w:t>
        </w:r>
      </w:hyperlink>
      <w:r>
        <w:rPr>
          <w:rFonts w:ascii="arial" w:eastAsia="arial" w:hAnsi="arial" w:cs="arial"/>
          <w:color w:val="000000"/>
          <w:sz w:val="20"/>
          <w:lang w:val="en-US" w:eastAsia="en-US" w:bidi="ar-SA"/>
        </w:rPr>
        <w:t xml:space="preserve"> and crying out in pain. Mr. Brodd said that he had heard these exclamations during his review of the tapes, but that he didn’t “note it.”</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two expert witnesses gave testimony that supported Mr. Chauvin, it is unclear what impact </w:t>
      </w:r>
      <w:hyperlink r:id="rId706" w:history="1">
        <w:r>
          <w:rPr>
            <w:rFonts w:ascii="arial" w:eastAsia="arial" w:hAnsi="arial" w:cs="arial"/>
            <w:i/>
            <w:color w:val="0077CC"/>
            <w:sz w:val="20"/>
            <w:u w:val="single"/>
            <w:shd w:val="clear" w:color="auto" w:fill="FFFFFF"/>
            <w:lang w:val="en-US" w:eastAsia="en-US" w:bidi="ar-SA"/>
          </w:rPr>
          <w:t>they will have on jurors</w:t>
        </w:r>
      </w:hyperlink>
      <w:r>
        <w:rPr>
          <w:rFonts w:ascii="arial" w:eastAsia="arial" w:hAnsi="arial" w:cs="arial"/>
          <w:color w:val="000000"/>
          <w:sz w:val="20"/>
          <w:lang w:val="en-US" w:eastAsia="en-US" w:bidi="ar-SA"/>
        </w:rPr>
        <w:t xml:space="preserve">. Cross-examination from prosecutors was effective in that it drew some concessions from both witnesses on the stand. And the defense was less thorough than the prosecution. The prosecution called </w:t>
      </w:r>
      <w:hyperlink r:id="rId706" w:history="1">
        <w:r>
          <w:rPr>
            <w:rFonts w:ascii="arial" w:eastAsia="arial" w:hAnsi="arial" w:cs="arial"/>
            <w:i/>
            <w:color w:val="0077CC"/>
            <w:sz w:val="20"/>
            <w:u w:val="single"/>
            <w:shd w:val="clear" w:color="auto" w:fill="FFFFFF"/>
            <w:lang w:val="en-US" w:eastAsia="en-US" w:bidi="ar-SA"/>
          </w:rPr>
          <w:t>several medical specialists</w:t>
        </w:r>
      </w:hyperlink>
      <w:r>
        <w:rPr>
          <w:rFonts w:ascii="arial" w:eastAsia="arial" w:hAnsi="arial" w:cs="arial"/>
          <w:color w:val="000000"/>
          <w:sz w:val="20"/>
          <w:lang w:val="en-US" w:eastAsia="en-US" w:bidi="ar-SA"/>
        </w:rPr>
        <w:t xml:space="preserve"> to the stand, including a cardiologist and a pulmonologist, and allowed its experts to walk through the arrest moment by moment, identifying key points and breaking down the video tapes in meticulous detail. The defense witnesses spoke more broadly, and appeared less knowledgeable about the particulars of the arrest.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Black Lives Matter initials, written in chalk on the plaza outside the Hennepin County Government Center, on Thursday. (PHOTOGRAPH BY Jim Mone/Associated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3" style="position:absolute;z-index:2518200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137" w:name="Bookmark_69"/>
      <w:bookmarkEnd w:id="137"/>
    </w:p>
    <w:p>
      <w:pPr>
        <w:rPr>
          <w:lang w:val="en-US" w:eastAsia="en-US" w:bidi="ar-SA"/>
        </w:rPr>
      </w:pPr>
      <w:r>
        <w:pict>
          <v:shape id="_x0000_i12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 xml:space="preserve">Homicide Is Ruled in Death Of Man in </w:t>
        </w:r>
      </w:hyperlink>
      <w:hyperlink r:id="rId7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3" w:history="1">
        <w:r>
          <w:rPr>
            <w:rFonts w:ascii="arial" w:eastAsia="arial" w:hAnsi="arial" w:cs="arial"/>
            <w:b/>
            <w:bCs/>
            <w:i/>
            <w:color w:val="0077CC"/>
            <w:kern w:val="32"/>
            <w:sz w:val="28"/>
            <w:szCs w:val="32"/>
            <w:u w:val="single"/>
            <w:shd w:val="clear" w:color="auto" w:fill="FFFFFF"/>
            <w:lang w:val="en-US" w:eastAsia="en-US" w:bidi="ar-SA"/>
          </w:rPr>
          <w:t xml:space="preserve"> Custody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26, 2002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Column 5; Metropolitan Desk; Pg. 34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THOMAS J. LUECK </w:t>
      </w:r>
    </w:p>
    <w:p>
      <w:pPr>
        <w:keepNext/>
        <w:spacing w:before="240" w:after="0" w:line="340" w:lineRule="atLeast"/>
        <w:ind w:left="0" w:right="0" w:firstLine="0"/>
        <w:jc w:val="left"/>
        <w:rPr>
          <w:lang w:val="en-US" w:eastAsia="en-US" w:bidi="ar-SA"/>
        </w:rPr>
      </w:pPr>
      <w:bookmarkStart w:id="138" w:name="Body_67"/>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255" style="position:absolute;z-index:251821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death of a man who was subdued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suffered an epileptic seizure at his job in New Jersey has been classified as a homicide, according to medical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finding, first reported yesterday in The Newark Star Ledger, seemed certain to inflame passions over the death of Santiago Villanueva, a musician from the Dominican Republic. The case has already provoked protests from civil rights advocates.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Villanueva, 35, died on April 16 after he was wrestled to the ground and handcuffed by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responded to a 911 emergency call from Quick Cut, a garment factory in Bloomfield where Mr. Villanueva worked. At the time, according to fellow workers, he was suffering a severe seizure.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Bloomfield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the officers found Mr. Villanueva to be combative, and used force because they feared that he would hurt himself or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death, attributed in an April 30 death certificate to "mechanical asphyxia following physical restraint," was classified in a report late last week as homicide, according to Zhongxue Hua, assistant medical examiner at the Regional Medical Examiner's Office in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remained unclear yesterday whether the medical examiner's finding would lead to criminal charges. Calls to the office of the Essex County prosecutor, Donald Compolo, were not returned.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Compolo told The Star Ledger on Friday that a finding of homicide does not necessarily mean a crime has been committed, and that evidence in the case would be turned over to a grand jury.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Bloomfield,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declined comment yesterday. Officer Robert Miller, a department spokesman, said he would only confirm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routinely respond to medical emergencies.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Villanueva's death has sparked public protests by the Rev. Al Sharpton, members of the victim's family, and Dominican community groups in the Washington Heights section of Manhattan, where Mr. Villanueva lived for nine years after arriving in New York from Santa Domingo.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charge that the Bloomfield officers responded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Bloomfield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said Mr. Villaneuva was unresponsive to verbal commands, the critics also charge that the officers' response may have been racially motivated, since Mr. Villaneuva wore his hair in dreadlocks and spoke Spanish during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news conference yesterday, Susan Karten, an attorney for Mr. Villaneuva's family, said "there is no protocol anywhere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restrain epileptics during a seizure." She said co-workers of Mr. Villaneuva who witnessed his seizure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described the incident as a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responding officers "started screaming at him 'Speak English!' and when they saw him foaming at the mouth they accused him of being on drugs," Ms. Karten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got him down on the floor to restrain him, one officer on his back and the other on his neck" even though co-workers pleaded with the officers to stop, she said. "When he was turned around, he wasn't breathing,"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Dominican leaders in Washington Heights said yesterday they planned additional protests for today, including one in Bloomfield.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demand that the four officers be suspended, indicted and sent to jail for this crime," said Ydanis Rodriguez, a high school social studies teacher and member of Dominicans 2000, one of the community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Villanueva, a percussionist and folk musician, was known by his recording name "Chago." He performed with a band at Dominican festivals, and volunteered to teach young people his Afro-Dominican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had two children from a previous marriage living in the Dominican Republic.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undocumented alien, he had been unable to leave the country to visit his children, but had applied for residency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wife, Lisa Aann, a caterer in Greenwich Village, said yesterday that Mr. Villanueva's permanent residency card had arrived at their apartment three weeks after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"Music, the arts and his kids. That was his life," she said.</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6" style="position:absolute;z-index:2518220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Santiago Villanueva, 35, was arrested when he suffered a seizure.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26, 2002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82310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39" w:name="Bookmark_70"/>
      <w:bookmarkEnd w:id="139"/>
    </w:p>
    <w:p>
      <w:pPr>
        <w:rPr>
          <w:rFonts w:ascii="arial" w:eastAsia="arial" w:hAnsi="arial" w:cs="arial"/>
          <w:sz w:val="20"/>
          <w:lang w:val="en-US" w:eastAsia="en-US" w:bidi="ar-SA"/>
        </w:rPr>
      </w:pPr>
      <w:r>
        <w:pict>
          <v:shape id="_x0000_i1258"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Trump Knows How to Push Our Buttons; Contributing Op-Ed Writer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August 3, 2017 Thursday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THOMAS B. EDSALL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Will the renewed economic populism of the Democratic Party be any kind of match for the president’s brand of rough justice?</w:t>
      </w:r>
    </w:p>
    <w:p>
      <w:pPr>
        <w:keepNext/>
        <w:spacing w:before="240" w:after="0" w:line="340" w:lineRule="atLeast"/>
        <w:ind w:left="0" w:right="0" w:firstLine="0"/>
        <w:jc w:val="left"/>
        <w:rPr>
          <w:rFonts w:ascii="arial" w:eastAsia="arial" w:hAnsi="arial" w:cs="arial"/>
          <w:sz w:val="20"/>
          <w:lang w:val="en-US" w:eastAsia="en-US" w:bidi="ar-SA"/>
        </w:rPr>
      </w:pPr>
      <w:bookmarkStart w:id="140" w:name="Body_68"/>
      <w:bookmarkEnd w:id="14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59" style="position:absolute;z-index:25182412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Last week, when President Trump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rough justice in dealing with violent Latino </w:t>
      </w:r>
      <w:hyperlink r:id="rId721" w:history="1">
        <w:r>
          <w:rPr>
            <w:rFonts w:ascii="arial" w:eastAsia="arial" w:hAnsi="arial" w:cs="arial"/>
            <w:i/>
            <w:color w:val="0077CC"/>
            <w:sz w:val="20"/>
            <w:u w:val="single"/>
            <w:shd w:val="clear" w:color="auto" w:fill="FFFFFF"/>
            <w:lang w:val="en-US" w:eastAsia="en-US" w:bidi="ar-SA"/>
          </w:rPr>
          <w:t>gangs</w:t>
        </w:r>
      </w:hyperlink>
      <w:r>
        <w:rPr>
          <w:rFonts w:ascii="arial" w:eastAsia="arial" w:hAnsi="arial" w:cs="arial"/>
          <w:color w:val="000000"/>
          <w:sz w:val="20"/>
          <w:lang w:val="en-US" w:eastAsia="en-US" w:bidi="ar-SA"/>
        </w:rPr>
        <w:t>, there was a clear method to his madness.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Addressing patrolmen and officers assembled in the Van Nostrand Theatre on Long Island on July 28, Trump was fully aware that his remarks would prove incendiary: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you see these thugs being thrown into the back of a paddy wagon — you just see them thrown in, rough — I said, please don’t be too nice. (Laughter.) Like when you guys put somebody in the car and you’re protecting their head, you know, the way you put their hand over? Like, don’t hit their head and they’ve just killed somebody — don’t hit their head. I said, you can take the hand away, okay?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Underlying Trump’s defiance of law enforcement norms is a calculated strategy advocating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with the twofold goal of pushing liberals back on their heels and affirming the instincts of his most avid supporters.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same design underpins such recent actions as his endorsement of legislation to </w:t>
      </w:r>
      <w:hyperlink r:id="rId722" w:history="1">
        <w:r>
          <w:rPr>
            <w:rFonts w:ascii="arial" w:eastAsia="arial" w:hAnsi="arial" w:cs="arial"/>
            <w:i/>
            <w:color w:val="0077CC"/>
            <w:sz w:val="20"/>
            <w:u w:val="single"/>
            <w:shd w:val="clear" w:color="auto" w:fill="FFFFFF"/>
            <w:lang w:val="en-US" w:eastAsia="en-US" w:bidi="ar-SA"/>
          </w:rPr>
          <w:t>cut legal immigration in half</w:t>
        </w:r>
      </w:hyperlink>
      <w:r>
        <w:rPr>
          <w:rFonts w:ascii="arial" w:eastAsia="arial" w:hAnsi="arial" w:cs="arial"/>
          <w:color w:val="000000"/>
          <w:sz w:val="20"/>
          <w:lang w:val="en-US" w:eastAsia="en-US" w:bidi="ar-SA"/>
        </w:rPr>
        <w:t xml:space="preserve"> and his administration’s apparent plans to pursue “investigations and possible litigation related to intentional race-based discrimination in college and university admissions” in opposition to affirmative action.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Trump’s repeated attacks on liberal orthodoxy highlight how Democrats are themselves bound — hogtied is not too strong a word — by the conflicting needs and goals of the various constituencies in their multiracial, multiethnic coalition — a coalition that has been vulnerable to wedge issue attacks for 50 years.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Trump’s Suffolk County speech came four days after the announcement by Democratic House and Senate leaders of their newest economic proposal “</w:t>
      </w:r>
      <w:hyperlink r:id="rId723" w:history="1">
        <w:r>
          <w:rPr>
            <w:rFonts w:ascii="arial" w:eastAsia="arial" w:hAnsi="arial" w:cs="arial"/>
            <w:i/>
            <w:color w:val="0077CC"/>
            <w:sz w:val="20"/>
            <w:u w:val="single"/>
            <w:shd w:val="clear" w:color="auto" w:fill="FFFFFF"/>
            <w:lang w:val="en-US" w:eastAsia="en-US" w:bidi="ar-SA"/>
          </w:rPr>
          <w:t>A Better Deal</w:t>
        </w:r>
      </w:hyperlink>
      <w:r>
        <w:rPr>
          <w:rFonts w:ascii="arial" w:eastAsia="arial" w:hAnsi="arial" w:cs="arial"/>
          <w:color w:val="000000"/>
          <w:sz w:val="20"/>
          <w:lang w:val="en-US" w:eastAsia="en-US" w:bidi="ar-SA"/>
        </w:rPr>
        <w:t xml:space="preserve">,” the recent attempt by Nancy Pelosi and Chuck Schumer to recoup Democratic majorities lost in the 2010 and 2014            </w:t>
      </w:r>
      <w:hyperlink r:id="rId724" w:history="1">
        <w:r>
          <w:rPr>
            <w:rFonts w:ascii="arial" w:eastAsia="arial" w:hAnsi="arial" w:cs="arial"/>
            <w:i/>
            <w:color w:val="0077CC"/>
            <w:sz w:val="20"/>
            <w:u w:val="single"/>
            <w:shd w:val="clear" w:color="auto" w:fill="FFFFFF"/>
            <w:lang w:val="en-US" w:eastAsia="en-US" w:bidi="ar-SA"/>
          </w:rPr>
          <w:t>midterms.</w:t>
        </w:r>
      </w:hyperlink>
      <w:r>
        <w:rPr>
          <w:rFonts w:ascii="arial" w:eastAsia="arial" w:hAnsi="arial" w:cs="arial"/>
          <w:color w:val="000000"/>
          <w:sz w:val="20"/>
          <w:lang w:val="en-US" w:eastAsia="en-US" w:bidi="ar-SA"/>
        </w:rPr>
        <w:t xml:space="preserve"> This “better deal” is            </w:t>
      </w:r>
      <w:hyperlink r:id="rId723" w:history="1">
        <w:r>
          <w:rPr>
            <w:rFonts w:ascii="arial" w:eastAsia="arial" w:hAnsi="arial" w:cs="arial"/>
            <w:i/>
            <w:color w:val="0077CC"/>
            <w:sz w:val="20"/>
            <w:u w:val="single"/>
            <w:shd w:val="clear" w:color="auto" w:fill="FFFFFF"/>
            <w:lang w:val="en-US" w:eastAsia="en-US" w:bidi="ar-SA"/>
          </w:rPr>
          <w:t>explicitly</w:t>
        </w:r>
      </w:hyperlink>
      <w:r>
        <w:rPr>
          <w:rFonts w:ascii="arial" w:eastAsia="arial" w:hAnsi="arial" w:cs="arial"/>
          <w:color w:val="000000"/>
          <w:sz w:val="20"/>
          <w:lang w:val="en-US" w:eastAsia="en-US" w:bidi="ar-SA"/>
        </w:rPr>
        <w:t xml:space="preserve"> designed to appeal to the “many American workers who have been left behind and left out of the economic recovery” — and to reduce the political salience of issues touching on ethnicity and race.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attempt to target </w:t>
      </w:r>
      <w:hyperlink r:id="rId725" w:history="1">
        <w:r>
          <w:rPr>
            <w:rFonts w:ascii="arial" w:eastAsia="arial" w:hAnsi="arial" w:cs="arial"/>
            <w:i/>
            <w:color w:val="0077CC"/>
            <w:sz w:val="20"/>
            <w:u w:val="single"/>
            <w:shd w:val="clear" w:color="auto" w:fill="FFFFFF"/>
            <w:lang w:val="en-US" w:eastAsia="en-US" w:bidi="ar-SA"/>
          </w:rPr>
          <w:t>swing voters</w:t>
        </w:r>
      </w:hyperlink>
      <w:r>
        <w:rPr>
          <w:rFonts w:ascii="arial" w:eastAsia="arial" w:hAnsi="arial" w:cs="arial"/>
          <w:color w:val="000000"/>
          <w:sz w:val="20"/>
          <w:lang w:val="en-US" w:eastAsia="en-US" w:bidi="ar-SA"/>
        </w:rPr>
        <w:t>, the proposal calls for “a major infrastructure investment program, a national paid family leave program, rules to ensure fair work schedules” along with “apprenticeships and work-based learning programs” and “a New Tax Credit to Employers to Train and Hire New Workers.”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these items poll well, and most have been suggested before, including some in Hillary Clinton’s </w:t>
      </w:r>
      <w:hyperlink r:id="rId726" w:history="1">
        <w:r>
          <w:rPr>
            <w:rFonts w:ascii="arial" w:eastAsia="arial" w:hAnsi="arial" w:cs="arial"/>
            <w:i/>
            <w:color w:val="0077CC"/>
            <w:sz w:val="20"/>
            <w:u w:val="single"/>
            <w:shd w:val="clear" w:color="auto" w:fill="FFFFFF"/>
            <w:lang w:val="en-US" w:eastAsia="en-US" w:bidi="ar-SA"/>
          </w:rPr>
          <w:t>2016 platform</w:t>
        </w:r>
      </w:hyperlink>
      <w:r>
        <w:rPr>
          <w:rFonts w:ascii="arial" w:eastAsia="arial" w:hAnsi="arial" w:cs="arial"/>
          <w:color w:val="000000"/>
          <w:sz w:val="20"/>
          <w:lang w:val="en-US" w:eastAsia="en-US" w:bidi="ar-SA"/>
        </w:rPr>
        <w:t xml:space="preserve"> and some in            </w:t>
      </w:r>
      <w:hyperlink r:id="rId727" w:history="1">
        <w:r>
          <w:rPr>
            <w:rFonts w:ascii="arial" w:eastAsia="arial" w:hAnsi="arial" w:cs="arial"/>
            <w:i/>
            <w:color w:val="0077CC"/>
            <w:sz w:val="20"/>
            <w:u w:val="single"/>
            <w:shd w:val="clear" w:color="auto" w:fill="FFFFFF"/>
            <w:lang w:val="en-US" w:eastAsia="en-US" w:bidi="ar-SA"/>
          </w:rPr>
          <w:t>Trump’s</w:t>
        </w:r>
      </w:hyperlink>
      <w:r>
        <w:rPr>
          <w:rFonts w:ascii="arial" w:eastAsia="arial" w:hAnsi="arial" w:cs="arial"/>
          <w:color w:val="000000"/>
          <w:sz w:val="20"/>
          <w:lang w:val="en-US" w:eastAsia="en-US" w:bidi="ar-SA"/>
        </w:rPr>
        <w:t xml:space="preserve"> own            </w:t>
      </w:r>
      <w:hyperlink r:id="rId728" w:history="1">
        <w:r>
          <w:rPr>
            <w:rFonts w:ascii="arial" w:eastAsia="arial" w:hAnsi="arial" w:cs="arial"/>
            <w:i/>
            <w:color w:val="0077CC"/>
            <w:sz w:val="20"/>
            <w:u w:val="single"/>
            <w:shd w:val="clear" w:color="auto" w:fill="FFFFFF"/>
            <w:lang w:val="en-US" w:eastAsia="en-US" w:bidi="ar-SA"/>
          </w:rPr>
          <w:t>proposals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issues are key to the Democratic struggle to get back in the good graces of white, non-college voters — a constituency that </w:t>
      </w:r>
      <w:hyperlink r:id="rId729" w:history="1">
        <w:r>
          <w:rPr>
            <w:rFonts w:ascii="arial" w:eastAsia="arial" w:hAnsi="arial" w:cs="arial"/>
            <w:i/>
            <w:color w:val="0077CC"/>
            <w:sz w:val="20"/>
            <w:u w:val="single"/>
            <w:shd w:val="clear" w:color="auto" w:fill="FFFFFF"/>
            <w:lang w:val="en-US" w:eastAsia="en-US" w:bidi="ar-SA"/>
          </w:rPr>
          <w:t>shifted by the millions</w:t>
        </w:r>
      </w:hyperlink>
      <w:r>
        <w:rPr>
          <w:rFonts w:ascii="arial" w:eastAsia="arial" w:hAnsi="arial" w:cs="arial"/>
          <w:color w:val="000000"/>
          <w:sz w:val="20"/>
          <w:lang w:val="en-US" w:eastAsia="en-US" w:bidi="ar-SA"/>
        </w:rPr>
        <w:t xml:space="preserve"> from casting Democratic presidential ballots in 2008 and 2012 to casting Republican ballots in 2016.</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recently </w:t>
      </w:r>
      <w:hyperlink r:id="rId730" w:history="1">
        <w:r>
          <w:rPr>
            <w:rFonts w:ascii="arial" w:eastAsia="arial" w:hAnsi="arial" w:cs="arial"/>
            <w:i/>
            <w:color w:val="0077CC"/>
            <w:sz w:val="20"/>
            <w:u w:val="single"/>
            <w:shd w:val="clear" w:color="auto" w:fill="FFFFFF"/>
            <w:lang w:val="en-US" w:eastAsia="en-US" w:bidi="ar-SA"/>
          </w:rPr>
          <w:t>released study</w:t>
        </w:r>
      </w:hyperlink>
      <w:r>
        <w:rPr>
          <w:rFonts w:ascii="arial" w:eastAsia="arial" w:hAnsi="arial" w:cs="arial"/>
          <w:color w:val="000000"/>
          <w:sz w:val="20"/>
          <w:lang w:val="en-US" w:eastAsia="en-US" w:bidi="ar-SA"/>
        </w:rPr>
        <w:t xml:space="preserve"> by the House Majority PAC, a            </w:t>
      </w:r>
      <w:hyperlink r:id="rId731" w:history="1">
        <w:r>
          <w:rPr>
            <w:rFonts w:ascii="arial" w:eastAsia="arial" w:hAnsi="arial" w:cs="arial"/>
            <w:i/>
            <w:color w:val="0077CC"/>
            <w:sz w:val="20"/>
            <w:u w:val="single"/>
            <w:shd w:val="clear" w:color="auto" w:fill="FFFFFF"/>
            <w:lang w:val="en-US" w:eastAsia="en-US" w:bidi="ar-SA"/>
          </w:rPr>
          <w:t>Democratic super PAC</w:t>
        </w:r>
      </w:hyperlink>
      <w:r>
        <w:rPr>
          <w:rFonts w:ascii="arial" w:eastAsia="arial" w:hAnsi="arial" w:cs="arial"/>
          <w:color w:val="000000"/>
          <w:sz w:val="20"/>
          <w:lang w:val="en-US" w:eastAsia="en-US" w:bidi="ar-SA"/>
        </w:rPr>
        <w:t>, concentrates on this constituency. It is based on polling from June 27 to July 13 of 1,000 likely 2018 voters, all of them white, 25 and up, without bachelor’s degrees.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Majority PAC survey, conducted by </w:t>
      </w:r>
      <w:hyperlink r:id="rId732" w:history="1">
        <w:r>
          <w:rPr>
            <w:rFonts w:ascii="arial" w:eastAsia="arial" w:hAnsi="arial" w:cs="arial"/>
            <w:i/>
            <w:color w:val="0077CC"/>
            <w:sz w:val="20"/>
            <w:u w:val="single"/>
            <w:shd w:val="clear" w:color="auto" w:fill="FFFFFF"/>
            <w:lang w:val="en-US" w:eastAsia="en-US" w:bidi="ar-SA"/>
          </w:rPr>
          <w:t>Expedition Strategies</w:t>
        </w:r>
      </w:hyperlink>
      <w:r>
        <w:rPr>
          <w:rFonts w:ascii="arial" w:eastAsia="arial" w:hAnsi="arial" w:cs="arial"/>
          <w:color w:val="000000"/>
          <w:sz w:val="20"/>
          <w:lang w:val="en-US" w:eastAsia="en-US" w:bidi="ar-SA"/>
        </w:rPr>
        <w:t xml:space="preserve"> and            </w:t>
      </w:r>
      <w:hyperlink r:id="rId733" w:history="1">
        <w:r>
          <w:rPr>
            <w:rFonts w:ascii="arial" w:eastAsia="arial" w:hAnsi="arial" w:cs="arial"/>
            <w:i/>
            <w:color w:val="0077CC"/>
            <w:sz w:val="20"/>
            <w:u w:val="single"/>
            <w:shd w:val="clear" w:color="auto" w:fill="FFFFFF"/>
            <w:lang w:val="en-US" w:eastAsia="en-US" w:bidi="ar-SA"/>
          </w:rPr>
          <w:t>Normington, Petts and Associates</w:t>
        </w:r>
      </w:hyperlink>
      <w:r>
        <w:rPr>
          <w:rFonts w:ascii="arial" w:eastAsia="arial" w:hAnsi="arial" w:cs="arial"/>
          <w:color w:val="000000"/>
          <w:sz w:val="20"/>
          <w:lang w:val="en-US" w:eastAsia="en-US" w:bidi="ar-SA"/>
        </w:rPr>
        <w:t>, describes the profound suspicion of Democrats among these voters.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survey asked whether seven statements apply more to Democrats or Republicans — “will take the right approach on health care,” “understands what it is like for regular Americans;” “will fight for people like you,” “will reduce the power of special interests in Congress,” “will cut taxes for the middle class,” “will do more to ensure that people are rewarded for hard work” and “will help improve the economy and create jobs.”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Democrats held the advantage on one of the seven, health care, and that was by four points. Republicans were ahead on every other issue. Most important, Republicans led Democrats by a solid 19 points on ensuring that people are rewarded for hard work and by a devastating 35 points on improving the economy and creating jobs — just what “A Better Deal” claims to do.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Schumer, Pelosi and other Democrats seek to make the case for a “better deal,” they face an audience primed to disbelieve every word they say.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asked Pete Brodnitz, the founder of Expedition Strategies, one of the firms that conducted this survey, whether he thought there was a link between Trump’s emphasis on immigration, Latino gangs, and crime and the Democrats’ efforts to shift the agenda to economic policy.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has been building for months but it has become pronounced recently,” he wrote in an email. The Trump administration hopes “Democrats will react by defending immigration and look ‘soft on gangs,’ ” aware that “if they push the envelope on this issue they can get coverage for their efforts and drown out Democratic efforts to change the topic.”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Brodnitz described Trump’s tactics as offering “ideas that sound really outlandish but that they believe have popular support — at least with their core voters” and that the Long Island speech was based on “the hope that Democrats would look more concerned about criminals than about crime and its victims.”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put it mildly, it has been difficult for the Democrats to recruit key white voters to consider an economic agenda in the face of concerted efforts by the Trump campaign and his administration to shift the focus to crime.</w:t>
      </w:r>
    </w:p>
    <w:p>
      <w:pPr>
        <w:keepNext w:val="0"/>
        <w:spacing w:before="200" w:after="0" w:line="260" w:lineRule="atLeast"/>
        <w:ind w:left="0" w:right="0" w:firstLine="0"/>
        <w:jc w:val="both"/>
        <w:rPr>
          <w:rFonts w:ascii="arial" w:eastAsia="arial" w:hAnsi="arial" w:cs="arial"/>
          <w:sz w:val="20"/>
          <w:lang w:val="en-US" w:eastAsia="en-US" w:bidi="ar-SA"/>
        </w:rPr>
      </w:pPr>
      <w:hyperlink r:id="rId734" w:history="1">
        <w:r>
          <w:rPr>
            <w:rFonts w:ascii="arial" w:eastAsia="arial" w:hAnsi="arial" w:cs="arial"/>
            <w:i/>
            <w:color w:val="0077CC"/>
            <w:sz w:val="20"/>
            <w:u w:val="single"/>
            <w:shd w:val="clear" w:color="auto" w:fill="FFFFFF"/>
            <w:lang w:val="en-US" w:eastAsia="en-US" w:bidi="ar-SA"/>
          </w:rPr>
          <w:t>Gallup found</w:t>
        </w:r>
      </w:hyperlink>
      <w:r>
        <w:rPr>
          <w:rFonts w:ascii="arial" w:eastAsia="arial" w:hAnsi="arial" w:cs="arial"/>
          <w:color w:val="000000"/>
          <w:sz w:val="20"/>
          <w:lang w:val="en-US" w:eastAsia="en-US" w:bidi="ar-SA"/>
        </w:rPr>
        <w:t xml:space="preserve"> in October 2016 that the percentage of Americans who said they had “great respect”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risen from 64 percent in 2015 to 76 percent in 2016. The poll was conducted three months after the killing of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735" w:history="1">
        <w:r>
          <w:rPr>
            <w:rFonts w:ascii="arial" w:eastAsia="arial" w:hAnsi="arial" w:cs="arial"/>
            <w:i/>
            <w:color w:val="0077CC"/>
            <w:sz w:val="20"/>
            <w:u w:val="single"/>
            <w:shd w:val="clear" w:color="auto" w:fill="FFFFFF"/>
            <w:lang w:val="en-US" w:eastAsia="en-US" w:bidi="ar-SA"/>
          </w:rPr>
          <w:t>in Baton Rouge</w:t>
        </w:r>
      </w:hyperlink>
      <w:r>
        <w:rPr>
          <w:rFonts w:ascii="arial" w:eastAsia="arial" w:hAnsi="arial" w:cs="arial"/>
          <w:color w:val="000000"/>
          <w:sz w:val="20"/>
          <w:lang w:val="en-US" w:eastAsia="en-US" w:bidi="ar-SA"/>
        </w:rPr>
        <w:t xml:space="preserve"> and five officers            </w:t>
      </w:r>
      <w:hyperlink r:id="rId736" w:history="1">
        <w:r>
          <w:rPr>
            <w:rFonts w:ascii="arial" w:eastAsia="arial" w:hAnsi="arial" w:cs="arial"/>
            <w:i/>
            <w:color w:val="0077CC"/>
            <w:sz w:val="20"/>
            <w:u w:val="single"/>
            <w:shd w:val="clear" w:color="auto" w:fill="FFFFFF"/>
            <w:lang w:val="en-US" w:eastAsia="en-US" w:bidi="ar-SA"/>
          </w:rPr>
          <w:t>in Dallas</w:t>
        </w:r>
      </w:hyperlink>
      <w:r>
        <w:rPr>
          <w:rFonts w:ascii="arial" w:eastAsia="arial" w:hAnsi="arial" w:cs="arial"/>
          <w:color w:val="000000"/>
          <w:sz w:val="20"/>
          <w:lang w:val="en-US" w:eastAsia="en-US" w:bidi="ar-SA"/>
        </w:rPr>
        <w:t xml:space="preserve"> in July and a steady barrage of headlines spotlighting            </w:t>
      </w:r>
      <w:hyperlink r:id="rId737" w:history="1">
        <w:r>
          <w:rPr>
            <w:rFonts w:ascii="arial" w:eastAsia="arial" w:hAnsi="arial" w:cs="arial"/>
            <w:i/>
            <w:color w:val="0077CC"/>
            <w:sz w:val="20"/>
            <w:u w:val="single"/>
            <w:shd w:val="clear" w:color="auto" w:fill="FFFFFF"/>
            <w:lang w:val="en-US" w:eastAsia="en-US" w:bidi="ar-SA"/>
          </w:rPr>
          <w:t>Black Lives Matter</w:t>
        </w:r>
      </w:hyperlink>
      <w:r>
        <w:rPr>
          <w:rFonts w:ascii="arial" w:eastAsia="arial" w:hAnsi="arial" w:cs="arial"/>
          <w:color w:val="000000"/>
          <w:sz w:val="20"/>
          <w:lang w:val="en-US" w:eastAsia="en-US" w:bidi="ar-SA"/>
        </w:rPr>
        <w:t xml:space="preserve">, along with allegations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several high-profile killings.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asked a prominent political scientist — a man with generally moderate views — for his reaction to Trump’s comments in the Long Island speech. His answer surprised me. Requesting anonymity in order to speak candidly, he replied: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yeah, a lot of people, whites anyway, think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too constrained. When I watch the anarchists tear up Oakland, which happens pretty regularly, a part of me thinks “where are the 1968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we really need them?” These thugs behave the way they do in part because there are no consequences. Also, we see a lot of cases on TV where someone is resisting arrest,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wrestle him down and hit him a few times, and then there are complaints about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Heavens’ sakes, if someone doesn’t comply with an order, what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supposed to do?</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Trump made no secret of his views during the 2016 campaign, and not only received the overwhelming support of non-college white men, 71-23 (as has been widely noted), but </w:t>
      </w:r>
      <w:hyperlink r:id="rId738" w:history="1">
        <w:r>
          <w:rPr>
            <w:rFonts w:ascii="arial" w:eastAsia="arial" w:hAnsi="arial" w:cs="arial"/>
            <w:i/>
            <w:color w:val="0077CC"/>
            <w:sz w:val="20"/>
            <w:u w:val="single"/>
            <w:shd w:val="clear" w:color="auto" w:fill="FFFFFF"/>
            <w:lang w:val="en-US" w:eastAsia="en-US" w:bidi="ar-SA"/>
          </w:rPr>
          <w:t>also carried white men with college degrees</w:t>
        </w:r>
      </w:hyperlink>
      <w:r>
        <w:rPr>
          <w:rFonts w:ascii="arial" w:eastAsia="arial" w:hAnsi="arial" w:cs="arial"/>
          <w:color w:val="000000"/>
          <w:sz w:val="20"/>
          <w:lang w:val="en-US" w:eastAsia="en-US" w:bidi="ar-SA"/>
        </w:rPr>
        <w:t xml:space="preserve"> by a smaller but still hefty margin, 53-39.</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“Trump is endorsing the lex talionis — an eye for an eye,” </w:t>
      </w:r>
      <w:hyperlink r:id="rId739" w:history="1">
        <w:r>
          <w:rPr>
            <w:rFonts w:ascii="arial" w:eastAsia="arial" w:hAnsi="arial" w:cs="arial"/>
            <w:i/>
            <w:color w:val="0077CC"/>
            <w:sz w:val="20"/>
            <w:u w:val="single"/>
            <w:shd w:val="clear" w:color="auto" w:fill="FFFFFF"/>
            <w:lang w:val="en-US" w:eastAsia="en-US" w:bidi="ar-SA"/>
          </w:rPr>
          <w:t>Jonathan Haidt</w:t>
        </w:r>
      </w:hyperlink>
      <w:r>
        <w:rPr>
          <w:rFonts w:ascii="arial" w:eastAsia="arial" w:hAnsi="arial" w:cs="arial"/>
          <w:color w:val="000000"/>
          <w:sz w:val="20"/>
          <w:lang w:val="en-US" w:eastAsia="en-US" w:bidi="ar-SA"/>
        </w:rPr>
        <w:t xml:space="preserve">, the author of “The Righteous Mind” and a professor of ethical leadership at N.Y.U.’s Stern School of Business, wrote in an email. In his own surveys, conducted at            </w:t>
      </w:r>
      <w:hyperlink r:id="rId740" w:history="1">
        <w:r>
          <w:rPr>
            <w:rFonts w:ascii="arial" w:eastAsia="arial" w:hAnsi="arial" w:cs="arial"/>
            <w:i/>
            <w:color w:val="0077CC"/>
            <w:sz w:val="20"/>
            <w:u w:val="single"/>
            <w:shd w:val="clear" w:color="auto" w:fill="FFFFFF"/>
            <w:lang w:val="en-US" w:eastAsia="en-US" w:bidi="ar-SA"/>
          </w:rPr>
          <w:t>YourMorals.org</w:t>
        </w:r>
      </w:hyperlink>
      <w:r>
        <w:rPr>
          <w:rFonts w:ascii="arial" w:eastAsia="arial" w:hAnsi="arial" w:cs="arial"/>
          <w:color w:val="000000"/>
          <w:sz w:val="20"/>
          <w:lang w:val="en-US" w:eastAsia="en-US" w:bidi="ar-SA"/>
        </w:rPr>
        <w:t>, “only a subset of people on the right endorse such beliefs; it’s basically the authoritarians, not the Burkean or ‘status quo’ conservatives.”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question Haidt’s survey asks respondents is whether they agree or disagree with the idea that “a criminal should be made to suffer in the same way that his victim suffered.”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Haidt said “progressives strongly reject it, and it correlates fairly well with politics — the farther right you are, the more you endorse it.”</w:t>
      </w:r>
    </w:p>
    <w:p>
      <w:pPr>
        <w:keepNext w:val="0"/>
        <w:spacing w:before="240" w:after="0" w:line="260" w:lineRule="atLeast"/>
        <w:ind w:left="0" w:right="0" w:firstLine="0"/>
        <w:jc w:val="both"/>
        <w:rPr>
          <w:rFonts w:ascii="arial" w:eastAsia="arial" w:hAnsi="arial" w:cs="arial"/>
          <w:sz w:val="20"/>
          <w:lang w:val="en-US" w:eastAsia="en-US" w:bidi="ar-SA"/>
        </w:rPr>
      </w:pPr>
      <w:hyperlink r:id="rId741" w:history="1">
        <w:r>
          <w:rPr>
            <w:rFonts w:ascii="arial" w:eastAsia="arial" w:hAnsi="arial" w:cs="arial"/>
            <w:i/>
            <w:color w:val="0077CC"/>
            <w:sz w:val="20"/>
            <w:u w:val="single"/>
            <w:shd w:val="clear" w:color="auto" w:fill="FFFFFF"/>
            <w:lang w:val="en-US" w:eastAsia="en-US" w:bidi="ar-SA"/>
          </w:rPr>
          <w:t>Steven Pinker</w:t>
        </w:r>
      </w:hyperlink>
      <w:r>
        <w:rPr>
          <w:rFonts w:ascii="arial" w:eastAsia="arial" w:hAnsi="arial" w:cs="arial"/>
          <w:color w:val="000000"/>
          <w:sz w:val="20"/>
          <w:lang w:val="en-US" w:eastAsia="en-US" w:bidi="ar-SA"/>
        </w:rPr>
        <w:t>, a professor of psychology at Harvard, argues in his book “The Better Angels of Our Nature” that “violence has declined over long stretches of time, and today we may be living in the most peaceable era in our species’ existence.”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then, does Pinker make of Trump’s Long Island speech?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appeals to one of our worst angels, the desire for “rough justice” — quick and brutal revenge inflicted on a suspected wrongdoer. The ultimate evolutionary rationale for revenge, vendettas, blood feuds, mob violence, summary justice, lynching, vigilantes, deadly ethnic riots, the code of the streets, and other forms of rough justice is deterrence: if a person anticipates getting beaten up for exploiting people, he’ll think twice about exploiting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Trump, in Pinker’s view, has focused on the most primitive and regressive emotions among voters: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 yes, Trump is wisecracking about overturning millennia of progress in taming our brutish instincts for instant retaliation, and discarding the norms and institutions of justice that our better angels have crafted and perfected.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Pinker sees this as part of an ongoing struggle.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appeal of regressive impulses is perennial. The forces of liberalism, modernity, cosmopolitanism, the open society, and Enlightenment values always have to push against our innate tribalism, authoritarianism, and thirst for vengeance.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yes,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times in history the darker forces prevail — the two world wars, the American crime wave from the 1960s to early 1990s, the rise of civil war in the developing world over that same period. These darker forces, moreover, are not just raw instincts, but often rationalized in ideologies.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connection may not seem obvious at first, but Pinker’s comments are directly relevant to the Democratic Party’s attempt to counter Trump with liberal economic policies.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only is their adversary a man ungoverned by rule or tradition, but he is a man who has taken “our impulses of authoritarianism and tribalism,” to quote Pinker one last time, and constructed “an edifice of rationalization around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puts the Democrats in a dangerous position. The more they succeed in pushing Trump up against a wall, politically speaking, the more they risk the possibility that the he will inflict real damage, whether it is hostile engagement abroad or increasingly aggressive attacks on democratic institutions at home.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ominous that Trump has already hit upon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his preferred solution when confronting domestic law-and-order issues. One hates to think of what a man with his mind-set can do with a nuclear arsenal and the world as his stage.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Senator Jeff Flake, Republican of Arizona and the author of a new book, “Conscience of a Conservative,” has not yet fully demonstrated the sincerity of his concern, but he has articulated the seriousness of Trump’s transgressive impulses. In </w:t>
      </w:r>
      <w:hyperlink r:id="rId742" w:history="1">
        <w:r>
          <w:rPr>
            <w:rFonts w:ascii="arial" w:eastAsia="arial" w:hAnsi="arial" w:cs="arial"/>
            <w:i/>
            <w:color w:val="0077CC"/>
            <w:sz w:val="20"/>
            <w:u w:val="single"/>
            <w:shd w:val="clear" w:color="auto" w:fill="FFFFFF"/>
            <w:lang w:val="en-US" w:eastAsia="en-US" w:bidi="ar-SA"/>
          </w:rPr>
          <w:t>an excerpt</w:t>
        </w:r>
      </w:hyperlink>
      <w:r>
        <w:rPr>
          <w:rFonts w:ascii="arial" w:eastAsia="arial" w:hAnsi="arial" w:cs="arial"/>
          <w:color w:val="000000"/>
          <w:sz w:val="20"/>
          <w:lang w:val="en-US" w:eastAsia="en-US" w:bidi="ar-SA"/>
        </w:rPr>
        <w:t xml:space="preserve"> that was published by Politico, Flake describes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strange specter of an American president’s seeming affection for strongmen and authoritarians created such a cognitive dissonance among my generation of conservatives — who had come of age under existential threat from the Soviet Union — that it was almost impossible to believe.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Conservatives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maintained an unnerving silence as instability has ensued. To carry on in the spring of 2017 as if what was happening was anything approaching normalcy required a determined suspension of critical faculties.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Flake recognizes, and what Democrats are only coming to realize, is that Trump represents a systemic assault on the legitimacy of America’s democratic processes, an attack that needs to be countered by far more that a modest collection of economic policies organized under the rubric “a better deal.”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Flake’s open defection is an important step. If it is to become a serious problem for Trump, Flake’s Republican colleagues — Susan Collins, Bob Corker, Lindsey Graham, John McCain, Lisa Murkowksi, Rob Portman and Ben Sasse come to mind — will have to join him and not just one vote at a time. For a challenge to Trump to be effective, Republicans’ “unnerving silence” will have to crack.</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invite you to follow me on </w:t>
      </w:r>
      <w:hyperlink r:id="rId743" w:history="1">
        <w:r>
          <w:rPr>
            <w:rFonts w:ascii="arial" w:eastAsia="arial" w:hAnsi="arial" w:cs="arial"/>
            <w:i/>
            <w:color w:val="0077CC"/>
            <w:sz w:val="20"/>
            <w:u w:val="single"/>
            <w:shd w:val="clear" w:color="auto" w:fill="FFFFFF"/>
            <w:lang w:val="en-US" w:eastAsia="en-US" w:bidi="ar-SA"/>
          </w:rPr>
          <w:t>Twitter, @Edsall</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 The New York Times Opinion section on </w:t>
      </w:r>
      <w:hyperlink r:id="rId744"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745"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sign up for the            </w:t>
      </w:r>
      <w:hyperlink r:id="rId746" w:history="1">
        <w:r>
          <w:rPr>
            <w:rFonts w:ascii="arial" w:eastAsia="arial" w:hAnsi="arial" w:cs="arial"/>
            <w:i/>
            <w:color w:val="0077CC"/>
            <w:sz w:val="20"/>
            <w:u w:val="single"/>
            <w:shd w:val="clear" w:color="auto" w:fill="FFFFFF"/>
            <w:lang w:val="en-US" w:eastAsia="en-US" w:bidi="ar-SA"/>
          </w:rPr>
          <w:t>Opinion Today newsletter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47" w:history="1">
        <w:r>
          <w:rPr>
            <w:rFonts w:ascii="arial" w:eastAsia="arial" w:hAnsi="arial" w:cs="arial"/>
            <w:i/>
            <w:color w:val="0077CC"/>
            <w:sz w:val="20"/>
            <w:u w:val="single"/>
            <w:shd w:val="clear" w:color="auto" w:fill="FFFFFF"/>
            <w:lang w:val="en-US" w:eastAsia="en-US" w:bidi="ar-SA"/>
          </w:rPr>
          <w:t>Capitol Shocker: Democrats and Republicans Start Working Together on Health Care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48" w:history="1">
        <w:r>
          <w:rPr>
            <w:rFonts w:ascii="arial" w:eastAsia="arial" w:hAnsi="arial" w:cs="arial"/>
            <w:i/>
            <w:color w:val="0077CC"/>
            <w:sz w:val="20"/>
            <w:u w:val="single"/>
            <w:shd w:val="clear" w:color="auto" w:fill="FFFFFF"/>
            <w:lang w:val="en-US" w:eastAsia="en-US" w:bidi="ar-SA"/>
          </w:rPr>
          <w:t>Chuck Schumer: A Better Deal for American Workers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4,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0"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1" w:name="Bookmark_71"/>
      <w:bookmarkEnd w:id="141"/>
    </w:p>
    <w:p>
      <w:pPr>
        <w:rPr>
          <w:rFonts w:ascii="arial" w:eastAsia="arial" w:hAnsi="arial" w:cs="arial"/>
          <w:sz w:val="20"/>
          <w:lang w:val="en-US" w:eastAsia="en-US" w:bidi="ar-SA"/>
        </w:rPr>
      </w:pPr>
      <w:r>
        <w:pict>
          <v:shape id="_x0000_i126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She Says Rikers Guards Raped Her, Then Warned: ‘This Never Happened’</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14, 2018 Friday 12:42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 Ransom</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“This never happened,” an officer told the woman, according to a lawsuit claiming the city tolerates sexual violence at Rikers Island.</w:t>
      </w:r>
    </w:p>
    <w:p>
      <w:pPr>
        <w:keepNext/>
        <w:spacing w:before="240" w:after="0" w:line="340" w:lineRule="atLeast"/>
        <w:ind w:left="0" w:right="0" w:firstLine="0"/>
        <w:jc w:val="left"/>
        <w:rPr>
          <w:rFonts w:ascii="arial" w:eastAsia="arial" w:hAnsi="arial" w:cs="arial"/>
          <w:sz w:val="20"/>
          <w:lang w:val="en-US" w:eastAsia="en-US" w:bidi="ar-SA"/>
        </w:rPr>
      </w:pPr>
      <w:bookmarkStart w:id="142" w:name="Body_69"/>
      <w:bookmarkEnd w:id="142"/>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62" style="position:absolute;z-index:25182617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Two correction officers and their supervisor walked the woman from an intake area to an isolated room in an abandoned area of the Rikers Island jail. There, according to a lawsuit, she was stripped of her clothing, handcuffed to a toilet fixture and sexually assaulted for several hours.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woman said her attackers included a correction captain and two officers, who raped her and penetrated her with a flashlight. They forced her to perform oral sex and rub one officer’s genitals. She was also compelled to drink soapy liquid, she said, and the officers pepper-sprayed her genitals.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next day, she said, a correction officer took her from the isolated area to a housing unit in the jail and warned: “This never happened. If it is being heard upstairs, things are going to be worse.”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disturbing account of a brutal sexual assault in 2013 at the Rose M. Singer Center — the jail that houses women on Rikers Island — was detailed in a federal civil rights lawsuit the woman filed against the city initially under seal in 2015.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Advocates for prisoners say sexual harassment and assault have long been a problem at the women’s lockup, which is known by the initials R.M.S.C. Sexual assault complaints there are double the national average for correctional facilities but are seldom substantiated, a report found.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woman, identified in court papers only as Jane Doe, claims that the city’s Department of Correction is to blame because it does not properly investigate complaints. The suit argues the city violated her constitutional rights by allowing a culture of sexual violence against inmates to persist, and in her case failed to supervise a correction captain who was already under investigation for sexual assault. The woman did not file a complaint with the Department of Correction regarding the alleged attack.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lawsuit remained under seal while the Bronx district attorney’s office investigated the allegations. The office concluded its investigation in late 2015 without making an arrest. No one was charged, and the case was unsealed, but some documents remain sealed or redacted. Patrice O’Shaughnessy, a spokeswoman for the district attorney’s office, declined to comment about the investigation.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September, a federal judge allowed the case to move forward, ruling there was evidence the city was doing too little to investigate sexual assault allegations at the jail and discipline its staff, according to a court order made public late last month. The judge granted the woman anonymity in court papers because of the nature of the crime.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concludes that a reasonable juror could find that the city exhibited deliberate indifference in its investigation and discipline practices and that this deliberate indifference caused Doe to be sexually assaulted at R.M.S.C.,” wrote Judge Alison J. Nathan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Manhattan.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added that there was “significant evidence” of “a policy of deliberate indifference to the physical and sexual assault of inmates at R.M.S.C.” She also said in her decision that the failure to investigate and discipline people for sexual misconduct had led to more incidents.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number of similar complaints have landed in the courts. Last year, the city agreed to pay about </w:t>
      </w:r>
      <w:hyperlink r:id="rId756" w:history="1">
        <w:r>
          <w:rPr>
            <w:rFonts w:ascii="arial" w:eastAsia="arial" w:hAnsi="arial" w:cs="arial"/>
            <w:i/>
            <w:color w:val="0077CC"/>
            <w:sz w:val="20"/>
            <w:u w:val="single"/>
            <w:shd w:val="clear" w:color="auto" w:fill="FFFFFF"/>
            <w:lang w:val="en-US" w:eastAsia="en-US" w:bidi="ar-SA"/>
          </w:rPr>
          <w:t>$1.2 million to settle a lawsuit by two women</w:t>
        </w:r>
      </w:hyperlink>
      <w:r>
        <w:rPr>
          <w:rFonts w:ascii="arial" w:eastAsia="arial" w:hAnsi="arial" w:cs="arial"/>
          <w:color w:val="000000"/>
          <w:sz w:val="20"/>
          <w:lang w:val="en-US" w:eastAsia="en-US" w:bidi="ar-SA"/>
        </w:rPr>
        <w:t xml:space="preserve"> who claimed they had been repeatedly raped and sexually abused by a correction officer at Rikers.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Department of Correction said it has taken steps to address sexual violence. It has a division trained to respond to sexual assault allegations that works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special victims unit. Eight new investigators have been hired and four more will join the agency by January.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department also has a 24-hour hotline where inmates can report sexual assault, and an electronic screening tool to identify people at risk of sexual assault and to place them in safer housing.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spokesman for the City Law Department, Nick Paolucci, declined to comment on the specifics of the lawsuit but said the city takes sexual assault allegations seriously.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this stage, the court has not determined the credibility of the plaintiff’s claims, but has ruled that a jury must decide whether the allegations are true,”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correction captain accused in the assault did not respond to requests for comment. The president of his union, Patrick Ferraiuolo of the Correction Captains’ Association, did not immediately respond to requests for comment. Elias Husamudeen, president of the Correction Officers’ Benevolent Association, would not comment, a spokesman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lawsuit said that the captain was in charge of processing new arrivals and had been accused of sexually assaulting another inmate in 2012. Correction department investigators found that allegation unsubstantiated and removed it from his record, the complaint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captain was also cited by a warden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another case. The warden, however, did not change the captain’s assignment, and the captain retired in 2015. Judge Nathan wrote that the city was on notice that the captain “had a propensity to seriously abuse or sexually assault female inmates.”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correction officer named in the lawsuit no longer works in an inmate housing area.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who was twice detained on Rikers Island, claims that the first sexual assault occurred in October 2013 after she was jailed on a shoplifting charge. She was released that month, but then was jailed again in January 2014 on a charge of credit card fraud, and was again assaulted, her lawyers said in court papers.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that was before the court and that we have amassed suggests to us that this conduct was systemic,” said Alan S. Futerfas, one of the lawyers representing the plaintiff.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by a former warden, Timothy Ryan, included in the lawsuit said that inmates housed at R.M.S.C. report sexual assault at a level more than double the national average for correctional facilities, but those allegations were rarely substantiated. He concluded that the department’s investigators jumped to “quick conclusions that the assaults could not have occurred exactly as described and thus did not occur at all.”</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Board of Correction also analyzed a sample of 42 investigation reports related to sexual abuse complaints in city jails from January 2010 to December 2017. In </w:t>
      </w:r>
      <w:hyperlink r:id="rId757" w:history="1">
        <w:r>
          <w:rPr>
            <w:rFonts w:ascii="arial" w:eastAsia="arial" w:hAnsi="arial" w:cs="arial"/>
            <w:i/>
            <w:color w:val="0077CC"/>
            <w:sz w:val="20"/>
            <w:u w:val="single"/>
            <w:shd w:val="clear" w:color="auto" w:fill="FFFFFF"/>
            <w:lang w:val="en-US" w:eastAsia="en-US" w:bidi="ar-SA"/>
          </w:rPr>
          <w:t>an audit released in September</w:t>
        </w:r>
      </w:hyperlink>
      <w:r>
        <w:rPr>
          <w:rFonts w:ascii="arial" w:eastAsia="arial" w:hAnsi="arial" w:cs="arial"/>
          <w:color w:val="000000"/>
          <w:sz w:val="20"/>
          <w:lang w:val="en-US" w:eastAsia="en-US" w:bidi="ar-SA"/>
        </w:rPr>
        <w:t>, it found significant problems in the investigations, including failure to complete key interviews, review video and testimonial evidence, establish a crime scene and complete investigations in a timely manner.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Mitchell Abramson, a spokesman for the Department of Correction, said the number of sexual assault and harassment allegations that have been substantiated has increased in recent years, reaching 19 this year, up from two in 2015. Of the 44 sexual abuse and harassment complaints substantiated since 2015, 13 include allegations against correction staff, he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important litigation like this continues,” said Ellen Resnick, another lawyer representing the woman. “It’s a valuable mechanism to bring public attention to the city’s oversight of Rikers and to compel much-needed reform.”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The entrance to the Rikers Island jail complex in Queens. (PHOTOGRAPH BY Shannon Stapleton/Reuters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5"/>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58" w:history="1">
        <w:r>
          <w:rPr>
            <w:rFonts w:ascii="arial" w:eastAsia="arial" w:hAnsi="arial" w:cs="arial"/>
            <w:i/>
            <w:color w:val="0077CC"/>
            <w:sz w:val="20"/>
            <w:u w:val="single"/>
            <w:shd w:val="clear" w:color="auto" w:fill="FFFFFF"/>
            <w:lang w:val="en-US" w:eastAsia="en-US" w:bidi="ar-SA"/>
          </w:rPr>
          <w:t>In Rape Case at Rikers: Did Guards Turn a Blind Eye?</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56" w:history="1">
        <w:r>
          <w:rPr>
            <w:rFonts w:ascii="arial" w:eastAsia="arial" w:hAnsi="arial" w:cs="arial"/>
            <w:i/>
            <w:color w:val="0077CC"/>
            <w:sz w:val="20"/>
            <w:u w:val="single"/>
            <w:shd w:val="clear" w:color="auto" w:fill="FFFFFF"/>
            <w:lang w:val="en-US" w:eastAsia="en-US" w:bidi="ar-SA"/>
          </w:rPr>
          <w:t>$1.2 Million City Settlement With Rikers Inmates Who Accused Guard of Rape</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59" w:history="1">
        <w:r>
          <w:rPr>
            <w:rFonts w:ascii="arial" w:eastAsia="arial" w:hAnsi="arial" w:cs="arial"/>
            <w:i/>
            <w:color w:val="0077CC"/>
            <w:sz w:val="20"/>
            <w:u w:val="single"/>
            <w:shd w:val="clear" w:color="auto" w:fill="FFFFFF"/>
            <w:lang w:val="en-US" w:eastAsia="en-US" w:bidi="ar-SA"/>
          </w:rPr>
          <w:t>Correction Officer Is Charged With Raping Rikers Island Inmate</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63" style="position:absolute;z-index:2518272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0"/>
          <w:headerReference w:type="default" r:id="rId761"/>
          <w:footerReference w:type="even" r:id="rId762"/>
          <w:footerReference w:type="default" r:id="rId763"/>
          <w:headerReference w:type="first" r:id="rId764"/>
          <w:footerReference w:type="first" r:id="rId765"/>
          <w:type w:val="nextPage"/>
          <w:pgSz w:w="12240" w:h="15840"/>
          <w:pgMar w:top="840" w:right="1000" w:bottom="840" w:left="1000" w:header="400" w:footer="400"/>
          <w:pgNumType w:fmt="decimal"/>
          <w:cols w:space="720"/>
          <w:titlePg/>
        </w:sectPr>
      </w:pPr>
    </w:p>
    <w:p>
      <w:pPr>
        <w:rPr>
          <w:lang w:val="en-US" w:eastAsia="en-US" w:bidi="ar-SA"/>
        </w:rPr>
      </w:pPr>
      <w:bookmarkStart w:id="143" w:name="Bookmark_72"/>
      <w:bookmarkEnd w:id="143"/>
    </w:p>
    <w:p>
      <w:pPr>
        <w:rPr>
          <w:lang w:val="en-US" w:eastAsia="en-US" w:bidi="ar-SA"/>
        </w:rPr>
      </w:pPr>
      <w:r>
        <w:pict>
          <v:shape id="_x0000_i12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6" w:history="1">
        <w:r>
          <w:rPr>
            <w:rFonts w:ascii="arial" w:eastAsia="arial" w:hAnsi="arial" w:cs="arial"/>
            <w:b/>
            <w:bCs/>
            <w:i/>
            <w:color w:val="0077CC"/>
            <w:kern w:val="32"/>
            <w:sz w:val="28"/>
            <w:szCs w:val="32"/>
            <w:u w:val="single"/>
            <w:shd w:val="clear" w:color="auto" w:fill="FFFFFF"/>
            <w:lang w:val="en-US" w:eastAsia="en-US" w:bidi="ar-SA"/>
          </w:rPr>
          <w:t>U.S. Indicts Former Officer in Fatal Shooting of Black Man in South Carolina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12, 2016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 DIXON and TAMAR LEWIN; Chris Dixon reported from Charleston, and Tamar Lewin from New York.</w:t>
      </w:r>
    </w:p>
    <w:p>
      <w:pPr>
        <w:keepNext/>
        <w:spacing w:before="240" w:after="0" w:line="340" w:lineRule="atLeast"/>
        <w:ind w:left="0" w:right="0" w:firstLine="0"/>
        <w:jc w:val="left"/>
        <w:rPr>
          <w:lang w:val="en-US" w:eastAsia="en-US" w:bidi="ar-SA"/>
        </w:rPr>
      </w:pPr>
      <w:bookmarkStart w:id="144" w:name="Body_70"/>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828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CHARLESTON, S.C. -- In a hushed courtroom, Michael T. Slager, a former North Charleston, S.C.,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indicted here Wednesday on federal charges in the shooting death last year of Walter L. Scott, an unarmed black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Wearing a dark suit that only partly covered his cuffed wrists and ankles, Mr. Slager, already facing state murder charges, appeared before Magistrate Judge Bristow Marchant to hear federal charges that accused him of violating Mr. Scott's civil rights, obstructing justice and using a weapon during the commission of a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drew national attention last April with the release of a video of the encounter that was taken by a bystander. The video showed Officer Slager, 34, who is white, shooting Mr. Scott, 50, after a traffic stop. Officer Slager had pulled Mr. Scott over for a broken brake light, and said he had fired because he feared for his life after Mr. Scott grabbed his Taser.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video showed Mr. Scott running away after a brief scuffle, and Officer Slager firing eight times, hitting Mr. Scott five times, according to the coroner's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certainly the state charges address the killing of Mr. Scott, they do not directly address the alleged violation of Mr. Scott's civil rights by a government employee acting under color of law,'' Scarlett A. Wilson, the Charleston prosecutor handling the state case, said in a statement. ''It is essential that law enforcement and our community see the federal government address such an important aspect of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hearing on Wednesday, Judge Marchant agreed to continue Mr. Slager's bail, but added the conditions of electronic monitoring and the surrender of his passport.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federal indictment accused Mr. Slager of abusing his authority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a constitutional violation -- in shooting Mr. Scott. The count could carry a sentence of life in prison or the death penalty, but Eric Klumb, an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indicated that prosecutors did not intend to make this a capital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obstruction of justice charge stems from Mr. Slager's telling state investigators that Mr. Scott was moving toward him when he fired.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Slager knowingly misled investigators ''by falsely stating that he fired his weapon at Scott while Scott was coming forward at him with a Taser,'' the indictment said, when in fact, as the officer ''then well knew, he repeatedly fired his weapon at Scott when Scott was running away from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years, amid mounting public outrage over the treatment of African-Americans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federal government has investigated several deaths -- including those of Michael Brown in Ferguson, Mo., Laquan McDonald in Chicago and Eric Garner in New York in 2014, as well as that of Freddie Gray last year in Baltimore.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Scott case is the first to elicit federal charges, which Mr. Slager's lawyer, Andrew Savage, said was unprecedented. ''It really feels as if Officer Slager is carrying the burden of many past cases that were handled differently,'' Mr. Savage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Seth W. Stoughton, a professor at the University of South Carolina, said such an indictment was fairly rare. ''There are only about half a dozen cases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faced federal civil rights charges for a shooting,'' he said. ''The reason it's so rare is the burden of proof -- requiring prosecutors to show that it was a willful act, with specific intent. It's not easy to show what was in someone's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Stoughton said he did not see the indictment as an indication that the Justice Department planned to get involved in more such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L. Chris Stewart, a lawyer for the Scott family, disagreed, saying that he thought the Justice Department had gotten tired of sitting on the sidelines and wanted to send a message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finally heard the cries of so many families that have had to go through this -- of not getting justice,'' Mr. Stewart said of the Justice Department. ''Walter Scott did not die in vain,'' he said, citing changes that had occurred, including an order by the governor requiring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body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at eye level to a bank of microphones after the court hearing, Walter Scott's mother, Judy, fought back tears. ''I thank God that my son was used to pull the cover off all the violence and the cover-ups that have been going on,'' she said. ''I'm happy for that. But I'm sad because my son is gone.''</w:t>
      </w:r>
    </w:p>
    <w:p>
      <w:pPr>
        <w:keepNext w:val="0"/>
        <w:spacing w:before="240" w:after="0" w:line="260" w:lineRule="atLeast"/>
        <w:ind w:left="0" w:right="0" w:firstLine="0"/>
        <w:jc w:val="left"/>
        <w:rPr>
          <w:lang w:val="en-US" w:eastAsia="en-US" w:bidi="ar-SA"/>
        </w:rPr>
      </w:pPr>
      <w:r>
        <w:rPr>
          <w:lang w:val="en-US" w:eastAsia="en-US" w:bidi="ar-SA"/>
        </w:rPr>
        <w:br/>
      </w:r>
      <w:hyperlink r:id="rId767" w:history="1">
        <w:r>
          <w:rPr>
            <w:rFonts w:ascii="arial" w:eastAsia="arial" w:hAnsi="arial" w:cs="arial"/>
            <w:i/>
            <w:color w:val="0077CC"/>
            <w:sz w:val="20"/>
            <w:u w:val="single"/>
            <w:shd w:val="clear" w:color="auto" w:fill="FFFFFF"/>
            <w:lang w:val="en-US" w:eastAsia="en-US" w:bidi="ar-SA"/>
          </w:rPr>
          <w:t>http://www.nytimes.com/2016/05/12/us/south-carolina-officer-faces-federal-charges-in-fatal-shooting.html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6" style="position:absolute;z-index:2518292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Michael T. Slager, a former North Charleston, S.C., officer who is now facing federal charges, in court last year in Charleston. (PHOTOGRAPH BY GRACE BEAHM/THE POST AND COURIER,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830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8"/>
          <w:headerReference w:type="default" r:id="rId769"/>
          <w:footerReference w:type="even" r:id="rId770"/>
          <w:footerReference w:type="default" r:id="rId771"/>
          <w:headerReference w:type="first" r:id="rId772"/>
          <w:footerReference w:type="first" r:id="rId773"/>
          <w:type w:val="nextPage"/>
          <w:pgSz w:w="12240" w:h="15840"/>
          <w:pgMar w:top="840" w:right="1000" w:bottom="840" w:left="1000" w:header="400" w:footer="400"/>
          <w:pgNumType w:fmt="decimal"/>
          <w:cols w:space="720"/>
          <w:titlePg/>
        </w:sectPr>
      </w:pPr>
    </w:p>
    <w:p>
      <w:pPr>
        <w:rPr>
          <w:lang w:val="en-US" w:eastAsia="en-US" w:bidi="ar-SA"/>
        </w:rPr>
      </w:pPr>
      <w:bookmarkStart w:id="145" w:name="Bookmark_73"/>
      <w:bookmarkEnd w:id="145"/>
    </w:p>
    <w:p>
      <w:pPr>
        <w:rPr>
          <w:lang w:val="en-US" w:eastAsia="en-US" w:bidi="ar-SA"/>
        </w:rPr>
      </w:pPr>
      <w:r>
        <w:pict>
          <v:shape id="_x0000_i12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4" w:history="1">
        <w:r>
          <w:rPr>
            <w:rFonts w:ascii="arial" w:eastAsia="arial" w:hAnsi="arial" w:cs="arial"/>
            <w:b/>
            <w:bCs/>
            <w:i/>
            <w:color w:val="0077CC"/>
            <w:kern w:val="32"/>
            <w:sz w:val="28"/>
            <w:szCs w:val="32"/>
            <w:u w:val="single"/>
            <w:shd w:val="clear" w:color="auto" w:fill="FFFFFF"/>
            <w:lang w:val="en-US" w:eastAsia="en-US" w:bidi="ar-SA"/>
          </w:rPr>
          <w:t>Grand Jury Studies Case Against Undercover Unit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1993,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Section 1; Page 25; Column 5; Metropolitan Desk; Column 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CRAIG WOLFF</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CRAIG WOLFF</w:t>
      </w:r>
    </w:p>
    <w:p>
      <w:pPr>
        <w:keepNext/>
        <w:spacing w:before="240" w:after="0" w:line="340" w:lineRule="atLeast"/>
        <w:ind w:left="0" w:right="0" w:firstLine="0"/>
        <w:jc w:val="left"/>
        <w:rPr>
          <w:lang w:val="en-US" w:eastAsia="en-US" w:bidi="ar-SA"/>
        </w:rPr>
      </w:pPr>
      <w:bookmarkStart w:id="146" w:name="Body_71"/>
      <w:bookmarkEnd w:id="146"/>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831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grand jury is investigating whether a group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the 34th Precinct in Washington Heights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conducted illegal searches and made falsifying arrest reports during two drug arrests last summer, law-enforcement officials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focuses narrowly on a group of undercover officers from the precinct, but is seen as part of a wider effort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to investigate allegations of misconduct and corruption in the precinct.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cases, which have not reached the grand jury stage, involve accusations that other officers in the 34th Precinct have taken payoffs from drug gangs, the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all the allegations suggest that Washington Heights remains at the center of a critical issue for law-enforcement officials: how to combat a burgeoning drug trade aggressively without officers becoming overzealous or being drawn into the drug activity themselves.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Demonstration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death in July of a man, Jose Garcia, in Washington Heights by an officer, Michael O'Keefe, provoked several days of disturbances by residents. It also helped to incite an angry demonstration outside City Hall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felt that Mayor David N. Dinkins had expressed sympathy for the slain man, who was carrying a gun, at the expense of Officer O'Keefe. A grand jury later declined to indict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law-enforcement officials said the current grand jury investigation, first reported yesterday in The Daily News, is focusing on whether at least five officers from an anti-crime unit which calls itself Local Motion violated residents' civil rights during two operations last summer.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one instance, prosecutors say they believe that the officers violated search and seizure rules when they broke down the door of an apartment and after making the arrests conducted a search for guns and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officials were less forthcoming about the other episode under investigation, they said it involved similar breaches of civil rights. They said that the grand jury was still in the early stages of deliberation and had not called any of the accused officers for questioning and that it was too early to know whether indictments would be returned.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P. Armao, chief counsel to the Mollen Commission, a mayoral panel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said his investigators were looking into possible civil rights violations in precincts around the city.</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officials and lawyers for the officers expressed outrage yesterday that prosecutors, in their view, were concentrating on the actions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not drug dealers.</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after="0" w:line="260" w:lineRule="atLeast"/>
        <w:ind w:left="0" w:right="0" w:firstLine="0"/>
        <w:jc w:val="both"/>
        <w:rPr>
          <w:lang w:val="en-US" w:eastAsia="en-US" w:bidi="ar-SA"/>
        </w:rPr>
      </w:pPr>
      <w:r>
        <w:rPr>
          <w:rFonts w:ascii="arial" w:eastAsia="arial" w:hAnsi="arial" w:cs="arial"/>
          <w:color w:val="000000"/>
          <w:sz w:val="20"/>
          <w:lang w:val="en-US" w:eastAsia="en-US" w:bidi="ar-SA"/>
        </w:rPr>
        <w:t>'To Deflect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causing attention to be placed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in such a way as to deflect attention from true despicable criminality," said James Lysaght, a lawyer from the Patrolmen's Benevolent Association who is representing four officers. "I met with prosecutors a month ago and expressed my astonishment that they were actually going forward with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Lysaght said that during one of the operations, officers had recovered five pounds of cocaine, two guns and $38,000 in cash. He said the command to enter the apartment had been given by a lieutenant from the department's Emergency Service Unit, which the officers had called to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you say it's well motivated, I consider this corruption if you're lying," Mr. Armao said. "It is never the job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perjure himself or to falsify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under investigation are Matteo Brattesani, Thomas McPartland, Pat Regan, Arthur Barragan and Sgt. Pat Duffy, who are still working at the precinct but not as a unit.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232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75"/>
          <w:headerReference w:type="default" r:id="rId776"/>
          <w:footerReference w:type="even" r:id="rId777"/>
          <w:footerReference w:type="default" r:id="rId778"/>
          <w:headerReference w:type="first" r:id="rId779"/>
          <w:footerReference w:type="first" r:id="rId78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7" w:name="Bookmark_74"/>
      <w:bookmarkEnd w:id="147"/>
    </w:p>
    <w:p>
      <w:pPr>
        <w:rPr>
          <w:rFonts w:ascii="arial" w:eastAsia="arial" w:hAnsi="arial" w:cs="arial"/>
          <w:sz w:val="20"/>
          <w:lang w:val="en-US" w:eastAsia="en-US" w:bidi="ar-SA"/>
        </w:rPr>
      </w:pPr>
      <w:r>
        <w:pict>
          <v:shape id="_x0000_i127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81" w:history="1">
        <w:r>
          <w:rPr>
            <w:rFonts w:ascii="arial" w:eastAsia="arial" w:hAnsi="arial" w:cs="arial"/>
            <w:b/>
            <w:bCs/>
            <w:i/>
            <w:color w:val="0077CC"/>
            <w:kern w:val="32"/>
            <w:sz w:val="28"/>
            <w:szCs w:val="32"/>
            <w:u w:val="single"/>
            <w:shd w:val="clear" w:color="auto" w:fill="FFFFFF"/>
            <w:lang w:val="en-US" w:eastAsia="en-US" w:bidi="ar-SA"/>
          </w:rPr>
          <w:t xml:space="preserve">Making Encounters With </w:t>
        </w:r>
      </w:hyperlink>
      <w:hyperlink r:id="rId78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1" w:history="1">
        <w:r>
          <w:rPr>
            <w:rFonts w:ascii="arial" w:eastAsia="arial" w:hAnsi="arial" w:cs="arial"/>
            <w:b/>
            <w:bCs/>
            <w:i/>
            <w:color w:val="0077CC"/>
            <w:kern w:val="32"/>
            <w:sz w:val="28"/>
            <w:szCs w:val="32"/>
            <w:u w:val="single"/>
            <w:shd w:val="clear" w:color="auto" w:fill="FFFFFF"/>
            <w:lang w:val="en-US" w:eastAsia="en-US" w:bidi="ar-SA"/>
          </w:rPr>
          <w:t xml:space="preserve"> Officers Safer for People With Disabilities; Op-Ed Contributor</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October 6, 2017 Friday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 SILBERMAN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What can be done to lower the chances of confrontation and misunderstanding?</w:t>
      </w:r>
    </w:p>
    <w:p>
      <w:pPr>
        <w:keepNext/>
        <w:spacing w:before="240" w:after="0" w:line="340" w:lineRule="atLeast"/>
        <w:ind w:left="0" w:right="0" w:firstLine="0"/>
        <w:jc w:val="left"/>
        <w:rPr>
          <w:rFonts w:ascii="arial" w:eastAsia="arial" w:hAnsi="arial" w:cs="arial"/>
          <w:sz w:val="20"/>
          <w:lang w:val="en-US" w:eastAsia="en-US" w:bidi="ar-SA"/>
        </w:rPr>
      </w:pPr>
      <w:bookmarkStart w:id="148" w:name="Body_72"/>
      <w:bookmarkEnd w:id="148"/>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72" style="position:absolute;z-index:25183334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w:t>
      </w:r>
      <w:hyperlink r:id="rId782" w:history="1">
        <w:r>
          <w:rPr>
            <w:rFonts w:ascii="arial" w:eastAsia="arial" w:hAnsi="arial" w:cs="arial"/>
            <w:i/>
            <w:color w:val="0077CC"/>
            <w:sz w:val="20"/>
            <w:u w:val="single"/>
            <w:shd w:val="clear" w:color="auto" w:fill="FFFFFF"/>
            <w:lang w:val="en-US" w:eastAsia="en-US" w:bidi="ar-SA"/>
          </w:rPr>
          <w:t>Op-Ed essay</w:t>
        </w:r>
      </w:hyperlink>
      <w:r>
        <w:rPr>
          <w:rFonts w:ascii="arial" w:eastAsia="arial" w:hAnsi="arial" w:cs="arial"/>
          <w:color w:val="000000"/>
          <w:sz w:val="20"/>
          <w:lang w:val="en-US" w:eastAsia="en-US" w:bidi="ar-SA"/>
        </w:rPr>
        <w:t xml:space="preserve"> last month about the fraught encounter between an Arizona teenager with autism, Connor Leibel,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inspired thoughtful comments, so we invited the author, Steve Silberman, to address a few in this follow-up. Comments have been edited for clarity and length.</w:t>
      </w:r>
    </w:p>
    <w:p>
      <w:pPr>
        <w:keepNext w:val="0"/>
        <w:spacing w:before="200" w:after="0" w:line="260" w:lineRule="atLeast"/>
        <w:ind w:left="0" w:right="0" w:firstLine="0"/>
        <w:jc w:val="both"/>
        <w:rPr>
          <w:rFonts w:ascii="arial" w:eastAsia="arial" w:hAnsi="arial" w:cs="arial"/>
          <w:sz w:val="20"/>
          <w:lang w:val="en-US" w:eastAsia="en-US" w:bidi="ar-SA"/>
        </w:rPr>
      </w:pPr>
      <w:hyperlink r:id="rId783" w:history="1">
        <w:r>
          <w:rPr>
            <w:rFonts w:ascii="arial" w:eastAsia="arial" w:hAnsi="arial" w:cs="arial"/>
            <w:i/>
            <w:color w:val="0077CC"/>
            <w:sz w:val="20"/>
            <w:u w:val="single"/>
            <w:shd w:val="clear" w:color="auto" w:fill="FFFFFF"/>
            <w:lang w:val="en-US" w:eastAsia="en-US" w:bidi="ar-SA"/>
          </w:rPr>
          <w:t>Hen3ry in Westchester County, N.Y.</w:t>
        </w:r>
      </w:hyperlink>
      <w:r>
        <w:rPr>
          <w:rFonts w:ascii="arial" w:eastAsia="arial" w:hAnsi="arial" w:cs="arial"/>
          <w:color w:val="000000"/>
          <w:sz w:val="20"/>
          <w:lang w:val="en-US" w:eastAsia="en-US" w:bidi="ar-SA"/>
        </w:rPr>
        <w:t xml:space="preserve">: It’s not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need to understand how autistic people behave. Plenty of “normal” people should as well. What I’ve seen is this: People find young handicapped children adorable or great but once those children grow into tweens, teens and young adulthood they run from them. They also tend to react badly to developmentally handicapped adults and read various things into their behavior that aren’t there.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I agree completely. This is a problem for people with many types of disabilities, in part because fund-raising organizations have historically put cute kids front and center to tug at donors’ heartstrings, going all the way back to Jerry Lewis’s annual Labor Day telethons for the Muscular Dystrophy Association featuring “</w:t>
      </w:r>
      <w:hyperlink r:id="rId784" w:history="1">
        <w:r>
          <w:rPr>
            <w:rFonts w:ascii="arial" w:eastAsia="arial" w:hAnsi="arial" w:cs="arial"/>
            <w:i/>
            <w:color w:val="0077CC"/>
            <w:sz w:val="20"/>
            <w:u w:val="single"/>
            <w:shd w:val="clear" w:color="auto" w:fill="FFFFFF"/>
            <w:lang w:val="en-US" w:eastAsia="en-US" w:bidi="ar-SA"/>
          </w:rPr>
          <w:t>Jerry’s kids</w:t>
        </w:r>
      </w:hyperlink>
      <w:r>
        <w:rPr>
          <w:rFonts w:ascii="arial" w:eastAsia="arial" w:hAnsi="arial" w:cs="arial"/>
          <w:color w:val="000000"/>
          <w:sz w:val="20"/>
          <w:lang w:val="en-US" w:eastAsia="en-US" w:bidi="ar-SA"/>
        </w:rPr>
        <w:t>.” Portraying disabled people as infantile, dependent and incapable of making their own decisions adds to stigma and fear, while sidelining the needs of disabled adults for suitable accommodations in employment, housing and health care in favor of an often elusive search for a cure.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profoundly disabled adults (including those often described in the press as “wheelchair-bound”) can take a very active role in public life, as evidenced by the </w:t>
      </w:r>
      <w:hyperlink r:id="rId785" w:history="1">
        <w:r>
          <w:rPr>
            <w:rFonts w:ascii="arial" w:eastAsia="arial" w:hAnsi="arial" w:cs="arial"/>
            <w:i/>
            <w:color w:val="0077CC"/>
            <w:sz w:val="20"/>
            <w:u w:val="single"/>
            <w:shd w:val="clear" w:color="auto" w:fill="FFFFFF"/>
            <w:lang w:val="en-US" w:eastAsia="en-US" w:bidi="ar-SA"/>
          </w:rPr>
          <w:t>bold protests</w:t>
        </w:r>
      </w:hyperlink>
      <w:r>
        <w:rPr>
          <w:rFonts w:ascii="arial" w:eastAsia="arial" w:hAnsi="arial" w:cs="arial"/>
          <w:color w:val="000000"/>
          <w:sz w:val="20"/>
          <w:lang w:val="en-US" w:eastAsia="en-US" w:bidi="ar-SA"/>
        </w:rPr>
        <w:t xml:space="preserve"> mounted last week in Washington against the Republican Party’s proposed cuts to Medicaid by grass-roots groups like            </w:t>
      </w:r>
      <w:hyperlink r:id="rId786" w:history="1">
        <w:r>
          <w:rPr>
            <w:rFonts w:ascii="arial" w:eastAsia="arial" w:hAnsi="arial" w:cs="arial"/>
            <w:i/>
            <w:color w:val="0077CC"/>
            <w:sz w:val="20"/>
            <w:u w:val="single"/>
            <w:shd w:val="clear" w:color="auto" w:fill="FFFFFF"/>
            <w:lang w:val="en-US" w:eastAsia="en-US" w:bidi="ar-SA"/>
          </w:rPr>
          <w:t>Adapt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decades, autism was defined by the psychiatric establishment as a form of childhood psychosis akin to schizophrenia, and teenagers and adults in this country were unlikely to receive a diagnosis of autism until the introduction of the concept of Asperger’s syndrome in the early 1990s.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Furthermore, for most of the 20th century, the recommended course of treatment for autism was lifelong institutionalization, largely because psychiatrists mistakenly believed that autism was caused by cold and unloving “</w:t>
      </w:r>
      <w:hyperlink r:id="rId787" w:history="1">
        <w:r>
          <w:rPr>
            <w:rFonts w:ascii="arial" w:eastAsia="arial" w:hAnsi="arial" w:cs="arial"/>
            <w:i/>
            <w:color w:val="0077CC"/>
            <w:sz w:val="20"/>
            <w:u w:val="single"/>
            <w:shd w:val="clear" w:color="auto" w:fill="FFFFFF"/>
            <w:lang w:val="en-US" w:eastAsia="en-US" w:bidi="ar-SA"/>
          </w:rPr>
          <w:t>refrigerator mothers</w:t>
        </w:r>
      </w:hyperlink>
      <w:r>
        <w:rPr>
          <w:rFonts w:ascii="arial" w:eastAsia="arial" w:hAnsi="arial" w:cs="arial"/>
          <w:color w:val="000000"/>
          <w:sz w:val="20"/>
          <w:lang w:val="en-US" w:eastAsia="en-US" w:bidi="ar-SA"/>
        </w:rPr>
        <w:t>.” Removing the child from the allegedly toxic family environment was considered therapeutic, while parents were told that they should quietly remove their son’s or daughter’s pictures from the family photo albums and “move on.” Thus the first two generations of children with autism diagnoses disappeared behind the walls of state-run institutions as they grew into adolescence and adulthood.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fear-mongering messaging of parent-run advocacy organizations like Autism Speaks — such as a retracted 2009 video called “</w:t>
      </w:r>
      <w:hyperlink r:id="rId788" w:history="1">
        <w:r>
          <w:rPr>
            <w:rFonts w:ascii="arial" w:eastAsia="arial" w:hAnsi="arial" w:cs="arial"/>
            <w:i/>
            <w:color w:val="0077CC"/>
            <w:sz w:val="20"/>
            <w:u w:val="single"/>
            <w:shd w:val="clear" w:color="auto" w:fill="FFFFFF"/>
            <w:lang w:val="en-US" w:eastAsia="en-US" w:bidi="ar-SA"/>
          </w:rPr>
          <w:t>I Am Autism</w:t>
        </w:r>
      </w:hyperlink>
      <w:r>
        <w:rPr>
          <w:rFonts w:ascii="arial" w:eastAsia="arial" w:hAnsi="arial" w:cs="arial"/>
          <w:color w:val="000000"/>
          <w:sz w:val="20"/>
          <w:lang w:val="en-US" w:eastAsia="en-US" w:bidi="ar-SA"/>
        </w:rPr>
        <w:t xml:space="preserve">,” which featured images of children being stalked through playgrounds by a disembodied threat that works “faster than pediatric AIDS, cancer and diabetes combined” — hasn’t helped to frame autism as what it truly is for a vast majority of those affected: a chronic condition that requires accommodations and support for life. The relentless focus on children also skews research priorities            </w:t>
      </w:r>
      <w:hyperlink r:id="rId789" w:history="1">
        <w:r>
          <w:rPr>
            <w:rFonts w:ascii="arial" w:eastAsia="arial" w:hAnsi="arial" w:cs="arial"/>
            <w:i/>
            <w:color w:val="0077CC"/>
            <w:sz w:val="20"/>
            <w:u w:val="single"/>
            <w:shd w:val="clear" w:color="auto" w:fill="FFFFFF"/>
            <w:lang w:val="en-US" w:eastAsia="en-US" w:bidi="ar-SA"/>
          </w:rPr>
          <w:t>worldwide</w:t>
        </w:r>
      </w:hyperlink>
      <w:r>
        <w:rPr>
          <w:rFonts w:ascii="arial" w:eastAsia="arial" w:hAnsi="arial" w:cs="arial"/>
          <w:color w:val="000000"/>
          <w:sz w:val="20"/>
          <w:lang w:val="en-US" w:eastAsia="en-US" w:bidi="ar-SA"/>
        </w:rPr>
        <w:t>, favoring studies that focus on kids while neglecting the needs of adults, which include learning how to advocate for themselves once their parents are no longer alive.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Fortunately, that’s starting to change in response to criticism from autistic-run groups like the </w:t>
      </w:r>
      <w:hyperlink r:id="rId790" w:history="1">
        <w:r>
          <w:rPr>
            <w:rFonts w:ascii="arial" w:eastAsia="arial" w:hAnsi="arial" w:cs="arial"/>
            <w:i/>
            <w:color w:val="0077CC"/>
            <w:sz w:val="20"/>
            <w:u w:val="single"/>
            <w:shd w:val="clear" w:color="auto" w:fill="FFFFFF"/>
            <w:lang w:val="en-US" w:eastAsia="en-US" w:bidi="ar-SA"/>
          </w:rPr>
          <w:t>Autistic Self Advocacy Network</w:t>
        </w:r>
      </w:hyperlink>
      <w:r>
        <w:rPr>
          <w:rFonts w:ascii="arial" w:eastAsia="arial" w:hAnsi="arial" w:cs="arial"/>
          <w:color w:val="000000"/>
          <w:sz w:val="20"/>
          <w:lang w:val="en-US" w:eastAsia="en-US" w:bidi="ar-SA"/>
        </w:rPr>
        <w:t xml:space="preserve"> and the            </w:t>
      </w:r>
      <w:hyperlink r:id="rId791" w:history="1">
        <w:r>
          <w:rPr>
            <w:rFonts w:ascii="arial" w:eastAsia="arial" w:hAnsi="arial" w:cs="arial"/>
            <w:i/>
            <w:color w:val="0077CC"/>
            <w:sz w:val="20"/>
            <w:u w:val="single"/>
            <w:shd w:val="clear" w:color="auto" w:fill="FFFFFF"/>
            <w:lang w:val="en-US" w:eastAsia="en-US" w:bidi="ar-SA"/>
          </w:rPr>
          <w:t>Autism Women’s Network</w:t>
        </w:r>
      </w:hyperlink>
      <w:r>
        <w:rPr>
          <w:rFonts w:ascii="arial" w:eastAsia="arial" w:hAnsi="arial" w:cs="arial"/>
          <w:color w:val="000000"/>
          <w:sz w:val="20"/>
          <w:lang w:val="en-US" w:eastAsia="en-US" w:bidi="ar-SA"/>
        </w:rPr>
        <w:t xml:space="preserve">. In 2015, Autism Speaks            </w:t>
      </w:r>
      <w:hyperlink r:id="rId792" w:history="1">
        <w:r>
          <w:rPr>
            <w:rFonts w:ascii="arial" w:eastAsia="arial" w:hAnsi="arial" w:cs="arial"/>
            <w:i/>
            <w:color w:val="0077CC"/>
            <w:sz w:val="20"/>
            <w:u w:val="single"/>
            <w:shd w:val="clear" w:color="auto" w:fill="FFFFFF"/>
            <w:lang w:val="en-US" w:eastAsia="en-US" w:bidi="ar-SA"/>
          </w:rPr>
          <w:t>appointed two autistic self-advocates to its board</w:t>
        </w:r>
      </w:hyperlink>
      <w:r>
        <w:rPr>
          <w:rFonts w:ascii="arial" w:eastAsia="arial" w:hAnsi="arial" w:cs="arial"/>
          <w:color w:val="000000"/>
          <w:sz w:val="20"/>
          <w:lang w:val="en-US" w:eastAsia="en-US" w:bidi="ar-SA"/>
        </w:rPr>
        <w:t>, which is a small step in the right direction. Autistic people should play prominent decision-making roles in any organization that claims to represent them.</w:t>
      </w:r>
    </w:p>
    <w:p>
      <w:pPr>
        <w:keepNext w:val="0"/>
        <w:spacing w:before="240" w:after="0" w:line="260" w:lineRule="atLeast"/>
        <w:ind w:left="0" w:right="0" w:firstLine="0"/>
        <w:jc w:val="both"/>
        <w:rPr>
          <w:rFonts w:ascii="arial" w:eastAsia="arial" w:hAnsi="arial" w:cs="arial"/>
          <w:sz w:val="20"/>
          <w:lang w:val="en-US" w:eastAsia="en-US" w:bidi="ar-SA"/>
        </w:rPr>
      </w:pPr>
      <w:hyperlink r:id="rId793" w:history="1">
        <w:r>
          <w:rPr>
            <w:rFonts w:ascii="arial" w:eastAsia="arial" w:hAnsi="arial" w:cs="arial"/>
            <w:i/>
            <w:color w:val="0077CC"/>
            <w:sz w:val="20"/>
            <w:u w:val="single"/>
            <w:shd w:val="clear" w:color="auto" w:fill="FFFFFF"/>
            <w:lang w:val="en-US" w:eastAsia="en-US" w:bidi="ar-SA"/>
          </w:rPr>
          <w:t>From KidsDoc in New York:</w:t>
        </w:r>
      </w:hyperlink>
      <w:r>
        <w:rPr>
          <w:rFonts w:ascii="arial" w:eastAsia="arial" w:hAnsi="arial" w:cs="arial"/>
          <w:color w:val="000000"/>
          <w:sz w:val="20"/>
          <w:lang w:val="en-US" w:eastAsia="en-US" w:bidi="ar-SA"/>
        </w:rPr>
        <w:t xml:space="preserve"> This article highlights the challenges special-needs people face daily. By no means do only autistic people face these difficulties. Imagine a hearing-impaired person not “responding” to an officer’s command. The real issue is not lack of training but lack of empathy and an overwhelming deference to law enforcement in this country. If you are a person of color and autistic, as many of my patients are, it is scary. The Americans With Disabilities Act mandates all kinds of accommodations, but it cannot mandate empathy.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You’re absolutely right that these problems are not limited to interactions between autistic people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month in Oklahoma City, Madgiel Sanchez, a deaf Hispanic man who carried a short pipe that he used to communicate, was </w:t>
      </w:r>
      <w:hyperlink r:id="rId794" w:history="1">
        <w:r>
          <w:rPr>
            <w:rFonts w:ascii="arial" w:eastAsia="arial" w:hAnsi="arial" w:cs="arial"/>
            <w:i/>
            <w:color w:val="0077CC"/>
            <w:sz w:val="20"/>
            <w:u w:val="single"/>
            <w:shd w:val="clear" w:color="auto" w:fill="FFFFFF"/>
            <w:lang w:val="en-US" w:eastAsia="en-US" w:bidi="ar-SA"/>
          </w:rPr>
          <w:t>fatally shot by an officer</w:t>
        </w:r>
      </w:hyperlink>
      <w:r>
        <w:rPr>
          <w:rFonts w:ascii="arial" w:eastAsia="arial" w:hAnsi="arial" w:cs="arial"/>
          <w:color w:val="000000"/>
          <w:sz w:val="20"/>
          <w:lang w:val="en-US" w:eastAsia="en-US" w:bidi="ar-SA"/>
        </w:rPr>
        <w:t xml:space="preserve"> outside his home as his young neighbor shouted, “Don’t kill him, he’s deaf.”</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killing is part of a larger pattern of law enforcement </w:t>
      </w:r>
      <w:hyperlink r:id="rId795" w:history="1">
        <w:r>
          <w:rPr>
            <w:rFonts w:ascii="arial" w:eastAsia="arial" w:hAnsi="arial" w:cs="arial"/>
            <w:i/>
            <w:color w:val="0077CC"/>
            <w:sz w:val="20"/>
            <w:u w:val="single"/>
            <w:shd w:val="clear" w:color="auto" w:fill="FFFFFF"/>
            <w:lang w:val="en-US" w:eastAsia="en-US" w:bidi="ar-SA"/>
          </w:rPr>
          <w:t>failing to uphold the mandates of the Americans With Disabilities Act</w:t>
        </w:r>
      </w:hyperlink>
      <w:r>
        <w:rPr>
          <w:rFonts w:ascii="arial" w:eastAsia="arial" w:hAnsi="arial" w:cs="arial"/>
          <w:color w:val="000000"/>
          <w:sz w:val="20"/>
          <w:lang w:val="en-US" w:eastAsia="en-US" w:bidi="ar-SA"/>
        </w:rPr>
        <w:t xml:space="preserve">, which requires the government to provide “effective communication,” “reasonable accommodation” and equal access to services for all disabled people.            </w:t>
      </w:r>
      <w:hyperlink r:id="rId796" w:history="1">
        <w:r>
          <w:rPr>
            <w:rFonts w:ascii="arial" w:eastAsia="arial" w:hAnsi="arial" w:cs="arial"/>
            <w:i/>
            <w:color w:val="0077CC"/>
            <w:sz w:val="20"/>
            <w:u w:val="single"/>
            <w:shd w:val="clear" w:color="auto" w:fill="FFFFFF"/>
            <w:lang w:val="en-US" w:eastAsia="en-US" w:bidi="ar-SA"/>
          </w:rPr>
          <w:t>An online log of alleged incidents of discrimination</w:t>
        </w:r>
      </w:hyperlink>
      <w:r>
        <w:rPr>
          <w:rFonts w:ascii="arial" w:eastAsia="arial" w:hAnsi="arial" w:cs="arial"/>
          <w:color w:val="000000"/>
          <w:sz w:val="20"/>
          <w:lang w:val="en-US" w:eastAsia="en-US" w:bidi="ar-SA"/>
        </w:rPr>
        <w:t xml:space="preserv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compiled by a nonprofit organization called            </w:t>
      </w:r>
      <w:hyperlink r:id="rId797" w:history="1">
        <w:r>
          <w:rPr>
            <w:rFonts w:ascii="arial" w:eastAsia="arial" w:hAnsi="arial" w:cs="arial"/>
            <w:i/>
            <w:color w:val="0077CC"/>
            <w:sz w:val="20"/>
            <w:u w:val="single"/>
            <w:shd w:val="clear" w:color="auto" w:fill="FFFFFF"/>
            <w:lang w:val="en-US" w:eastAsia="en-US" w:bidi="ar-SA"/>
          </w:rPr>
          <w:t>Helping Educate to Advance the Rights of the Deaf</w:t>
        </w:r>
      </w:hyperlink>
      <w:r>
        <w:rPr>
          <w:rFonts w:ascii="arial" w:eastAsia="arial" w:hAnsi="arial" w:cs="arial"/>
          <w:color w:val="000000"/>
          <w:sz w:val="20"/>
          <w:lang w:val="en-US" w:eastAsia="en-US" w:bidi="ar-SA"/>
        </w:rPr>
        <w:t>, contains troubling descriptions of officers intimidating, tackling, handcuffing and shooting deaf and hard-of-hearing people while failing to provide alternative means of communication, such as American Sign Language interpreters.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situation is even more dire for disabled people of color. Starting in 2010, a black teenager with autism named Reginald Latson, convicted of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endured a </w:t>
      </w:r>
      <w:hyperlink r:id="rId798" w:history="1">
        <w:r>
          <w:rPr>
            <w:rFonts w:ascii="arial" w:eastAsia="arial" w:hAnsi="arial" w:cs="arial"/>
            <w:i/>
            <w:color w:val="0077CC"/>
            <w:sz w:val="20"/>
            <w:u w:val="single"/>
            <w:shd w:val="clear" w:color="auto" w:fill="FFFFFF"/>
            <w:lang w:val="en-US" w:eastAsia="en-US" w:bidi="ar-SA"/>
          </w:rPr>
          <w:t>hellish four-year journey through the criminal justice system</w:t>
        </w:r>
      </w:hyperlink>
      <w:r>
        <w:rPr>
          <w:rFonts w:ascii="arial" w:eastAsia="arial" w:hAnsi="arial" w:cs="arial"/>
          <w:color w:val="000000"/>
          <w:sz w:val="20"/>
          <w:lang w:val="en-US" w:eastAsia="en-US" w:bidi="ar-SA"/>
        </w:rPr>
        <w:t xml:space="preserve"> in Virginia, including stints in solitary confinement. The county prosecutor who handled the case dismissed the relevance of his diagnosis, determined to prove that the teenager was motivated by “racial hate” and “hate for law enforcement.” (Mr. Latson was transferred to a secure treatment facility in Florida after being            </w:t>
      </w:r>
      <w:hyperlink r:id="rId799" w:history="1">
        <w:r>
          <w:rPr>
            <w:rFonts w:ascii="arial" w:eastAsia="arial" w:hAnsi="arial" w:cs="arial"/>
            <w:i/>
            <w:color w:val="0077CC"/>
            <w:sz w:val="20"/>
            <w:u w:val="single"/>
            <w:shd w:val="clear" w:color="auto" w:fill="FFFFFF"/>
            <w:lang w:val="en-US" w:eastAsia="en-US" w:bidi="ar-SA"/>
          </w:rPr>
          <w:t>granted a conditional pardon</w:t>
        </w:r>
      </w:hyperlink>
      <w:r>
        <w:rPr>
          <w:rFonts w:ascii="arial" w:eastAsia="arial" w:hAnsi="arial" w:cs="arial"/>
          <w:color w:val="000000"/>
          <w:sz w:val="20"/>
          <w:lang w:val="en-US" w:eastAsia="en-US" w:bidi="ar-SA"/>
        </w:rPr>
        <w:t xml:space="preserve"> by Gov. Terry McAuliffe in 2015.)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Cases like Mr. Latson’s are not isolated incidents but a systemic problem. Last February, a jury exonerated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wrongdoing in the case of Tario Anderson, </w:t>
      </w:r>
      <w:hyperlink r:id="rId800" w:history="1">
        <w:r>
          <w:rPr>
            <w:rFonts w:ascii="arial" w:eastAsia="arial" w:hAnsi="arial" w:cs="arial"/>
            <w:i/>
            <w:color w:val="0077CC"/>
            <w:sz w:val="20"/>
            <w:u w:val="single"/>
            <w:shd w:val="clear" w:color="auto" w:fill="FFFFFF"/>
            <w:lang w:val="en-US" w:eastAsia="en-US" w:bidi="ar-SA"/>
          </w:rPr>
          <w:t>a black autistic man who was taking a walk on Christmas Eve in 2014</w:t>
        </w:r>
      </w:hyperlink>
      <w:r>
        <w:rPr>
          <w:rFonts w:ascii="arial" w:eastAsia="arial" w:hAnsi="arial" w:cs="arial"/>
          <w:color w:val="000000"/>
          <w:sz w:val="20"/>
          <w:lang w:val="en-US" w:eastAsia="en-US" w:bidi="ar-SA"/>
        </w:rPr>
        <w:t xml:space="preserve"> when officers responding to a report of gunshots in the neighborhood shocked him with a Taser and arrested him. “These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Anderson’s mother, Carolyn, said after the verdict. “We don’t stand a chance, especially when you’re poor and black.”</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You’re also right that laws like the A.D.A. can’t mandate empathy, and I agree that a pervasive lack of empathy for people with disabilities is one of the most serious challenges that we face as a society. The </w:t>
      </w:r>
      <w:hyperlink r:id="rId801" w:history="1">
        <w:r>
          <w:rPr>
            <w:rFonts w:ascii="arial" w:eastAsia="arial" w:hAnsi="arial" w:cs="arial"/>
            <w:i/>
            <w:color w:val="0077CC"/>
            <w:sz w:val="20"/>
            <w:u w:val="single"/>
            <w:shd w:val="clear" w:color="auto" w:fill="FFFFFF"/>
            <w:lang w:val="en-US" w:eastAsia="en-US" w:bidi="ar-SA"/>
          </w:rPr>
          <w:t>photographs of disabled activists being arrested last week for protesting potential cuts to Medicaid</w:t>
        </w:r>
      </w:hyperlink>
      <w:r>
        <w:rPr>
          <w:rFonts w:ascii="arial" w:eastAsia="arial" w:hAnsi="arial" w:cs="arial"/>
          <w:color w:val="000000"/>
          <w:sz w:val="20"/>
          <w:lang w:val="en-US" w:eastAsia="en-US" w:bidi="ar-SA"/>
        </w:rPr>
        <w:t xml:space="preserve"> should shock the conscience and motivate our congressional representatives to develop a bipartisan approach to health care that doesn’t condemn disabled people to lives of misery and poverty. In a sense, however, it’s not the job of laws like the A.D.A. to mandate empathy. It’s their job to provide people with disabilities with the means to seek legal recourse when they are discriminated against. The A.D.A. is like any other civil-rights law in that way.</w:t>
      </w:r>
    </w:p>
    <w:p>
      <w:pPr>
        <w:keepNext w:val="0"/>
        <w:spacing w:before="200" w:after="0" w:line="260" w:lineRule="atLeast"/>
        <w:ind w:left="0" w:right="0" w:firstLine="0"/>
        <w:jc w:val="both"/>
        <w:rPr>
          <w:rFonts w:ascii="arial" w:eastAsia="arial" w:hAnsi="arial" w:cs="arial"/>
          <w:sz w:val="20"/>
          <w:lang w:val="en-US" w:eastAsia="en-US" w:bidi="ar-SA"/>
        </w:rPr>
      </w:pPr>
      <w:hyperlink r:id="rId802" w:history="1">
        <w:r>
          <w:rPr>
            <w:rFonts w:ascii="arial" w:eastAsia="arial" w:hAnsi="arial" w:cs="arial"/>
            <w:i/>
            <w:color w:val="0077CC"/>
            <w:sz w:val="20"/>
            <w:u w:val="single"/>
            <w:shd w:val="clear" w:color="auto" w:fill="FFFFFF"/>
            <w:lang w:val="en-US" w:eastAsia="en-US" w:bidi="ar-SA"/>
          </w:rPr>
          <w:t>Jonathan Baker in New York City</w:t>
        </w:r>
      </w:hyperlink>
      <w:r>
        <w:rPr>
          <w:rFonts w:ascii="arial" w:eastAsia="arial" w:hAnsi="arial" w:cs="arial"/>
          <w:color w:val="000000"/>
          <w:sz w:val="20"/>
          <w:lang w:val="en-US" w:eastAsia="en-US" w:bidi="ar-SA"/>
        </w:rPr>
        <w:t xml:space="preserve">           </w:t>
      </w:r>
      <w:hyperlink r:id="rId802"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It was harrowing watching the video of Connor Leibel’s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because I was expecting the worst possible outcome. But the boy’s caretaker wisely defused the situation, carefully and politely explaining the boy’s medical condition. The policeman was receptive and willing to adjust to that reality. It was a misunderstanding.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I agree that Connor’s caretaker, Diane Craglow, handled a frightening situation with calm, grace, efficiency and good humor. One thing that struck me on reviewing the video was how many times Ms. Craglow said, “I’m sorry,” to Officer David Grossman, as if any of the events that had transpired were her or Connor’s fault. In fact, they’d done nothing wrong.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 also don’t blame Officer Grossman for overreacting to Connor’s behavior. I blame the kind of institutionalized neglect that puts officers on the street without the training that would enable them to recognize one of the most common ways that people with autism soothe themselves in tense situations: “stimming,” the repetitive movements that Connor was making that made the officer suspicious.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Stimming and unusual movements are Autism 101, so to speak — they’re among the first behaviors you learn to recognize by observing people on the spectrum. Given how common autism is (</w:t>
      </w:r>
      <w:hyperlink r:id="rId803" w:history="1">
        <w:r>
          <w:rPr>
            <w:rFonts w:ascii="arial" w:eastAsia="arial" w:hAnsi="arial" w:cs="arial"/>
            <w:i/>
            <w:color w:val="0077CC"/>
            <w:sz w:val="20"/>
            <w:u w:val="single"/>
            <w:shd w:val="clear" w:color="auto" w:fill="FFFFFF"/>
            <w:lang w:val="en-US" w:eastAsia="en-US" w:bidi="ar-SA"/>
          </w:rPr>
          <w:t>1 in 68</w:t>
        </w:r>
      </w:hyperlink>
      <w:r>
        <w:rPr>
          <w:rFonts w:ascii="arial" w:eastAsia="arial" w:hAnsi="arial" w:cs="arial"/>
          <w:color w:val="000000"/>
          <w:sz w:val="20"/>
          <w:lang w:val="en-US" w:eastAsia="en-US" w:bidi="ar-SA"/>
        </w:rPr>
        <w:t xml:space="preserve"> schoolchildren are on the spectrum, according to the Centers for Disease Control and Prevention), this is like putting cops on the beat who are unable to tell the difference between a drunken driver and a driver navigating through an unfamiliar neighborhood. It’s not fair to the policemen, and it’s not fair to the disabled people they encounter.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misunderstandings have serious consequences. The traumatic memories of this incident have had a lasting effect on Connor’s ability to feel secure in public, Ms. Craglow says. Connor has become fearful of men in general, and when Connor’s grandfather offered to shake his hand recently, the boy replied, “Will you hurt me?” Ms. Craglow also says that she can hear Connor verbally rehearsing the incident to himself, as autistic people often do, saying: “You pushed me into a tree. You shouldn’t have done that. That wasn’t nice.”</w:t>
      </w:r>
    </w:p>
    <w:p>
      <w:pPr>
        <w:keepNext w:val="0"/>
        <w:spacing w:before="200" w:after="0" w:line="260" w:lineRule="atLeast"/>
        <w:ind w:left="0" w:right="0" w:firstLine="0"/>
        <w:jc w:val="both"/>
        <w:rPr>
          <w:rFonts w:ascii="arial" w:eastAsia="arial" w:hAnsi="arial" w:cs="arial"/>
          <w:sz w:val="20"/>
          <w:lang w:val="en-US" w:eastAsia="en-US" w:bidi="ar-SA"/>
        </w:rPr>
      </w:pPr>
      <w:hyperlink r:id="rId804" w:history="1">
        <w:r>
          <w:rPr>
            <w:rFonts w:ascii="arial" w:eastAsia="arial" w:hAnsi="arial" w:cs="arial"/>
            <w:i/>
            <w:color w:val="0077CC"/>
            <w:sz w:val="20"/>
            <w:u w:val="single"/>
            <w:shd w:val="clear" w:color="auto" w:fill="FFFFFF"/>
            <w:lang w:val="en-US" w:eastAsia="en-US" w:bidi="ar-SA"/>
          </w:rPr>
          <w:t>Thomas Zaslavsky in Binghamton, N.Y</w:t>
        </w:r>
      </w:hyperlink>
      <w:r>
        <w:rPr>
          <w:rFonts w:ascii="arial" w:eastAsia="arial" w:hAnsi="arial" w:cs="arial"/>
          <w:color w:val="000000"/>
          <w:sz w:val="20"/>
          <w:lang w:val="en-US" w:eastAsia="en-US" w:bidi="ar-SA"/>
        </w:rPr>
        <w:t xml:space="preserve">.: There’s a bigger question here, behind the autism question: Why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confrontational? Why do they, as described here, provoke intensification of difficult situations? Why are they seeking out signs of guilt or of incipient violence? Behind that, why are we training them that way? Why are we providing them with face masks, or armored cars with mounted machine guns? What happened to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part of the community, not enemies?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I think you’re right that the militarization of local law enforcement — which has </w:t>
      </w:r>
      <w:hyperlink r:id="rId805" w:history="1">
        <w:r>
          <w:rPr>
            <w:rFonts w:ascii="arial" w:eastAsia="arial" w:hAnsi="arial" w:cs="arial"/>
            <w:i/>
            <w:color w:val="0077CC"/>
            <w:sz w:val="20"/>
            <w:u w:val="single"/>
            <w:shd w:val="clear" w:color="auto" w:fill="FFFFFF"/>
            <w:lang w:val="en-US" w:eastAsia="en-US" w:bidi="ar-SA"/>
          </w:rPr>
          <w:t>accelerated under the Trump administration</w:t>
        </w:r>
      </w:hyperlink>
      <w:r>
        <w:rPr>
          <w:rFonts w:ascii="arial" w:eastAsia="arial" w:hAnsi="arial" w:cs="arial"/>
          <w:color w:val="000000"/>
          <w:sz w:val="20"/>
          <w:lang w:val="en-US" w:eastAsia="en-US" w:bidi="ar-SA"/>
        </w:rPr>
        <w:t xml:space="preserve"> — increases the temptation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particularly when they confront the unknown. That’s why I believe programs to familiarize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challenges that people with disabilities face are so important. A new law in Florida that            </w:t>
      </w:r>
      <w:hyperlink r:id="rId806" w:history="1">
        <w:r>
          <w:rPr>
            <w:rFonts w:ascii="arial" w:eastAsia="arial" w:hAnsi="arial" w:cs="arial"/>
            <w:i/>
            <w:color w:val="0077CC"/>
            <w:sz w:val="20"/>
            <w:u w:val="single"/>
            <w:shd w:val="clear" w:color="auto" w:fill="FFFFFF"/>
            <w:lang w:val="en-US" w:eastAsia="en-US" w:bidi="ar-SA"/>
          </w:rPr>
          <w:t xml:space="preserve">requires </w:t>
        </w:r>
      </w:hyperlink>
      <w:hyperlink r:id="rId806" w:history="1">
        <w:r>
          <w:rPr>
            <w:rFonts w:ascii="arial" w:eastAsia="arial" w:hAnsi="arial" w:cs="arial"/>
            <w:b/>
            <w:i/>
            <w:color w:val="0077CC"/>
            <w:sz w:val="20"/>
            <w:u w:val="single"/>
            <w:shd w:val="clear" w:color="auto" w:fill="FFFFFF"/>
            <w:lang w:val="en-US" w:eastAsia="en-US" w:bidi="ar-SA"/>
          </w:rPr>
          <w:t>police</w:t>
        </w:r>
      </w:hyperlink>
      <w:hyperlink r:id="rId806" w:history="1">
        <w:r>
          <w:rPr>
            <w:rFonts w:ascii="arial" w:eastAsia="arial" w:hAnsi="arial" w:cs="arial"/>
            <w:i/>
            <w:color w:val="0077CC"/>
            <w:sz w:val="20"/>
            <w:u w:val="single"/>
            <w:shd w:val="clear" w:color="auto" w:fill="FFFFFF"/>
            <w:lang w:val="en-US" w:eastAsia="en-US" w:bidi="ar-SA"/>
          </w:rPr>
          <w:t xml:space="preserve"> departments to provide autism training for law enforcement officers</w:t>
        </w:r>
      </w:hyperlink>
      <w:r>
        <w:rPr>
          <w:rFonts w:ascii="arial" w:eastAsia="arial" w:hAnsi="arial" w:cs="arial"/>
          <w:color w:val="000000"/>
          <w:sz w:val="20"/>
          <w:lang w:val="en-US" w:eastAsia="en-US" w:bidi="ar-SA"/>
        </w:rPr>
        <w:t xml:space="preserve"> took effect this week. Several programs are already in place to reduce the risk of interactions between law enforcement and people with disabilities escalating into traumatic incidents. One of the best is the            </w:t>
      </w:r>
      <w:hyperlink r:id="rId807" w:history="1">
        <w:r>
          <w:rPr>
            <w:rFonts w:ascii="arial" w:eastAsia="arial" w:hAnsi="arial" w:cs="arial"/>
            <w:i/>
            <w:color w:val="0077CC"/>
            <w:sz w:val="20"/>
            <w:u w:val="single"/>
            <w:shd w:val="clear" w:color="auto" w:fill="FFFFFF"/>
            <w:lang w:val="en-US" w:eastAsia="en-US" w:bidi="ar-SA"/>
          </w:rPr>
          <w:t>National Center on Criminal Justice and Disability</w:t>
        </w:r>
      </w:hyperlink>
      <w:r>
        <w:rPr>
          <w:rFonts w:ascii="arial" w:eastAsia="arial" w:hAnsi="arial" w:cs="arial"/>
          <w:color w:val="000000"/>
          <w:sz w:val="20"/>
          <w:lang w:val="en-US" w:eastAsia="en-US" w:bidi="ar-SA"/>
        </w:rPr>
        <w:t xml:space="preserve">, run by            </w:t>
      </w:r>
      <w:hyperlink r:id="rId808" w:history="1">
        <w:r>
          <w:rPr>
            <w:rFonts w:ascii="arial" w:eastAsia="arial" w:hAnsi="arial" w:cs="arial"/>
            <w:i/>
            <w:color w:val="0077CC"/>
            <w:sz w:val="20"/>
            <w:u w:val="single"/>
            <w:shd w:val="clear" w:color="auto" w:fill="FFFFFF"/>
            <w:lang w:val="en-US" w:eastAsia="en-US" w:bidi="ar-SA"/>
          </w:rPr>
          <w:t>the Arc</w:t>
        </w:r>
      </w:hyperlink>
      <w:r>
        <w:rPr>
          <w:rFonts w:ascii="arial" w:eastAsia="arial" w:hAnsi="arial" w:cs="arial"/>
          <w:color w:val="000000"/>
          <w:sz w:val="20"/>
          <w:lang w:val="en-US" w:eastAsia="en-US" w:bidi="ar-SA"/>
        </w:rPr>
        <w:t xml:space="preserve">, one of the oldest and largest disability-rights organizations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The center provides an extensive list of resources for local governments, law enforcement officers, lawyers and advocates for the disabled seeking to address this problem. “We get hundreds of calls a year about this,” said Sarah Suniti Bal, the public relations director of the Arc. “It’s a very serious problem that deserves much more media attention.”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Another resource available to law enforcement is the </w:t>
      </w:r>
      <w:hyperlink r:id="rId809" w:history="1">
        <w:r>
          <w:rPr>
            <w:rFonts w:ascii="arial" w:eastAsia="arial" w:hAnsi="arial" w:cs="arial"/>
            <w:i/>
            <w:color w:val="0077CC"/>
            <w:sz w:val="20"/>
            <w:u w:val="single"/>
            <w:shd w:val="clear" w:color="auto" w:fill="FFFFFF"/>
            <w:lang w:val="en-US" w:eastAsia="en-US" w:bidi="ar-SA"/>
          </w:rPr>
          <w:t>Ruttenberg Autism Center</w:t>
        </w:r>
      </w:hyperlink>
      <w:r>
        <w:rPr>
          <w:rFonts w:ascii="arial" w:eastAsia="arial" w:hAnsi="arial" w:cs="arial"/>
          <w:color w:val="000000"/>
          <w:sz w:val="20"/>
          <w:lang w:val="en-US" w:eastAsia="en-US" w:bidi="ar-SA"/>
        </w:rPr>
        <w:t xml:space="preserve">, which provides training on autism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main challenge for the center, said its chief executive, David M. Maola, is “convincing departments that this is something in which they should invest.”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Training programs alone, however, may not be enough to enable disabled people and their families to feel safe in interactions with law enforcement. A disability-rights activist, Kerima Çevik, the mother of a nonspeaking teenager named Mustafa, </w:t>
      </w:r>
      <w:hyperlink r:id="rId810" w:history="1">
        <w:r>
          <w:rPr>
            <w:rFonts w:ascii="arial" w:eastAsia="arial" w:hAnsi="arial" w:cs="arial"/>
            <w:i/>
            <w:color w:val="0077CC"/>
            <w:sz w:val="20"/>
            <w:u w:val="single"/>
            <w:shd w:val="clear" w:color="auto" w:fill="FFFFFF"/>
            <w:lang w:val="en-US" w:eastAsia="en-US" w:bidi="ar-SA"/>
          </w:rPr>
          <w:t>proposes</w:t>
        </w:r>
      </w:hyperlink>
      <w:r>
        <w:rPr>
          <w:rFonts w:ascii="arial" w:eastAsia="arial" w:hAnsi="arial" w:cs="arial"/>
          <w:color w:val="000000"/>
          <w:sz w:val="20"/>
          <w:lang w:val="en-US" w:eastAsia="en-US" w:bidi="ar-SA"/>
        </w:rPr>
        <w:t xml:space="preserve"> the establishment of a 911-type number dedicated to handling mental-health emergencies, with community crisis-response teams at the ready rather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own thinking, I keep coming back to something that Ms. Craglow said to me in the wake of Officer Grossman’s interaction with Connor. “I had to try to calm the officer down,” she recalled. “Isn’t that his job?”</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 The New York Times Opinion section on </w:t>
      </w:r>
      <w:hyperlink r:id="rId744"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745"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sign up for the            </w:t>
      </w:r>
      <w:hyperlink r:id="rId746" w:history="1">
        <w:r>
          <w:rPr>
            <w:rFonts w:ascii="arial" w:eastAsia="arial" w:hAnsi="arial" w:cs="arial"/>
            <w:i/>
            <w:color w:val="0077CC"/>
            <w:sz w:val="20"/>
            <w:u w:val="single"/>
            <w:shd w:val="clear" w:color="auto" w:fill="FFFFFF"/>
            <w:lang w:val="en-US" w:eastAsia="en-US" w:bidi="ar-SA"/>
          </w:rPr>
          <w:t>Opinion Today newsletter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Steve Silberman is the author of “NeuroTribes: The Legacy of Autism and the Future of Neurodiversity.”</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6"/>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782" w:history="1">
        <w:r>
          <w:rPr>
            <w:rFonts w:ascii="arial" w:eastAsia="arial" w:hAnsi="arial" w:cs="arial"/>
            <w:i/>
            <w:color w:val="0077CC"/>
            <w:sz w:val="20"/>
            <w:u w:val="single"/>
            <w:shd w:val="clear" w:color="auto" w:fill="FFFFFF"/>
            <w:lang w:val="en-US" w:eastAsia="en-US" w:bidi="ar-SA"/>
          </w:rPr>
          <w:t xml:space="preserve">The </w:t>
        </w:r>
      </w:hyperlink>
      <w:hyperlink r:id="rId782" w:history="1">
        <w:r>
          <w:rPr>
            <w:rFonts w:ascii="arial" w:eastAsia="arial" w:hAnsi="arial" w:cs="arial"/>
            <w:b/>
            <w:i/>
            <w:color w:val="0077CC"/>
            <w:sz w:val="20"/>
            <w:u w:val="single"/>
            <w:shd w:val="clear" w:color="auto" w:fill="FFFFFF"/>
            <w:lang w:val="en-US" w:eastAsia="en-US" w:bidi="ar-SA"/>
          </w:rPr>
          <w:t>Police</w:t>
        </w:r>
      </w:hyperlink>
      <w:hyperlink r:id="rId782" w:history="1">
        <w:r>
          <w:rPr>
            <w:rFonts w:ascii="arial" w:eastAsia="arial" w:hAnsi="arial" w:cs="arial"/>
            <w:i/>
            <w:color w:val="0077CC"/>
            <w:sz w:val="20"/>
            <w:u w:val="single"/>
            <w:shd w:val="clear" w:color="auto" w:fill="FFFFFF"/>
            <w:lang w:val="en-US" w:eastAsia="en-US" w:bidi="ar-SA"/>
          </w:rPr>
          <w:t xml:space="preserve"> Need to Understand Autism</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11" w:history="1">
        <w:r>
          <w:rPr>
            <w:rFonts w:ascii="arial" w:eastAsia="arial" w:hAnsi="arial" w:cs="arial"/>
            <w:i/>
            <w:color w:val="0077CC"/>
            <w:sz w:val="20"/>
            <w:u w:val="single"/>
            <w:shd w:val="clear" w:color="auto" w:fill="FFFFFF"/>
            <w:lang w:val="en-US" w:eastAsia="en-US" w:bidi="ar-SA"/>
          </w:rPr>
          <w:t xml:space="preserve">Deaf Man Is Fatally Shot by Oklahoma City </w:t>
        </w:r>
      </w:hyperlink>
      <w:hyperlink r:id="rId811" w:history="1">
        <w:r>
          <w:rPr>
            <w:rFonts w:ascii="arial" w:eastAsia="arial" w:hAnsi="arial" w:cs="arial"/>
            <w:b/>
            <w:i/>
            <w:color w:val="0077CC"/>
            <w:sz w:val="20"/>
            <w:u w:val="single"/>
            <w:shd w:val="clear" w:color="auto" w:fill="FFFFFF"/>
            <w:lang w:val="en-US" w:eastAsia="en-US" w:bidi="ar-SA"/>
          </w:rPr>
          <w:t>Police</w:t>
        </w:r>
      </w:hyperlink>
      <w:hyperlink r:id="rId811" w:history="1">
        <w:r>
          <w:rPr>
            <w:rFonts w:ascii="arial" w:eastAsia="arial" w:hAnsi="arial" w:cs="arial"/>
            <w:i/>
            <w:color w:val="0077CC"/>
            <w:sz w:val="20"/>
            <w:u w:val="single"/>
            <w:shd w:val="clear" w:color="auto" w:fill="FFFFFF"/>
            <w:lang w:val="en-US" w:eastAsia="en-US" w:bidi="ar-SA"/>
          </w:rPr>
          <w:t>, Despite Pleas</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11,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73"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2"/>
          <w:headerReference w:type="default" r:id="rId813"/>
          <w:footerReference w:type="even" r:id="rId814"/>
          <w:footerReference w:type="default" r:id="rId815"/>
          <w:headerReference w:type="first" r:id="rId816"/>
          <w:footerReference w:type="first" r:id="rId817"/>
          <w:type w:val="nextPage"/>
          <w:pgSz w:w="12240" w:h="15840"/>
          <w:pgMar w:top="840" w:right="1000" w:bottom="840" w:left="1000" w:header="400" w:footer="400"/>
          <w:pgNumType w:fmt="decimal"/>
          <w:cols w:space="720"/>
          <w:titlePg/>
        </w:sectPr>
      </w:pPr>
    </w:p>
    <w:p>
      <w:pPr>
        <w:rPr>
          <w:lang w:val="en-US" w:eastAsia="en-US" w:bidi="ar-SA"/>
        </w:rPr>
      </w:pPr>
      <w:bookmarkStart w:id="149" w:name="Bookmark_75"/>
      <w:bookmarkEnd w:id="149"/>
    </w:p>
    <w:p>
      <w:pPr>
        <w:rPr>
          <w:lang w:val="en-US" w:eastAsia="en-US" w:bidi="ar-SA"/>
        </w:rPr>
      </w:pPr>
      <w:r>
        <w:pict>
          <v:shape id="_x0000_i127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8" w:history="1">
        <w:r>
          <w:rPr>
            <w:rFonts w:ascii="arial" w:eastAsia="arial" w:hAnsi="arial" w:cs="arial"/>
            <w:b/>
            <w:bCs/>
            <w:i/>
            <w:color w:val="0077CC"/>
            <w:kern w:val="32"/>
            <w:sz w:val="28"/>
            <w:szCs w:val="32"/>
            <w:u w:val="single"/>
            <w:shd w:val="clear" w:color="auto" w:fill="FFFFFF"/>
            <w:lang w:val="en-US" w:eastAsia="en-US" w:bidi="ar-SA"/>
          </w:rPr>
          <w:t>Harris Says 'Trust Me' on Need for Criminal Justice Reform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10, 2019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ASTEAD W. HERNDON</w:t>
      </w:r>
    </w:p>
    <w:p>
      <w:pPr>
        <w:keepNext/>
        <w:spacing w:before="240" w:after="0" w:line="340" w:lineRule="atLeast"/>
        <w:ind w:left="0" w:right="0" w:firstLine="0"/>
        <w:jc w:val="left"/>
        <w:rPr>
          <w:lang w:val="en-US" w:eastAsia="en-US" w:bidi="ar-SA"/>
        </w:rPr>
      </w:pPr>
      <w:bookmarkStart w:id="150" w:name="Body_73"/>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Kamala Harris of California released a sweeping proposal on Monday to overhaul the criminal justice system, vowing to end mass incarceration and revamp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through a progressive wish list of policies, including some ideas Ms. Harris previously rejected during her years as a district attorney and state attorney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months, Democratic presidential candidates have courted liberal activists with wide-ranging criminal justice plans, but Ms. Harris's plan carries special significance. She has long cast herself as a ''progressive prosecutor,'' but some criminal justice experts and activists have balked at that characterization, saying she operated with the same ''tough on crime'' instincts that helped create the criminal justice problems she now seeks to solve.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perhaps the most ambitious effort of Ms. Harris's campaign so far, focuses on reducing the prison population, creating national standards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ensuring humane treatment for incarcerated people and prioritizing historically vulnerable communities. It also embraces ideas that have gone from the policy fringe to largely consensus positions popular among Democrats, including ending mandatory minimum sentences, eliminating private prisons, legalizing marijuana and incentivizing states to untether themselves from a cash bail system that disproportionately burdens the poor.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Previewing the plan in an interview with The New York Times, Ms. Harris painted it as a full-circle moment in her decades-long career in law enforcement. Her pitch to voters, she said, was that her years spent trying to change the criminal justice system from the inside had uniquely prepared her to lead its overhaul from the executive branch.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know the system from the inside out,'' Ms. Harris said. ''So trust me when I say we have a problem with mass incarceration in America. Trust me when I say we have a problem with accountability. Trust me when I say we have to take the profit out of criminal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not just about rhetoric, or hyperbole, or grand gesture or, you know, some beautiful speech,'' she added, dismissing the idea that the policy arrived late in her campaign. ''This literally is what I plan to do, and that required thoughtfulness.''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several progressive policies in Ms. Harris's new plan that she opposed during her career as a prosecutor. She pushed for higher cash bails for certain crimes in 2004 as San Francisco's district attorney, declined to support marijuana legalization in 2010 and, as California's attorney general, refused to back independent investigations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as recently as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asked about her apparent evolution, Ms. Harris said the political environment had shifted -- not her core ideology.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swimming against the current, and thankfully the currents have changed,'' she said. ''The winds are in our sails. And I'm riding that just like everybody else is -- because it's long overdue.''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Harris said the work of social justice activists, particularly Black Lives Matter protesters, had opened eyes across the country to realities of racial injustices. She was always aware of these injustices, Ms. Harris said, but she was working in a system that did not have the political will to correct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she pointedly said her critics should remember the tough-on-crime political environment that dominated in the 1990s and early 2000s, during much of her career as a prosecutor. ''If I want to get competitive about it,'' she said, ''I'd say to them, well, what were they saying about the system back in the '90s? What were they doing to change the system in the '90s?''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hey, if you've got, in the year of our Lord 2019, all the major candidates running for president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pushing for reforming the system? That's a good thing,'' she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Ms. Harris is seeking to reclaim the mystique that catapulted her into the highest echelons of the Democratic presidential race just two years after her election to the Senate. After her performance in the first debate in June led to a surge in polling and fund-raising, her poll numbers have slipped to the mid-single digits, putting her a step below the race's top-tier candidates: former Vice President Joseph R. Biden Jr., Senator Elizabeth Warren of Massachusetts and Senator Bernie Sanders of Vermont.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Ms. Harris has sharpened her policy message. For her criminal justice platform, she sought input from an array of activists, including some of the black progressives who have criticized her record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Harris is also leaning into an explicit pitch about her identity as a barrier-breaking woman of color. Apart from any professional experience, Ms. Harris said she was best suited to disrupt a criminal justice system that has disproportionately affected minority communities because she has more personal experiences with those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''Communities, and particularly the black community has a righteous distrust of law enforcement based on histories of empirical evidence -- they have a reason to distrust,'' she said. ''But I understand that, and it was -- this is part of why I became a prosecutor, because I understood that there are good reasons to not trust the system, and it needs to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Harris's new plan is an attempt to break away from constant litigation of her record and win over Democrats with an affirmative criminal justice 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calls for a national criminal justice commission that would study how to reduce mass incarceration and recidivism while still holding offenders, including violent ones, accountable. It would end the federal sentencing disparity between powder and crack cocaine -- a disparity created by legislation sponsored by Mr. Biden, who has since apologized. And it would spend more than $75 billion on support services outside prisons, including ''Back on Track'' training and assistance programs, which Ms. Harris pioneered in California.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DeRay Mckesson, an activist and podcast host who helped found Campaign Zero, an initiative to 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who has discussed criminal justice platforms with several candidates, said criminal justice activists had been waiting for Ms. Harris to release a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bar is different for her because she's legitimately an expert'' on criminal justice, said Mr. Mckesson, who saw a preview of Ms. Harris's plan. ''We've been looking for a plan that will fundamentally transform the system, because we know it's a system she knows.''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organizations, including Campaign Zero and the Leadership Conference on Civil and Human Rights, shared memos with Ms. Harris's campaign about what they wanted to see in a criminal justice policy, which included restoring voting rights for the formerly incarcerated, incentivizing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adopt a national standard for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reinstating President Barack Obama's executive order that prohibited sales of certain military equipment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Ms. Harris adopted all of those ideas in her proposal.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plan won praise from some policy experts on Monday. Kristen Clarke, the president and executive director of the Lawyers' Committee for Civil Rights Under Law, another group that provided input, said the proposal ''meaningfully responds to many of the problems deemed front and center from a racial justice standpoint.''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Adrianne Shropshire, the executive director of BlackPAC, which mobilizes black voters, said Ms. Harris's plan ''hits all the buttons, and she gets that real reform has to incentivize transformation at the state and local level.''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Others saw room for improvement. Akunna Cook, a policy analyst and former executive director of the Black Economic Alliance, said that while the proposal was ''comprehensive'' over all, she would have liked Ms. Harris to have placed additional emphasis on how to help formerly incarcerated people re-enter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will take more than this to quell the criticisms'' of Ms. Harris's record, Ms. Cook said. ''She will need to roll this out in a much higher-profile way. Her strength is that she understands the criminal system having been on the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Democratic candidates have also released robust positions on criminal justice, including two recent offers by Ms. Warren and Mr. Sanders. Senator Cory Booker of New Jersey, the race's other major black candidate, championed the bipartisan First Step Act, which President Trump signed into law last year, and Julián Castro, the former housing secretary, has won plaudits for his early focus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Mr. Biden and Mayor Pete Buttigieg of South Bend, Ind., have also offered proposals.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helped write, and Mr. Sanders voted for, the 1994 crime bill that has been widely criticized by civil rights experts for contributing to the rising prison population. Mr. Buttigieg has had strained relations with black residents in South Bend, and Mr. Booker has faced scrutiny for ''stop and frisk'' tactics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when he was mayor of Newark. Still, Ms. Harris has faced some of the fiercest attacks over her criminal justice record.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people who suffered under your reign as prosecutor -- you owe them an apology,'' Representative Tulsi Gabbard of Hawaii told Ms. Harris at a debate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Harris has become familiar with this line of criticism, including the internet memes that have labeled her a ''cop'' and, sometimes, a turncoat to minority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has defended her record on the debate stage, but she admitted in the interview that the attacks had stung, particularly when levied by black activists. ''It feels awful,''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understand it intellectually. Emotionally, it's hurtful,'' Ms. Harris added. ''I know what motivated me to become a prosecutor, I know what motivated me to do the kind of work we did, and I know that it was groundbreaking work.''</w:t>
      </w:r>
    </w:p>
    <w:p>
      <w:pPr>
        <w:keepNext w:val="0"/>
        <w:spacing w:before="240" w:after="0" w:line="260" w:lineRule="atLeast"/>
        <w:ind w:left="0" w:right="0" w:firstLine="0"/>
        <w:jc w:val="left"/>
        <w:rPr>
          <w:lang w:val="en-US" w:eastAsia="en-US" w:bidi="ar-SA"/>
        </w:rPr>
      </w:pPr>
      <w:r>
        <w:rPr>
          <w:lang w:val="en-US" w:eastAsia="en-US" w:bidi="ar-SA"/>
        </w:rPr>
        <w:br/>
      </w:r>
      <w:hyperlink r:id="rId819" w:history="1">
        <w:r>
          <w:rPr>
            <w:rFonts w:ascii="arial" w:eastAsia="arial" w:hAnsi="arial" w:cs="arial"/>
            <w:i/>
            <w:color w:val="0077CC"/>
            <w:sz w:val="20"/>
            <w:u w:val="single"/>
            <w:shd w:val="clear" w:color="auto" w:fill="FFFFFF"/>
            <w:lang w:val="en-US" w:eastAsia="en-US" w:bidi="ar-SA"/>
          </w:rPr>
          <w:t>https://www.nytimes.com/2019/09/09/us/politics/kamala-harris-criminal-justice.html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6"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Senator Kamala Harris cites her decades-long career in law enforcement as making her uniquely qualified to repair the criminal justice system. ''I know the system from the inside out,'' she said. Left, a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in Manhattan in 2014. (PHOTOGRAPHS BY ELIZABETH FRANTZ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TODD HEISLER/THE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20"/>
          <w:headerReference w:type="default" r:id="rId821"/>
          <w:footerReference w:type="even" r:id="rId822"/>
          <w:footerReference w:type="default" r:id="rId823"/>
          <w:headerReference w:type="first" r:id="rId824"/>
          <w:footerReference w:type="first" r:id="rId825"/>
          <w:type w:val="nextPage"/>
          <w:pgSz w:w="12240" w:h="15840"/>
          <w:pgMar w:top="840" w:right="1000" w:bottom="840" w:left="1000" w:header="400" w:footer="400"/>
          <w:pgNumType w:fmt="decimal"/>
          <w:cols w:space="720"/>
          <w:titlePg/>
        </w:sectPr>
      </w:pPr>
    </w:p>
    <w:p>
      <w:pPr>
        <w:rPr>
          <w:lang w:val="en-US" w:eastAsia="en-US" w:bidi="ar-SA"/>
        </w:rPr>
      </w:pPr>
      <w:bookmarkStart w:id="151" w:name="Bookmark_76"/>
      <w:bookmarkEnd w:id="151"/>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6" w:history="1">
        <w:r>
          <w:rPr>
            <w:rFonts w:ascii="arial" w:eastAsia="arial" w:hAnsi="arial" w:cs="arial"/>
            <w:b/>
            <w:bCs/>
            <w:i/>
            <w:color w:val="0077CC"/>
            <w:kern w:val="32"/>
            <w:sz w:val="28"/>
            <w:szCs w:val="32"/>
            <w:u w:val="single"/>
            <w:shd w:val="clear" w:color="auto" w:fill="FFFFFF"/>
            <w:lang w:val="en-US" w:eastAsia="en-US" w:bidi="ar-SA"/>
          </w:rPr>
          <w:t>2 Officers Accused of Harassing Latinos Now Await Verdict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17, 2013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31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SCHWIRTZ</w:t>
      </w:r>
    </w:p>
    <w:p>
      <w:pPr>
        <w:keepNext/>
        <w:spacing w:before="240" w:after="0" w:line="340" w:lineRule="atLeast"/>
        <w:ind w:left="0" w:right="0" w:firstLine="0"/>
        <w:jc w:val="left"/>
        <w:rPr>
          <w:lang w:val="en-US" w:eastAsia="en-US" w:bidi="ar-SA"/>
        </w:rPr>
      </w:pPr>
      <w:bookmarkStart w:id="152" w:name="Body_74"/>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HARTFORD -- The federal trial of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of harassing Latinos in a Connecticut town concluded here on Wednesday with lawyers in the case presenting very different views of the officers and how they did their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officers, Dennis Spaulding and David Cari, were among several members of the East Haven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implicated in a Justice Department investigation. In closing arguments, the federal prosecutor in the case characterized the officers as part of a racially motivated conspiracy to intimidate the town's Hispanic residents and a local priest who came to their 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lawyers for the two officers called the idea of a conspiracy a myth. ''We don't have racial profiling,'' said Frank J. Riccio, the lawyer for Officer Spaulding. ''We have enforcement of the law regardless of race, color or creed.''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Jurors are scheduled to begin deliberations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three-week trial in Federal District Court here has laid bare tensions that have taken hold in East Haven, a working-class town where the population of Latino immigrants has soared in recent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lawyers argued that their clients were dutiful officers, responsible for a region heavily populated by Latino immigrants, some of whom were involved in criminal activity. The lawyers also suggested that witnesses had embellished testimony and in some cases changed it midtrial in an effort to aid their immigration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Prosecutors said the officers were driven by animus toward Latinos. Officer Spaulding, they said, singled out Latinos for traffic stops and arrested them or threatened arrest for seemingly minor infractions or for no infraction at all. They said he also exchanged messages with fellow officers that contained derogatory references to Hispanics.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wrongdoing, the authorities said, reached into the upper ranks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January 2012, the Federal Bureau of Investigation arrested three officers along with their commander, Sgt. John Miller, on charges of conspiracy, false arrest,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obstruction of justice. Sergeant Miller and Officer Jason Zullo pleaded guilty to lesser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cases, prosecutors said, the officers used violence. In November 2008, in the parking lot of a Latino-owned restaurant called La Bamba, they said, Officer Spaulding slammed the restaurant's owner to the ground, cutting his chin, and then repeatedly kicked him in the back and legs while his hands were handcuffed. The owner had been videotaping Officer Spaulding when the attack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Dennis Spaulding, what rights you have depend on who you are and where you come from,'' Krishna R. Patel, the lead trial prosecutor, said in her closing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February 2009, Officers Spaulding and Cari confronted a priest, the Rev. James Manship, at an Ecuadorean-owned grocery store. Father Manship began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intimidation in 2009 after several members of his congregation came to him with complaints. He was videotaping the officers during an encounter with grocery store workers when he was approached and then arrested by Officers Cari and Spaulding. The charges again Father Manship were later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according to the indictment, a high-ranking officer described as Co-Conspirator No. 1 made calls to Father Manship's supervisor, asking that he be moved to a different parish.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their statements on Wednesday, defense lawyers tried to portray witnesses as biased and untrustworthy. They pointed to discrepancies between testimony delivered at the grand jury and testimony at the trial. They also noted that some witnesses who were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illegally were provided with visas so that they could testify.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Defense lawyers singled out Father Manship, describing his actions as well intentioned, but clouded by an agenda that opposed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''Just because your heart is in the right place doesn't mean you can't be wrong, that you can't make a mistake,'' said Alex Hernandez, the lawyer representing Officer Cari.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residents of East Haven, there was a cautious optimism as the trial came to a close. Cecilio Cuapio, who attended the arguments on Wednesday, said many Latinos had felt more secure in East Haven since the officers were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 see people are more comfortable,'' he said. ''If you walk around, you can see more people walking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Much, he said, will depend on the verdict.</w:t>
      </w:r>
    </w:p>
    <w:p>
      <w:pPr>
        <w:keepNext w:val="0"/>
        <w:spacing w:before="240" w:after="0" w:line="260" w:lineRule="atLeast"/>
        <w:ind w:left="0" w:right="0" w:firstLine="0"/>
        <w:jc w:val="left"/>
        <w:rPr>
          <w:lang w:val="en-US" w:eastAsia="en-US" w:bidi="ar-SA"/>
        </w:rPr>
      </w:pPr>
      <w:r>
        <w:rPr>
          <w:lang w:val="en-US" w:eastAsia="en-US" w:bidi="ar-SA"/>
        </w:rPr>
        <w:br/>
      </w:r>
      <w:hyperlink r:id="rId827" w:history="1">
        <w:r>
          <w:rPr>
            <w:rFonts w:ascii="arial" w:eastAsia="arial" w:hAnsi="arial" w:cs="arial"/>
            <w:i/>
            <w:color w:val="0077CC"/>
            <w:sz w:val="20"/>
            <w:u w:val="single"/>
            <w:shd w:val="clear" w:color="auto" w:fill="FFFFFF"/>
            <w:lang w:val="en-US" w:eastAsia="en-US" w:bidi="ar-SA"/>
          </w:rPr>
          <w:t>http://www.nytimes.com/2013/10/17/nyregion/2-officers-accused-of-harassing-latinos-now-await-verdict.html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21,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83948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3" w:name="Bookmark_77"/>
      <w:bookmarkEnd w:id="153"/>
    </w:p>
    <w:p>
      <w:pPr>
        <w:rPr>
          <w:rFonts w:ascii="arial" w:eastAsia="arial" w:hAnsi="arial" w:cs="arial"/>
          <w:sz w:val="20"/>
          <w:lang w:val="en-US" w:eastAsia="en-US" w:bidi="ar-SA"/>
        </w:rPr>
      </w:pPr>
      <w:r>
        <w:pict>
          <v:shape id="_x0000_i1281"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Film Club: ‘Inside the Battle Over George Floyd Square’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1, 2021 Thursday 08:35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LEARNING</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Learning Network</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After almost a year of protests, the trial of the former officer accused of killing Floyd has begun. What does the debate over a memorial site tell us about the struggle for racial justice in one city, and for America?</w:t>
      </w:r>
    </w:p>
    <w:p>
      <w:pPr>
        <w:keepNext/>
        <w:spacing w:before="240" w:after="0" w:line="340" w:lineRule="atLeast"/>
        <w:ind w:left="0" w:right="0" w:firstLine="0"/>
        <w:jc w:val="left"/>
        <w:rPr>
          <w:rFonts w:ascii="arial" w:eastAsia="arial" w:hAnsi="arial" w:cs="arial"/>
          <w:sz w:val="20"/>
          <w:lang w:val="en-US" w:eastAsia="en-US" w:bidi="ar-SA"/>
        </w:rPr>
      </w:pPr>
      <w:bookmarkStart w:id="154" w:name="Body_75"/>
      <w:bookmarkEnd w:id="15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2" style="position:absolute;z-index:25184051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almost a year of protests, the trial of the former officer accused of killing Floyd has begun. What does the debate over a memorial site tell us about the struggle for racial justice in one city, and for America? </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Students in U.S. high schools can get </w:t>
      </w:r>
      <w:hyperlink r:id="rId835" w:history="1">
        <w:r>
          <w:rPr>
            <w:rFonts w:ascii="arial" w:eastAsia="arial" w:hAnsi="arial" w:cs="arial"/>
            <w:i/>
            <w:color w:val="0077CC"/>
            <w:sz w:val="20"/>
            <w:u w:val="single"/>
            <w:shd w:val="clear" w:color="auto" w:fill="FFFFFF"/>
            <w:lang w:val="en-US" w:eastAsia="en-US" w:bidi="ar-SA"/>
          </w:rPr>
          <w:t>free digital access to The New York Times</w:t>
        </w:r>
      </w:hyperlink>
      <w:r>
        <w:rPr>
          <w:rFonts w:ascii="arial" w:eastAsia="arial" w:hAnsi="arial" w:cs="arial"/>
          <w:color w:val="000000"/>
          <w:sz w:val="20"/>
          <w:lang w:val="en-US" w:eastAsia="en-US" w:bidi="ar-SA"/>
        </w:rPr>
        <w:t xml:space="preserve"> until Sept. 1, 2021.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“Inside the Battle Over </w:t>
      </w:r>
      <w:hyperlink r:id="rId835" w:history="1">
        <w:r>
          <w:rPr>
            <w:rFonts w:ascii="arial" w:eastAsia="arial" w:hAnsi="arial" w:cs="arial"/>
            <w:i/>
            <w:color w:val="0077CC"/>
            <w:sz w:val="20"/>
            <w:u w:val="single"/>
            <w:shd w:val="clear" w:color="auto" w:fill="FFFFFF"/>
            <w:lang w:val="en-US" w:eastAsia="en-US" w:bidi="ar-SA"/>
          </w:rPr>
          <w:t>George Floyd Square</w:t>
        </w:r>
      </w:hyperlink>
      <w:r>
        <w:rPr>
          <w:rFonts w:ascii="arial" w:eastAsia="arial" w:hAnsi="arial" w:cs="arial"/>
          <w:color w:val="000000"/>
          <w:sz w:val="20"/>
          <w:lang w:val="en-US" w:eastAsia="en-US" w:bidi="ar-SA"/>
        </w:rPr>
        <w:t xml:space="preserve">” is a seven-minute film that touches on themes of race, protest, violence and community. The intersection where George Floyd died beneath the knee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become a memorial site — and a controversy of its own.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trial of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the death begins, The Times explores the impact on the city of Minneapolis as it braces for a verdict, focusing on a small area now considered “sacred” ground by many community members. “In a city that says it’s committed to racial justice,” the filmmakers say, “what’s happening at George Floyd Square shows just how complex achieving that goal will be.”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does the debate over a memorial site tell us about the struggle for racial justice in one city, and for America?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Students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1. Watch the short film above. While you watch, you might take notes using our </w:t>
      </w:r>
      <w:hyperlink r:id="rId835" w:history="1">
        <w:r>
          <w:rPr>
            <w:rFonts w:ascii="arial" w:eastAsia="arial" w:hAnsi="arial" w:cs="arial"/>
            <w:i/>
            <w:color w:val="0077CC"/>
            <w:sz w:val="20"/>
            <w:u w:val="single"/>
            <w:shd w:val="clear" w:color="auto" w:fill="FFFFFF"/>
            <w:lang w:val="en-US" w:eastAsia="en-US" w:bidi="ar-SA"/>
          </w:rPr>
          <w:t>Film Club Double-Entry Journal</w:t>
        </w:r>
      </w:hyperlink>
      <w:r>
        <w:rPr>
          <w:rFonts w:ascii="arial" w:eastAsia="arial" w:hAnsi="arial" w:cs="arial"/>
          <w:color w:val="000000"/>
          <w:sz w:val="20"/>
          <w:lang w:val="en-US" w:eastAsia="en-US" w:bidi="ar-SA"/>
        </w:rPr>
        <w:t xml:space="preserve"> (PDF) to help you remember specific moments.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2. After watching, think about these questions:</w:t>
      </w:r>
    </w:p>
    <w:p>
      <w:pPr>
        <w:keepNext w:val="0"/>
        <w:numPr>
          <w:numId w:val="1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moments in this film stood out for you? Why?</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there any surprises? Anything that challenged what you know — or thought you knew?</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messages, emotions or ideas will you take away from this film? Why?</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questions do you still have?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connections can you make between this film and your own life or experience? Why? Does this film remind you of anything else you’ve read or seen? If so, how and why?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3. An additional challenge | Respond to the essential question at the top of this post: What does the debate over a memorial site tell us about the struggle for racial justice in one city, and for America?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4. Next, join the conversation by clicking on the comment button and posting in the box that opens on the right. (Students 13 and older are invited to comment, although teachers of younger students are welcome to post what their students have to say.)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5. After you have posted, try reading back to see what others have said, then respond to someone else by posting another comment. Use the “Reply” button or the @ symbol to address that student directly.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6. To learn more, read “</w:t>
      </w:r>
      <w:hyperlink r:id="rId835" w:history="1">
        <w:r>
          <w:rPr>
            <w:rFonts w:ascii="arial" w:eastAsia="arial" w:hAnsi="arial" w:cs="arial"/>
            <w:i/>
            <w:color w:val="0077CC"/>
            <w:sz w:val="20"/>
            <w:u w:val="single"/>
            <w:shd w:val="clear" w:color="auto" w:fill="FFFFFF"/>
            <w:lang w:val="en-US" w:eastAsia="en-US" w:bidi="ar-SA"/>
          </w:rPr>
          <w:t xml:space="preserve">Ten Months After George Floyd’s Death, Minneapolis Residents Are at War Over </w:t>
        </w:r>
      </w:hyperlink>
      <w:hyperlink r:id="rId835" w:history="1">
        <w:r>
          <w:rPr>
            <w:rFonts w:ascii="arial" w:eastAsia="arial" w:hAnsi="arial" w:cs="arial"/>
            <w:b/>
            <w:i/>
            <w:color w:val="0077CC"/>
            <w:sz w:val="20"/>
            <w:u w:val="single"/>
            <w:shd w:val="clear" w:color="auto" w:fill="FFFFFF"/>
            <w:lang w:val="en-US" w:eastAsia="en-US" w:bidi="ar-SA"/>
          </w:rPr>
          <w:t>Policing</w:t>
        </w:r>
      </w:hyperlink>
      <w:hyperlink r:id="rId83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John Eligon and Tim Arango: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MINNEAPOLIS — The sacred intersection where </w:t>
      </w:r>
      <w:hyperlink r:id="rId835"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died beneath the knee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seen such an increase in violence that food delivery drivers are afraid to venture there. There have been gun battles, with bloodied shooting victims dragged to ambulances because of barricades keeping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away.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This is the experiment right here,” said P.J. Hill, a leader of Worldwide Outreach for Christ, a church that has been on that corner in Minneapolis for almost 40 years. “This is their one-block experiment.”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Residents all over town still complain of officers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like during a recent confrontation in which a white officer appeared to wind up and punch a Black teenager. And officers accuse some community members of antagonizing them, like in a recent dispute over a homeless encampment that erupted into a melee with punches and pepper spray.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Ten months ago, Minneapolis, and the country, seemed to coalesce around the belief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needed an overhaul after gruesome video footage surfaced of the last moments of Mr. Floyd’s life. Now, with the murder trial of the officer who knelt on Mr. Floyd’s neck scheduled to begin on Monday, the struggle over what to overhaul and how to do it has left Minneapolis at war with itself over public safety and 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You can also follow Times coverage of the trial of Derek Chauvin,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in the death of George Floyd, </w:t>
      </w:r>
      <w:hyperlink r:id="rId835"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Want More Film Club?</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See </w:t>
      </w:r>
      <w:hyperlink r:id="rId835" w:history="1">
        <w:r>
          <w:rPr>
            <w:rFonts w:ascii="arial" w:eastAsia="arial" w:hAnsi="arial" w:cs="arial"/>
            <w:i/>
            <w:color w:val="0077CC"/>
            <w:sz w:val="20"/>
            <w:u w:val="single"/>
            <w:shd w:val="clear" w:color="auto" w:fill="FFFFFF"/>
            <w:lang w:val="en-US" w:eastAsia="en-US" w:bidi="ar-SA"/>
          </w:rPr>
          <w:t>all the films in this series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Read </w:t>
      </w:r>
      <w:hyperlink r:id="rId835" w:history="1">
        <w:r>
          <w:rPr>
            <w:rFonts w:ascii="arial" w:eastAsia="arial" w:hAnsi="arial" w:cs="arial"/>
            <w:i/>
            <w:color w:val="0077CC"/>
            <w:sz w:val="20"/>
            <w:u w:val="single"/>
            <w:shd w:val="clear" w:color="auto" w:fill="FFFFFF"/>
            <w:lang w:val="en-US" w:eastAsia="en-US" w:bidi="ar-SA"/>
          </w:rPr>
          <w:t>our list of practical teaching ideas</w:t>
        </w:r>
      </w:hyperlink>
      <w:r>
        <w:rPr>
          <w:rFonts w:ascii="arial" w:eastAsia="arial" w:hAnsi="arial" w:cs="arial"/>
          <w:color w:val="000000"/>
          <w:sz w:val="20"/>
          <w:lang w:val="en-US" w:eastAsia="en-US" w:bidi="ar-SA"/>
        </w:rPr>
        <w:t>, along with responses from students and teachers, for how you can use these documentaries in the classroom.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Erik Ljung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3" style="position:absolute;z-index:2518415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6"/>
          <w:headerReference w:type="default" r:id="rId837"/>
          <w:footerReference w:type="even" r:id="rId838"/>
          <w:footerReference w:type="default" r:id="rId839"/>
          <w:headerReference w:type="first" r:id="rId840"/>
          <w:footerReference w:type="first" r:id="rId841"/>
          <w:type w:val="nextPage"/>
          <w:pgSz w:w="12240" w:h="15840"/>
          <w:pgMar w:top="840" w:right="1000" w:bottom="840" w:left="1000" w:header="400" w:footer="400"/>
          <w:pgNumType w:fmt="decimal"/>
          <w:cols w:space="720"/>
          <w:titlePg/>
        </w:sectPr>
      </w:pPr>
    </w:p>
    <w:p>
      <w:pPr>
        <w:rPr>
          <w:lang w:val="en-US" w:eastAsia="en-US" w:bidi="ar-SA"/>
        </w:rPr>
      </w:pPr>
      <w:bookmarkStart w:id="155" w:name="Bookmark_78"/>
      <w:bookmarkEnd w:id="155"/>
    </w:p>
    <w:p>
      <w:pPr>
        <w:rPr>
          <w:lang w:val="en-US" w:eastAsia="en-US" w:bidi="ar-SA"/>
        </w:rPr>
      </w:pPr>
      <w:r>
        <w:pict>
          <v:shape id="_x0000_i12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2" w:history="1">
        <w:r>
          <w:rPr>
            <w:rFonts w:ascii="arial" w:eastAsia="arial" w:hAnsi="arial" w:cs="arial"/>
            <w:b/>
            <w:bCs/>
            <w:i/>
            <w:color w:val="0077CC"/>
            <w:kern w:val="32"/>
            <w:sz w:val="28"/>
            <w:szCs w:val="32"/>
            <w:u w:val="single"/>
            <w:shd w:val="clear" w:color="auto" w:fill="FFFFFF"/>
            <w:lang w:val="en-US" w:eastAsia="en-US" w:bidi="ar-SA"/>
          </w:rPr>
          <w:t xml:space="preserve"> Officer Is Facing Federal Charges That He Abused His Authority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GOLDSTEIN</w:t>
      </w:r>
    </w:p>
    <w:p>
      <w:pPr>
        <w:keepNext/>
        <w:spacing w:before="240" w:after="0" w:line="340" w:lineRule="atLeast"/>
        <w:ind w:left="0" w:right="0" w:firstLine="0"/>
        <w:jc w:val="left"/>
        <w:rPr>
          <w:lang w:val="en-US" w:eastAsia="en-US" w:bidi="ar-SA"/>
        </w:rPr>
      </w:pPr>
      <w:bookmarkStart w:id="156" w:name="Body_76"/>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285" style="position:absolute;z-index:251842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7:23 p.m. Updated It was the Fourth of July weekend in 2008 at the Living Room Lounge in Bensonhurst, Brooklyn, when a uniformed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issued a threat: No one, he said, ''messes with my cousin's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Admir Kacamakovic, who was on duty at the time, would pepper-spray two patrons and handcuff one of them outside his cousin's lounge, federal prosecutors charged on Wednesday.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episode was one of several examples of misconduct cited by federal prosecutors as they arrested Officer Kacamakovic, 31, a seven-year veteran of the force, on charges of a civil rights violation and gaining access to a law enforcement database without authorization.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patron who was handcuffed filed a civilian complaint against Officer Kacamakovic. Both patrons filed a civil suit against the city based on the officer's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complaint, Officer Kacamakovic used a computer in his patrol car to conduct an electronic query in a database maintained by the Federal Bureau of Investigation, searching for information on one of the patrons who had sued the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criminal complaint also accuses Officer Kacamakovic of helping his cousin with a scheme to obtain driver's licenses from the State of Virginia; his cousin, according to the prosecutors, intended to give them to friends who were in the country illegally. With one such driver's license his cousin had received, Officer Kacamakovic ran the name that appeared on the license through a law enforcement database to see what would turn up, prosecutors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who was assigned to patrol in the 62nd Precinct, came to the attention of federal investigators because his cousin was, at one point, the subject of a federal narcotics investigation, according to the criminal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Loretta E. Lynch, called the episode outside the tavern, which arose from a dispute over a parking space, an ''arbitrary and unjustified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assistant director in charge of the Federal Bureau of Investigation's New York field office, Janice K. Fedarcyk, said in a statement that Officer Kacamakovic ''used his position to intimidate others, including beat-downs and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criminal complaint, an F.B.I. investigator on the case, Special Agent Warren Chiu, made a note of one lingering mystery. Although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tavern owner claimed to be cousins, investigators, according to the complaint, were unable to ''confirm that there is, in fact, a familial relationship between the purported cousins.''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Kacamakovic was released on Wednesday after being arraigned. His lawyer, Heidi Cesare, declined to comment on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more complete version of the story than the one that appeared in print.</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6,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4358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7" w:name="Bookmark_79"/>
      <w:bookmarkEnd w:id="157"/>
    </w:p>
    <w:p>
      <w:pPr>
        <w:rPr>
          <w:rFonts w:ascii="arial" w:eastAsia="arial" w:hAnsi="arial" w:cs="arial"/>
          <w:sz w:val="20"/>
          <w:lang w:val="en-US" w:eastAsia="en-US" w:bidi="ar-SA"/>
        </w:rPr>
      </w:pPr>
      <w:r>
        <w:pict>
          <v:shape id="_x0000_i128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 xml:space="preserve">A Debate: Should the Justice Department </w:t>
        </w:r>
      </w:hyperlink>
      <w:hyperlink r:id="rId8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9" w:history="1">
        <w:r>
          <w:rPr>
            <w:rFonts w:ascii="arial" w:eastAsia="arial" w:hAnsi="arial" w:cs="arial"/>
            <w:b/>
            <w:bCs/>
            <w:i/>
            <w:color w:val="0077CC"/>
            <w:kern w:val="32"/>
            <w:sz w:val="28"/>
            <w:szCs w:val="32"/>
            <w:u w:val="single"/>
            <w:shd w:val="clear" w:color="auto" w:fill="FFFFFF"/>
            <w:lang w:val="en-US" w:eastAsia="en-US" w:bidi="ar-SA"/>
          </w:rPr>
          <w:t xml:space="preserve"> the </w:t>
        </w:r>
      </w:hyperlink>
      <w:hyperlink r:id="rId8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49"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March 1, 2017 Wednesday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1185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SHAILA DEWAN and TIMOTHY WILLIAMS</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Two law enforcement leaders discuss the wisdom of the Trump administration’s initial retreat from an aggressive stance on civil rights.</w:t>
      </w:r>
    </w:p>
    <w:p>
      <w:pPr>
        <w:keepNext/>
        <w:spacing w:before="240" w:after="0" w:line="340" w:lineRule="atLeast"/>
        <w:ind w:left="0" w:right="0" w:firstLine="0"/>
        <w:jc w:val="left"/>
        <w:rPr>
          <w:rFonts w:ascii="arial" w:eastAsia="arial" w:hAnsi="arial" w:cs="arial"/>
          <w:sz w:val="20"/>
          <w:lang w:val="en-US" w:eastAsia="en-US" w:bidi="ar-SA"/>
        </w:rPr>
      </w:pPr>
      <w:bookmarkStart w:id="158" w:name="Body_77"/>
      <w:bookmarkEnd w:id="158"/>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8" style="position:absolute;z-index:25184460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Blue lives matter. That is, in essence, </w:t>
      </w:r>
      <w:hyperlink r:id="rId850" w:history="1">
        <w:r>
          <w:rPr>
            <w:rFonts w:ascii="arial" w:eastAsia="arial" w:hAnsi="arial" w:cs="arial"/>
            <w:i/>
            <w:color w:val="0077CC"/>
            <w:sz w:val="20"/>
            <w:u w:val="single"/>
            <w:shd w:val="clear" w:color="auto" w:fill="FFFFFF"/>
            <w:lang w:val="en-US" w:eastAsia="en-US" w:bidi="ar-SA"/>
          </w:rPr>
          <w:t>what Attorney General Jeff Sessions has been saying</w:t>
        </w:r>
      </w:hyperlink>
      <w:r>
        <w:rPr>
          <w:rFonts w:ascii="arial" w:eastAsia="arial" w:hAnsi="arial" w:cs="arial"/>
          <w:color w:val="000000"/>
          <w:sz w:val="20"/>
          <w:lang w:val="en-US" w:eastAsia="en-US" w:bidi="ar-SA"/>
        </w:rPr>
        <w:t xml:space="preserve"> since he took office, promising to protect the lives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stop undermining them as (he implied)            </w:t>
      </w:r>
      <w:hyperlink r:id="rId851" w:history="1">
        <w:r>
          <w:rPr>
            <w:rFonts w:ascii="arial" w:eastAsia="arial" w:hAnsi="arial" w:cs="arial"/>
            <w:i/>
            <w:color w:val="0077CC"/>
            <w:sz w:val="20"/>
            <w:u w:val="single"/>
            <w:shd w:val="clear" w:color="auto" w:fill="FFFFFF"/>
            <w:lang w:val="en-US" w:eastAsia="en-US" w:bidi="ar-SA"/>
          </w:rPr>
          <w:t>the Obama administration</w:t>
        </w:r>
      </w:hyperlink>
      <w:r>
        <w:rPr>
          <w:rFonts w:ascii="arial" w:eastAsia="arial" w:hAnsi="arial" w:cs="arial"/>
          <w:color w:val="000000"/>
          <w:sz w:val="20"/>
          <w:lang w:val="en-US" w:eastAsia="en-US" w:bidi="ar-SA"/>
        </w:rPr>
        <w:t xml:space="preserve"> had, and let them get back to enforcing law and order.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 in law enforcement, the message has done what it intended to do: mollify, soothe, inspire. With vilification on the street, who needed vilification from the top?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to others, it is as shrill and jarring as a traffic whistle, threatening to undo years of work toward dismantling policies that led to mass incarceration and the erosion of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asked two experts to weigh 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first camp is Sheriff Michael Bouchard of Oakland County, outside Detroit, who explains the perspective of street-level officers facing hostility and scrutiny by cellphone cameras as they perform a dangerous job. On the other side is Ronal W. Serpas, former chief in Nashville and New Orleans, who counters that not just civilians, but officers themselves, are safer when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done more fairly — sometimes at the insistence of the federal government.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Sheriff Bouchard answered questions by phone, and Dr. Serpas by email. Their responses were edited for clarity and length.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you agree with the argument that the Obama administration undercut the effectiveness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Michael Bouchard: I think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are expecting and capable of handling scrutiny. But I think that the tone and the rhetoric did in fact diminish it. It almost — in many situations — came from a “You’re broken,” adversarial position rather than “You’re a professional, occasionally you’re going to have situations that need rectifying and we want to work together to make sure that happens.”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a very different kind of vantage. I think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that’s worth their salt — and I believe that’s 99.9 percent — believe that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something wrong they ought to be held accountable.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Ronal Serpas: To the contrary, the Department of Justice must ensure that the federal Constitution is followed so that all citizens experience 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a right. There are about 18,000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America.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have been part of a D.O.J. review since 1994, and even fewer have been party to a consent decree. In those departments, the data suggested it was indeed necessary.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really makes the job of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more difficult is when we fail to realize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just one part of an interconnected system of criminal justice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prosecution, judiciary, corrections, mental health, drug addiction, etc.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violent crime gone up because too much scrutiny made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 back — the so-called Ferguson effect?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Sheriff Bouchard: I think there’s a great deal of officers on the front line that are much more cautious about doing the job in a proactive way, for fear of negative exposure. I mean, what you want is proactive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question situations, to stop cars, to look for something that is on the precipice of being a crime and interrupt it before it happens. When you put a chilling effect on that kind of patrol, you basically become report takers.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It’s the job of the chief to tell their folks, “Look, if you do your job as you’re trained and as I expect, I will stand behind you.” And that’s a difficult thing for a lot of people to feel and understand in this environment — that they would be stood behind. Because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captured on a cellphone is not pretty. A street fight is not pretty. That does not make it inappropriate or illegal.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Serpas: Yes and no. In the case of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been my personal experience, from interviewing nearly 100 officers, that the department has not “pulled back.” In fact, to a person, every officer was clear — they see their job to save lives and make the community safe. “We did not take a knee” was a constant refrain.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Chicago, the data appears to be the opposite, in that officers have been far less proactive — and that has been a recent development. What the data in Chicago suggests is that there was a sudden and dramatic change in officer activity immediately following the public release of information regarding the tragic death of Laquan McDonald. We will likely need more time and information to understand the factors driving this drop-off.</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recent reforms emphasized community relations at the expense of crime reduction?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Sheriff Bouchard: One of our concerns about the dialogue from the past administration about we need to be more involved with the community is the presumption that we weren’t already or didn’t care about it. I have a list of community engagement programs that are as long as my arm.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some of the engagement also goes back to funding. So for example, in one of the communities where we are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one time they had 200 full-time officers. Now we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community with about 77. And so at the same time the past administration said, “You need to do more of that,” pointing their finger, they didn’t give me any grants when I applied for that community to do that.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Serpas: There is no such thing as too much emphasis on community relations and partnerships. Crime reduction necessarily comes from the relationships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with the community. Despite the great advances in technology like DNA or ballistics evidence, our criminal justice system must have willing community members who will participate in criminal investigations and prosecutions. Every officer and prosecutor knows this.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should the feds do if there are indications of civil rights violations 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Sheriff Bouchard: Civil rights investigations are routinely undertaken by the Department of Justice, and we’re not suggesting that they stop, but the broad-brush approach that “virtually every department is broken” has been a frustrating dialogue.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Clearly there’s some videos that we’ve all seen that are obviously out of bounds. But there are some videos that don’t lend themselves to context or totality of circumstance. So rushing to a decision based on that often incites problems, and not calms tensions. So the first thing ought to be a calming moment, saying: “Look, we don’t know all the facts and circumstances. We’re going to find out. And if there was wrongdoing, people will be held accountable.”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Serpas: Each of us demands that if a friend or family member encounters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they will be treated fairly and with dignity. If not, then we expect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political leaders to rectify the situation. But we all know this may not be the case in every local government. It is our federal Constitution that establishes what the requirements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are in this nation.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Get politics and Washington news updates via </w:t>
      </w:r>
      <w:hyperlink r:id="rId852"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 xml:space="preserve"> and in            </w:t>
      </w:r>
      <w:hyperlink r:id="rId854" w:history="1">
        <w:r>
          <w:rPr>
            <w:rFonts w:ascii="arial" w:eastAsia="arial" w:hAnsi="arial" w:cs="arial"/>
            <w:i/>
            <w:color w:val="0077CC"/>
            <w:sz w:val="20"/>
            <w:u w:val="single"/>
            <w:shd w:val="clear" w:color="auto" w:fill="FFFFFF"/>
            <w:lang w:val="en-US" w:eastAsia="en-US" w:bidi="ar-SA"/>
          </w:rPr>
          <w:t>the Morning Briefing newsletter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8"/>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5" w:history="1">
        <w:r>
          <w:rPr>
            <w:rFonts w:ascii="arial" w:eastAsia="arial" w:hAnsi="arial" w:cs="arial"/>
            <w:i/>
            <w:color w:val="0077CC"/>
            <w:sz w:val="20"/>
            <w:u w:val="single"/>
            <w:shd w:val="clear" w:color="auto" w:fill="FFFFFF"/>
            <w:lang w:val="en-US" w:eastAsia="en-US" w:bidi="ar-SA"/>
          </w:rPr>
          <w:t xml:space="preserve">Sessions Indicates Justice Department Will Stop Monitoring Troubled </w:t>
        </w:r>
      </w:hyperlink>
      <w:hyperlink r:id="rId855" w:history="1">
        <w:r>
          <w:rPr>
            <w:rFonts w:ascii="arial" w:eastAsia="arial" w:hAnsi="arial" w:cs="arial"/>
            <w:b/>
            <w:i/>
            <w:color w:val="0077CC"/>
            <w:sz w:val="20"/>
            <w:u w:val="single"/>
            <w:shd w:val="clear" w:color="auto" w:fill="FFFFFF"/>
            <w:lang w:val="en-US" w:eastAsia="en-US" w:bidi="ar-SA"/>
          </w:rPr>
          <w:t>Police</w:t>
        </w:r>
      </w:hyperlink>
      <w:hyperlink r:id="rId855" w:history="1">
        <w:r>
          <w:rPr>
            <w:rFonts w:ascii="arial" w:eastAsia="arial" w:hAnsi="arial" w:cs="arial"/>
            <w:i/>
            <w:color w:val="0077CC"/>
            <w:sz w:val="20"/>
            <w:u w:val="single"/>
            <w:shd w:val="clear" w:color="auto" w:fill="FFFFFF"/>
            <w:lang w:val="en-US" w:eastAsia="en-US" w:bidi="ar-SA"/>
          </w:rPr>
          <w:t xml:space="preserve"> Agencies</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6" w:history="1">
        <w:r>
          <w:rPr>
            <w:rFonts w:ascii="arial" w:eastAsia="arial" w:hAnsi="arial" w:cs="arial"/>
            <w:i/>
            <w:color w:val="0077CC"/>
            <w:sz w:val="20"/>
            <w:u w:val="single"/>
            <w:shd w:val="clear" w:color="auto" w:fill="FFFFFF"/>
            <w:lang w:val="en-US" w:eastAsia="en-US" w:bidi="ar-SA"/>
          </w:rPr>
          <w:t>Under Trump, Approach to Civil Rights Law Is Likely to Change Definitively</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857" w:history="1">
        <w:r>
          <w:rPr>
            <w:rFonts w:ascii="arial" w:eastAsia="arial" w:hAnsi="arial" w:cs="arial"/>
            <w:b/>
            <w:i/>
            <w:color w:val="0077CC"/>
            <w:sz w:val="20"/>
            <w:u w:val="single"/>
            <w:shd w:val="clear" w:color="auto" w:fill="FFFFFF"/>
            <w:lang w:val="en-US" w:eastAsia="en-US" w:bidi="ar-SA"/>
          </w:rPr>
          <w:t>Police</w:t>
        </w:r>
      </w:hyperlink>
      <w:hyperlink r:id="rId857" w:history="1">
        <w:r>
          <w:rPr>
            <w:rFonts w:ascii="arial" w:eastAsia="arial" w:hAnsi="arial" w:cs="arial"/>
            <w:i/>
            <w:color w:val="0077CC"/>
            <w:sz w:val="20"/>
            <w:u w:val="single"/>
            <w:shd w:val="clear" w:color="auto" w:fill="FFFFFF"/>
            <w:lang w:val="en-US" w:eastAsia="en-US" w:bidi="ar-SA"/>
          </w:rPr>
          <w:t xml:space="preserve"> Chiefs Say Trump’s Law Enforcement Priorities Are Out of Step</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9"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159" w:name="Bookmark_80"/>
      <w:bookmarkEnd w:id="159"/>
    </w:p>
    <w:p>
      <w:pPr>
        <w:rPr>
          <w:lang w:val="en-US" w:eastAsia="en-US" w:bidi="ar-SA"/>
        </w:rPr>
      </w:pPr>
      <w:r>
        <w:pict>
          <v:shape id="_x0000_i129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 xml:space="preserve">Making Encounters With </w:t>
        </w:r>
      </w:hyperlink>
      <w:hyperlink r:id="rId8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Officers Safer for People With Disabilities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7,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OpEd; Pg. ; OP-ED CONTRIBUTOR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STEVE SILBERMAN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Steve Silberman is the author of ''NeuroTribes: The Legacy of Autism and the Future of Neurodiversity.''</w:t>
      </w:r>
    </w:p>
    <w:p>
      <w:pPr>
        <w:keepNext/>
        <w:spacing w:before="240" w:after="0" w:line="340" w:lineRule="atLeast"/>
        <w:ind w:left="0" w:right="0" w:firstLine="0"/>
        <w:jc w:val="left"/>
        <w:rPr>
          <w:lang w:val="en-US" w:eastAsia="en-US" w:bidi="ar-SA"/>
        </w:rPr>
      </w:pPr>
      <w:bookmarkStart w:id="160" w:name="Body_78"/>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91"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Op-Ed essay last month about the fraught encounter between an Arizona teenager with autism, Connor Leibel,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inspired thoughtful comments, so we invited the author, Steve Silberman, to address a few in this follow-up. Comments have been edited for clarity and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Hen3ry in Westchester County, N.Y.: It's not only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need to understand how autistic people behave. Plenty of ''normal'' people should as well. What I've seen is this: People find young handicapped children adorable or great but once those children grow into tweens, teens and young adulthood they run from them. They also tend to react badly to developmentally handicapped adults and read various things into their behavior that aren't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I agree completely. This is a problem for people with many types of disabilities, in part because fund-raising organizations have historically put cute kids front and center to tug at donors' heartstrings, going all the way back to Jerry Lewis's annual Labor Day telethons for the Muscular Dystrophy Association featuring ''Jerry's kids.'' Portraying disabled people as infantile, dependent and incapable of making their own decisions adds to stigma and fear, while sidelining the needs of disabled adults for suitable accommodations in employment, housing and health care in favor of an often elusive search for a cure.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profoundly disabled adults (including those often described in the press as ''wheelchair-bound'') can take a very active role in public life, as evidenced by the bold protests mounted last week in Washington against the Republican Party's proposed cuts to Medicaid by grass-roots groups like Adapt.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decades, autism was defined by the psychiatric establishment as a form of childhood psychosis akin to schizophrenia, and teenagers and adults in this country were unlikely to receive a diagnosis of autism until the introduction of the concept of Asperger's syndrome in the early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Furthermore, for most of the 20th century, the recommended course of treatment for autism was lifelong institutionalization, largely because psychiatrists mistakenly believed that autism was caused by cold and unloving ''refrigerator mothers.'' Removing the child from the allegedly toxic family environment was considered therapeutic, while parents were told that they should quietly remove their son's or daughter's pictures from the family photo albums and ''move on.'' Thus the first two generations of children with autism diagnoses disappeared behind the walls of state-run institutions as they grew into adolescence and adulthood.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fear-mongering messaging of parent-run advocacy organizations like Autism Speaks -- such as a retracted 2009 video called ''I Am Autism,'' which featured images of children being stalked through playgrounds by a disembodied threat that works ''faster than pediatric AIDS, cancer and diabetes combined'' -- hasn't helped to frame autism as what it truly is for a vast majority of those affected: a chronic condition that requires accommodations and support for life. The relentless focus on children also skews research priorities worldwide, favoring studies that focus on kids while neglecting the needs of adults, which include learning how to advocate for themselves once their parents are no longer alive.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Fortunately, that's starting to change in response to criticism from autistic-run groups like the Autistic Self Advocacy Network and the Autism Women's Network. In 2015, Autism Speaks appointed two autistic self-advocates to its board, which is a small step in the right direction. Autistic people should play prominent decision-making roles in any organization that claims to represent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KidsDoc in New York: This article highlights the challenges special-needs people face daily. By no means do only autistic people face these difficulties. Imagine a hearing-impaired person not ''responding'' to an officer's command. The real issue is not lack of training but lack of empathy and an overwhelming deference to law enforcement in this country. If you are a person of color and autistic, as many of my patients are, it is scary. The Americans With Disabilities Act mandates all kinds of accommodations, but it cannot mandate empathy.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You're absolutely right that these problems are not limited to interactions between autistic people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Last month in Oklahoma City, Madgiel Sanchez, a deaf Hispanic man who carried a short pipe that he used to communicate, was fatally shot by an officer outside his home as his young neighbor shouted, ''Don't kill him, he's deaf.''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killing is part of a larger pattern of law enforcement failing to uphold the mandates of the Americans With Disabilities Act, which requires the government to provide ''effective communication,'' ''reasonable accommodation'' and equal access to services for all disabled people. An online log of alleged incidents of discrimination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compiled by a nonprofit organization called Helping Educate to Advance the Rights of the Deaf, contains troubling descriptions of officers intimidating, tackling, handcuffing and shooting deaf and hard-of-hearing people while failing to provide alternative means of communication, such as American Sign Language interpreters.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situation is even more dire for disabled people of color. Starting in 2010, a black teenager with autism named Reginald Latson, convicted of assaulting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endured a hellish four-year journey through the criminal justice system in Virginia, including stints in solitary confinement. The county prosecutor who handled the case dismissed the relevance of his diagnosis, determined to prove that the teenager was motivated by ''racial hate'' and ''hate for law enforcement.'' (Mr. Latson was transferred to a secure treatment facility in Florida after being granted a conditional pardon by Gov. Terry McAuliffe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Cases like Mr. Latson's are not isolated incidents but a systemic problem. Last February, a jury exonerated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 wrongdoing in the case of Tario Anderson, a black autistic man who was taking a walk on Christmas Eve in 2014 when officers responding to a report of gunshots in the neighborhood shocked him with a Taser and arrested him. ''These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Anderson's mother, Carolyn, said after the verdict. ''We don't stand a chance, especially when you're poor and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also right that laws like the A.D.A. can't mandate empathy, and I agree that a pervasive lack of empathy for people with disabilities is one of the most serious challenges that we face as a society. The photographs of disabled activists being arrested last week for protesting potential cuts to Medicaid should shock the conscience and motivate our congressional representatives to develop a bipartisan approach to health care that doesn't condemn disabled people to lives of misery and poverty. In a sense, however, it's not the job of laws like the A.D.A. to mandate empathy. It's their job to provide people with disabilities with the means to seek legal recourse when they are discriminated against. The A.D.A. is like any other civil-rights law in that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Jonathan Baker in New York City: It was harrowing watching the video of Connor Leibel's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because I was expecting the worst possible outcome. But the boy's caretaker wisely defused the situation, carefully and politely explaining the boy's medical condition. The policeman was receptive and willing to adjust to that reality. It was a misunderstanding.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I agree that Connor's caretaker, Diane Craglow, handled a frightening situation with calm, grace, efficiency and good humor. One thing that struck me on reviewing the video was how many times Ms. Craglow said, ''I'm sorry,'' to Officer David Grossman, as if any of the events that had transpired were her or Connor's fault. In fact, they'd done nothing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 also don't blame Officer Grossman for overreacting to Connor's behavior. I blame the kind of institutionalized neglect that puts officers on the street without the training that would enable them to recognize one of the most common ways that people with autism soothe themselves in tense situations: ''stimming,'' the repetitive movements that Connor was making that made the officer suspicious.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Stimming and unusual movements are Autism 101, so to speak -- they're among the first behaviors you learn to recognize by observing people on the spectrum. Given how common autism is (1 in 68 schoolchildren are on the spectrum, according to the Centers for Disease Control and Prevention), this is like putting cops on the beat who are unable to tell the difference between a drunken driver and a driver navigating through an unfamiliar neighborhood. It's not fair to the policemen, and it's not fair to the disabled people they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misunderstandings have serious consequences. The traumatic memories of this incident have had a lasting effect on Connor's ability to feel secure in public, Ms. Craglow says. Connor has become fearful of men in general, and when Connor's grandfather offered to shake his hand recently, the boy replied, ''Will you hurt me?'' Ms. Craglow also says that she can hear Connor verbally rehearsing the incident to himself, as autistic people often do, saying: ''You pushed me into a tree. You shouldn't have done that. That wasn't nice.''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Thomas Zaslavsky in Binghamton, N.Y.: There's a bigger question here, behind the autism question: Why are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confrontational? Why do they, as described here, provoke intensification of difficult situations? Why are they seeking out signs of guilt or of incipient violence? Behind that, why are we training them that way? Why are we providing them with face masks, or armored cars with mounted machine guns? What happened to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part of the community, not enemies?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I think you're right that the militarization of local law enforcement -- which has accelerated under the Trump administration -- increases the temptation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particular when they confront the unknown. That's why I believe programs to familiarize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the challenges that people with disabilities face are so important. A new law in Florida that requires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provide autism training for law enforcement officers took effect this week. Several programs are already in place to reduce the risk of interactions between law enforcement and people with disabilities escalating into traumatic incidents. One of the best is the National Center on Criminal Justice and Disability, run by the Arc, one of the oldest and largest disability-rights organizations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The center provides an extensive list of resources for local governments, law enforcement officers, lawyers and advocates for the disabled seeking to address this problem. ''We get hundreds of calls a year about this,'' said Sarah Suniti Bal, the public relations director of the Arc. ''It's a very serious problem that deserves much more media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resource available to law enforcement is the Ruttenberg Autism Center, which provides training on autism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main challenge for the center, said its chief executive, David M. Maola, is ''convincing departments that this is something in which they should invest.''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Training programs alone, however, may not be enough to enable disabled people and their families to feel safe in interactions with law enforcement. A disability-rights activist, Kerima Çevik, the mother of a nonspeaking teenager named Mustafa, proposes the establishment of a 911-type number dedicated to handling mental-health emergencies, with community crisis-response teams at the ready rather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my own thinking, I keep coming back to something that Ms. Craglow said to me in the wake of Officer Grossman's interaction with Connor. ''I had to try to calm the officer down,'' she recalled. ''Isn't that his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(@NYTopinion), and sign up for the Opinion Today newsletter. </w:t>
      </w:r>
    </w:p>
    <w:p>
      <w:pPr>
        <w:keepNext w:val="0"/>
        <w:spacing w:before="240" w:after="0" w:line="260" w:lineRule="atLeast"/>
        <w:ind w:left="0" w:right="0" w:firstLine="0"/>
        <w:jc w:val="left"/>
        <w:rPr>
          <w:lang w:val="en-US" w:eastAsia="en-US" w:bidi="ar-SA"/>
        </w:rPr>
      </w:pPr>
      <w:r>
        <w:rPr>
          <w:lang w:val="en-US" w:eastAsia="en-US" w:bidi="ar-SA"/>
        </w:rPr>
        <w:br/>
      </w:r>
      <w:hyperlink r:id="rId865" w:history="1">
        <w:r>
          <w:rPr>
            <w:rFonts w:ascii="arial" w:eastAsia="arial" w:hAnsi="arial" w:cs="arial"/>
            <w:i/>
            <w:color w:val="0077CC"/>
            <w:sz w:val="20"/>
            <w:u w:val="single"/>
            <w:shd w:val="clear" w:color="auto" w:fill="FFFFFF"/>
            <w:lang w:val="en-US" w:eastAsia="en-US" w:bidi="ar-SA"/>
          </w:rPr>
          <w:t>https://www.nytimes.com/2017/10/06/opinion/</w:t>
        </w:r>
      </w:hyperlink>
      <w:hyperlink r:id="rId865" w:history="1">
        <w:r>
          <w:rPr>
            <w:rFonts w:ascii="arial" w:eastAsia="arial" w:hAnsi="arial" w:cs="arial"/>
            <w:b/>
            <w:i/>
            <w:color w:val="0077CC"/>
            <w:sz w:val="20"/>
            <w:u w:val="single"/>
            <w:shd w:val="clear" w:color="auto" w:fill="FFFFFF"/>
            <w:lang w:val="en-US" w:eastAsia="en-US" w:bidi="ar-SA"/>
          </w:rPr>
          <w:t>police</w:t>
        </w:r>
      </w:hyperlink>
      <w:hyperlink r:id="rId865" w:history="1">
        <w:r>
          <w:rPr>
            <w:rFonts w:ascii="arial" w:eastAsia="arial" w:hAnsi="arial" w:cs="arial"/>
            <w:i/>
            <w:color w:val="0077CC"/>
            <w:sz w:val="20"/>
            <w:u w:val="single"/>
            <w:shd w:val="clear" w:color="auto" w:fill="FFFFFF"/>
            <w:lang w:val="en-US" w:eastAsia="en-US" w:bidi="ar-SA"/>
          </w:rPr>
          <w:t>-disabilities-safety.html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161" w:name="Bookmark_81"/>
      <w:bookmarkEnd w:id="161"/>
    </w:p>
    <w:p>
      <w:pPr>
        <w:rPr>
          <w:lang w:val="en-US" w:eastAsia="en-US" w:bidi="ar-SA"/>
        </w:rPr>
      </w:pPr>
      <w:r>
        <w:pict>
          <v:shape id="_x0000_i129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 xml:space="preserve">A Debate: Should the Justice Department </w:t>
        </w:r>
      </w:hyperlink>
      <w:hyperlink r:id="rId8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2" w:history="1">
        <w:r>
          <w:rPr>
            <w:rFonts w:ascii="arial" w:eastAsia="arial" w:hAnsi="arial" w:cs="arial"/>
            <w:b/>
            <w:bCs/>
            <w:i/>
            <w:color w:val="0077CC"/>
            <w:kern w:val="32"/>
            <w:sz w:val="28"/>
            <w:szCs w:val="32"/>
            <w:u w:val="single"/>
            <w:shd w:val="clear" w:color="auto" w:fill="FFFFFF"/>
            <w:lang w:val="en-US" w:eastAsia="en-US" w:bidi="ar-SA"/>
          </w:rPr>
          <w:t xml:space="preserve"> the </w:t>
        </w:r>
      </w:hyperlink>
      <w:hyperlink r:id="rId8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2"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 2017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Section ; Column 0; National Desk; Pg.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SHAILA DEWAN and TIMOTHY WILLIAMS</w:t>
      </w:r>
    </w:p>
    <w:p>
      <w:pPr>
        <w:keepNext/>
        <w:spacing w:before="240" w:after="0" w:line="340" w:lineRule="atLeast"/>
        <w:ind w:left="0" w:right="0" w:firstLine="0"/>
        <w:jc w:val="left"/>
        <w:rPr>
          <w:lang w:val="en-US" w:eastAsia="en-US" w:bidi="ar-SA"/>
        </w:rPr>
      </w:pPr>
      <w:bookmarkStart w:id="162" w:name="Body_79"/>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294" style="position:absolute;z-index:251848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Blue lives matter. That is, in essence, what Attorney General Jeff Sessions has been saying since he took office, promising to protect the lives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stop undermining them as (he implied) the Obama administration had, and let them get back to enforcing law and 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some in law enforcement, the message has done what it intended to do: mollify, soothe, inspire. With vilification on the street, who needed vilification from the top?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to others, it is as shrill and jarring as a traffic whistle, threatening to undo years of work toward dismantling policies that led to mass incarceration and the erosion of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asked two experts to weigh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first camp is Sheriff Michael Bouchard of Oakland County, outside Detroit, who explains the perspective of street-level officers facing hostility and scrutiny by cellphone cameras as they perform a dangerous job. On the other side is Ronal W. Serpas, former chief in Nashville and New Orleans, who counters that not just civilians, but officers themselves, are safer when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done more fairly -- sometimes at the insistence of the federal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Bouchard answered questions by phone, and Dr. Serpas by email. Their responses were edited for clarity and length.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you agree with the argument that the Obama administration undercut the effectiveness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Bouchard: I think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are expecting and capable of handling scrutiny. But I think that the tone and the rhetoric did in fact diminish it. It almost -- in many situations -- came from a ''You're broken,'' adversarial position rather than ''You're a professional, occasionally you're going to have situations that need rectifying and we want to work together to make sure that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 very different kind of vantage. I think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that's worth their salt -- and I believe that's 99.9 percent -- believe that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something wrong they ought to be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Ronal Serpas: To the contrary, the Department of Justice must ensure that the federal Constitution is followed so that all citizens experience 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a right. There are about 18,000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America. Few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have been part of a D.O.J. review since 1994, and even fewer have been party to a consent decree. In those departments, the data suggested it was indeed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really makes the job of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more difficult is when we fail to realize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just one part of an interconnected system of criminal justice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prosecution, judiciary, corrections, mental health, drug addiction, etc.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Has violent crime gone up because too much scrutiny made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 back -- the so-called Ferguson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Bouchard: I think there's a great deal of officers on the front line that are much more cautious about doing the job in a proactive way, for fear of negative exposure. I mean, what you want is proactive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question situations, to stop cars, to look for something that is on the precipice of being a crime and interrupt it before it happens. When you put a chilling effect on that kind of patrol, you basically become report takers.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job of the chief to tell their folks, ''Look, if you do your job as you're trained and as I expect, I will stand behind you.'' And that's a difficult thing for a lot of people to feel and understand in this environment -- that they would be stood behind. Because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captured on a cellphone is not pretty. A street fight is not pretty. That does not make it inappropriate or illegal.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Serpas: Yes and no. In the case of the Baltimore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it's been my personal experience, from interviewing nearly 100 officers, that the department has not ''pulled back.'' In fact, to a person, every officer was clear -- they see their job to save lives and make the community safe. ''We did not take a knee'' was a constant refrain.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Chicago, the data appears to be the opposite, in that officers have been far less proactive -- and that has been a recent development. What the data in Chicago suggests is that there was a sudden and dramatic change in officer activity immediately following the public release of information regarding the tragic death of Laquan McDonald. We will likely need more time and information to understand the factors driving this drop-off.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Have recent reforms emphasized community relations at the expense of crime reduction?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Bouchard: One of our concerns about the dialogue from the past administration about we need to be more involved with the community is the presumption that we weren't already or didn't care about it. I have a list of community engagement programs that are as long as my arm.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some of the engagement also goes back to funding. So for example, in one of the communities where we are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one time they had 200 full-time officers. Now we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community with about 77. And so at the same time the past administration said, ''You need to do more of that,'' pointing their finger, they didn't give me any grants when I applied for that community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Serpas: There is no such thing as too much emphasis on community relations and partnerships. Crime reduction necessarily comes from the relationships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with the community. Despite the great advances in technology like DNA or ballistics evidence, our criminal justice system must have willing community members who will participate in criminal investigations and prosecutions. Every officer and prosecutor knows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should the feds do if there are indications of civil rights violations 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Bouchard: Civil rights investigations are routinely undertaken by the Department of Justice, and we're not suggesting that they stop, but the broad-brush approach that ''virtually every department is broken'' has been a frustrating dialogue.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Clearly there's some videos that we've all seen that are obviously out of bounds. But there are some videos that don't lend themselves to context or totality of circumstance. So rushing to a decision based on that often incites problems, and not calms tensions. So the first thing ought to be a calming moment, saying: ''Look, we don't know all the facts and circumstances. We're going to find out. And if there was wrongdoing, people will be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Serpas: Each of us demands that if a friend or family member encounters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they will be treated fairly and with dignity. If not, then we expect the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political leaders to rectify the situation. But we all know this may not be the case in every local government. It is our federal Constitution that establishes what the requirements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are in this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politics and Washington news updates via Facebook, Twitter and in the Morning Briefing newsletter.</w:t>
      </w:r>
    </w:p>
    <w:p>
      <w:pPr>
        <w:keepNext w:val="0"/>
        <w:spacing w:before="240" w:after="0" w:line="260" w:lineRule="atLeast"/>
        <w:ind w:left="0" w:right="0" w:firstLine="0"/>
        <w:jc w:val="left"/>
        <w:rPr>
          <w:lang w:val="en-US" w:eastAsia="en-US" w:bidi="ar-SA"/>
        </w:rPr>
      </w:pPr>
      <w:r>
        <w:rPr>
          <w:lang w:val="en-US" w:eastAsia="en-US" w:bidi="ar-SA"/>
        </w:rPr>
        <w:br/>
      </w:r>
      <w:hyperlink r:id="rId873" w:history="1">
        <w:r>
          <w:rPr>
            <w:rFonts w:ascii="arial" w:eastAsia="arial" w:hAnsi="arial" w:cs="arial"/>
            <w:i/>
            <w:color w:val="0077CC"/>
            <w:sz w:val="20"/>
            <w:u w:val="single"/>
            <w:shd w:val="clear" w:color="auto" w:fill="FFFFFF"/>
            <w:lang w:val="en-US" w:eastAsia="en-US" w:bidi="ar-SA"/>
          </w:rPr>
          <w:t>http://www.nytimes.com/2017/03/01/us/justice-department-</w:t>
        </w:r>
      </w:hyperlink>
      <w:hyperlink r:id="rId873" w:history="1">
        <w:r>
          <w:rPr>
            <w:rFonts w:ascii="arial" w:eastAsia="arial" w:hAnsi="arial" w:cs="arial"/>
            <w:b/>
            <w:i/>
            <w:color w:val="0077CC"/>
            <w:sz w:val="20"/>
            <w:u w:val="single"/>
            <w:shd w:val="clear" w:color="auto" w:fill="FFFFFF"/>
            <w:lang w:val="en-US" w:eastAsia="en-US" w:bidi="ar-SA"/>
          </w:rPr>
          <w:t>police</w:t>
        </w:r>
      </w:hyperlink>
      <w:hyperlink r:id="rId873" w:history="1">
        <w:r>
          <w:rPr>
            <w:rFonts w:ascii="arial" w:eastAsia="arial" w:hAnsi="arial" w:cs="arial"/>
            <w:i/>
            <w:color w:val="0077CC"/>
            <w:sz w:val="20"/>
            <w:u w:val="single"/>
            <w:shd w:val="clear" w:color="auto" w:fill="FFFFFF"/>
            <w:lang w:val="en-US" w:eastAsia="en-US" w:bidi="ar-SA"/>
          </w:rPr>
          <w:t>-law-enforcement.html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163" w:name="Bookmark_82"/>
      <w:bookmarkEnd w:id="163"/>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Jolted by Deaths, Obama Found His Voice on Race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14, 2017 Saturday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3766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MICHAEL D. SHEAR and YAMICHE ALCINDOR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Tensions across the country prompted the president to abandon his early reticence on race again and again.</w:t>
      </w:r>
    </w:p>
    <w:p>
      <w:pPr>
        <w:keepNext/>
        <w:spacing w:before="240" w:after="0" w:line="340" w:lineRule="atLeast"/>
        <w:ind w:left="0" w:right="0" w:firstLine="0"/>
        <w:jc w:val="left"/>
        <w:rPr>
          <w:lang w:val="en-US" w:eastAsia="en-US" w:bidi="ar-SA"/>
        </w:rPr>
      </w:pPr>
      <w:bookmarkStart w:id="164" w:name="Body_80"/>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Only weeks after 70 million Americans chose a black man for president, shattering a racial barrier that had stood for the entirety of the nation's 232-year history, no one in the White House, especially the man in the Oval Office, wanted to talk about race.</w:t>
      </w:r>
    </w:p>
    <w:p>
      <w:pPr>
        <w:keepNext w:val="0"/>
        <w:spacing w:before="200" w:after="0" w:line="260" w:lineRule="atLeast"/>
        <w:ind w:left="0" w:right="0" w:firstLine="0"/>
        <w:jc w:val="both"/>
        <w:rPr>
          <w:lang w:val="en-US" w:eastAsia="en-US" w:bidi="ar-SA"/>
        </w:rPr>
      </w:pPr>
      <w:hyperlink r:id="rId881" w:history="1">
        <w:r>
          <w:rPr>
            <w:rFonts w:ascii="arial" w:eastAsia="arial" w:hAnsi="arial" w:cs="arial"/>
            <w:i/>
            <w:color w:val="0077CC"/>
            <w:sz w:val="20"/>
            <w:u w:val="single"/>
            <w:shd w:val="clear" w:color="auto" w:fill="FFFFFF"/>
            <w:lang w:val="en-US" w:eastAsia="en-US" w:bidi="ar-SA"/>
          </w:rPr>
          <w:t>President Obama</w:t>
        </w:r>
      </w:hyperlink>
      <w:r>
        <w:rPr>
          <w:rFonts w:ascii="arial" w:eastAsia="arial" w:hAnsi="arial" w:cs="arial"/>
          <w:color w:val="000000"/>
          <w:sz w:val="20"/>
          <w:lang w:val="en-US" w:eastAsia="en-US" w:bidi="ar-SA"/>
        </w:rPr>
        <w:t xml:space="preserve"> had made a pragmatic calculation in January 2009, as the financial crisis drove communities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toward economic collapse. Whatever he did for African-Americans, whose neighborhoods were suffering more than others, he would not describe as efforts to specifically help Black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made the decision knowing how powerfully his election had raised the hopes of African-Americans - and knowing that no matter what he did, it would not be seen as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remember thinking, 'They are going to hate us one day,'" said Melody Barnes, who is black and served as Mr. Obama's first domestic policy adviser, recalling her sadness when she stood in an auditorium in those early months as a crowd cheered for the success of the new president. "I knew that we couldn't do everything that people wanted to meet those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fear inside the West Wing was that promoting a "black agenda" and aiming programs directly at African-Americans at a time of widespread economic anxiety would provoke a white backlash - the kind that, years later, White House officials would view as helping to elect Donald J.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minimum, that would have been tone deaf," said Eric H. Holder Jr., who served as the nation's first African-American attorney general during much of Mr. Obama's presidency, "and at worst, would have created a reaction in the larger community that would have prevented the things you wanted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who had grown up straddling two worlds as the son of a black man from Kenya and a white woman from Kansas, wanted to be the president of all America. Framing his efforts in racial terms could exacerbate something that was already simmering, he thought.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most important thing I can do is to lift the economy over all," Mr. Obama </w:t>
      </w:r>
      <w:hyperlink r:id="rId882" w:history="1">
        <w:r>
          <w:rPr>
            <w:rFonts w:ascii="arial" w:eastAsia="arial" w:hAnsi="arial" w:cs="arial"/>
            <w:i/>
            <w:color w:val="0077CC"/>
            <w:sz w:val="20"/>
            <w:u w:val="single"/>
            <w:shd w:val="clear" w:color="auto" w:fill="FFFFFF"/>
            <w:lang w:val="en-US" w:eastAsia="en-US" w:bidi="ar-SA"/>
          </w:rPr>
          <w:t>told reporters in the summer of 2009</w:t>
        </w:r>
      </w:hyperlink>
      <w:r>
        <w:rPr>
          <w:rFonts w:ascii="arial" w:eastAsia="arial" w:hAnsi="arial" w:cs="arial"/>
          <w:color w:val="000000"/>
          <w:sz w:val="20"/>
          <w:lang w:val="en-US" w:eastAsia="en-US" w:bidi="ar-SA"/>
        </w:rPr>
        <w:t xml:space="preserve"> when he was asked about doing more to help African-Americans recover economically.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over the next seven and a half years, racial tensions across the country forced Mr. Obama to abandon his early reticence on race again and again. Ultimately he led a national conversation on race ignited by spasms of violence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and protests in Florida, South Carolina, Missouri and elsewhere. Inside the White House, aides recall them as among his most painful moments as president.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my election there was talk of a post-racial America," Mr. Obama said in </w:t>
      </w:r>
      <w:hyperlink r:id="rId883" w:history="1">
        <w:r>
          <w:rPr>
            <w:rFonts w:ascii="arial" w:eastAsia="arial" w:hAnsi="arial" w:cs="arial"/>
            <w:i/>
            <w:color w:val="0077CC"/>
            <w:sz w:val="20"/>
            <w:u w:val="single"/>
            <w:shd w:val="clear" w:color="auto" w:fill="FFFFFF"/>
            <w:lang w:val="en-US" w:eastAsia="en-US" w:bidi="ar-SA"/>
          </w:rPr>
          <w:t>his farewell speech</w:t>
        </w:r>
      </w:hyperlink>
      <w:r>
        <w:rPr>
          <w:rFonts w:ascii="arial" w:eastAsia="arial" w:hAnsi="arial" w:cs="arial"/>
          <w:color w:val="000000"/>
          <w:sz w:val="20"/>
          <w:lang w:val="en-US" w:eastAsia="en-US" w:bidi="ar-SA"/>
        </w:rPr>
        <w:t xml:space="preserve"> on Tuesday in Chicago, reflecting on the threat that racial strife poses for the country's democratic ideals. "Such a vision, however well intended, was never realistic. Race remains a potent and often divisive force in our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he leaves office, Mr. Obama will continue that conversation in work for My Brother's Keeper and other programs to help black youths. There is plenty to do. As much as his once-unthinkable presidency has inspired and empowered African-Americans, black unemployment is still about double that for whites. Nearly a quarter of blacks are living in poverty, almost the same as in 1976.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made it seem like everything was all good, and it's not," said Thelonious Stokes, 21, a black artist whose experiences of being racially profiled in Chicago left him jaded about the state of race relations. "We almost needed Trump to show the true state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'Beer Summit' Backlash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Obama's earliest public reflection about race as president backfired. Asked about a black Harvard professor, Henry Louis Gates Jr., a friend of Mr. Obama's who was arrested in July 2009 trying to enter his own house by a white officer, Mr. Obama immediately took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fair to say," </w:t>
      </w:r>
      <w:hyperlink r:id="rId884" w:history="1">
        <w:r>
          <w:rPr>
            <w:rFonts w:ascii="arial" w:eastAsia="arial" w:hAnsi="arial" w:cs="arial"/>
            <w:i/>
            <w:color w:val="0077CC"/>
            <w:sz w:val="20"/>
            <w:u w:val="single"/>
            <w:shd w:val="clear" w:color="auto" w:fill="FFFFFF"/>
            <w:lang w:val="en-US" w:eastAsia="en-US" w:bidi="ar-SA"/>
          </w:rPr>
          <w:t>the president said</w:t>
        </w:r>
      </w:hyperlink>
      <w:r>
        <w:rPr>
          <w:rFonts w:ascii="arial" w:eastAsia="arial" w:hAnsi="arial" w:cs="arial"/>
          <w:color w:val="000000"/>
          <w:sz w:val="20"/>
          <w:lang w:val="en-US" w:eastAsia="en-US" w:bidi="ar-SA"/>
        </w:rPr>
        <w:t xml:space="preserve"> six days after the arrest at a prime-time news conference, "that the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stupidly."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words - and the frenzied reaction to them - helped </w:t>
      </w:r>
      <w:hyperlink r:id="rId885" w:history="1">
        <w:r>
          <w:rPr>
            <w:rFonts w:ascii="arial" w:eastAsia="arial" w:hAnsi="arial" w:cs="arial"/>
            <w:i/>
            <w:color w:val="0077CC"/>
            <w:sz w:val="20"/>
            <w:u w:val="single"/>
            <w:shd w:val="clear" w:color="auto" w:fill="FFFFFF"/>
            <w:lang w:val="en-US" w:eastAsia="en-US" w:bidi="ar-SA"/>
          </w:rPr>
          <w:t>deepen the caution about racial issues</w:t>
        </w:r>
      </w:hyperlink>
      <w:r>
        <w:rPr>
          <w:rFonts w:ascii="arial" w:eastAsia="arial" w:hAnsi="arial" w:cs="arial"/>
          <w:color w:val="000000"/>
          <w:sz w:val="20"/>
          <w:lang w:val="en-US" w:eastAsia="en-US" w:bidi="ar-SA"/>
        </w:rPr>
        <w:t xml:space="preserve"> inside the White House. For days, the president's critique of the arresting officer dominated the news and the morning staff meetings in the West Wing. Robert Gibbs, the press secretary, was especially agitated, his colleagues recalled, and argued that the White House had to do something to change the subject.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Gibbs succeeded in pushing for what the news media quickly labeled a "beer summit" on the edge of the Rose Garden in the White House, where Mr. Gates and the arresting officer, Sgt. James Crowley, joined Mr. Obama </w:t>
      </w:r>
      <w:hyperlink r:id="rId886" w:history="1">
        <w:r>
          <w:rPr>
            <w:rFonts w:ascii="arial" w:eastAsia="arial" w:hAnsi="arial" w:cs="arial"/>
            <w:i/>
            <w:color w:val="0077CC"/>
            <w:sz w:val="20"/>
            <w:u w:val="single"/>
            <w:shd w:val="clear" w:color="auto" w:fill="FFFFFF"/>
            <w:lang w:val="en-US" w:eastAsia="en-US" w:bidi="ar-SA"/>
          </w:rPr>
          <w:t>over beer for a discussion</w:t>
        </w:r>
      </w:hyperlink>
      <w:r>
        <w:rPr>
          <w:rFonts w:ascii="arial" w:eastAsia="arial" w:hAnsi="arial" w:cs="arial"/>
          <w:color w:val="000000"/>
          <w:sz w:val="20"/>
          <w:lang w:val="en-US" w:eastAsia="en-US" w:bidi="ar-SA"/>
        </w:rPr>
        <w:t>. "It had to be cauterized in a way that it would stop leading the news," Valerie Jarrett, Mr. Obama's closest adviser, conceded.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Professor Gates, for one, was pleased. "I don't think anybody but </w:t>
      </w:r>
      <w:hyperlink r:id="rId881" w:history="1">
        <w:r>
          <w:rPr>
            <w:rFonts w:ascii="arial" w:eastAsia="arial" w:hAnsi="arial" w:cs="arial"/>
            <w:i/>
            <w:color w:val="0077CC"/>
            <w:sz w:val="20"/>
            <w:u w:val="single"/>
            <w:shd w:val="clear" w:color="auto" w:fill="FFFFFF"/>
            <w:lang w:val="en-US" w:eastAsia="en-US" w:bidi="ar-SA"/>
          </w:rPr>
          <w:t>Barack Obama</w:t>
        </w:r>
      </w:hyperlink>
      <w:r>
        <w:rPr>
          <w:rFonts w:ascii="arial" w:eastAsia="arial" w:hAnsi="arial" w:cs="arial"/>
          <w:color w:val="000000"/>
          <w:sz w:val="20"/>
          <w:lang w:val="en-US" w:eastAsia="en-US" w:bidi="ar-SA"/>
        </w:rPr>
        <w:t xml:space="preserve"> would have thought about bringing us together," he said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candidate for president in 2008, Mr. Obama had drawn praise for confronting racial divisions during </w:t>
      </w:r>
      <w:hyperlink r:id="rId887" w:history="1">
        <w:r>
          <w:rPr>
            <w:rFonts w:ascii="arial" w:eastAsia="arial" w:hAnsi="arial" w:cs="arial"/>
            <w:i/>
            <w:color w:val="0077CC"/>
            <w:sz w:val="20"/>
            <w:u w:val="single"/>
            <w:shd w:val="clear" w:color="auto" w:fill="FFFFFF"/>
            <w:lang w:val="en-US" w:eastAsia="en-US" w:bidi="ar-SA"/>
          </w:rPr>
          <w:t>a powerful speech</w:t>
        </w:r>
      </w:hyperlink>
      <w:r>
        <w:rPr>
          <w:rFonts w:ascii="arial" w:eastAsia="arial" w:hAnsi="arial" w:cs="arial"/>
          <w:color w:val="000000"/>
          <w:sz w:val="20"/>
          <w:lang w:val="en-US" w:eastAsia="en-US" w:bidi="ar-SA"/>
        </w:rPr>
        <w:t xml:space="preserve"> he delivered about his former pastor, the Rev. Jeremiah A. Wright Jr., who had characterized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as fundamentally racist and the government as corrupt.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profound mistake of Reverend Wright's sermons is not that he spoke about racism in our society. It's that he spoke as if our society was static; as if no progress had been made," Mr. Obama said that March day in Philadelphia, urging people to move beyond old racial wounds. "Let us be our brother's keeper, Scripture tells us. Let us be our sister's keeper. Let us find that common stake we all have in one another, and let our politics reflect that spirit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beer summit was deeply disturbing to many of the president's African-American advisers, who thought he should not have backed down. The officer had acted stupidly, they thought, and the nation's first black president ought to be able to say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meeting "was demeaning and diminished his leadership and his voice at that moment," one of them recalled, asking for anonymity to bluntly discuss the topic. "People thought we were being punked. I got so many emails, so many phone calls from people I respected: 'He was right. Why are you backpedaling?'"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West Wing, the impact was clear. Mr. Obama would have to be more cautious when it came to racial issues, particularly ahead of the 2012 re-election campaign. The issue of race was too divisive at a time when Mr. Obama needed to emphasize inclusion.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it did teach us is that you just have to be careful about the words that you choose," Ms. Jarrett said. "It doesn't mean you shy away from issues that arise that deal with race, just as he didn't shy away from Reverend Wright. But you have to be sensitive to a long history of people reacting strongly to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Outside the White House, people noticed, too: "He plainly arrested him because he was black," said Edward G. Robinson Sr., who is black and works at a box factory in Cleveland. Mr. Obama "backtracked because he wanted to be everybody's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others, Mr. Robinson said the president was met with racially motivated disrespect in Washington, and pointed to the moment when a white Republican lawmaker yelled, "You lie!" at the president during a congressional address.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White House would go on to publish reports about its efforts to help African-Americans, including details about </w:t>
      </w:r>
      <w:hyperlink r:id="rId888" w:history="1">
        <w:r>
          <w:rPr>
            <w:rFonts w:ascii="arial" w:eastAsia="arial" w:hAnsi="arial" w:cs="arial"/>
            <w:i/>
            <w:color w:val="0077CC"/>
            <w:sz w:val="20"/>
            <w:u w:val="single"/>
            <w:shd w:val="clear" w:color="auto" w:fill="FFFFFF"/>
            <w:lang w:val="en-US" w:eastAsia="en-US" w:bidi="ar-SA"/>
          </w:rPr>
          <w:t>the impact that the Affordable Care Act</w:t>
        </w:r>
      </w:hyperlink>
      <w:r>
        <w:rPr>
          <w:rFonts w:ascii="arial" w:eastAsia="arial" w:hAnsi="arial" w:cs="arial"/>
          <w:color w:val="000000"/>
          <w:sz w:val="20"/>
          <w:lang w:val="en-US" w:eastAsia="en-US" w:bidi="ar-SA"/>
        </w:rPr>
        <w:t xml:space="preserve"> was having to help poor blacks. But Mr. Obama rarely talked about race publicly during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Personal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president's voice was shaking with emotion.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had a son he would look like Trayvon Martin," Mr. Obama told Ms. Jarrett and David Plouffe, his senior adviser and former campaign manager, as the three talked in the Oval Office about what the president should say publicly about the death of the 17-year-old African-American at the hands of a neighborhood watch volunteer in Florida. "I am going to say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March 2012, nearly three years after the beer summit. The specter of that meeting still hovered and Mr. Obama was, in a sense, taking sides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personalizing the shooting, his aides recalled, Mr. Obama's hope was that people might view African-African boys differently if they saw Trayvon through the president's own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headed out to the Rose Garden, announced his nomination of a new World Bank president, then took the question from a reporter that everyone knew was coming: "Can you comment on the Trayvon Martin case, sir?"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Obama </w:t>
      </w:r>
      <w:hyperlink r:id="rId889" w:history="1">
        <w:r>
          <w:rPr>
            <w:rFonts w:ascii="arial" w:eastAsia="arial" w:hAnsi="arial" w:cs="arial"/>
            <w:i/>
            <w:color w:val="0077CC"/>
            <w:sz w:val="20"/>
            <w:u w:val="single"/>
            <w:shd w:val="clear" w:color="auto" w:fill="FFFFFF"/>
            <w:lang w:val="en-US" w:eastAsia="en-US" w:bidi="ar-SA"/>
          </w:rPr>
          <w:t>called it a tragedy</w:t>
        </w:r>
      </w:hyperlink>
      <w:r>
        <w:rPr>
          <w:rFonts w:ascii="arial" w:eastAsia="arial" w:hAnsi="arial" w:cs="arial"/>
          <w:color w:val="000000"/>
          <w:sz w:val="20"/>
          <w:lang w:val="en-US" w:eastAsia="en-US" w:bidi="ar-SA"/>
        </w:rPr>
        <w:t>, said he was glad the Justice Department was looking into it, reflected on how the nation was doing necessary soul searching and then concluded: "But my main message is to the parents of Trayvon Martin. If I had a son, he'd look like Trayvon.''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Moments after Mr. Obama returned to the Oval Office, Gene Sperling, one of his top economic advisers, stopped by with tears in his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can't imagine what that will mean to my son," Mr. Sperling, who is white and is married to an African-American woman, told the president, according to a colleague who was there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time, the president's comments were embraced by many outside the White House, too. Media reports focused on the emotion Mr. Obama had displayed - rare for a politician whose usual demeanor was cool and professorial.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him to say things like that in front of the entire country and the world, I think sends a strong message to people," Ryan Shultz, 33, an art teacher in Chicago who is white, said in a recent interview.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others viewed the president's comments that day as a continuing affront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saw in them a willingness to take sides in the racial debate. For at least one person, it went further. Dylann S. Roof, the white supremacist who killed nine parishioners in Charleston, S.C., in 2015, later </w:t>
      </w:r>
      <w:hyperlink r:id="rId890" w:history="1">
        <w:r>
          <w:rPr>
            <w:rFonts w:ascii="arial" w:eastAsia="arial" w:hAnsi="arial" w:cs="arial"/>
            <w:i/>
            <w:color w:val="0077CC"/>
            <w:sz w:val="20"/>
            <w:u w:val="single"/>
            <w:shd w:val="clear" w:color="auto" w:fill="FFFFFF"/>
            <w:lang w:val="en-US" w:eastAsia="en-US" w:bidi="ar-SA"/>
          </w:rPr>
          <w:t>said he was inspired to kill</w:t>
        </w:r>
      </w:hyperlink>
      <w:r>
        <w:rPr>
          <w:rFonts w:ascii="arial" w:eastAsia="arial" w:hAnsi="arial" w:cs="arial"/>
          <w:color w:val="000000"/>
          <w:sz w:val="20"/>
          <w:lang w:val="en-US" w:eastAsia="en-US" w:bidi="ar-SA"/>
        </w:rPr>
        <w:t xml:space="preserve"> because of media coverage of Trayvon's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"Crime is still bad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shooting black people left and right," Mr. Shultz said. "I live in Chicago - a murder capital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 and it's crazy and it hasn't gotten that much better, I don't think."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Circuit Breaks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Michael Brown, an unarmed black teenager, </w:t>
      </w:r>
      <w:hyperlink r:id="rId891" w:history="1">
        <w:r>
          <w:rPr>
            <w:rFonts w:ascii="arial" w:eastAsia="arial" w:hAnsi="arial" w:cs="arial"/>
            <w:i/>
            <w:color w:val="0077CC"/>
            <w:sz w:val="20"/>
            <w:u w:val="single"/>
            <w:shd w:val="clear" w:color="auto" w:fill="FFFFFF"/>
            <w:lang w:val="en-US" w:eastAsia="en-US" w:bidi="ar-SA"/>
          </w:rPr>
          <w:t>was shot and killed</w:t>
        </w:r>
      </w:hyperlink>
      <w:r>
        <w:rPr>
          <w:rFonts w:ascii="arial" w:eastAsia="arial" w:hAnsi="arial" w:cs="arial"/>
          <w:color w:val="000000"/>
          <w:sz w:val="20"/>
          <w:lang w:val="en-US" w:eastAsia="en-US" w:bidi="ar-SA"/>
        </w:rPr>
        <w:t xml:space="preserve"> by Darren Wilson,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Ferguson, Mo., shortly after noon on Aug. 9, 2014. Only minutes before, Mr. Obama had arrived on Martha's Vineyard for his summer vacation, which would soon be dominated by how to respond to            </w:t>
      </w:r>
      <w:hyperlink r:id="rId892" w:history="1">
        <w:r>
          <w:rPr>
            <w:rFonts w:ascii="arial" w:eastAsia="arial" w:hAnsi="arial" w:cs="arial"/>
            <w:i/>
            <w:color w:val="0077CC"/>
            <w:sz w:val="20"/>
            <w:u w:val="single"/>
            <w:shd w:val="clear" w:color="auto" w:fill="FFFFFF"/>
            <w:lang w:val="en-US" w:eastAsia="en-US" w:bidi="ar-SA"/>
          </w:rPr>
          <w:t>the racial violence</w:t>
        </w:r>
      </w:hyperlink>
      <w:r>
        <w:rPr>
          <w:rFonts w:ascii="arial" w:eastAsia="arial" w:hAnsi="arial" w:cs="arial"/>
          <w:color w:val="000000"/>
          <w:sz w:val="20"/>
          <w:lang w:val="en-US" w:eastAsia="en-US" w:bidi="ar-SA"/>
        </w:rPr>
        <w:t xml:space="preserve"> that Mr. Brown's death unleashed.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and his aides, including Mr. Holder and Ms. Jarrett, who were also vacationing on the island, made urgent calls to Missouri's governor,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civil rights leaders. They debated whether Mr. Obama should go to Ferguson, and decided against it, knowing that a presidential visit would be disruptive. Mr. Holder </w:t>
      </w:r>
      <w:hyperlink r:id="rId893" w:history="1">
        <w:r>
          <w:rPr>
            <w:rFonts w:ascii="arial" w:eastAsia="arial" w:hAnsi="arial" w:cs="arial"/>
            <w:i/>
            <w:color w:val="0077CC"/>
            <w:sz w:val="20"/>
            <w:u w:val="single"/>
            <w:shd w:val="clear" w:color="auto" w:fill="FFFFFF"/>
            <w:lang w:val="en-US" w:eastAsia="en-US" w:bidi="ar-SA"/>
          </w:rPr>
          <w:t>would go instead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more urgent question for the three of them was how to weigh in. The president was wary of putting his thumb on the scale in a case destined to be investigated by the federal authorities. But it was just as clear that tensions </w:t>
      </w:r>
      <w:hyperlink r:id="rId894" w:history="1">
        <w:r>
          <w:rPr>
            <w:rFonts w:ascii="arial" w:eastAsia="arial" w:hAnsi="arial" w:cs="arial"/>
            <w:i/>
            <w:color w:val="0077CC"/>
            <w:sz w:val="20"/>
            <w:u w:val="single"/>
            <w:shd w:val="clear" w:color="auto" w:fill="FFFFFF"/>
            <w:lang w:val="en-US" w:eastAsia="en-US" w:bidi="ar-SA"/>
          </w:rPr>
          <w:t xml:space="preserve">between the </w:t>
        </w:r>
      </w:hyperlink>
      <w:hyperlink r:id="rId894" w:history="1">
        <w:r>
          <w:rPr>
            <w:rFonts w:ascii="arial" w:eastAsia="arial" w:hAnsi="arial" w:cs="arial"/>
            <w:b/>
            <w:i/>
            <w:color w:val="0077CC"/>
            <w:sz w:val="20"/>
            <w:u w:val="single"/>
            <w:shd w:val="clear" w:color="auto" w:fill="FFFFFF"/>
            <w:lang w:val="en-US" w:eastAsia="en-US" w:bidi="ar-SA"/>
          </w:rPr>
          <w:t>police</w:t>
        </w:r>
      </w:hyperlink>
      <w:hyperlink r:id="rId894" w:history="1">
        <w:r>
          <w:rPr>
            <w:rFonts w:ascii="arial" w:eastAsia="arial" w:hAnsi="arial" w:cs="arial"/>
            <w:i/>
            <w:color w:val="0077CC"/>
            <w:sz w:val="20"/>
            <w:u w:val="single"/>
            <w:shd w:val="clear" w:color="auto" w:fill="FFFFFF"/>
            <w:lang w:val="en-US" w:eastAsia="en-US" w:bidi="ar-SA"/>
          </w:rPr>
          <w:t xml:space="preserve"> and African-Americans</w:t>
        </w:r>
      </w:hyperlink>
      <w:r>
        <w:rPr>
          <w:rFonts w:ascii="arial" w:eastAsia="arial" w:hAnsi="arial" w:cs="arial"/>
          <w:color w:val="000000"/>
          <w:sz w:val="20"/>
          <w:lang w:val="en-US" w:eastAsia="en-US" w:bidi="ar-SA"/>
        </w:rPr>
        <w:t xml:space="preserve"> were increasing - not only in Ferguson, but also around the country. If Mr. Obama wasn't the right person to step into that issue, who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want to try to calm the situation," Mr. Holder said, recalling the discussions he had with the president and Ms. Jarrett about what to say. "You want to reassure the community that an investigation will be done and done fully. But you want to make sure that the people in law enforcement know it is done fairly."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was that trust gap," he added. "That was something that had to be dealt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violence worsened, Mr. Holder, Mr. Obama and Ms. Jarrett concluded that the president needed to denounce the violence - and at the same time criticize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conduct during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never an excuse for violence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for those who would use this tragedy as a cover for vandalism or looting," </w:t>
      </w:r>
      <w:hyperlink r:id="rId895" w:history="1">
        <w:r>
          <w:rPr>
            <w:rFonts w:ascii="arial" w:eastAsia="arial" w:hAnsi="arial" w:cs="arial"/>
            <w:i/>
            <w:color w:val="0077CC"/>
            <w:sz w:val="20"/>
            <w:u w:val="single"/>
            <w:shd w:val="clear" w:color="auto" w:fill="FFFFFF"/>
            <w:lang w:val="en-US" w:eastAsia="en-US" w:bidi="ar-SA"/>
          </w:rPr>
          <w:t>the president said</w:t>
        </w:r>
      </w:hyperlink>
      <w:r>
        <w:rPr>
          <w:rFonts w:ascii="arial" w:eastAsia="arial" w:hAnsi="arial" w:cs="arial"/>
          <w:color w:val="000000"/>
          <w:sz w:val="20"/>
          <w:lang w:val="en-US" w:eastAsia="en-US" w:bidi="ar-SA"/>
        </w:rPr>
        <w:t xml:space="preserve"> in a televised statement on Aug. 14 from Edgartown, Mass. But he added, "There's also no excuse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peaceful protests or to throw protesters in jail for lawfully exercising their First Amendment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rest of his presidency, Mr. Obama would strive for the balance he struck in his remarks that day: empathy and understanding for African-Americans and support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rule of law. But however he weighed in, the events in Ferguson made clear that he could no longer hang back and instead had to lead a national debate about race, violence and 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it was so in America's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it blew the circuit," said Bill Burton, an African-American who served as deputy White House press secretary during the first term. "It made it possible to have that conversation that our country had actively not been having."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Inevitably, Mr. Obama's striving for balance often left him vilified by both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Jim Pasco, the executive director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rebuked Mr. Obama for not being "helpful" in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from his vacation. Years later, Mr. Pasco </w:t>
      </w:r>
      <w:hyperlink r:id="rId896" w:history="1">
        <w:r>
          <w:rPr>
            <w:rFonts w:ascii="arial" w:eastAsia="arial" w:hAnsi="arial" w:cs="arial"/>
            <w:i/>
            <w:color w:val="0077CC"/>
            <w:sz w:val="20"/>
            <w:u w:val="single"/>
            <w:shd w:val="clear" w:color="auto" w:fill="FFFFFF"/>
            <w:lang w:val="en-US" w:eastAsia="en-US" w:bidi="ar-SA"/>
          </w:rPr>
          <w:t>told NPR</w:t>
        </w:r>
      </w:hyperlink>
      <w:r>
        <w:rPr>
          <w:rFonts w:ascii="arial" w:eastAsia="arial" w:hAnsi="arial" w:cs="arial"/>
          <w:color w:val="000000"/>
          <w:sz w:val="20"/>
          <w:lang w:val="en-US" w:eastAsia="en-US" w:bidi="ar-SA"/>
        </w:rPr>
        <w:t xml:space="preserve"> that the president often struck the wrong tone when he talked about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has never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He's never walked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shoes," Mr. Pasco said last July. "There's kind of a breakdown in communication more than there is a breakdown in insincerity or intent."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Ja'Mal Green, a 21-year-old Black Lives Matter activist based in Chicago, said he thought Mr. Obama "ignored" the calls of organizers for federal policy and funding aimed at stopping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Mr. Green said he also grew tired of hearing Mr. Obama couple his grief for families in racially charged shooting episodes with statements supporting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trying to walk a neutral line and he wants to please both sides," Mr. Green said. "He wants to please black people and then he wants to please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But sometimes you have to pick a side in situations. You need to pick your time when you fight for home or you'll just have everybody hating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Stokes, the 21-year-old artist from Chicago, felt similarly disappointed.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"Chicago is the exact same," Mr. Stokes said. "He simply opened up, maybe, a lane for young men like me to just maybe be accepted a little bit more to people that don't accept educated black people. But that's it, literally. White America is still running everything, and that means that nothing is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Time for Grace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 than a year after Mr. Brown's death in Ferguson, on June 17, 2015, nine African-American parishioners, including a pastor, were </w:t>
      </w:r>
      <w:hyperlink r:id="rId897" w:history="1">
        <w:r>
          <w:rPr>
            <w:rFonts w:ascii="arial" w:eastAsia="arial" w:hAnsi="arial" w:cs="arial"/>
            <w:i/>
            <w:color w:val="0077CC"/>
            <w:sz w:val="20"/>
            <w:u w:val="single"/>
            <w:shd w:val="clear" w:color="auto" w:fill="FFFFFF"/>
            <w:lang w:val="en-US" w:eastAsia="en-US" w:bidi="ar-SA"/>
          </w:rPr>
          <w:t>gunned down by a 21-year-old white supremacist</w:t>
        </w:r>
      </w:hyperlink>
      <w:r>
        <w:rPr>
          <w:rFonts w:ascii="arial" w:eastAsia="arial" w:hAnsi="arial" w:cs="arial"/>
          <w:color w:val="000000"/>
          <w:sz w:val="20"/>
          <w:lang w:val="en-US" w:eastAsia="en-US" w:bidi="ar-SA"/>
        </w:rPr>
        <w:t xml:space="preserve"> during a church meeting in Charleston. Two days later, the            </w:t>
      </w:r>
      <w:hyperlink r:id="rId898" w:history="1">
        <w:r>
          <w:rPr>
            <w:rFonts w:ascii="arial" w:eastAsia="arial" w:hAnsi="arial" w:cs="arial"/>
            <w:i/>
            <w:color w:val="0077CC"/>
            <w:sz w:val="20"/>
            <w:u w:val="single"/>
            <w:shd w:val="clear" w:color="auto" w:fill="FFFFFF"/>
            <w:lang w:val="en-US" w:eastAsia="en-US" w:bidi="ar-SA"/>
          </w:rPr>
          <w:t>victims' families addressed</w:t>
        </w:r>
      </w:hyperlink>
      <w:r>
        <w:rPr>
          <w:rFonts w:ascii="arial" w:eastAsia="arial" w:hAnsi="arial" w:cs="arial"/>
          <w:color w:val="000000"/>
          <w:sz w:val="20"/>
          <w:lang w:val="en-US" w:eastAsia="en-US" w:bidi="ar-SA"/>
        </w:rPr>
        <w:t xml:space="preserve">           </w:t>
      </w:r>
      <w:hyperlink r:id="rId898" w:history="1">
        <w:r>
          <w:rPr>
            <w:rFonts w:ascii="arial" w:eastAsia="arial" w:hAnsi="arial" w:cs="arial"/>
            <w:i/>
            <w:color w:val="0077CC"/>
            <w:sz w:val="20"/>
            <w:u w:val="single"/>
            <w:shd w:val="clear" w:color="auto" w:fill="FFFFFF"/>
            <w:lang w:val="en-US" w:eastAsia="en-US" w:bidi="ar-SA"/>
          </w:rPr>
          <w:t>Mr. Roof</w:t>
        </w:r>
      </w:hyperlink>
      <w:r>
        <w:rPr>
          <w:rFonts w:ascii="arial" w:eastAsia="arial" w:hAnsi="arial" w:cs="arial"/>
          <w:color w:val="000000"/>
          <w:sz w:val="20"/>
          <w:lang w:val="en-US" w:eastAsia="en-US" w:bidi="ar-SA"/>
        </w:rPr>
        <w:t>, the gunman, at a court hearing, where one by one they forgave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took something very precious away from me," Nadine Collier, the daughter of 70-year-old Ethel Lance, told Mr. Roof, as her voice rose in anguish. "I will never talk to her ever again. I will never be able to hold her again. But I forgive you. And have mercy on your soul."</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an extraordinary scene, broadcast live on television, which moved many who saw it to tears. Mr. Obama was traveling and did not see it in real time, but when Eric Schultz, the deputy press secretary, read Ms. Collier's words out loud to Mr. Obama on </w:t>
      </w:r>
      <w:hyperlink r:id="rId899" w:history="1">
        <w:r>
          <w:rPr>
            <w:rFonts w:ascii="arial" w:eastAsia="arial" w:hAnsi="arial" w:cs="arial"/>
            <w:i/>
            <w:color w:val="0077CC"/>
            <w:sz w:val="20"/>
            <w:u w:val="single"/>
            <w:shd w:val="clear" w:color="auto" w:fill="FFFFFF"/>
            <w:lang w:val="en-US" w:eastAsia="en-US" w:bidi="ar-SA"/>
          </w:rPr>
          <w:t>Marine One</w:t>
        </w:r>
      </w:hyperlink>
      <w:r>
        <w:rPr>
          <w:rFonts w:ascii="arial" w:eastAsia="arial" w:hAnsi="arial" w:cs="arial"/>
          <w:color w:val="000000"/>
          <w:sz w:val="20"/>
          <w:lang w:val="en-US" w:eastAsia="en-US" w:bidi="ar-SA"/>
        </w:rPr>
        <w:t>, the presidential helicopter, the president was awed by what he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'That's what we need to recognize here, the ability of people to forgive on the worst day of their lives.' It really struck him," Ms Jarrett recalled. "We sat there and talked about it on the helicopter. About that quality, the amazing grace."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Oval Office, Mr. Obama struggled with his chief speechwriter, Cody Keenan, to come up with the right words for a eulogy for the Rev. Clementa C. Pinckney, the pastor of the Charleston church and a friend of the president's.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"I've got nothing to say," Mr. Keenan told Mr. Obama, according to Ms. Jarrett. "You've said everything that one could possibly say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Eventually, the president decided that instead of talking about guns he would talk about what black churches stood for and the meaning of grace.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would be a betrayal of everything Reverend Pinckney stood for, I believe, if we allowed ourselves to slip into a comfortable silence again," the </w:t>
      </w:r>
      <w:hyperlink r:id="rId900" w:history="1">
        <w:r>
          <w:rPr>
            <w:rFonts w:ascii="arial" w:eastAsia="arial" w:hAnsi="arial" w:cs="arial"/>
            <w:i/>
            <w:color w:val="0077CC"/>
            <w:sz w:val="20"/>
            <w:u w:val="single"/>
            <w:shd w:val="clear" w:color="auto" w:fill="FFFFFF"/>
            <w:lang w:val="en-US" w:eastAsia="en-US" w:bidi="ar-SA"/>
          </w:rPr>
          <w:t>president told a hushed audience</w:t>
        </w:r>
      </w:hyperlink>
      <w:r>
        <w:rPr>
          <w:rFonts w:ascii="arial" w:eastAsia="arial" w:hAnsi="arial" w:cs="arial"/>
          <w:color w:val="000000"/>
          <w:sz w:val="20"/>
          <w:lang w:val="en-US" w:eastAsia="en-US" w:bidi="ar-SA"/>
        </w:rPr>
        <w:t xml:space="preserve"> at the memorial service. "Once the eulogies have been delivered, once the TV cameras move on, to go back to business as usual - that's what we so often do to avoid uncomfortable truths about the prejudice that still infects our society. To settle for symbolic gestures without following up with the hard work of more lasting change - that's how we lose our way again."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week before, during </w:t>
      </w:r>
      <w:hyperlink r:id="rId901" w:history="1">
        <w:r>
          <w:rPr>
            <w:rFonts w:ascii="arial" w:eastAsia="arial" w:hAnsi="arial" w:cs="arial"/>
            <w:i/>
            <w:color w:val="0077CC"/>
            <w:sz w:val="20"/>
            <w:u w:val="single"/>
            <w:shd w:val="clear" w:color="auto" w:fill="FFFFFF"/>
            <w:lang w:val="en-US" w:eastAsia="en-US" w:bidi="ar-SA"/>
          </w:rPr>
          <w:t>a podcast interview with Marc Maron</w:t>
        </w:r>
      </w:hyperlink>
      <w:r>
        <w:rPr>
          <w:rFonts w:ascii="arial" w:eastAsia="arial" w:hAnsi="arial" w:cs="arial"/>
          <w:color w:val="000000"/>
          <w:sz w:val="20"/>
          <w:lang w:val="en-US" w:eastAsia="en-US" w:bidi="ar-SA"/>
        </w:rPr>
        <w:t>, the comedian, Mr. Obama had caused a minor stir by using the word "nigger" in answering a question about race relations. He knew it would cause a ripple, an aide with him recalled, but he shrugged.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beginning of his term, the podcast could have caused a fury and Mr. Obama might have pulled back again. But events in the country - especially the deaths of young black men - had given him more opportunities to engage the topic. Mr. Pinckney's funeral was one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not going to just whistle in the wind," Ms. Jarrett said. "He's looking for a chance to talk to people when they are ready to hear him. He doesn't ignore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Chiding the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those moments came this past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had a little more than eight months left in office, and he had already said plenty about race. But as he headed to deliver the 2016 commencement address at Howard University, the historically black college in Washington, Mr. Obama said he had something he wanted to add.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message to young African-Americans, the ones who wanted to protest the injustices they saw around them. The president had invited some of them to the White House to talk with him about their cause, and in a few cases, they refused the invitation. People close to him said that made him burn.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be completely right, and you still are going to have to engage folks who disagree with you," </w:t>
      </w:r>
      <w:hyperlink r:id="rId902" w:history="1">
        <w:r>
          <w:rPr>
            <w:rFonts w:ascii="arial" w:eastAsia="arial" w:hAnsi="arial" w:cs="arial"/>
            <w:i/>
            <w:color w:val="0077CC"/>
            <w:sz w:val="20"/>
            <w:u w:val="single"/>
            <w:shd w:val="clear" w:color="auto" w:fill="FFFFFF"/>
            <w:lang w:val="en-US" w:eastAsia="en-US" w:bidi="ar-SA"/>
          </w:rPr>
          <w:t>Mr. Obama told the students</w:t>
        </w:r>
      </w:hyperlink>
      <w:r>
        <w:rPr>
          <w:rFonts w:ascii="arial" w:eastAsia="arial" w:hAnsi="arial" w:cs="arial"/>
          <w:color w:val="000000"/>
          <w:sz w:val="20"/>
          <w:lang w:val="en-US" w:eastAsia="en-US" w:bidi="ar-SA"/>
        </w:rPr>
        <w:t xml:space="preserve"> that day, speaking more to members of the Black Lives Matter movement than to the graduates before him. Being "as uncompromising as possible, you will feel good about yourself, you will enjoy a certain moral purity, but you're not going to get what you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the president, a onetime community organizer in Chicago, it was a crucial distinction. Mr. Obama had tilted against the powerful and connected - he called his time as an organizer "the best education I ever had, better than anything I got at Harvard Law School." His approach had always been more strategic than confrontational and foreshadowed his cautious, meticulous attitude in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speech, Mr. Obama recalled working as a young Illinois state senator to fight racial profiling, not by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racist, but by sitting down and negotiating a new law. "So we engaged and we listened, and we kept working until we built consensus,"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time he became president, people close to Mr. Obama said, he was frustrated by the idea that young activists would view themselves as tainted if they came into the White House to talk to him. In the speech, he urged the young protesters not to give in to the idea that the system is rigged.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will lead to more cynicism, and less participation, and a downward spiral of more injustice and more anger and more despair," he said. "And that's never been the source of our progress. That's how we cheat ourselves of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"Listen," he told the students. "Engage. If the other side has a point, learn from them. If they're wrong, rebut them. Teach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Obama has told people that he avoided framing his early White House efforts in overtly racial terms because he wanted to avoid a white backlash - but acknowledges that he got one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the president repeatedly tells crowds like the students at Howard that race relations are better since he graduated from college. "To deny how far we've come would do a disservice to the cause of justice, to the legions of foot soldiers," he told them last May.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days after the 2016 election, Mr. Obama took his own advice about engaging adversaries by </w:t>
      </w:r>
      <w:hyperlink r:id="rId903" w:history="1">
        <w:r>
          <w:rPr>
            <w:rFonts w:ascii="arial" w:eastAsia="arial" w:hAnsi="arial" w:cs="arial"/>
            <w:i/>
            <w:color w:val="0077CC"/>
            <w:sz w:val="20"/>
            <w:u w:val="single"/>
            <w:shd w:val="clear" w:color="auto" w:fill="FFFFFF"/>
            <w:lang w:val="en-US" w:eastAsia="en-US" w:bidi="ar-SA"/>
          </w:rPr>
          <w:t>sitting down in the Oval Office for 90 minutes with Mr. Trump</w:t>
        </w:r>
      </w:hyperlink>
      <w:r>
        <w:rPr>
          <w:rFonts w:ascii="arial" w:eastAsia="arial" w:hAnsi="arial" w:cs="arial"/>
          <w:color w:val="000000"/>
          <w:sz w:val="20"/>
          <w:lang w:val="en-US" w:eastAsia="en-US" w:bidi="ar-SA"/>
        </w:rPr>
        <w:t>. Many in his party were still in shock about the election's results, and wanted to see fury from their president. Instead, he offered a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Atlanta, Latonda Henderson, a 40-year-old marketing consultant, watched Mr. Obama's meeting with Mr. Trump with admiration as the president she loved sat down with the man who had led the movement questioning the legitimacy of his birth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sit down with people who opposed you," said Ms. Henderson, who is black. "You sit down and try to find a common ground with people who were attacking your family, spitting on your family. That's President Obama's legacy."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Get politics and Washington news updates via </w:t>
      </w:r>
      <w:hyperlink r:id="rId852"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 xml:space="preserve"> and in            </w:t>
      </w:r>
      <w:hyperlink r:id="rId854" w:history="1">
        <w:r>
          <w:rPr>
            <w:rFonts w:ascii="arial" w:eastAsia="arial" w:hAnsi="arial" w:cs="arial"/>
            <w:i/>
            <w:color w:val="0077CC"/>
            <w:sz w:val="20"/>
            <w:u w:val="single"/>
            <w:shd w:val="clear" w:color="auto" w:fill="FFFFFF"/>
            <w:lang w:val="en-US" w:eastAsia="en-US" w:bidi="ar-SA"/>
          </w:rPr>
          <w:t>the Morning Briefing newsletter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D. Shear reported from Washington, and Yamiche Alcindor from New York.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President Obama campaigning for Hillary Clinton at Florida Memorial University in Miami Gardens in October. (PHOTOGRAPH BY DOUG MILLS/THE NEW YORK TIMES) (A1); The president embraced Eliana Pinckney at a memorial service for her father, the Rev. Clementa C. Pinckney, who was killed in the 2015 massacre at a church in Charleston, S.C. (PHOTOGRAPH BY STEPHEN CROWLEY/THE NEW YORK TIMES) (A18); Clockwise from far left, Vice President Joseph R. Biden Jr., Henry Louis Gates Jr., Sgt. James Crowley and President Obama at the White House "beer summit" in 2009; a protest in New York in 2013 after an acquittal in the Trayvon Martin case; a demonstrator asking the president to visit Ferguson., Mo.; unrest in Ferguson in August 2014. (PHOTOGRAPHS BY STEPHEN CROWLEY/THE NEW YORK TIMES; DAMON WINTER/THE NEW YORK TIMES; WHITNEY CURTIS FOR THE NEW YORK TIMES.) (A18-A19); President-elect Donald J. Trump and Mr. Obama met for the very first time on Nov. 10, two days after the election, speaking privately for an hour and a half at the White House. (PHOTOGRAPH BY STEPHEN CROWLEY/THE NEW YORK TIMES) (A19)</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51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165" w:name="Bookmark_83"/>
      <w:bookmarkEnd w:id="165"/>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Finding His Voice on Race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2017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3622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D. SHEAR and YAMICHE ALCINDOR; Michael D. Shear reported from Washington, and Yamiche Alcindor from New York.</w:t>
      </w:r>
    </w:p>
    <w:p>
      <w:pPr>
        <w:keepNext/>
        <w:spacing w:before="240" w:after="0" w:line="340" w:lineRule="atLeast"/>
        <w:ind w:left="0" w:right="0" w:firstLine="0"/>
        <w:jc w:val="left"/>
        <w:rPr>
          <w:lang w:val="en-US" w:eastAsia="en-US" w:bidi="ar-SA"/>
        </w:rPr>
      </w:pPr>
      <w:bookmarkStart w:id="166" w:name="Body_81"/>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52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Only weeks after 70 million Americans chose a black man for president, shattering a racial barrier that had stood for the entirety of the nation's 232-year history, no one in the White House, especially the man in the Oval Office, wanted to talk about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Obama had made a pragmatic calculation in January 2009, as the financial crisis drove communities across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toward economic collapse. Whatever he did for African-Americans, whose neighborhoods were suffering more than others, he would not describe as efforts to specifically help Black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made the decision knowing how powerfully his election had raised the hopes of African-Americans -- and knowing that no matter what he did, it would not be seen as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remember thinking, 'They are going to hate us one day,''' said Melody Barnes, who is black and served as Mr. Obama's first domestic policy adviser, recalling her sadness when she stood in an auditorium in those early months as a crowd cheered for the success of the new president. ''I knew that we couldn't do everything that people wanted to meet those expectations.''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fear inside the West Wing was that promoting a ''black agenda'' and aiming programs directly at African-Americans at a time of widespread economic anxiety would provoke a white backlash -- the kind that, years later, White House officials would view as helping to elect Donald J.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minimum, that would have been tone deaf,'' said Eric H. Holder Jr., who served as the nation's first African-American attorney general during much of Mr. Obama's presidency, ''and at worst, would have created a reaction in the larger community that would have prevented the things you wanted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who had grown up straddling two worlds as the son of a black man from Kenya and a white woman from Kansas, wanted to be the president of all America. Framing his efforts in racial terms could exacerbate something that was already simmering, he thought.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important thing I can do is to lift the economy over all,'' Mr. Obama told reporters in the summer of 2009 when he was asked about doing more to help African-Americans recover economically.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over the next seven and a half years, racial tensions across the country forced Mr. Obama to abandon his early reticence on race again and again. Ultimately he led a national conversation on race ignited by spasms of violence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and protests in Florida, South Carolina, Missouri and elsewhere. Inside the White House, aides recall them as among his most painful moments as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my election there was talk of a post-racial America,'' Mr. Obama said in his farewell speech on Tuesday in Chicago, reflecting on the threat that racial strife poses for the country's democratic ideals. ''Such a vision, however well intended, was never realistic. Race remains a potent and often divisive force in our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he leaves office, Mr. Obama will continue that conversation in work for My Brother's Keeper and other programs to help black youths. There is plenty to do. As much as his once-unthinkable presidency has inspired and empowered African-Americans, black unemployment is still about double that for whites. Nearly a quarter of blacks are living in poverty, almost the same as in 1976.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made it seem like everything was all good, and it's not,'' said Thelonious Stokes, 21, a black artist whose experiences of being racially profiled in Chicago left him jaded about the state of race relations. ''We almost needed Trump to show the true state of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'Beer Summit' Backlash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Obama's earliest public reflection about race as president backfired. Asked about a black Harvard professor, Henry Louis Gates Jr., a friend of Mr. Obama's who was arrested in July 2009 trying to enter his own house by a white officer, Mr. Obama immediately took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fair to say,'' the president said six days after the arrest at a prime-time news conference, ''that the Cambridge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acted stupidly.''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words -- and the frenzied reaction to them -- helped deepen the caution about racial issues inside the White House. For days, the president's critique of the arresting officer dominated the news and the morning staff meetings in the West Wing. Robert Gibbs, the press secretary, was especially agitated, his colleagues recalled, and argued that the White House had to do something to change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Gibbs succeeded in pushing for what the news media quickly labeled a ''beer summit'' on the edge of the Rose Garden in the White House, where Mr. Gates and the arresting officer, Sgt. James Crowley, joined Mr. Obama over beer for a discussion. ''It had to be cauterized in a way that it would stop leading the news,'' Valerie Jarrett, Mr. Obama's closest adviser, conceded.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Professor Gates, for one, was pleased. ''I don't think anybody but Barack Obama would have thought about bringing us together,'' he said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candidate for president in 2008, Mr. Obama had drawn praise for confronting racial divisions during a powerful speech he delivered about his former pastor, the Rev. Jeremiah A. Wright Jr., who had characterized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as fundamentally racist and the government as corrupt.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profound mistake of Reverend Wright's sermons is not that he spoke about racism in our society. It's that he spoke as if our society was static; as if no progress had been made,'' Mr. Obama said that March day in Philadelphia, urging people to move beyond old racial wounds. ''Let us be our brother's keeper, Scripture tells us. Let us be our sister's keeper. Let us find that common stake we all have in one another, and let our politics reflect that spirit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beer summit was deeply disturbing to many of the president's African-American advisers, who thought he should not have backed down. The officer had acted stupidly, they thought, and the nation's first black president ought to be able to say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meeting ''was demeaning and diminished his leadership and his voice at that moment,'' one of them recalled, asking for anonymity to bluntly discuss the topic. ''People thought we were being punked. I got so many emails, so many phone calls from people I respected: 'He was right. Why are you backpedaling?'''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 the West Wing, the impact was clear. Mr. Obama would have to be more cautious when it came to racial issues, particularly ahead of the 2012 re-election campaign. The issue of race was too divisive at a time when Mr. Obama needed to emphasize inclusion.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it did teach us is that you just have to be careful about the words that you choose,'' Ms. Jarrett said. ''It doesn't mean you shy away from issues that arise that deal with race, just as he didn't shy away from Reverend Wright. But you have to be sensitive to a long history of people reacting strongly to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Outside the White House, people noticed, too: ''He plainly arrested him because he was black,'' said Edward G. Robinson Sr., who is black and works at a box factory in Cleveland. Mr. Obama ''backtracked because he wanted to be everybody's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others, Mr. Robinson said the president was met with racially motivated disrespect in Washington, and pointed to the moment when a white Republican lawmaker yelled, ''You lie!'' at the president during a congressional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White House would go on to publish reports about its efforts to help African-Americans, including details about the impact that the Affordable Care Act was having to help poor blacks. But Mr. Obama rarely talked about race publicly during the next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Personal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president's voice was shaking with emotion.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I had a son he would look like Trayvon Martin,'' Mr. Obama told Ms. Jarrett and David Plouffe, his senior adviser and former campaign manager, as the three talked in the Oval Office about what the president should say publicly about the death of the 17-year-old African-American at the hands of a neighborhood watch volunteer in Florida. ''I am going to say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March 2012, nearly three years after the beer summit. The specter of that meeting still hovered and Mr. Obama was, in a sense, taking sides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personalizing the shooting, his aides recalled, Mr. Obama's hope was that people might view African-African boys differently if they saw Trayvon through the president's own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headed out to the Rose Garden, announced his nomination of a new World Bank president, then took the question from a reporter that everyone knew was coming: ''Can you comment on the Trayvon Martin case, sir?''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called it a tragedy, said he was glad the Justice Department was looking into it, reflected on how the nation was doing necessary soul searching and then concluded: ''But my main message is to the parents of Trayvon Martin. If I had a son, he'd look like Trayvon.''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Moments after Mr. Obama returned to the Oval Office, Gene Sperling, one of his top economic advisers, stopped by with tears in his eyes.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can't imagine what that will mean to my son,'' Mr. Sperling, who is white and is married to an African-American woman, told the president, according to a colleague who was there at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time, the president's comments were embraced by many outside the White House, too. Media reports focused on the emotion Mr. Obama had displayed -- rare for a politician whose usual demeanor was cool and professorial.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him to say things like that in front of the entire country and the world, I think sends a strong message to people,'' Ryan Shultz, 33, an art teacher in Chicago who is white, said in a recent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others viewed the president's comments that day as a continuing affront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saw in them a willingness to take sides in the racial debate. For at least one person, it went further. Dylann S. Roof, the white supremacist who killed nine parishioners in Charleston, S.C., in 2015, later said he was inspired to kill because of media coverage of Trayvon's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''Crime is still bad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still shooting black people left and right,'' Mr. Shultz said. ''I live in Chicago -- a murder capital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 and it's crazy and it hasn't gotten that much better, I don't think.''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Circuit Breaks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Brown, an unarmed black teenager, was shot and killed by Darren Wilson,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Ferguson, Mo., shortly after noon on Aug. 9, 2014. Only minutes before, Mr. Obama had arrived on Martha's Vineyard for his summer vacation, which would soon be dominated by how to respond to the racial violence that Mr. Brown's death unleashed.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and his aides, including Mr. Holder and Ms. Jarrett, who were also vacationing on the island, made urgent calls to Missouri's governor,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civil rights leaders. They debated whether Mr. Obama should go to Ferguson, and decided against it, knowing that a presidential visit would be disruptive. Mr. Holder would go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more urgent question for the three of them was how to weigh in. The president was wary of putting his thumb on the scale in a case destined to be investigated by the federal authorities. But it was just as clear that tensions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African-Americans were increasing -- not only in Ferguson, but also around the country. If Mr. Obama wasn't the right person to step into that issue, who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want to try to calm the situation,'' Mr. Holder said, recalling the discussions he had with the president and Ms. Jarrett about what to say. ''You want to reassure the community that an investigation will be done and done fully. But you want to make sure that the people in law enforcement know it is done fairly.''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that trust gap,'' he added. ''That was something that had to be dealt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violence worsened, Mr. Holder, Mr. Obama and Ms. Jarrett concluded that the president needed to denounce the violence -- and at the same time criticize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their conduct during the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never an excuse for violence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for those who would use this tragedy as a cover for vandalism or looting,'' the president said in a televised statement on Aug. 14 from Edgartown, Mass. But he added, ''There's also no excuse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peaceful protests or to throw protesters in jail for lawfully exercising their First Amendment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rest of his presidency, Mr. Obama would strive for the balance he struck in his remarks that day: empathy and understanding for African-Americans and support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rule of law. But however he weighed in, the events in Ferguson made clear that he could no longer hang back and instead had to lead a national debate about race, violence and 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it was so in America's face,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it blew the circuit,'' said Bill Burton, an African-American who served as deputy White House press secretary during the first term. ''It made it possible to have that conversation that our country had actively not been having.''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Inevitably, Mr. Obama's striving for balance often left him vilified by both 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Jim Pasco, the executive director of the Fraternal Order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rebuked Mr. Obama for not being ''helpful'' in discussing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from his vacation. Years later, Mr. Pasco told NPR that the president often struck the wrong tone when he talked about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has never been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He's never walked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shoes,'' Mr. Pasco said last July. ''There's kind of a breakdown in communication more than there is a breakdown in insincerity or intent.''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Ja'Mal Green, a 21-year-old Black Lives Matter activist based in Chicago, said he thought Mr. Obama ''ignored'' the calls of organizers for federal policy and funding aimed at stopping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Mr. Green said he also grew tired of hearing Mr. Obama couple his grief for families in racially charged shooting episodes with statements supporting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trying to walk a neutral line and he wants to please both sides,'' Mr. Green said. ''He wants to please black people and then he wants to please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But sometimes you have to pick a side in situations. You need to pick your time when you fight for home or you'll just have everybody hating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Stokes, the 21-year-old artist from Chicago, felt similarly disappointed.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''Chicago is the exact same,'' Mr. Stokes said. ''He simply opened up, maybe, a lane for young men like me to just maybe be accepted a little bit more to people that don't accept educated black people. But that's it, literally. White America is still running everything, and that means that nothing is changing.''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Time for Grace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Less than a year after Mr. Brown's death in Ferguson, on June 17, 2015, nine African-American parishioners, including a pastor, were gunned down by a 21-year-old white supremacist during a church meeting in Charleston. Two days later, the victims' families addressed Mr. Roof, the gunman, at a court hearing, where one by one they forgave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took something very precious away from me,'' Nadine Collier, the daughter of 70-year-old Ethel Lance, told Mr. Roof, as her voice rose in anguish. ''I will never talk to her ever again. I will never be able to hold her again. But I forgive you. And have mercy on your soul.''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an extraordinary scene, broadcast live on television, which moved many who saw it to tears. Mr. Obama was traveling and did not see it in real time, but when Eric Schultz, the deputy press secretary, read Ms. Collier's words out loud to Mr. Obama on Marine One, the presidential helicopter, the president was awed by what he heard.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'That's what we need to recognize here, the ability of people to forgive on the worst day of their lives.' It really struck him,'' Ms Jarrett recalled. ''We sat there and talked about it on the helicopter. About that quality, the amazing grace.''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in the Oval Office, Mr. Obama struggled with his chief speechwriter, Cody Keenan, to come up with the right words for a eulogy for the Rev. Clementa C. Pinckney, the pastor of the Charleston church and a friend of the president's.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got nothing to say,'' Mr. Keenan told Mr. Obama, according to Ms. Jarrett. ''You've said everything that one could possibly say on the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Eventually, the president decided that instead of talking about guns he would talk about what black churches stood for and the meaning of grace.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would be a betrayal of everything Reverend Pinckney stood for, I believe, if we allowed ourselves to slip into a comfortable silence again,'' the president told a hushed audience at the memorial service. ''Once the eulogies have been delivered, once the TV cameras move on, to go back to business as usual -- that's what we so often do to avoid uncomfortable truths about the prejudice that still infects our society. To settle for symbolic gestures without following up with the hard work of more lasting change -- that's how we lose our way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week before, during a podcast interview with Marc Maron, the comedian, Mr. Obama had caused a minor stir by using the word ''nigger'' in answering a question about race relations. He knew it would cause a ripple, an aide with him recalled, but he shrugged.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beginning of his term, the podcast could have caused a fury and Mr. Obama might have pulled back again. But events in the country -- especially the deaths of young black men -- had given him more opportunities to engage the topic. Mr. Pinckney's funeral was one of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not going to just whistle in the wind,'' Ms. Jarrett said. ''He's looking for a chance to talk to people when they are ready to hear him. He doesn't ignore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Chiding the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those moments came this past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had a little more than eight months left in office, and he had already said plenty about race. But as he headed to deliver the 2016 commencement address at Howard University, the historically black college in Washington, Mr. Obama said he had something he wanted to add.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a message to young African-Americans, the ones who wanted to protest the injustices they saw around them. The president had invited some of them to the White House to talk with him about their cause, and in a few cases, they refused the invitation. People close to him said that made him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be completely right, and you still are going to have to engage folks who disagree with you,'' Mr. Obama told the students that day, speaking more to members of the Black Lives Matter movement than to the graduates before him. Being ''as uncompromising as possible, you will feel good about yourself, you will enjoy a certain moral purity, but you're not going to get what you want.''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the president, a onetime community organizer in Chicago, it was a crucial distinction. Mr. Obama had tilted against the powerful and connected -- he called his time as an organizer ''the best education I ever had, better than anything I got at Harvard Law School.'' His approach had always been more strategic than confrontational and foreshadowed his cautious, meticulous attitude in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speech, Mr. Obama recalled working as a young Illinois state senator to fight racial profiling, not by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racist, but by sitting down and negotiating a new law. ''So we engaged and we listened, and we kept working until we built consensus,''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time he became president, people close to Mr. Obama said, he was frustrated by the idea that young activists would view themselves as tainted if they came into the White House to talk to him. In the speech, he urged the young protesters not to give in to the idea that the system is rigged.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will lead to more cynicism, and less participation, and a downward spiral of more injustice and more anger and more despair,'' he said. ''And that's never been the source of our progress. That's how we cheat ourselves of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''Listen,'' he told the students. ''Engage. If the other side has a point, learn from them. If they're wrong, rebut them. Teach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Obama has told people that he avoided framing his early White House efforts in overtly racial terms because he wanted to avoid a white backlash -- but acknowledges that he got one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the president repeatedly tells crowds like the students at Howard that race relations are better since he graduated from college. ''To deny how far we've come would do a disservice to the cause of justice, to the legions of foot soldiers,'' he told them last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days after the 2016 election, Mr. Obama took his own advice about engaging adversaries by sitting down in the Oval Office for 90 minutes with Mr. Trump. Many in his party were still in shock about the election's results, and wanted to see fury from their president. Instead, he offered a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Atlanta, Latonda Henderson, a 40-year-old marketing consultant, watched Mr. Obama's meeting with Mr. Trump with admiration as the president she loved sat down with the man who had led the movement questioning the legitimacy of his birth certificate.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sit down with people who opposed you,'' said Ms. Henderson, who is black. ''You sit down and try to find a common ground with people who were attacking your family, spitting on your family. That's President Obama's legacy.''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politics and Washington news updates via Facebook, Twitter and in the Morning Briefing newsletter.</w:t>
      </w:r>
    </w:p>
    <w:p>
      <w:pPr>
        <w:keepNext w:val="0"/>
        <w:spacing w:before="240" w:after="0" w:line="260" w:lineRule="atLeast"/>
        <w:ind w:left="0" w:right="0" w:firstLine="0"/>
        <w:jc w:val="left"/>
        <w:rPr>
          <w:lang w:val="en-US" w:eastAsia="en-US" w:bidi="ar-SA"/>
        </w:rPr>
      </w:pPr>
      <w:r>
        <w:rPr>
          <w:lang w:val="en-US" w:eastAsia="en-US" w:bidi="ar-SA"/>
        </w:rPr>
        <w:br/>
      </w:r>
      <w:hyperlink r:id="rId911" w:history="1">
        <w:r>
          <w:rPr>
            <w:rFonts w:ascii="arial" w:eastAsia="arial" w:hAnsi="arial" w:cs="arial"/>
            <w:i/>
            <w:color w:val="0077CC"/>
            <w:sz w:val="20"/>
            <w:u w:val="single"/>
            <w:shd w:val="clear" w:color="auto" w:fill="FFFFFF"/>
            <w:lang w:val="en-US" w:eastAsia="en-US" w:bidi="ar-SA"/>
          </w:rPr>
          <w:t>http://www.nytimes.com/2017/01/14/us/politics/obama-presidency-race.html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1" style="position:absolute;z-index:251853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President Obama campaigning for Hillary Clinton at Florida Memorial University in Miami Gardens in October. (PHOTOGRAPH BY DOUG MILLS/THE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embraced Eliana Pinckney at a memorial service for her father, the Rev. Clementa C. Pinckney, who was killed in the 2015 massacre at a church in Charleston, S.C. (PHOTOGRAPH BY STEPHEN CROWLEY/THE NEW YORK TIMES) (A18)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Clockwise from far left, Vice President Joseph R. Biden Jr., Henry Louis Gates Jr., Sgt. James Crowley and President Obama at the White House ''beer summit'' in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protest in New York in 2013 after an acquittal in the Trayvon Martin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demonstrator asking the president to visit Ferguson., 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unrest in Ferguson in August 2014. (PHOTOGRAPHS BY STEPHEN CROWLEY/THE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DAMON WINTER/THE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WHITNEY CURTIS FOR THE NEW YORK TIMES.) (A18-A19)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President-elect Donald J. Trump and Mr. Obama met for the very first time on Nov. 10, two days after the election, speaking privately for an hour and a half at the White House. (PHOTOGRAPH BY STEPHEN CROWLEY/THE NEW YORK TIMES) (A19)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8548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2"/>
          <w:headerReference w:type="default" r:id="rId913"/>
          <w:footerReference w:type="even" r:id="rId914"/>
          <w:footerReference w:type="default" r:id="rId915"/>
          <w:headerReference w:type="first" r:id="rId916"/>
          <w:footerReference w:type="first" r:id="rId917"/>
          <w:type w:val="nextPage"/>
          <w:pgSz w:w="12240" w:h="15840"/>
          <w:pgMar w:top="840" w:right="1000" w:bottom="840" w:left="1000" w:header="400" w:footer="400"/>
          <w:pgNumType w:fmt="decimal"/>
          <w:cols w:space="720"/>
          <w:titlePg/>
        </w:sectPr>
      </w:pPr>
    </w:p>
    <w:p>
      <w:pPr>
        <w:rPr>
          <w:lang w:val="en-US" w:eastAsia="en-US" w:bidi="ar-SA"/>
        </w:rPr>
      </w:pPr>
      <w:bookmarkStart w:id="167" w:name="Bookmark_84"/>
      <w:bookmarkEnd w:id="167"/>
    </w:p>
    <w:p>
      <w:pPr>
        <w:rPr>
          <w:lang w:val="en-US" w:eastAsia="en-US" w:bidi="ar-SA"/>
        </w:rPr>
      </w:pPr>
      <w:r>
        <w:pict>
          <v:shape id="_x0000_i130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8" w:history="1">
        <w:r>
          <w:rPr>
            <w:rFonts w:ascii="arial" w:eastAsia="arial" w:hAnsi="arial" w:cs="arial"/>
            <w:b/>
            <w:bCs/>
            <w:i/>
            <w:color w:val="0077CC"/>
            <w:kern w:val="32"/>
            <w:sz w:val="28"/>
            <w:szCs w:val="32"/>
            <w:u w:val="single"/>
            <w:shd w:val="clear" w:color="auto" w:fill="FFFFFF"/>
            <w:lang w:val="en-US" w:eastAsia="en-US" w:bidi="ar-SA"/>
          </w:rPr>
          <w:t>Unsigned Rulings Show a Narrow View of Prisoners' Rights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 SIDEBAR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LIPTAK</w:t>
      </w:r>
    </w:p>
    <w:p>
      <w:pPr>
        <w:keepNext/>
        <w:spacing w:before="240" w:after="0" w:line="340" w:lineRule="atLeast"/>
        <w:ind w:left="0" w:right="0" w:firstLine="0"/>
        <w:jc w:val="left"/>
        <w:rPr>
          <w:lang w:val="en-US" w:eastAsia="en-US" w:bidi="ar-SA"/>
        </w:rPr>
      </w:pPr>
      <w:bookmarkStart w:id="168" w:name="Body_82"/>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855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The Supreme Court decided 66 cases in the usual way this last term, after full briefing and oral arguments. It also quietly issued eight other decisions.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rulings, more than 10 percent of the court's docket, were brief and unsigned. Presumably meant to correct errors so glaring that they did not warrant extended consideration, they nonetheless illuminated a trend in the court's work.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most of them, one of two things happened. Prisoners challenging their convictions lost. Or law enforcement officials accused of wrongdoing 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recent article by Judge Stephen R. Reinhardt, who sits on the federal appeals court in California, connected the dots between the two kinds of cases, which do not at first glance seem to have much in common. But both turned on whether there was a precedent that ''clearly established'' a right to relief.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prisoner who turns to the federal courts to challenge a state conviction must show that it was at odds with, in the words of a 1996 statute, ''clearly established federal law.'' A plaintiff suing over, say,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must show, the Supreme Court has said, that the officer violated a ''clearly established'' legal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Judge Reinhardt wrote in The Michigan Law Review, has taken to using a narrow definition of what counts as ''clearly established.'' Instead of looking to general principles, he said, the court requires the prisoner or plaintiff to do something that is all but impossible in most cases: to identify a decision that concerned nearly identical factual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Much of the action in this area has taken place in unsigned decisions. Judge Reinhardt counted, for instance, 15 unsigned reversals of federal court decisions granting relief to state prisoners from October 2007 through this spring.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recent, in March, involved Cory Donald, who is serving a life sentence in Michigan for his role in the killing of a drug dealer. He said he had been denied effective assistance of counsel at his trial because his lawyer had been absent for part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federal trial court and a divided panel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Sixth Circuit, in Cincinnati, agreed, relying on a Supreme Court decision that says a defendant's constitutional rights are violated whenever his lawyer is absent from a critical portion of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Supreme Court reversed in an unsigned opinion. It said the Sixth Circuit had ''framed the issue at too high a level of generality.'' There was, the opinion said, no precedent addressing ''the specific question presented by this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our holdings,'' the opinion said, framing the issue much more narrowly, ''address counsel's absence during testimony that is irrelevant within the defendant's own theory of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second characteristic move, the opinion said it was agnostic about whether Mr. Donald's constitutional rights had indeed been violated when his lawyer decided to skip part of the trial. All it decided under the 1996 law, the opinion said, was that the question was an open 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kind of reasoning, Judge Reinhardt wrote, has stunted the development of constitutional law and has ''unfortunate parallels'' in another body of decisions, those involving civil claims against government officials accused of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officials are generally entitled to qualified immunity, which requires plaintiffs to show that the officials had violated ''clearly established'' legal principles. Here, too, the court has engaged in a kind of semantic leapfrog, often deciding that a right had not been clearly established without saying whether that right was in fact required by the Constitution.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unsigned decision last month illustrates the point. The family of a mentally troubled man, Christopher Barkes, sued Delaware prison officials for not doing enough to keep Mr. Barkes from killing himself while in custody for violating his probation.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divided panel of the Third Circuit, in Philadelphia, rejected the officials' claim to qualified immunity. Understanding the legal terrain, the majority noted that ''the 'clearly established' game is won or lost on how broadly or narrowly one defines the right at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appeals court lost the game. ''No decision of this court,'' the Supreme Court's unsigned opinion said, ''establishes a right to the proper implementation of adequate suicide prevention protocols.''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again, the court based its decision on the absence of precedent and not on whether there was such a right.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Reinhardt was appointed by President Jimmy Carter. He is an avowed liberal, and his court,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has a liberal reputation. But he is not alone in having reservations about the 1996 law, which Emily Bazelon recently subjected to a critical appraisal in The New York Times Magazine, or about how hard it is to hold officials accountable for constitutional violations.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Alex Kozinski, who was appointed by President Ronald Reagan, also sits on the Ninth Circuit, and in some ways he is Judge Reinhardt's ideological opposite. But in a sweeping overview of the criminal justice system published last month in The Georgetown Law Journal, Judge Kozinski called for doing away with prosecutors' absolute immunity from lawsuits, saying it emboldens brazen misconduct. He also shared Judge Reinhardt's low opinion of the 1996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now regularly have to stand by in impotent silence,'' Judge Kozinski wrote, ''even though it may appear to us that an innocent person has been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Reinhardt concluded his own article with a more general point, mentioning the national debate over race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Ferguson, Mo., in Cleveland and on Staten Island. Members of minority groups have lost faith in the justice system, Judge Reinhardt said, and the Supreme Court is not helping.</w:t>
      </w:r>
    </w:p>
    <w:p>
      <w:pPr>
        <w:keepNext w:val="0"/>
        <w:spacing w:before="240" w:after="0" w:line="260" w:lineRule="atLeast"/>
        <w:ind w:left="0" w:right="0" w:firstLine="0"/>
        <w:jc w:val="left"/>
        <w:rPr>
          <w:lang w:val="en-US" w:eastAsia="en-US" w:bidi="ar-SA"/>
        </w:rPr>
      </w:pPr>
      <w:r>
        <w:rPr>
          <w:lang w:val="en-US" w:eastAsia="en-US" w:bidi="ar-SA"/>
        </w:rPr>
        <w:br/>
      </w:r>
      <w:hyperlink r:id="rId919" w:history="1">
        <w:r>
          <w:rPr>
            <w:rFonts w:ascii="arial" w:eastAsia="arial" w:hAnsi="arial" w:cs="arial"/>
            <w:i/>
            <w:color w:val="0077CC"/>
            <w:sz w:val="20"/>
            <w:u w:val="single"/>
            <w:shd w:val="clear" w:color="auto" w:fill="FFFFFF"/>
            <w:lang w:val="en-US" w:eastAsia="en-US" w:bidi="ar-SA"/>
          </w:rPr>
          <w:t>http://www.nytimes.com/2015/07/21/us/supreme-courts-unsigned-rulings-show-a-narrow-view-of-rights.html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5" style="position:absolute;z-index:2518568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Judge Alex Kozinski, left, criticized a 1996 law that requires a prisoner challenging a state conviction to show that it was at odds with ''clearly established federal law.'' Judge Stephen R. Reinhardt, right, said the Supreme Court has used a narrow definition. (PHOTOGRAPHS BY J. EMILIO FLORES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ERIC RISBERG/ASSOCIATED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169" w:name="Bookmark_85"/>
      <w:bookmarkEnd w:id="169"/>
    </w:p>
    <w:p>
      <w:pPr>
        <w:rPr>
          <w:lang w:val="en-US" w:eastAsia="en-US" w:bidi="ar-SA"/>
        </w:rPr>
      </w:pPr>
      <w:r>
        <w:pict>
          <v:shape id="_x0000_i130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6" w:history="1">
        <w:r>
          <w:rPr>
            <w:rFonts w:ascii="arial" w:eastAsia="arial" w:hAnsi="arial" w:cs="arial"/>
            <w:b/>
            <w:bCs/>
            <w:i/>
            <w:color w:val="0077CC"/>
            <w:kern w:val="32"/>
            <w:sz w:val="28"/>
            <w:szCs w:val="32"/>
            <w:u w:val="single"/>
            <w:shd w:val="clear" w:color="auto" w:fill="FFFFFF"/>
            <w:lang w:val="en-US" w:eastAsia="en-US" w:bidi="ar-SA"/>
          </w:rPr>
          <w:t xml:space="preserve">On Trial's Eve, </w:t>
        </w:r>
      </w:hyperlink>
      <w:hyperlink r:id="rId926"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926" w:history="1">
        <w:r>
          <w:rPr>
            <w:rFonts w:ascii="arial" w:eastAsia="arial" w:hAnsi="arial" w:cs="arial"/>
            <w:b/>
            <w:bCs/>
            <w:i/>
            <w:color w:val="0077CC"/>
            <w:kern w:val="32"/>
            <w:sz w:val="28"/>
            <w:szCs w:val="32"/>
            <w:u w:val="single"/>
            <w:shd w:val="clear" w:color="auto" w:fill="FFFFFF"/>
            <w:lang w:val="en-US" w:eastAsia="en-US" w:bidi="ar-SA"/>
          </w:rPr>
          <w:t xml:space="preserve"> Vexes A Scarred City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29, 2021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 and Tim Arango</w:t>
      </w:r>
    </w:p>
    <w:p>
      <w:pPr>
        <w:keepNext/>
        <w:spacing w:before="240" w:after="0" w:line="340" w:lineRule="atLeast"/>
        <w:ind w:left="0" w:right="0" w:firstLine="0"/>
        <w:jc w:val="left"/>
        <w:rPr>
          <w:lang w:val="en-US" w:eastAsia="en-US" w:bidi="ar-SA"/>
        </w:rPr>
      </w:pPr>
      <w:bookmarkStart w:id="170" w:name="Body_83"/>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trial of a former officer accused of murdering Mr. Floyd starts, residents and community leaders have struggled to reach consensus on how to radically change public safety, and the role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play in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The sacred intersection where George Floyd died beneath the knee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seen such an increase in violence that food delivery drivers are afraid to venture there. There have been gun battles, with bloodied shooting victims dragged to ambulances because of barricades keeping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away.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''Having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This is the experiment right here,'' said P.J. Hill, a leader of Worldwide Outreach for Christ, a church that has been on that corner in Minneapolis for almost 40 years. ''This is their one-block experiment.''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all over town still complain of officers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like during a recent confrontation in which a white officer appeared to wind up and punch a Black teenager. And officers accuse some community members of antagonizing them, like in a recent dispute over a homeless encampment that erupted into a melee with punches and pepper spray.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Ten months ago, Minneapolis, and the country, seemed to coalesce around the belief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needed an overhaul after gruesome video footage surfaced of the last moments of Mr. Floyd's life. Now, with the murder trial of the officer who knelt on Mr. Floyd's neck scheduled to begin on Monday, the struggle over what to overhaul and how to do it has left Minneapolis at war with itself over public safety and 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pledge by most City Council members in June to defund and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 met fierce resistance. It has since given way to a grab bag of efforts which have yet to prove their effectiveness and have left the city fractured.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Looming over everything is a palpable unease over what the 12 jurors will decide in the trial of Derek Chauvin, who is facing second- and third-degree murder charges, as well as manslaughter, after being captured on video kneeling on Mr. Floyd's neck for more than nine minutes in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worry that an acquittal could set back the work that has been done to reform public safety and to attempt healing, and put the city right back where it was last summer with buildings ablaze and the streets roiling with 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don't have much faith that he's going to be convicted,'' said Pastor Brian Herron of Zion Baptist Church in the neighborhood Near North, the historic heart of Black Minneapolis. ''I think there's hope that he is, but we have seen this movie before. We've watched this movie over and over and over again. We can recite the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Cities all across America last year faced a surge in violence, fueled in part by the economic despair and alienation brought on by the pandemic, criminologists said. Minneapolis was no exception: It saw a 25 percent increase in homicides, rapes, robberies and assaults.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home in on the four neighborhoods surrounding George Floyd Square, the name given to the corner where Mr. Floyd died, and the story is far bleaker and deadlier. In those areas -- Powderhorn Park, Central, Bryant and Bancroft -- violent crime shot up by 66 percent last year, according to statistics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this year, so far, little has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area has become something of an autonomous zone, with barriers and signs calling it ''the free state of George Floyd.''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stayed away for almost a year to avoid inflaming tensions.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Residents and city leaders have tussled over the role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depleted ranks have played in the violence plaguing the entire city. Around 200 officers have left the force, some temporarily, over the past year, with many taking leave for post-traumatic stress disorder. The City Charter allows for 888 officers, but there are currently 648 on active duty, city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Supporters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applauded steps to redirect $8 million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budget, which now sits at about $170 million. Some of those funds have gone to the Office of Violence Prevention, which has seen its budget grow more than fourfold over the past year to about $7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that money, the office is expanding programs that offer social services, said Sasha Cotton, its director. The office is also developing a program modeled after Cure Violence, a national violence-intervention initiative. The city's version will consist of six teams of about 15 people, some former gang members, working in communities to settle any simmering disputes that may lead to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growth in resources won't make the work any simpler, Ms. Cotton said. That's because the challenges have grown, too: the surge in violence, the pandemic-induced economic hardship, the unease over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under a microscope and at an epicenter that no city wants to be in,'' she said. ''I think that from these challenges there is real growth happening, and that we will come out of it better on the other side. But it's sort of like that awkward teenage space that people have to go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Pastor Curtis Farrar, who leads Worldwide Outreach for Christ at George Floyd Square, said gang violence had long been a problem in the area, but it had been improving before Mr. Floyd was killed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pulled back. Now the sounds of gunshots are a constant, and recently workers he has hired to change his church's windows have refused to come to the area because they feel it is too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many ways, the future of the intersection could turn on the outcome of the trial. For too long, he said, the community has watched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 and get away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if anybody at this point knows how it's going to be solved unless they see justice as really being blind,'' he said. ''If they don't, we're going to have some serious problems in this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officers worry about further unrest, said Sgt. Sherral Schmidt,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Federation of Minneapolis. Officers began leaving the department in droves after the uprising last summer, she said, and morale has only gotten worse. With staffing shortage, officers have found themselves bouncing from call to call, with little opportunity to engage with the community, she said. Even the members of the community engagement team have been reassigned to different jobs to help make up for the patrol shortage,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are expected to have to work 12-hour shifts once the trial reaches closing arguments, Sergeant Schmidt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biggest thing for our cops right now is they feel no support,'' she said. ''So every day, they come in and it's like, 'Oh, what are we going to be scrutinized for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longtime civil rights activists have been critical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they have also criticized the way that supporters of the defund movement have tried to effect change. Nekima Levy Armstrong, a civil rights lawyer, said that while she supports some resources going to social services, the defund movement is nothing more than ''catchy slogans and catchphrases.'' She said that last summer she warned Jeremiah Ellison, a City Council member supporting efforts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it would lead to only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going to turn Minneapolis into the wild, Wild West,'' she recalled telling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Ellison said the uptick in violence in the city began long before any money was redirected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credited council members for investing in alternatives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do what we've done in 10 months,'' he said, ''as far as city government is concerned, that's kind of moving at light speed.''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June, nine council members, a veto-proof majority, stood on a stage in a park behind large block letters that read,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stood on a stage in Powderhorn Park in front of the entire nation with a big sign, with one-million-point font saying,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Jacob Frey, the mayor of Minneapolis, calling it an ill-conceived move. He could not support that position, he added, because he did not agree with it and ''it wasn't going to be delivered.''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those members have since backtracked. They proposed a measure last year to change the City Charter to create a Public Safety Department -- of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just one part -- that they say would promote a more holistic approach to public safety. That effort has failed, but a new proposal is on track to appear on the ballot this fall. Activists are also gathering signatures to get a measure on the ballot that would perform a similar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he has disagreed with most council members about cutting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Frey has acknowledged the urgency to invest in other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clearly a lot of passion and pain and frustration,''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favored working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Medaria Arradondo, to establish policy reforms -- many of which his critics have said are too incremental.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number of new policies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has been put into effect, including requiring officers to intervene when a fellow officer is using impermissible force and requiring greater scrutiny when force is used against someone in handcuffs.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many residents, though, the policy changes have done nothing to upend what they see as an underlying culture of aggression and disrespect. D.A. Bullock, an activist and a filmmaker who lives in North Minneapolis, recalled recently going to a scene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just shot someone and having officers aggressively tell him to get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seen a number of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residents since George Floyd was murdered, and I can't, from a practical standpoint, I can't identify anything that they're doing differently,'' Mr. Bullock said. ''They still roll up, and they roll up in force. They're still very much aggressive. I haven't seen any de-escalation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if the city feels tense over the continued debate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public safety, there are small signs of racial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them is on display every Sunday at Pastor Herron's church, which is predominantly Black. More white faces have been appearing in the pews, he said. It gives Pastor Herron hope that even as the city feels these days as if it is under siege -- with National Guard troops on the streets, and concrete-and-wire barricades fortifying government buildings downtown -- some people, at least, are trying to come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look physically, it doesn't look like much has changed,'' he said. ''But if you look with spiritual eyes, you see a conversation. You see a movement toward each other, instead of away from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continued, ''It's being done organically. We're not on purpose trying to be a multicultural church. It's what's in the atmosphere now.''</w:t>
      </w:r>
    </w:p>
    <w:p>
      <w:pPr>
        <w:keepNext w:val="0"/>
        <w:spacing w:before="240" w:after="0" w:line="260" w:lineRule="atLeast"/>
        <w:ind w:left="0" w:right="0" w:firstLine="0"/>
        <w:jc w:val="left"/>
        <w:rPr>
          <w:lang w:val="en-US" w:eastAsia="en-US" w:bidi="ar-SA"/>
        </w:rPr>
      </w:pPr>
      <w:r>
        <w:rPr>
          <w:lang w:val="en-US" w:eastAsia="en-US" w:bidi="ar-SA"/>
        </w:rPr>
        <w:br/>
      </w:r>
      <w:hyperlink r:id="rId927" w:history="1">
        <w:r>
          <w:rPr>
            <w:rFonts w:ascii="arial" w:eastAsia="arial" w:hAnsi="arial" w:cs="arial"/>
            <w:i/>
            <w:color w:val="0077CC"/>
            <w:sz w:val="20"/>
            <w:u w:val="single"/>
            <w:shd w:val="clear" w:color="auto" w:fill="FFFFFF"/>
            <w:lang w:val="en-US" w:eastAsia="en-US" w:bidi="ar-SA"/>
          </w:rPr>
          <w:t>https://www.nytimes.com/2021/03/28/us/minneapolis-george-floyd.html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9" style="position:absolute;z-index:2518599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Signs outside the Third Precinct in Minneapolis, which was burned in the aftermath of the death of George Floyd 10 months ago. (PHOTOGRAPH BY LEAH MILLIS/REUTERS)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George Floyd memorial near the intersection where he was killed last May when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(PHOTOGRAPH BY CHANDAN KHANNA/AGENCE FRANCE-PRESSE -- 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BRIAN HERRON, the pastor of Zion Baptist Church in the Near North neighborhood, the historic heart of Black Minneapolis. (PHOTOGRAPH BY AARON NESHEIM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SASHA COTTON, Youth Violence Prevention Coordinator for the City of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REV. CURTIS FARRAR, the pastor of Worldwide Outreach for Christ, a ministry in what is being called George Floyd Square. (PHOTOGRAPHS BY AARON NESHEIM FOR THE NEW YORK TIMES)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8609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8"/>
          <w:headerReference w:type="default" r:id="rId929"/>
          <w:footerReference w:type="even" r:id="rId930"/>
          <w:footerReference w:type="default" r:id="rId931"/>
          <w:headerReference w:type="first" r:id="rId932"/>
          <w:footerReference w:type="first" r:id="rId933"/>
          <w:type w:val="nextPage"/>
          <w:pgSz w:w="12240" w:h="15840"/>
          <w:pgMar w:top="840" w:right="1000" w:bottom="840" w:left="1000" w:header="400" w:footer="400"/>
          <w:pgNumType w:fmt="decimal"/>
          <w:cols w:space="720"/>
          <w:titlePg/>
        </w:sectPr>
      </w:pPr>
    </w:p>
    <w:p>
      <w:pPr>
        <w:rPr>
          <w:lang w:val="en-US" w:eastAsia="en-US" w:bidi="ar-SA"/>
        </w:rPr>
      </w:pPr>
      <w:bookmarkStart w:id="171" w:name="Bookmark_86"/>
      <w:bookmarkEnd w:id="171"/>
    </w:p>
    <w:p>
      <w:pPr>
        <w:rPr>
          <w:lang w:val="en-US" w:eastAsia="en-US" w:bidi="ar-SA"/>
        </w:rPr>
      </w:pPr>
      <w:r>
        <w:pict>
          <v:shape id="_x0000_i13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4" w:history="1">
        <w:r>
          <w:rPr>
            <w:rFonts w:ascii="arial" w:eastAsia="arial" w:hAnsi="arial" w:cs="arial"/>
            <w:b/>
            <w:bCs/>
            <w:i/>
            <w:color w:val="0077CC"/>
            <w:kern w:val="32"/>
            <w:sz w:val="28"/>
            <w:szCs w:val="32"/>
            <w:u w:val="single"/>
            <w:shd w:val="clear" w:color="auto" w:fill="FFFFFF"/>
            <w:lang w:val="en-US" w:eastAsia="en-US" w:bidi="ar-SA"/>
          </w:rPr>
          <w:t>Senator Tim Scott will deliver Republicans’ rebuttal to Biden’s first address to Congress.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22, 2021 Thursday 08:00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Nicholas Fandos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senator from South Carolina said he would deliver an “optimistic vision” for the country focused on economic growth and “empowering working families.”</w:t>
      </w:r>
    </w:p>
    <w:p>
      <w:pPr>
        <w:keepNext/>
        <w:spacing w:before="240" w:after="0" w:line="340" w:lineRule="atLeast"/>
        <w:ind w:left="0" w:right="0" w:firstLine="0"/>
        <w:jc w:val="left"/>
        <w:rPr>
          <w:lang w:val="en-US" w:eastAsia="en-US" w:bidi="ar-SA"/>
        </w:rPr>
      </w:pPr>
      <w:bookmarkStart w:id="172" w:name="Body_84"/>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862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senator from South Carolina said he would deliver an “optimistic vision” for the country focused on economic growth and “empowering working families.”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w:t>
      </w:r>
      <w:hyperlink r:id="rId935" w:history="1">
        <w:r>
          <w:rPr>
            <w:rFonts w:ascii="arial" w:eastAsia="arial" w:hAnsi="arial" w:cs="arial"/>
            <w:i/>
            <w:color w:val="0077CC"/>
            <w:sz w:val="20"/>
            <w:u w:val="single"/>
            <w:shd w:val="clear" w:color="auto" w:fill="FFFFFF"/>
            <w:lang w:val="en-US" w:eastAsia="en-US" w:bidi="ar-SA"/>
          </w:rPr>
          <w:t>Tim Scott</w:t>
        </w:r>
      </w:hyperlink>
      <w:r>
        <w:rPr>
          <w:rFonts w:ascii="arial" w:eastAsia="arial" w:hAnsi="arial" w:cs="arial"/>
          <w:color w:val="000000"/>
          <w:sz w:val="20"/>
          <w:lang w:val="en-US" w:eastAsia="en-US" w:bidi="ar-SA"/>
        </w:rPr>
        <w:t xml:space="preserve"> of South Carolina, </w:t>
      </w:r>
      <w:hyperlink r:id="rId935" w:history="1">
        <w:r>
          <w:rPr>
            <w:rFonts w:ascii="arial" w:eastAsia="arial" w:hAnsi="arial" w:cs="arial"/>
            <w:i/>
            <w:color w:val="0077CC"/>
            <w:sz w:val="20"/>
            <w:u w:val="single"/>
            <w:shd w:val="clear" w:color="auto" w:fill="FFFFFF"/>
            <w:lang w:val="en-US" w:eastAsia="en-US" w:bidi="ar-SA"/>
          </w:rPr>
          <w:t>a leading Black conservative and rising Republican star</w:t>
        </w:r>
      </w:hyperlink>
      <w:r>
        <w:rPr>
          <w:rFonts w:ascii="arial" w:eastAsia="arial" w:hAnsi="arial" w:cs="arial"/>
          <w:color w:val="000000"/>
          <w:sz w:val="20"/>
          <w:lang w:val="en-US" w:eastAsia="en-US" w:bidi="ar-SA"/>
        </w:rPr>
        <w:t xml:space="preserve">, will deliver his party’s formal rebuttal to </w:t>
      </w:r>
      <w:hyperlink r:id="rId935" w:history="1">
        <w:r>
          <w:rPr>
            <w:rFonts w:ascii="arial" w:eastAsia="arial" w:hAnsi="arial" w:cs="arial"/>
            <w:i/>
            <w:color w:val="0077CC"/>
            <w:sz w:val="20"/>
            <w:u w:val="single"/>
            <w:shd w:val="clear" w:color="auto" w:fill="FFFFFF"/>
            <w:lang w:val="en-US" w:eastAsia="en-US" w:bidi="ar-SA"/>
          </w:rPr>
          <w:t>President Biden’s joint address</w:t>
        </w:r>
      </w:hyperlink>
      <w:r>
        <w:rPr>
          <w:rFonts w:ascii="arial" w:eastAsia="arial" w:hAnsi="arial" w:cs="arial"/>
          <w:color w:val="000000"/>
          <w:sz w:val="20"/>
          <w:lang w:val="en-US" w:eastAsia="en-US" w:bidi="ar-SA"/>
        </w:rPr>
        <w:t xml:space="preserve"> to Congress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Scott was chosen for the task by his party’s top congressional leaders, Senator Mitch McConnell of Kentucky and Representative Kevin McCarthy of California, at a time when Republicans are seeking to expand their appeal to nonwhite groups that have traditionally voted Democratic. In a party still divided over the legacy of former President Donald J. Trump, Mr. Scott is also a rare figure able to unite competing factions.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is one of the most inspiring and unifying leaders in our nation,” Mr. McConnell said in a statement announcing the decision on Thursday. “As Senator Scott likes to say, he is living his mother’s American dream, and he has dedicated his career to creating more opportunity for our fellow citizens who need it most. Nobody is better at communicating why far-left policies fail working Americans.”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Biden is expected to use much of his address, his first before Congress since being inaugurated, to build public support for his multi-trillion-dollar jobs and infrastructure plans. Republicans fiercely oppose the proposals as too expensive and too intrusive, and it will be up to Mr. Scott to make their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own statement, Mr. Scott said he would deliver an “optimistic vision” for the country focused on economic growth and “empowering working families.”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is a notoriously difficult one, with a nationally televised format that often results in stilted remarks or memorable gaffes. But it has also helped build national prominence for up-and-coming politicians in both parties, including Mr. Biden when he still served in the Senate decades ago. (Mr. Scott also had a prime speaking slot during the Republican National Convention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senator, 55, has a remarkable personal story. He was raised by a single mother in Charleston, S.C., and blazed a trail through state politics in a party where most of the other members are white. He first won a seat in the House amid the Tea Party wave of 2010 and was appointed to the Senate three years later.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work in Congress has focused primarily on economic development and tax issues. His plan to create </w:t>
      </w:r>
      <w:hyperlink r:id="rId935" w:history="1">
        <w:r>
          <w:rPr>
            <w:rFonts w:ascii="arial" w:eastAsia="arial" w:hAnsi="arial" w:cs="arial"/>
            <w:i/>
            <w:color w:val="0077CC"/>
            <w:sz w:val="20"/>
            <w:u w:val="single"/>
            <w:shd w:val="clear" w:color="auto" w:fill="FFFFFF"/>
            <w:lang w:val="en-US" w:eastAsia="en-US" w:bidi="ar-SA"/>
          </w:rPr>
          <w:t>opportunity zones</w:t>
        </w:r>
      </w:hyperlink>
      <w:r>
        <w:rPr>
          <w:rFonts w:ascii="arial" w:eastAsia="arial" w:hAnsi="arial" w:cs="arial"/>
          <w:color w:val="000000"/>
          <w:sz w:val="20"/>
          <w:lang w:val="en-US" w:eastAsia="en-US" w:bidi="ar-SA"/>
        </w:rPr>
        <w:t xml:space="preserve"> to incentivize companies to invest in economically distressed areas became a centerpiece of Republicans’ $1.5 trillion tax-cut bill.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Scott is arguably his party’s leading voice on matters of race. When the nation erupted in protest last summer after the murder of George Floyd, a Black man, by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it was Mr. Scott who stepped in to write a Republican proposal to push the nation’s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to weed out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racial profiling in their ranks.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Democrats pushing for a more aggressive federal intervention killed the bill at the time. But as he prepares for his speech next Wednesday, Mr. Scott is among a bipartisan group of lawmakers who have recently revived talks over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bill and are hoping to steer Congress toward a compromise measure.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Scott said on Wednesday that the two parties were </w:t>
      </w:r>
      <w:hyperlink r:id="rId935" w:history="1">
        <w:r>
          <w:rPr>
            <w:rFonts w:ascii="arial" w:eastAsia="arial" w:hAnsi="arial" w:cs="arial"/>
            <w:i/>
            <w:color w:val="0077CC"/>
            <w:sz w:val="20"/>
            <w:u w:val="single"/>
            <w:shd w:val="clear" w:color="auto" w:fill="FFFFFF"/>
            <w:lang w:val="en-US" w:eastAsia="en-US" w:bidi="ar-SA"/>
          </w:rPr>
          <w:t>“on the verge” of a compromise</w:t>
        </w:r>
      </w:hyperlink>
      <w:r>
        <w:rPr>
          <w:rFonts w:ascii="arial" w:eastAsia="arial" w:hAnsi="arial" w:cs="arial"/>
          <w:color w:val="000000"/>
          <w:sz w:val="20"/>
          <w:lang w:val="en-US" w:eastAsia="en-US" w:bidi="ar-SA"/>
        </w:rPr>
        <w:t>, though major political and ideological hurdles remained.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Senator Tim Scott was chosen to deliver the G.O.P. rebuttal by the party’s top leaders. (PHOTOGRAPH BY Anna Moneymaker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863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6"/>
          <w:headerReference w:type="default" r:id="rId937"/>
          <w:footerReference w:type="even" r:id="rId938"/>
          <w:footerReference w:type="default" r:id="rId939"/>
          <w:headerReference w:type="first" r:id="rId940"/>
          <w:footerReference w:type="first" r:id="rId941"/>
          <w:type w:val="nextPage"/>
          <w:pgSz w:w="12240" w:h="15840"/>
          <w:pgMar w:top="840" w:right="1000" w:bottom="840" w:left="1000" w:header="400" w:footer="400"/>
          <w:pgNumType w:fmt="decimal"/>
          <w:cols w:space="720"/>
          <w:titlePg/>
        </w:sectPr>
      </w:pPr>
    </w:p>
    <w:p>
      <w:pPr>
        <w:rPr>
          <w:lang w:val="en-US" w:eastAsia="en-US" w:bidi="ar-SA"/>
        </w:rPr>
      </w:pPr>
      <w:bookmarkStart w:id="173" w:name="Bookmark_87"/>
      <w:bookmarkEnd w:id="173"/>
    </w:p>
    <w:p>
      <w:pPr>
        <w:rPr>
          <w:lang w:val="en-US" w:eastAsia="en-US" w:bidi="ar-SA"/>
        </w:rPr>
      </w:pPr>
      <w:r>
        <w:pict>
          <v:shape id="_x0000_i13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2" w:history="1">
        <w:r>
          <w:rPr>
            <w:rFonts w:ascii="arial" w:eastAsia="arial" w:hAnsi="arial" w:cs="arial"/>
            <w:b/>
            <w:bCs/>
            <w:i/>
            <w:color w:val="0077CC"/>
            <w:kern w:val="32"/>
            <w:sz w:val="28"/>
            <w:szCs w:val="32"/>
            <w:u w:val="single"/>
            <w:shd w:val="clear" w:color="auto" w:fill="FFFFFF"/>
            <w:lang w:val="en-US" w:eastAsia="en-US" w:bidi="ar-SA"/>
          </w:rPr>
          <w:t>ON THE TRACK OF THE MILITANT MULLAHS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1985,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7; Page 12, Column 1; Book Review Desk; REVIEW</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Linda Robinson; Linda Robinson is an editor of Foreign Affairs.</w:t>
      </w:r>
    </w:p>
    <w:p>
      <w:pPr>
        <w:keepNext/>
        <w:spacing w:before="240" w:after="0" w:line="340" w:lineRule="atLeast"/>
        <w:ind w:left="0" w:right="0" w:firstLine="0"/>
        <w:jc w:val="left"/>
        <w:rPr>
          <w:lang w:val="en-US" w:eastAsia="en-US" w:bidi="ar-SA"/>
        </w:rPr>
      </w:pPr>
      <w:bookmarkStart w:id="174" w:name="Body_85"/>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5" style="position:absolute;z-index:251864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SACRED RAGE The Crusade of Modern Islam. By Robin Wright. Illustrated. 315 pp. New York: Linden Press/Simon &amp; Schuster. $17.95.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reporter's notebook of Moslem violence since the 1979 Iranian revolution is gripping.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1983-84 bombings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Embassy and Marine headquarters in Beirut, Lebanon, are conveyed with the immediacy of the flash bulletins and banner headlines that announce such now-familiar terrorist actions as the recent hijacking of the Italian cruise ship. Robin Wright, who has been a correspondent for The Sunday Times of London and The Washington Post, traces the nurturing of Islamic fundamentalism under the Ayatollah Khomeini in Iran and its rise and spread throughout the Moslem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is at her best in providing a survey of terrorism in the Middle East, recounting previously disclosed information as well as adding some new insights into the connections between the terrorists and their supporters. It is a murky business. Such basic information as the terrorists' identities often remains elusive. This is the case with the assassins of Malcolm H. Kerr, the president of the American University of Beirut. After Kerr's death in January 1984, Secretary of State George P. Shultz implied that the attack was random and therefore untraceable, saying ''these tactics are aimed at Americans generally.'' But Miss Wright sees a motive, noting that Kerr had been locked in controversy with Shiite students who wanted fundamentalist strictures imposed at the university, ''the one place in Lebanon where all sects were equals.''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terrorists, such as the suicide driver who blew up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Embassy in Kuwait in December 1983, have been identified. That bomber was identified by his thumb, all that remained intact of him. The clue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some of his accomplices, and more than a dozen others were charged with responsibility for the six rapid-succession bombings in Kuwait. It was widely expected that their trial would demonstrate a terrorist connection with Iran, for the defendants professed allegiance to Al Dawa, the oldest and largest Islamic extremist group, based in Iran since the 1979 revolution. But Miss Wright says the threat of more attacks led the Kuwaitis to drop the search for Iranian complicity.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Miss Wright, however, uncovers the vast network behind the Kuwait bombings, implicating militant Iranian and Kuwaiti mullahs and Lebanese Shiites. The radical sect Islamic Jihad, never before operating so far from their base in Lebanon, claimed responsibility for the six bombings in Kuwait and warned of a seventh bomb that was later found and defused. Also, the defendants claimed to be admirers of the Lebanese Sheik Mohammed Hussein Fadlallah, an influential cleric whose bodyguards, Miss Wright found, wear buttons ''identifying 'the Islamic Republic of Iran' in Farsi and English.'' Although Mr. Fadlallah has denied any affiliation with terrorist groups, he is, in Miss Wright's judgment, a key player. His teachings and those of other activist mullahs justify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they attract militant cadres. Miss Wright suggests that the mullahs' guidance is as much tactical as spiritual; for example, Mr. Fadlallah apparently gave an order protecting the Italian contingent of the Lebanese peacekeeping force, which was assigned to the most volatile Beirut neighborhood (where Mr. Fadlallah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her final chapter, Miss Wright argues that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should develop a policy of peaceful coexistence with the Moslem world since Islamic consciousness is not likely to dissipate soon. Unfortunately, she does not make a convincing case for her view that Iran is not entirely responsible for Islamic militancy and that the Islamic ''crusade is not a coordinated phenomenon.'' After all the evidence to the contrary that she presents, those assertions about Iran's responsibility for, and coordination of, terrorism must be qualified. The 1981 attempted coup in Bahrain is instructive. Bahraini officials named the Iranian cleric Hojatoleslam Hadi al Moudarrissi as the plot's mastermind. He had advocated the establishment of an Islamic republic in Bahrain, and after his expulsion from the country in 1979 he continued to reach his Bahraini followers by radio. Bahraini officials have a note written by the Ayatollah Khomeini to Mr. Moudarrissi ''giving him 'responsibility' for Bahrain and the Emirates.'' And Miss Wright quotes one official as saying, ''Iranian fingerprints were all over the operation.''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author is on target, however, in stating that Islam is not necessarily a violent religious doctrine, although it does justify resistance against repression. She characterizes Moslem militancy as primarily reactionary; if there is no threat to Islam, she concludes, there is no religious justification for a militant crusade. For those besieged by the wrath of Islamic fundamentalism, she advocates a policy aimed at convincing the militants that their survival is not in jeopardy - a solution dependent on a faithful heeding of the Koran: ''And if they incline towards peace, incline yourself also towards it.''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3"/>
          <w:headerReference w:type="default" r:id="rId944"/>
          <w:footerReference w:type="even" r:id="rId945"/>
          <w:footerReference w:type="default" r:id="rId946"/>
          <w:headerReference w:type="first" r:id="rId947"/>
          <w:footerReference w:type="first" r:id="rId948"/>
          <w:type w:val="nextPage"/>
          <w:pgSz w:w="12240" w:h="15840"/>
          <w:pgMar w:top="840" w:right="1000" w:bottom="840" w:left="1000" w:header="400" w:footer="400"/>
          <w:pgNumType w:fmt="decimal"/>
          <w:cols w:space="720"/>
          <w:titlePg/>
        </w:sectPr>
      </w:pPr>
    </w:p>
    <w:p>
      <w:pPr>
        <w:rPr>
          <w:lang w:val="en-US" w:eastAsia="en-US" w:bidi="ar-SA"/>
        </w:rPr>
      </w:pPr>
      <w:bookmarkStart w:id="175" w:name="Bookmark_88"/>
      <w:bookmarkEnd w:id="175"/>
    </w:p>
    <w:p>
      <w:pPr>
        <w:rPr>
          <w:lang w:val="en-US" w:eastAsia="en-US" w:bidi="ar-SA"/>
        </w:rPr>
      </w:pPr>
      <w:r>
        <w:pict>
          <v:shape id="_x0000_i13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9" w:history="1">
        <w:r>
          <w:rPr>
            <w:rFonts w:ascii="arial" w:eastAsia="arial" w:hAnsi="arial" w:cs="arial"/>
            <w:b/>
            <w:bCs/>
            <w:i/>
            <w:color w:val="0077CC"/>
            <w:kern w:val="32"/>
            <w:sz w:val="28"/>
            <w:szCs w:val="32"/>
            <w:u w:val="single"/>
            <w:shd w:val="clear" w:color="auto" w:fill="FFFFFF"/>
            <w:lang w:val="en-US" w:eastAsia="en-US" w:bidi="ar-SA"/>
          </w:rPr>
          <w:t>Officer Cleared in Shooting Is Found Guilty on Civil Count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23, 2000, Saturday,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5;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 BAKER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AL BAKER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GARDEN CITY, N.Y., Dec. 22</w:t>
      </w:r>
    </w:p>
    <w:p>
      <w:pPr>
        <w:keepNext/>
        <w:spacing w:before="240" w:after="0" w:line="340" w:lineRule="atLeast"/>
        <w:ind w:left="0" w:right="0" w:firstLine="0"/>
        <w:jc w:val="left"/>
        <w:rPr>
          <w:lang w:val="en-US" w:eastAsia="en-US" w:bidi="ar-SA"/>
        </w:rPr>
      </w:pPr>
      <w:bookmarkStart w:id="176" w:name="Body_86"/>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318" style="position:absolute;z-index:251866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Nassau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was cleared of criminal wrongdoing in the fatal shooting of an Elmont man five years ago was found liable for the man's death in federal court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jury determined that Officer Anthony Raymond violated Christopher Wade's Fourth Amendment civil rights when he shot Mr. Wade nine times after stopping him for a search in an area known for drug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Mr. Wade, who was black, was armed with a revolver that he pointed at the chest of Officer Raymond, who is white, prompting the officer to fire 16 bullets. The fatal 25-minute encounter on Dec. 30, 1995, spawned a round of bitterness in a community already mistrusting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Friends of the dead man said that he was killed because of the color of his skin,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the officer had feared for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Jurors on Thursday found that in addition to violating the federal statute, Officer Raymond violated a state law prohibiting the unauthorized touching of Mr. Wade, and was unjustified in taking his life, said Frederick K. Brewington, the lawyer representing Mr. Wade's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jurors cleared the officer of violating Mr. Wade's Fourth-Amendment right to be free from unlawful stop-and-frisk, confinement 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they found he was not liable for false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jurors will return on Dec. 28 to the courtroom of Judge Joanna Seybert of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Central Islip to rule on the awarding of damages in the case. Mr. Brewington said he was seeking $4.5 million in compensatory damages, plus additional punitive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asked them to make it enough to make it sting and to send a clear message that the taking of life in this fashion is not something that we will countenance in our society," Mr. Brewington said. "This officer followed him down the street, shooting at him as if it were a shooting at the O.K. Corral."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Raymond, 37, an 11-year veteran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joined the Nassau department 14 months before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Wade, at the time of the shooting, was on parole after having served time in prison for a 1992 drug-related conviction.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grand jury that reviewed the shooting in 1996 declined to charge Officer Raymond, said Rick Hinshaw, a spokesman for Denis Dillon, the Nassau County district attorney.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Raymond was also cleared by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said Deputy Inspector Peter A. Matuza, a department spokesman. He said Officer Raymond still works in the same precinct where the shooting occurred, though he patrols the a different area, Valley Stream.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Alan J. Reardon, the lawyer who represents Officer Raymond, declined to comment on the case today, saying it was not over. But he said he was considering an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disappointed with what happened yesterday," Mr. Reardon said of his client. "We all are, on the defendant's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Brewington said he would now pursue his case against the county: that it was negligent in hiring and supervising Officer Raymond.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Paul F. Millus, a lawyer who represents the county, would not comment on the case today, a secretary in his Manhattan office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Brewington insisted that Mr. Wade, 28, had not been armed with a gun in the incident. Mr. Reardon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found a loaded .32 caliber Smith &amp; Wesson revolver at the scene, that had not been fired, and that bore no fingerprints.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Ervie Augustin, 26, who was Mr. Wade's fiancee and is the mother of one of his three children, said she was grateful for the verdict. She said it had been a long five years since the night he left their apartment at 11 p.m. to buy cigarettes and never returned. The shooting occurred shortly after 3 a.m.,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great day, yesterday, for the family," said Ms. Augustin, who was in the courtroom on Thursday. "At first, I was disappointed in the system. But yesterday was reassuring that justice does work."</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23,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0"/>
          <w:headerReference w:type="default" r:id="rId951"/>
          <w:footerReference w:type="even" r:id="rId952"/>
          <w:footerReference w:type="default" r:id="rId953"/>
          <w:headerReference w:type="first" r:id="rId954"/>
          <w:footerReference w:type="first" r:id="rId955"/>
          <w:type w:val="nextPage"/>
          <w:pgSz w:w="12240" w:h="15840"/>
          <w:pgMar w:top="840" w:right="1000" w:bottom="840" w:left="1000" w:header="400" w:footer="400"/>
          <w:pgNumType w:fmt="decimal"/>
          <w:cols w:space="720"/>
          <w:titlePg/>
        </w:sectPr>
      </w:pPr>
    </w:p>
    <w:p>
      <w:pPr>
        <w:rPr>
          <w:lang w:val="en-US" w:eastAsia="en-US" w:bidi="ar-SA"/>
        </w:rPr>
      </w:pPr>
      <w:bookmarkStart w:id="177" w:name="Bookmark_89"/>
      <w:bookmarkEnd w:id="177"/>
    </w:p>
    <w:p>
      <w:pPr>
        <w:rPr>
          <w:lang w:val="en-US" w:eastAsia="en-US" w:bidi="ar-SA"/>
        </w:rPr>
      </w:pPr>
      <w:r>
        <w:pict>
          <v:shape id="_x0000_i13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6" w:history="1">
        <w:r>
          <w:rPr>
            <w:rFonts w:ascii="arial" w:eastAsia="arial" w:hAnsi="arial" w:cs="arial"/>
            <w:b/>
            <w:bCs/>
            <w:i/>
            <w:color w:val="0077CC"/>
            <w:kern w:val="32"/>
            <w:sz w:val="28"/>
            <w:szCs w:val="32"/>
            <w:u w:val="single"/>
            <w:shd w:val="clear" w:color="auto" w:fill="FFFFFF"/>
            <w:lang w:val="en-US" w:eastAsia="en-US" w:bidi="ar-SA"/>
          </w:rPr>
          <w:t xml:space="preserve">Legal Setbacks Against </w:t>
        </w:r>
      </w:hyperlink>
      <w:hyperlink r:id="rId9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6" w:history="1">
        <w:r>
          <w:rPr>
            <w:rFonts w:ascii="arial" w:eastAsia="arial" w:hAnsi="arial" w:cs="arial"/>
            <w:b/>
            <w:bCs/>
            <w:i/>
            <w:color w:val="0077CC"/>
            <w:kern w:val="32"/>
            <w:sz w:val="28"/>
            <w:szCs w:val="32"/>
            <w:u w:val="single"/>
            <w:shd w:val="clear" w:color="auto" w:fill="FFFFFF"/>
            <w:lang w:val="en-US" w:eastAsia="en-US" w:bidi="ar-SA"/>
          </w:rPr>
          <w:t xml:space="preserve"> Policies Mount, but City Officials See No Pattern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14, 2000,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3; Column 1; Metropolitan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K. RASHBAUM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WILLIAM K. RASHBAUM </w:t>
      </w:r>
    </w:p>
    <w:p>
      <w:pPr>
        <w:keepNext/>
        <w:spacing w:before="240" w:after="0" w:line="340" w:lineRule="atLeast"/>
        <w:ind w:left="0" w:right="0" w:firstLine="0"/>
        <w:jc w:val="left"/>
        <w:rPr>
          <w:lang w:val="en-US" w:eastAsia="en-US" w:bidi="ar-SA"/>
        </w:rPr>
      </w:pPr>
      <w:bookmarkStart w:id="178" w:name="Body_8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321" style="position:absolute;z-index:251868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case after case,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suffered significant legal setbacks over the last two years in which its operations, policy and personnel decisions were reversed by judges and juries or overhauled to reach court settlements.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at least nine cases, the department has been told by judges or juries that it overstepped its authority in areas like limiting the free speech of officers and withholding information from the public. And critics suggest that the setbacks are symptomatic of a department that, in its zeal to continue record crime reductions, has grown inattentive to the letter of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while city lawyers say that the city keeps no statistics on such cases and that the total number of lawsuits against the department has declined for the last three years, they acknowledge that the number of high-profile cases focusing on the department's management and operations -- and the number of setbacks -- have gone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quick to add, however, that the increase in these lawsuits reflects a trend in employment litigation in business, and that the city is appealing most decisions. Daniel S. Connolly, a special counsel to the city's Law Department, which defends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such cases, said it would be a mistake to draw conclusions about its management from a series of what he said were unrelated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lawsuits have focused on issues ranging from the department's sexual harassment policies to the city's refusal to formally recognize a fraternal officers group. And while most lawsuits against the department are by citizens charging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false arrest, many that focus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are brought by officers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include one in which a jury, in June, found that the city wrongly transferred 24 black officers to the 70th Precinct in Brooklyn after Abner Louima was tortured at its station house in 1997, and another, in July, in which the city agreed to pay $1 million to a former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who said she was forced out for refusing to revise a report critical of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case, a judge found that the city wrongly barred uniformed members of the Latino Officers Association from marching in parades. And a decision in 1998 resulted in an agreement under which federal prosecutors in Manhattan will monitor the department's policies on sexual harassment until 2001.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response to these and similar cases, the department set up the Special Litigation Support Unit last month, with an 11-member staff of officers and civilians, said Thomas Antenen, the deputy commissioner of public information. He said the unit would aid city lawyers in defending against suits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which often require the retrieval and review of many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Connolly disputes the outcome of some lawsuits. He contends that the race-based transfer suit was a victory for the city because, while the jury found that the move violated the officers' constitutional rights, the judge did not forbid the department to make similar transfers in an emergency. And he attributes the spate of losses to coincidence, bad judges and juries, and plaintiffs' lawyers, who he said had made a career of suing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global picture is positive," said Mr. Connolly, referring to what he said was an overall decline in lawsuits. "Having said that, we still remain in the most litigious area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of America. We live in a world where the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of America is going to be selected through litigation, something that was inconceivable 30 years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Connolly contended that because several lawsuits had been decided in a short period of time, there was a misperception that something was "profoundly amiss," a view that he suggested was fueled by the news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truth is that in any large organization -- and this is a 55,000-person organization -- you're going to have your share of lawsuits filed against you for employment discrimination" and other matters, he said. "So you can look at three or four cases and try to draw an inference about bad priests and you would be wrong. You would be making the same error if you looked at the cases that you named and drew the same inference against the N.Y.P.D."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cited the use of nearly 10,000 officers for the peaceful New Year's Eve celebration in Times Square and the United Nations Millennium Summit, along with policies like seizing the cars of people arrested on drunken-driving charges, as examples of management achievements.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to critics, the setbacks support their contention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Mayor Rudolph W. Giuliani's administration as a whole have run roughshod over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several cases, judges and juries found that the department retaliated against officers who spoke out or filed formal complaints of sexual harassment. That practice of retaliation, several lawyers contend, is ingrained in the highest levels of the department. Matthew D. Brinckerhoff, who with his partner, Richard Emery, has represented plaintiffs in two cases, said that that kind of harassment and retaliation send "the worst possible message" to rank-and-file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nothing else, by their actions, they are telling everyone else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this is a proper way to behave," Mr. Brinckerhoff said of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who have taken retaliatory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recent cases in which judges or juries have found retaliation include that of Yvette Walton, an officer who sharply criticized the tactics of the Street Crime Unit after the 1999 shooting of Amadou Diallo. Ms. Walton testified before the City Council wearing a hood; hours later she was dismissed on the ground that she had misused sick leave while on probation from an earlier infraction.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month, a federal judge found that the department had violated Ms. Walton's First Amendment rights, rejecting its contention that Ms. Walton was fired for reasons other than her decision to testify. The judge also said he found "not credible" the statement by Howard Safir,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that he did not know Officer Walton had testified.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lawsuits and investigations that could have a significant impact on the department are pending. They include the continuing inquiry by federal prosecutors in Brooklyn seeking changes in how the department investigates and disciplines officers accused of brutality, and an inquiry by federal prosecutors in Manhattan that has concluded that members of the Street Crime Unit engaged in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also a class-action suit pending in Federal District Court in Manhattan brought by people who claim they were wrongly stopped and searched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another class action in that court brought by black and Latino officers who claim that the department discriminates against them in the way it hands out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Norman Siegel, the executive director of the New York Civil Liberties Union, which represented the Latino officers' group in both its suits, said the cases were a sign that the federal courts in New York had begun to intervene and overturn some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policies and management practices.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"Hopefully, the higher echelons of management at the N.Y.P.D. will begin to realize that grieved employees can and will redress their grievances in the federal court and they just might prevail," he said. "Consequently, this federal court option might act as a deterrent to future illegal and unconstitutional actions by the N.Y.P.D. management, and if this happens, that will be a big plus."</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14,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691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7"/>
          <w:headerReference w:type="default" r:id="rId958"/>
          <w:footerReference w:type="even" r:id="rId959"/>
          <w:footerReference w:type="default" r:id="rId960"/>
          <w:headerReference w:type="first" r:id="rId961"/>
          <w:footerReference w:type="first" r:id="rId962"/>
          <w:type w:val="nextPage"/>
          <w:pgSz w:w="12240" w:h="15840"/>
          <w:pgMar w:top="840" w:right="1000" w:bottom="840" w:left="1000" w:header="400" w:footer="400"/>
          <w:pgNumType w:fmt="decimal"/>
          <w:cols w:space="720"/>
          <w:titlePg/>
        </w:sectPr>
      </w:pPr>
    </w:p>
    <w:p>
      <w:pPr>
        <w:rPr>
          <w:lang w:val="en-US" w:eastAsia="en-US" w:bidi="ar-SA"/>
        </w:rPr>
      </w:pPr>
      <w:bookmarkStart w:id="179" w:name="Bookmark_90"/>
      <w:bookmarkEnd w:id="179"/>
    </w:p>
    <w:p>
      <w:pPr>
        <w:rPr>
          <w:lang w:val="en-US" w:eastAsia="en-US" w:bidi="ar-SA"/>
        </w:rPr>
      </w:pPr>
      <w:r>
        <w:pict>
          <v:shape id="_x0000_i132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3" w:history="1">
        <w:r>
          <w:rPr>
            <w:rFonts w:ascii="arial" w:eastAsia="arial" w:hAnsi="arial" w:cs="arial"/>
            <w:b/>
            <w:bCs/>
            <w:i/>
            <w:color w:val="0077CC"/>
            <w:kern w:val="32"/>
            <w:sz w:val="28"/>
            <w:szCs w:val="32"/>
            <w:u w:val="single"/>
            <w:shd w:val="clear" w:color="auto" w:fill="FFFFFF"/>
            <w:lang w:val="en-US" w:eastAsia="en-US" w:bidi="ar-SA"/>
          </w:rPr>
          <w:t xml:space="preserve"> Used in Stings to Weed Out Violent Officers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1999,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2; Metropolitan Desk ; Column 2;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FLYNN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FLYNN </w:t>
      </w:r>
    </w:p>
    <w:p>
      <w:pPr>
        <w:keepNext/>
        <w:spacing w:before="240" w:after="0" w:line="340" w:lineRule="atLeast"/>
        <w:ind w:left="0" w:right="0" w:firstLine="0"/>
        <w:jc w:val="left"/>
        <w:rPr>
          <w:lang w:val="en-US" w:eastAsia="en-US" w:bidi="ar-SA"/>
        </w:rPr>
      </w:pPr>
      <w:bookmarkStart w:id="180" w:name="Body_8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870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long under fire from critics and Federal prosecutors who contend that it coddles abusive officers, has been quietly running an unusual program in which undercover officers pose as angry citizens in elaborate sting operations intended to weed out officers with a propensity for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one of the variety of scenarios that the department employs, officers responding to a radio call on a domestic dispute encounter a mouthy husband spewing invective about everyone, including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But the overheated combatant is actually an undercover officer assigned by the Internal Affairs Bureau, and the dispute is a scripted piece of theater intended to test whether the officers, one of whom typically has had a history of civilian complaints, will respond to verbal abuse with threats or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program, known as Force-Related Integrity Testing, is nearly two years old, very few in the department or in the union that represents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ever heard of it because so far, it has led to only a handful of disciplinary actions.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this sort of testing was emerging as an important way of getting beyond the claims and counterclaims that so often muddy civilian complaints of abuse lodged against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Defenders of the department point to the program as evidence of the city's efforts, if not its success, in seeking to unearth abusive officers. "This certainly gives the lie to those who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not concerned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or discourtesy," said Thomas Reppetto, president of the Citizens Crime Commission, a private watchdog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critics said such testing constituted only a small part of what the department should be doing to curb brutality.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has already concluded, after a two-year investigation, that the department fostered a climate of brutality by failing to discipline many officers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Federal prosecutors have threatened to sue the city to impose changes.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they were reluctant to discuss the program in detail because they believe secrecy about its scope and methods has added to its deterrent effect. But they said that of the 600 sting operations that the department undertakes each year to test the integrity of its officers, several dozen are devoted to evaluating the conduct of officers with a history of abuse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the program began, four officers have failed a force-related test, according to Chief Charles V. Campisi of the Internal Affairs Bureau. One officer was reprimanded at the precinct level. A second was charged criminally. In two other cases, department discipline is pending,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punitive outcomes have been so modest that officials of the Patrolmen's Benevolent Association and its lawyers, who track every development in department disciplinary tactics, said they had not heard of this type of testing.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never handled any case involving an integrity test of this nature," said Stuart London, a P.B.A. lawyer who called the tests unfair and inefficient. "Cops baiting other cops is bad. And the number of civilian complaints you receive is usually just a reflection of how productive you are in terms of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Joel Berger, a lawyer who often represents people who file brutality lawsuits against the department, said the only effective measure of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were serious about curbing brutality was whether officers found guilty were punished. "The N.Y.P.D. has launched a number of programs that have proved to be rather cosmetic,"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Integrity testing, in which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explore the honesty of their force by seeing if officers will, say, turn in cash found in an abandoned car, is practiced across the country.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researchers said New York might be the only place where officials used testing operations to test the behavior of officers already suspected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rarity is partly explained by the risk, experts said. Unless closely controlled, the sort of baiting employed by undercover officers can provoke a violent response. Chief Campisi said that although several of his undercover officers have been hit, none have been seriously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all know of integrity tests that see if an officer will turn in a lost wallet," said Joseph V. Toal, president of the Sergeants Benevolent Association. "But when they go this far, to stage a family dispute or something, they are just playing with a very dangerous area because it may come to a situation where the cop thinks his life is in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idea of integrity testing was first raised in 1995, Walter Mack, the Deputy Commissioner for Internal Affairs at the time, said a task force that he formed recognized that the safety of the undercover officers would be paramount. "To run an integrity test in which you are looking for criminal conduct, you are almost by necessity exposing your undercovers to injury," he said.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they had worked to prevent injuries by carefully preparing for each sting operation, by conducting them in settings that they can control, like rented apartments, and by videotaping everything that occurs.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always a modicum of danger," Chief Campisi said. "But we are very careful in rehearsing and scripting a test before we conduct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example, in one scenario recounted by prosecutors, the department has put five officers on a street corner posing as possible drug dealers and then asked a patrol car to respond and disperse the group. One of the undercover officers then typically begins berating one of the responding officers, the prosecutors said. If the officer reacts violently, there are four other undercover officers right there to act as backup.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 final precaution, officials said they routinely consulted local prosecutors before employing a new undercover scenario to discuss both safety and legal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far as we know, there have been a few force-integrity tests in Queens and, of the ones we are aware of, the officers passed," said Vincent Carroll, chief of the public integrity unit for the Queens District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Brooklyn and the Bronx, prosecutors said the department had alerted them to roughly 10 such tests in the last year. In Manhattan, prosecutors described the number of force tests that they were aware of as "a handful." The Staten Island District Attorney, William L. Murphy, said he was unaware of any tests of this type in his borough.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cases where the misconduct displayed does not rise to criminal levels, Chief Campisi said, officials will file administrative charges for violations of department rules, like returning verbal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prosecutors said they did not expect these tests to result in anything more than administrative charges against officers. "I don't think people believe that they will ever be producing prosecutable criminal cases," one prosecutor said, "because that would largely be evidence of ones that got out of control. But if we are able to get rid of people before they are assaulting people with batons, I think it can play a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sting operations to expose violent officers resemble another set of integrity tests begun two years ago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to examine how respectfully officers were responding to the public. In those tests, undercover officers pose as average citizens to explore how officers, at random, respond to an encounter, like a tourist's request for directions. The undercover officers in those tests, however, generally do not verbally abuse the officer whose conduct they are monitoring.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255"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71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4"/>
          <w:headerReference w:type="default" r:id="rId965"/>
          <w:footerReference w:type="even" r:id="rId966"/>
          <w:footerReference w:type="default" r:id="rId967"/>
          <w:headerReference w:type="first" r:id="rId968"/>
          <w:footerReference w:type="first" r:id="rId969"/>
          <w:type w:val="nextPage"/>
          <w:pgSz w:w="12240" w:h="15840"/>
          <w:pgMar w:top="840" w:right="1000" w:bottom="840" w:left="1000" w:header="400" w:footer="400"/>
          <w:pgNumType w:fmt="decimal"/>
          <w:cols w:space="720"/>
          <w:titlePg/>
        </w:sectPr>
      </w:pPr>
    </w:p>
    <w:p>
      <w:pPr>
        <w:rPr>
          <w:lang w:val="en-US" w:eastAsia="en-US" w:bidi="ar-SA"/>
        </w:rPr>
      </w:pPr>
      <w:bookmarkStart w:id="181" w:name="Bookmark_91"/>
      <w:bookmarkEnd w:id="181"/>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0" w:history="1">
        <w:r>
          <w:rPr>
            <w:rFonts w:ascii="arial" w:eastAsia="arial" w:hAnsi="arial" w:cs="arial"/>
            <w:b/>
            <w:bCs/>
            <w:i/>
            <w:color w:val="0077CC"/>
            <w:kern w:val="32"/>
            <w:sz w:val="28"/>
            <w:szCs w:val="32"/>
            <w:u w:val="single"/>
            <w:shd w:val="clear" w:color="auto" w:fill="FFFFFF"/>
            <w:lang w:val="en-US" w:eastAsia="en-US" w:bidi="ar-SA"/>
          </w:rPr>
          <w:t>In The Nation;</w:t>
        </w:r>
      </w:hyperlink>
      <w:r>
        <w:rPr>
          <w:rFonts w:ascii="Arial" w:hAnsi="Arial" w:cs="Arial"/>
          <w:b/>
          <w:bCs/>
          <w:kern w:val="32"/>
          <w:sz w:val="32"/>
          <w:szCs w:val="32"/>
          <w:lang w:val="en-US" w:eastAsia="en-US" w:bidi="ar-SA"/>
        </w:rPr>
        <w:br/>
      </w:r>
      <w:hyperlink r:id="rId970" w:history="1">
        <w:r>
          <w:rPr>
            <w:rFonts w:ascii="arial" w:eastAsia="arial" w:hAnsi="arial" w:cs="arial"/>
            <w:b/>
            <w:bCs/>
            <w:i/>
            <w:color w:val="0077CC"/>
            <w:kern w:val="32"/>
            <w:sz w:val="28"/>
            <w:szCs w:val="32"/>
            <w:u w:val="single"/>
            <w:shd w:val="clear" w:color="auto" w:fill="FFFFFF"/>
            <w:lang w:val="en-US" w:eastAsia="en-US" w:bidi="ar-SA"/>
          </w:rPr>
          <w:t>A CONCERN FOR REAGAN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1981, Tuesday,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25, Column 1; Editorial Desk; Op-ed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Tom Wicker</w:t>
      </w:r>
    </w:p>
    <w:p>
      <w:pPr>
        <w:keepNext/>
        <w:spacing w:before="240" w:after="0" w:line="340" w:lineRule="atLeast"/>
        <w:ind w:left="0" w:right="0" w:firstLine="0"/>
        <w:jc w:val="left"/>
        <w:rPr>
          <w:lang w:val="en-US" w:eastAsia="en-US" w:bidi="ar-SA"/>
        </w:rPr>
      </w:pPr>
      <w:bookmarkStart w:id="182" w:name="Body_8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872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Drawing parallels between the urban riots in Britain and those that gave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its ''long hot summers'' in the 1960's can be tricky. The British disorders, unlike the American, do not seem to be fundamentally racial; and in any case, the two societies are quite different.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similarities do appear, however, and should cause some concern to the Reagan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''trigger'' for a number of the most serious incidents - in the Brixton area of London, and in Liverpool and Manchester - was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that caused resentment in local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High unemployment, with its usual heavy impact on unskilled younger workers, can reasonably be adduced as an underlying circumstance leading to discontent and violence.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Tom Wicker Op-Ed comment examines similarities between economic conditions in Britain and US; suggests US may experience riots similar to Britain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Both these factors also were at work 15 years ago in American riots that by any standard were more serious than those that have occurred so far in Britain. Here, the disorders were more widespread, resulted in more deaths, injuries and property destruction, and lasted over a number of summers.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this writing, not only has real gunfire been absent from British streets but also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not as yet resorted even to plastic bullets or water cannon; they did, for the first time on the British mainland, use tear gas in Liverpool. No step like the calling out of the National Guard - a commonplace in the America of the 60's -has been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Few would suggest that Mrs. Thatcher's Government is seriously threatened, particularly since Labor does not now provide serious opposition; and British society seems nowhere near as deeply challenged as it was by, say, the National Strike of 1926.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Reagan Administration nevertheless would be prudent to weigh such parallels as there are, with the idea that what's happening in Britain could presage a recurrence in this country -not necessarily this summer but conceivably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British riots followed what Labor's deputy leader, Denis Healey, called ''two catastrophic years of Thatcherism'' - restrictive economic policies that have produced exceptionally high levels of unemployment. Even if ''Thatcherism'' is not directly responsible, it could hardly be said that those two years had nothing to do with the unrest; they certainly didn't prevent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Here, Mr. Reagan's economic policies are mostly untried. But a year from now severe budget cuts will be sharply felt in the inner city, affecting publicly funded jobs, child nutrition programs, food stamps and other supports widely relied upon. Many of those now classified as ''working poor'' will have been forced back on welfare rolls; and the economic tide supposed to lift all boats will just be starting to turn - if indeed it does.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and without much relief in sight, unemployment stands at 7.3 percent, just about where it's been since the spring of 1980.  But the official jobless rate for blacks is over 13 percent and for teen-agers over 19. For black and Hispanic teen-agers, official unemployment runs above 35 percent; but knowledgeable urban leaders know that unofficially it reaches 45 or 50 percent, including those who've given up hope of a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for the other parallel,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of course, have made considerable progress since the 60's in hiring minorities, developing decent community relations and training officers to avoid potential riots. But in city after city - Houston and New Orleans, for recent examples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insensitivity, brutality or incompetence continues to appear. As late as the summer of 1980,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incidents triggered serious urban rioting in Miami, Chattanooga and Orlando.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Thus, both the underlying condition and the surface incidents important in Britain could be prominent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in 1982 or 1983. Racial discrimination continues, minority hopelessness and alienation probably have grown in the last decade, and disrespect for the law and government are pervasive among blacks and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None of that means that riots will certainly occur here. But the possibility will exist, made more ominous by the easy availability of guns in this country, and a history of quick official resort to their 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lesson can be quickly drawn. Mrs. Thatcher's lectures to the rioters on morality and social responsibility and her strictures against ''hooliganism'' have done no more good than similar sermons did in Newark or Detroit during the 60's. People caught up in passionate protest and feeling themselves at last the objects of society's attention seldom heed pieties.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 final parallel may be predicted. Reports from London suggest that the British public wants order promptly restored and maintained, no matter what the grievances of the rioters. If the ''long hot summer'' does return to America, the public and the Reagan Administration surely will take the same view, and probably with little ''British reserve'' about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732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rPr>
          <w:lang w:val="en-US" w:eastAsia="en-US" w:bidi="ar-SA"/>
        </w:rPr>
      </w:pPr>
      <w:bookmarkStart w:id="183" w:name="Bookmark_92"/>
      <w:bookmarkEnd w:id="183"/>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U.S. Rests Its Case Against 4 Officers in Beating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16, 1993,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14; Column 2; National Desk; Column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1104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March 15</w:t>
      </w:r>
    </w:p>
    <w:p>
      <w:pPr>
        <w:keepNext/>
        <w:spacing w:before="240" w:after="0" w:line="340" w:lineRule="atLeast"/>
        <w:ind w:left="0" w:right="0" w:firstLine="0"/>
        <w:jc w:val="left"/>
        <w:rPr>
          <w:lang w:val="en-US" w:eastAsia="en-US" w:bidi="ar-SA"/>
        </w:rPr>
      </w:pPr>
      <w:bookmarkStart w:id="184" w:name="Body_9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874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two-week presentation in which Rodney G. King emerged as their star witness, Federal prosecutors today rested their case against four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accused in the beating of Mr.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Offering a wide variety of testimony and a generally consistent interpretation of the 81-second amateur videotape in which Mr. King is shown being beaten, the prosecutors seemed to be taking cues from the omissions of a state prosecution that many legal experts now say helped lead to officers' acquittals on assault charges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prosecution's case against one of the defendants, Officer Theodore J. Briseno, seemed comparatively thin, Federal District Judge John G. Davies denied a defense motion to order him released.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to Focus on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Defense testimony, which is expected to take about three weeks, was to begin with witnesses for Sgt. Stacey C. Koon, the ranking officer during the March 3, 1991, beating. Sergeant Koon is charged with allowing his men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clear by statements from defense lawyers that Mr. King would remain the focal point of the trial as they sought to portray the beating as a measured response to what they described as his dangerous and provocative behavior.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behavior different than he would exhibit, for example, in a court of law," said Paul DePasquale, the lawyer for former Officer Timothy E. Wind, today in a pointed reference to Mr. King's meek behavior last week when he was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four men, Sergeant Koon, Officers Briseno and Laurence M. Powell and Mr. Wind, are charged with violating the civil rights of Mr. King, who is black, by intentionally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they arrested him after a lengthy car chase. In convicted, they face maximum penalties of 10 years in prison and fines of $250,000.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Tension in Los Angeles has grown as the trial has proceeded, with fears of unrest like the riots that broke out last spring after the officers' acquittals. But one small hopeful signal emerged today as lawyers in a separate racially charged case said they were prepared to discuss the possibility of a plea agreement.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case, three black men are accused of beating a white truck driver, Reginald O. Denny, during the riots. The two cases are linked in the public mind despite their legal differences, and their parallels are adding to the city's uneasiness.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Characteristically, the Federal prosecution in the King trial concluded today with several low-key witnesses who filled in details to complete a coherent picture of events during and surrounding the videotaped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state prosecution last year made comparatively little effort to interpret the beating, arguing in essence that "enough is enough," the Federal prosecutors, Barry F. Kowalski and Steven D. Clymer, dissected and analyzed the tape in much the way the defense had done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prosecutors' new witnesses ranged from the poorly informed but emotionally compelling testimony of bystanders to the professionalism of medical and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experts to the harrowing, if disjointed, account of Mr. King himself.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'Code of Silence'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last year's trial, leading prosecution experts testified only in rebuttal, allowing the defense to be the first to set forth a basic version of the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current trial, at least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called by the prosecution offered ammunition as well to the defense, and the prosecutors seemed to be laying the groundwork for an assertion to the jury about a "code of silence" that blunts testimony against fellow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prosecutors face a higher hurdle under Federal statutes than did state prosecutors because they must show that any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that was used was not the result of error or fear but was intended. Testimony intended to make this point included the following statements: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policy was violated in a prolonged way and with a variety of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three baton blows were aimed directly at Mr. King's head, causing severe injury.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Powell laughed and joked about the beating and dawdled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telling "war stories" instead of taking Mr. King directly from one hospital to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but Officer Briseno misrepresented and covered up the extent of the beating in written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*Taunts and invective described by Mr. King would seem to indicate malice.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the jury could find on the basis of prosecution testimony that Officer Briseno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case seems weaker on the issue of possible criminal intent.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Briseno is shown on the videotape making only one possibly aggressive move against Mr. King, placing or stomping his left foot on his head or shoulder while Mr. King lies on the ground. But even the prosecution's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expert, Sgt. Mark Conta, offered what seemed a benign interpretation of this moment, calling it a badly conceived and poorly executed effort to control Mr. King, rather than an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separate, hard-hitting cross-examinations, the four defense lawyers scored a number of points, shaking the testimony of Mr. King, laying the groundwork for some of their own contradictory witnesses and turning to their partial advantage the only real surprise testimony offered by the prosecution.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Mr. King appeared to remain a compelling witness to the harshness of the beating, he did back away under cross examination from the strongest of his accusations,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racial epithet, taunted him and threatened to kill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he said he could not remember these events with certainty, Mr. King returned to them repeatedly with an air of conviction that could bolster the prosecution's case that the beating was an angry, intentional effort to punish him.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Looking at King After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what even Judge Davies said appeared to be a disappointment for the prosecution, the prosecutors failed to show that Officer Powell had shown off Mr. King as a sort of trophy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after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 officer called as a witness to this event, Daniel Gonzalez, said it had been his own idea to take a look at Mr. King. Officer Gonzalez backed away from his own grand jury testimony that Officer Powell had seemed "happy."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Defense lawyers turned the officer's testimony to their advantage when Mr. Gonzalez said he had wanted to see Mr. King because of his concerns about suspects who pose a danger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witness, Officer Rolando Solano, who was Officer Briseno's partner the night of the beating, also testified that he believed that the beating had been justified and that he was frightened by Mr. King.</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16,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1" style="position:absolute;z-index:25187532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78"/>
          <w:headerReference w:type="default" r:id="rId979"/>
          <w:footerReference w:type="even" r:id="rId980"/>
          <w:footerReference w:type="default" r:id="rId981"/>
          <w:headerReference w:type="first" r:id="rId982"/>
          <w:footerReference w:type="first" r:id="rId983"/>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85" w:name="Bookmark_93"/>
      <w:bookmarkEnd w:id="185"/>
    </w:p>
    <w:p>
      <w:pPr>
        <w:rPr>
          <w:rFonts w:ascii="arial" w:eastAsia="arial" w:hAnsi="arial" w:cs="arial"/>
          <w:sz w:val="20"/>
          <w:lang w:val="en-US" w:eastAsia="en-US" w:bidi="ar-SA"/>
        </w:rPr>
      </w:pPr>
      <w:r>
        <w:pict>
          <v:shape id="_x0000_i1332"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84" w:history="1">
        <w:r>
          <w:rPr>
            <w:rFonts w:ascii="arial" w:eastAsia="arial" w:hAnsi="arial" w:cs="arial"/>
            <w:b/>
            <w:bCs/>
            <w:i/>
            <w:color w:val="0077CC"/>
            <w:kern w:val="32"/>
            <w:sz w:val="28"/>
            <w:szCs w:val="32"/>
            <w:u w:val="single"/>
            <w:shd w:val="clear" w:color="auto" w:fill="FFFFFF"/>
            <w:lang w:val="en-US" w:eastAsia="en-US" w:bidi="ar-SA"/>
          </w:rPr>
          <w:t xml:space="preserve">Confronting Implicit Bias in the New York </w:t>
        </w:r>
      </w:hyperlink>
      <w:hyperlink r:id="rId9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4" w:history="1">
        <w:r>
          <w:rPr>
            <w:rFonts w:ascii="arial" w:eastAsia="arial" w:hAnsi="arial" w:cs="arial"/>
            <w:b/>
            <w:bCs/>
            <w:i/>
            <w:color w:val="0077CC"/>
            <w:kern w:val="32"/>
            <w:sz w:val="28"/>
            <w:szCs w:val="32"/>
            <w:u w:val="single"/>
            <w:shd w:val="clear" w:color="auto" w:fill="FFFFFF"/>
            <w:lang w:val="en-US" w:eastAsia="en-US" w:bidi="ar-SA"/>
          </w:rPr>
          <w:t xml:space="preserve"> Department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July 15, 2018 Sunday 05:38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1842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Al Baker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city has begun a $4.5 million training program to help all officers recognize and address underlying bias.</w:t>
      </w:r>
    </w:p>
    <w:p>
      <w:pPr>
        <w:keepNext/>
        <w:spacing w:before="240" w:after="0" w:line="340" w:lineRule="atLeast"/>
        <w:ind w:left="0" w:right="0" w:firstLine="0"/>
        <w:jc w:val="left"/>
        <w:rPr>
          <w:rFonts w:ascii="arial" w:eastAsia="arial" w:hAnsi="arial" w:cs="arial"/>
          <w:sz w:val="20"/>
          <w:lang w:val="en-US" w:eastAsia="en-US" w:bidi="ar-SA"/>
        </w:rPr>
      </w:pPr>
      <w:bookmarkStart w:id="186" w:name="Body_91"/>
      <w:bookmarkEnd w:id="18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33" style="position:absolute;z-index:25187635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unarmed black man holding a cellphone, </w:t>
      </w:r>
      <w:hyperlink r:id="rId985" w:history="1">
        <w:r>
          <w:rPr>
            <w:rFonts w:ascii="arial" w:eastAsia="arial" w:hAnsi="arial" w:cs="arial"/>
            <w:i/>
            <w:color w:val="0077CC"/>
            <w:sz w:val="20"/>
            <w:u w:val="single"/>
            <w:shd w:val="clear" w:color="auto" w:fill="FFFFFF"/>
            <w:lang w:val="en-US" w:eastAsia="en-US" w:bidi="ar-SA"/>
          </w:rPr>
          <w:t>Stephon Clark</w:t>
        </w:r>
      </w:hyperlink>
      <w:r>
        <w:rPr>
          <w:rFonts w:ascii="arial" w:eastAsia="arial" w:hAnsi="arial" w:cs="arial"/>
          <w:color w:val="000000"/>
          <w:sz w:val="20"/>
          <w:lang w:val="en-US" w:eastAsia="en-US" w:bidi="ar-SA"/>
        </w:rPr>
        <w:t>, is fatally shot in his grandmother’s backyard in Sacramento and residents ask whether the officers only saw race when pulling their triggers 20 times.</w:t>
      </w:r>
    </w:p>
    <w:p>
      <w:pPr>
        <w:keepNext w:val="0"/>
        <w:spacing w:before="200" w:after="0" w:line="260" w:lineRule="atLeast"/>
        <w:ind w:left="0" w:right="0" w:firstLine="0"/>
        <w:jc w:val="both"/>
        <w:rPr>
          <w:rFonts w:ascii="arial" w:eastAsia="arial" w:hAnsi="arial" w:cs="arial"/>
          <w:sz w:val="20"/>
          <w:lang w:val="en-US" w:eastAsia="en-US" w:bidi="ar-SA"/>
        </w:rPr>
      </w:pPr>
      <w:hyperlink r:id="rId986" w:history="1">
        <w:r>
          <w:rPr>
            <w:rFonts w:ascii="arial" w:eastAsia="arial" w:hAnsi="arial" w:cs="arial"/>
            <w:i/>
            <w:color w:val="0077CC"/>
            <w:sz w:val="20"/>
            <w:u w:val="single"/>
            <w:shd w:val="clear" w:color="auto" w:fill="FFFFFF"/>
            <w:lang w:val="en-US" w:eastAsia="en-US" w:bidi="ar-SA"/>
          </w:rPr>
          <w:t>Saheed Vassell</w:t>
        </w:r>
      </w:hyperlink>
      <w:r>
        <w:rPr>
          <w:rFonts w:ascii="arial" w:eastAsia="arial" w:hAnsi="arial" w:cs="arial"/>
          <w:color w:val="000000"/>
          <w:sz w:val="20"/>
          <w:lang w:val="en-US" w:eastAsia="en-US" w:bidi="ar-SA"/>
        </w:rPr>
        <w:t xml:space="preserve">, a mentally ill black man waving a pistol-shaped metal car part at pedestrians, is gunned 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a street in Crown Heights, Brooklyn, and the outrage focuses on whether deep-seated prejudices fueled the quick use of deadly force.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black men are </w:t>
      </w:r>
      <w:hyperlink r:id="rId987" w:history="1">
        <w:r>
          <w:rPr>
            <w:rFonts w:ascii="arial" w:eastAsia="arial" w:hAnsi="arial" w:cs="arial"/>
            <w:i/>
            <w:color w:val="0077CC"/>
            <w:sz w:val="20"/>
            <w:u w:val="single"/>
            <w:shd w:val="clear" w:color="auto" w:fill="FFFFFF"/>
            <w:lang w:val="en-US" w:eastAsia="en-US" w:bidi="ar-SA"/>
          </w:rPr>
          <w:t>led in handcuffs from a Starbucks in Philadelphia</w:t>
        </w:r>
      </w:hyperlink>
      <w:r>
        <w:rPr>
          <w:rFonts w:ascii="arial" w:eastAsia="arial" w:hAnsi="arial" w:cs="arial"/>
          <w:color w:val="000000"/>
          <w:sz w:val="20"/>
          <w:lang w:val="en-US" w:eastAsia="en-US" w:bidi="ar-SA"/>
        </w:rPr>
        <w:t xml:space="preserve"> and alarm bells go off: Had the officers unconsciously adopted the racial bias of the store employee who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explicit bias remains part of the fabric of life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elected leaders and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increasingly focused on what is often called implicit bias, inherently unintentional yet more pervasive.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consequences of such bias can be dire. If officers rely on stereotypes instead of facts, routine encounters can escalate or turn deadly.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killings of </w:t>
      </w:r>
      <w:hyperlink r:id="rId988" w:history="1">
        <w:r>
          <w:rPr>
            <w:rFonts w:ascii="arial" w:eastAsia="arial" w:hAnsi="arial" w:cs="arial"/>
            <w:i/>
            <w:color w:val="0077CC"/>
            <w:sz w:val="20"/>
            <w:u w:val="single"/>
            <w:shd w:val="clear" w:color="auto" w:fill="FFFFFF"/>
            <w:lang w:val="en-US" w:eastAsia="en-US" w:bidi="ar-SA"/>
          </w:rPr>
          <w:t>Eric Garner</w:t>
        </w:r>
      </w:hyperlink>
      <w:r>
        <w:rPr>
          <w:rFonts w:ascii="arial" w:eastAsia="arial" w:hAnsi="arial" w:cs="arial"/>
          <w:color w:val="000000"/>
          <w:sz w:val="20"/>
          <w:lang w:val="en-US" w:eastAsia="en-US" w:bidi="ar-SA"/>
        </w:rPr>
        <w:t xml:space="preserve"> on Staten Island and            </w:t>
      </w:r>
      <w:hyperlink r:id="rId989" w:history="1">
        <w:r>
          <w:rPr>
            <w:rFonts w:ascii="arial" w:eastAsia="arial" w:hAnsi="arial" w:cs="arial"/>
            <w:i/>
            <w:color w:val="0077CC"/>
            <w:sz w:val="20"/>
            <w:u w:val="single"/>
            <w:shd w:val="clear" w:color="auto" w:fill="FFFFFF"/>
            <w:lang w:val="en-US" w:eastAsia="en-US" w:bidi="ar-SA"/>
          </w:rPr>
          <w:t>Michael Brown</w:t>
        </w:r>
      </w:hyperlink>
      <w:r>
        <w:rPr>
          <w:rFonts w:ascii="arial" w:eastAsia="arial" w:hAnsi="arial" w:cs="arial"/>
          <w:color w:val="000000"/>
          <w:sz w:val="20"/>
          <w:lang w:val="en-US" w:eastAsia="en-US" w:bidi="ar-SA"/>
        </w:rPr>
        <w:t xml:space="preserve"> in Ferguson, Mo., in 2014, and numerous other deadly encounters between law enforcement officers and civilians,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from Seattle to New Orleans to Hutchinson, Kan. — have strained to acknowledge and address the biases that roil, sometimes unconsciously, their interactions with the public.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year,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began a training program focused on implicit bias that is one of the pillars of the de Blasio administration’s ongoing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efforts. It will run through next year, and all members of the department will be trained as part of a </w:t>
      </w:r>
      <w:hyperlink r:id="rId990" w:history="1">
        <w:r>
          <w:rPr>
            <w:rFonts w:ascii="arial" w:eastAsia="arial" w:hAnsi="arial" w:cs="arial"/>
            <w:i/>
            <w:color w:val="0077CC"/>
            <w:sz w:val="20"/>
            <w:u w:val="single"/>
            <w:shd w:val="clear" w:color="auto" w:fill="FFFFFF"/>
            <w:lang w:val="en-US" w:eastAsia="en-US" w:bidi="ar-SA"/>
          </w:rPr>
          <w:t>$4.5 million contract</w:t>
        </w:r>
      </w:hyperlink>
      <w:r>
        <w:rPr>
          <w:rFonts w:ascii="arial" w:eastAsia="arial" w:hAnsi="arial" w:cs="arial"/>
          <w:color w:val="000000"/>
          <w:sz w:val="20"/>
          <w:lang w:val="en-US" w:eastAsia="en-US" w:bidi="ar-SA"/>
        </w:rPr>
        <w:t xml:space="preserve"> with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Florida company that has emerged as a leading provider of such training.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one of the biggest contracts awarded to the for-profit training company, and no one can be certain of its effectiveness. There are no standards for its curriculum and no track record for assessing whether officers or departments successfully channel the training into their work.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effort to train officers to tackle implicit bias is one Mayor Bill de Blasio has pushed for since his </w:t>
      </w:r>
      <w:hyperlink r:id="rId991" w:history="1">
        <w:r>
          <w:rPr>
            <w:rFonts w:ascii="arial" w:eastAsia="arial" w:hAnsi="arial" w:cs="arial"/>
            <w:i/>
            <w:color w:val="0077CC"/>
            <w:sz w:val="20"/>
            <w:u w:val="single"/>
            <w:shd w:val="clear" w:color="auto" w:fill="FFFFFF"/>
            <w:lang w:val="en-US" w:eastAsia="en-US" w:bidi="ar-SA"/>
          </w:rPr>
          <w:t>2016 State of the City address</w:t>
        </w:r>
      </w:hyperlink>
      <w:r>
        <w:rPr>
          <w:rFonts w:ascii="arial" w:eastAsia="arial" w:hAnsi="arial" w:cs="arial"/>
          <w:color w:val="000000"/>
          <w:sz w:val="20"/>
          <w:lang w:val="en-US" w:eastAsia="en-US" w:bidi="ar-SA"/>
        </w:rPr>
        <w:t xml:space="preserve">. Since the training began, the mayor has invoked it repeatedly in interviews and in appearances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as an important step in engendering trust.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Patricia G. Devine, a professor of psychology at the University of Wisconsin who runs a research laboratory on prejudice, said she was troubled by the spread of such training in the absence of probing, objective research. She said more study of officers’ unintentional biases is necessary to evaluate how training can impact their behaviors. Additional data is needed, she said, to determine if officers retain what they are taught and if civilians are benefiting from fairer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could have the best of intentions and you could do something that you think intuitively makes sense, but it can and often does backfire; it makes things worse,” said Dr. Devine, who refers to the training as “bias habit training” and who is studying its effect on officers in Michigan.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Sergeants, lieutenants and other supervisors, as well as rank-and-file officers, have been attending implicit bias classes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Queens.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not permit a reporter for The New York Times to observe the training.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in interviews, officers from across the country — including some who are now training the New York City officers — described the instruction in detail.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Brenda L. Leffler, who retired in November 2016 as a lieutenant colonel in the Colorado State Patrol and who has been teaching New York’s sergeants, spoke of a change in attitude among the officers. Many enter her classroom in a defensive, or hostile, posture, she said. They sit in silence, their arms crossed.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 can see it on their faces,” Ms. Leffler, 49, said. “They are waiting for us to call them racists.”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it fades, she said, as she explains “that implicit bias is a human issue, not a law-enforcement issue.”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said many officers wind up leaving her classes wanting to know more about how stereotypes can seep into the subconscious mind — through textbooks, the media, parents, teachers or peers — beginning in childhood.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To help officers understand bias, and to ease them into the program, trainers begin by offering examples of bias that are less charged than the racial biases that are driving so much of the education effort.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Daniel W. Slaughter,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Clearwater, Fla., underwent implicit bias classes that he said made him rethink his dealings with adolescents. He came to recognize that as a younger officer he had often zeroed in on juveniles, giving them extra scrutiny, more tickets and less leniency. The training, he said, shattered “my vision of what my own ethical standard was” for fair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Noble L. Wray, who is part of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’s New York City training team, tells his students about how as an officer in Madison, Wis., he would hear comments that betrayed bias toward black officers like himself. Commanders, he said, would try to counter calls for hiring or promoting more minorities with a warning that such efforts would “compromise quality.”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that, his own implicit biases told him “that the problem was only white males in the organization,” who were discriminating against black officers. But over time Mr. Wray, who rose to become chief of the Madison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had a role implementing the recommendations of President Barack Obama’s </w:t>
      </w:r>
      <w:hyperlink r:id="rId992" w:history="1">
        <w:r>
          <w:rPr>
            <w:rFonts w:ascii="arial" w:eastAsia="arial" w:hAnsi="arial" w:cs="arial"/>
            <w:i/>
            <w:color w:val="0077CC"/>
            <w:sz w:val="20"/>
            <w:u w:val="single"/>
            <w:shd w:val="clear" w:color="auto" w:fill="FFFFFF"/>
            <w:lang w:val="en-US" w:eastAsia="en-US" w:bidi="ar-SA"/>
          </w:rPr>
          <w:t xml:space="preserve">Task Force on 21st Century </w:t>
        </w:r>
      </w:hyperlink>
      <w:hyperlink r:id="rId992" w:history="1">
        <w:r>
          <w:rPr>
            <w:rFonts w:ascii="arial" w:eastAsia="arial" w:hAnsi="arial" w:cs="arial"/>
            <w:b/>
            <w:i/>
            <w:color w:val="0077CC"/>
            <w:sz w:val="20"/>
            <w:u w:val="single"/>
            <w:shd w:val="clear" w:color="auto" w:fill="FFFFFF"/>
            <w:lang w:val="en-US" w:eastAsia="en-US" w:bidi="ar-SA"/>
          </w:rPr>
          <w:t>Policing</w:t>
        </w:r>
      </w:hyperlink>
      <w:r>
        <w:rPr>
          <w:rFonts w:ascii="arial" w:eastAsia="arial" w:hAnsi="arial" w:cs="arial"/>
          <w:color w:val="000000"/>
          <w:sz w:val="20"/>
          <w:lang w:val="en-US" w:eastAsia="en-US" w:bidi="ar-SA"/>
        </w:rPr>
        <w:t>, said he came to see that thinking as flawed. Equally problematic, he said, was his own tendency to stereotype young, black men — even though they shared his skin color — “through the window of that 5 percent that were committing the crimes or creating the problems in my community.”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said his own experience has taught him that race remains the most powerful bias.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we’re doing the training, I will personally say, ‘Yeah, there’s other biases.’ But the 800-pound gorilla in the room is racial bias,” Mr. Wray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Colorado, Ms. Leffler led a regional department after the Sept. 11 terror attacks. She said she was wary of being infected by the biases of residents who would call to report suspicions about people with Muslim headwear “getting gas at a gas station or looking at Christmas trees at a shopping mall” when nothing unlawful was occurring.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“Profiling by proxy, as we call it,” Ms. Leffler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Though trainers initially take an expansive view of bias, they said the training would fail if it did not specifically confront bias against blacks. “The training, and the value of it, is distinctly about the racial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African-American public,” Chief Slaughter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Lorie A. Fridell, a professor of criminology at the University of South Florida who runs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the training is not meant to cure officers of biases, but to teach them to be aware of moments when an acquired bias surfaces, so that it can be managed.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key to this training is your behavior,” Dr. Fridell said. “We need to make sure your behavior is not biased.”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Fridell said she began thinking about the issue of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while working as a research director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Washington think tank, from 1999 to 2005, just as “racial profiling” and “driving while brown and driving while black,” seized the public consciousness. Her training concept got off the ground in 2009, supported by a federal grant to the University of South Florida from the Justice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launched the for-profit company in 2011. The program started as a way to train patrol officers and supervisors, but the curriculum has expanded to instruct an agency’s trainers who, in turn, can coach their own officers.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New York, the implicit bias classes are limited to about 40 officers, with two trainers, according to the contract. Instructors often start classes by asking the officers if they have ever felt the sting of discrimination from civilians or fellow officers. Many admit they have, while off-duty or in plain clothes.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From there, the curriculum moves to a section on what implicit bias is, and how it manifests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Why, for example, is a man dressed in a suit and driving a BMW believed at a crash scene more than one wearing dirty jeans and driving a dump truck? There are group discussions. Instructors show videos and encourage students to contemplate varied scenarios. In discussing the consequences of allowing bias to impact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mantra is repeated: Those who fail to manage stereotypes will be less safe, less effective and less just.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Patrol officers are taught six ways to reduce and manage biases. As part of the curriculum, there is also a test that has officers ask themselves: “Would I be requesting consent to search, but for the fact that this person is black? That this is a teenager?” Dr. Fridell explained. “You picture the person with a different demographic, and would I still be asking this way?”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exercise encourages officers to recognize biased behavior in others — and to be on guard for profiling by proxy.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Fridell said the training is best applied to unhurried decisions where officers have time to think. Her trainers talk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about ways to erase bias from the split-second decisions officers make, too, and they advocate the use of video and role-playing in agencies’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training. In both cases, slowing things down is a cardinal rule.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participants said that even in the absence of standards or metrics to measure the effectiveness of the training, it was an improvement on traditional racial-profiling and diversity classes of the past. Such classes presumed that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biased, the prejudice had to be conscious and explicit.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can undermine efforts to address bias because it can give officers a way out by denying they are overtly racist.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that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produced only by individuals with explicit bias, such as racists, and if they reject that they themselves are racist and see few or none around them, they may well decide that their agency and profession are being unfairly criticized about this problem,” Dr. Fridell wrote in her book, “Producing Bias-Free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Science Based Approach.”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transformation, many said, takes time.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to be sustained,” Mr. Wray said. “It has to be important to the leadership.”</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Clearwater, Fla., in a patrol meeting with Daniel W. Slaughter,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along with his officers, underwent implicit bias training. (PHOTOGRAPH BY Zack Wittman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9"/>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86" w:history="1">
        <w:r>
          <w:rPr>
            <w:rFonts w:ascii="arial" w:eastAsia="arial" w:hAnsi="arial" w:cs="arial"/>
            <w:b/>
            <w:i/>
            <w:color w:val="0077CC"/>
            <w:sz w:val="20"/>
            <w:u w:val="single"/>
            <w:shd w:val="clear" w:color="auto" w:fill="FFFFFF"/>
            <w:lang w:val="en-US" w:eastAsia="en-US" w:bidi="ar-SA"/>
          </w:rPr>
          <w:t>Police</w:t>
        </w:r>
      </w:hyperlink>
      <w:hyperlink r:id="rId986" w:history="1">
        <w:r>
          <w:rPr>
            <w:rFonts w:ascii="arial" w:eastAsia="arial" w:hAnsi="arial" w:cs="arial"/>
            <w:i/>
            <w:color w:val="0077CC"/>
            <w:sz w:val="20"/>
            <w:u w:val="single"/>
            <w:shd w:val="clear" w:color="auto" w:fill="FFFFFF"/>
            <w:lang w:val="en-US" w:eastAsia="en-US" w:bidi="ar-SA"/>
          </w:rPr>
          <w:t xml:space="preserve"> Fatally Shoot a Brooklyn Man, Saying They Thought He Had a Gun</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93" w:history="1">
        <w:r>
          <w:rPr>
            <w:rFonts w:ascii="arial" w:eastAsia="arial" w:hAnsi="arial" w:cs="arial"/>
            <w:i/>
            <w:color w:val="0077CC"/>
            <w:sz w:val="20"/>
            <w:u w:val="single"/>
            <w:shd w:val="clear" w:color="auto" w:fill="FFFFFF"/>
            <w:lang w:val="en-US" w:eastAsia="en-US" w:bidi="ar-SA"/>
          </w:rPr>
          <w:t xml:space="preserve">De Blasio Kept Crime Down in First Term. His Next Goal: Nicer </w:t>
        </w:r>
      </w:hyperlink>
      <w:hyperlink r:id="rId993" w:history="1">
        <w:r>
          <w:rPr>
            <w:rFonts w:ascii="arial" w:eastAsia="arial" w:hAnsi="arial" w:cs="arial"/>
            <w:b/>
            <w:i/>
            <w:color w:val="0077CC"/>
            <w:sz w:val="20"/>
            <w:u w:val="single"/>
            <w:shd w:val="clear" w:color="auto" w:fill="FFFFFF"/>
            <w:lang w:val="en-US" w:eastAsia="en-US" w:bidi="ar-SA"/>
          </w:rPr>
          <w:t>Police</w:t>
        </w:r>
      </w:hyperlink>
      <w:hyperlink r:id="rId993" w:history="1">
        <w:r>
          <w:rPr>
            <w:rFonts w:ascii="arial" w:eastAsia="arial" w:hAnsi="arial" w:cs="arial"/>
            <w:i/>
            <w:color w:val="0077CC"/>
            <w:sz w:val="20"/>
            <w:u w:val="single"/>
            <w:shd w:val="clear" w:color="auto" w:fill="FFFFFF"/>
            <w:lang w:val="en-US" w:eastAsia="en-US" w:bidi="ar-SA"/>
          </w:rPr>
          <w:t>.</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94" w:history="1">
        <w:r>
          <w:rPr>
            <w:rFonts w:ascii="arial" w:eastAsia="arial" w:hAnsi="arial" w:cs="arial"/>
            <w:i/>
            <w:color w:val="0077CC"/>
            <w:sz w:val="20"/>
            <w:u w:val="single"/>
            <w:shd w:val="clear" w:color="auto" w:fill="FFFFFF"/>
            <w:lang w:val="en-US" w:eastAsia="en-US" w:bidi="ar-SA"/>
          </w:rPr>
          <w:t xml:space="preserve">Street Stops by New York City </w:t>
        </w:r>
      </w:hyperlink>
      <w:hyperlink r:id="rId994" w:history="1">
        <w:r>
          <w:rPr>
            <w:rFonts w:ascii="arial" w:eastAsia="arial" w:hAnsi="arial" w:cs="arial"/>
            <w:b/>
            <w:i/>
            <w:color w:val="0077CC"/>
            <w:sz w:val="20"/>
            <w:u w:val="single"/>
            <w:shd w:val="clear" w:color="auto" w:fill="FFFFFF"/>
            <w:lang w:val="en-US" w:eastAsia="en-US" w:bidi="ar-SA"/>
          </w:rPr>
          <w:t>Police</w:t>
        </w:r>
      </w:hyperlink>
      <w:hyperlink r:id="rId994" w:history="1">
        <w:r>
          <w:rPr>
            <w:rFonts w:ascii="arial" w:eastAsia="arial" w:hAnsi="arial" w:cs="arial"/>
            <w:i/>
            <w:color w:val="0077CC"/>
            <w:sz w:val="20"/>
            <w:u w:val="single"/>
            <w:shd w:val="clear" w:color="auto" w:fill="FFFFFF"/>
            <w:lang w:val="en-US" w:eastAsia="en-US" w:bidi="ar-SA"/>
          </w:rPr>
          <w:t xml:space="preserve"> Have Plummeted</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17,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34"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95"/>
          <w:headerReference w:type="default" r:id="rId996"/>
          <w:footerReference w:type="even" r:id="rId997"/>
          <w:footerReference w:type="default" r:id="rId998"/>
          <w:headerReference w:type="first" r:id="rId999"/>
          <w:footerReference w:type="first" r:id="rId1000"/>
          <w:type w:val="nextPage"/>
          <w:pgSz w:w="12240" w:h="15840"/>
          <w:pgMar w:top="840" w:right="1000" w:bottom="840" w:left="1000" w:header="400" w:footer="400"/>
          <w:pgNumType w:fmt="decimal"/>
          <w:cols w:space="720"/>
          <w:titlePg/>
        </w:sectPr>
      </w:pPr>
    </w:p>
    <w:p>
      <w:pPr>
        <w:rPr>
          <w:lang w:val="en-US" w:eastAsia="en-US" w:bidi="ar-SA"/>
        </w:rPr>
      </w:pPr>
      <w:bookmarkStart w:id="187" w:name="Bookmark_94"/>
      <w:bookmarkEnd w:id="187"/>
    </w:p>
    <w:p>
      <w:pPr>
        <w:rPr>
          <w:lang w:val="en-US" w:eastAsia="en-US" w:bidi="ar-SA"/>
        </w:rPr>
      </w:pPr>
      <w:r>
        <w:pict>
          <v:shape id="_x0000_i13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1" w:history="1">
        <w:r>
          <w:rPr>
            <w:rFonts w:ascii="arial" w:eastAsia="arial" w:hAnsi="arial" w:cs="arial"/>
            <w:b/>
            <w:bCs/>
            <w:i/>
            <w:color w:val="0077CC"/>
            <w:kern w:val="32"/>
            <w:sz w:val="28"/>
            <w:szCs w:val="32"/>
            <w:u w:val="single"/>
            <w:shd w:val="clear" w:color="auto" w:fill="FFFFFF"/>
            <w:lang w:val="en-US" w:eastAsia="en-US" w:bidi="ar-SA"/>
          </w:rPr>
          <w:t xml:space="preserve">U.S. Trial Evidence Shows How </w:t>
        </w:r>
      </w:hyperlink>
      <w:hyperlink r:id="rId10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1" w:history="1">
        <w:r>
          <w:rPr>
            <w:rFonts w:ascii="arial" w:eastAsia="arial" w:hAnsi="arial" w:cs="arial"/>
            <w:b/>
            <w:bCs/>
            <w:i/>
            <w:color w:val="0077CC"/>
            <w:kern w:val="32"/>
            <w:sz w:val="28"/>
            <w:szCs w:val="32"/>
            <w:u w:val="single"/>
            <w:shd w:val="clear" w:color="auto" w:fill="FFFFFF"/>
            <w:lang w:val="en-US" w:eastAsia="en-US" w:bidi="ar-SA"/>
          </w:rPr>
          <w:t xml:space="preserve"> Protect Their 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26, 1998,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6; Metropolitan Desk ; Column 6;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KOCIENIEWSKI and BENJAMIN WEISER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KOCIENIEWSKI and BENJAMIN WEISER </w:t>
      </w:r>
    </w:p>
    <w:p>
      <w:pPr>
        <w:keepNext/>
        <w:spacing w:before="240" w:after="0" w:line="340" w:lineRule="atLeast"/>
        <w:ind w:left="0" w:right="0" w:firstLine="0"/>
        <w:jc w:val="left"/>
        <w:rPr>
          <w:lang w:val="en-US" w:eastAsia="en-US" w:bidi="ar-SA"/>
        </w:rPr>
      </w:pPr>
      <w:bookmarkStart w:id="188" w:name="Body_92"/>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878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and a half years after a Bronx man's errant toss of a football led to his death while he was being taken into custody by Officer Francis X. Livoti, the Federal case against Mr. Livoti has provided new evidence suggesting an ingrained reluctance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punish either abusive officers or those who cover up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Anthony Baez, 29, died of asphyxiation on Dec. 22, 1994,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critics have viewed the Livoti case as an example of the department's lax control of officers with abusive tendencies.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deeper picture has emerged from the Federal civil rights trial now under way in Federal District Court in Manhattan and from a lawsuit filed by Mr. Baez's family against the city. It shows that some in the department were concerned about Mr. Livoti's long history of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as early as 1991, but that he was allowed to remain on patrol in part because he was a delegate for the powerful Patrolmen's Benevolent Association and because he was protected by connections high up in the chain of command.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the Federal trial,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has presented testimony that officers were not asked for statements in the immediate aftermath of Mr. Baez's death but were allowed to gather and discuss their version of events in parking lots, the Bronx District Attorney's office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headquarters. The Government said it also had testimony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colleagues even concocted a cover story to protect Mr. Livoti, one in which they blamed a fictitious black man for choking Mr. Baez to death before running off. But Judge Shira A. Scheindlin did not allow that testimony into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Whether or not jurors, who began deliberations yesterday, convict Mr. Livoti, the disclosures about the department mirror those in other abuse cases, most notably the one involving Abner Louima in Brooklyn, in which officers are accused of covering up for the wrongdoing of colleagues.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Livoti case is a huge black eye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city," said Hector W. Soto, executive director of the Civilian Complaint Review Board between 1994 and 1996. "They left him on the street. They let the other officers cover up for him, then they did as little as possible to punish the people responsible. This case is going to haunt the city for a long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engaged in a cover-up to protect Officer Livoti was the theme of the closing arguments to the jury yesterday. A prosecutor, Andrew S. Dember,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come into court and blatantly lied. "There is a clear and bright line in this case," he said. "It is drawn down the middle, and on one side is the truth and on the other there are 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Livoti's lawyer, Stuart London, asserted that if anyone had lied, it was the Baez family, which came up with their own story of the choke hold only after meeting with a civil lawyer and deciding to sue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millions of dollars in damages.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London, who contended that Mr. Baez died of a severe asthma attack, said Mr. Livoti had been "the scapegoat in this case from the very beginning."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Livoti was eventually dismissed from the department in 1997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ruled that he used an illegal choke hold on Mr. Baez after a confrontation sparked by a touch football game in which the ball repeatedly hit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Mr. Livoti was acquitted of charges of criminally negligent homicide in 1996 by a Bronx judge, who called his fellow officers' testimony a "nest of perjury." Yet none of those officers accused of lying under oath have faced departmental sanctions or criminal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Louis R. Anemone,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who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discounted Mr. Livoti's history of brutality complaints and prevented other supervisors from transferring him to desk duty, has since been promoted to Chief of Department, the third highest-ranking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Anemone has refused to comment on the case.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also declined to comment on the case while the jury is deliberating but has indicated in the past that he may investigate the perjury allegations against Mr. Livoti's colleagues after the Federal trial has ended.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noted that after Mr. Baez's death, they began a program to monitor officers with multiple brutality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Soto said that as far as the perjury allegations, there was no need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delay an administrative investigation. Other present and former law enforcement officials also questioned the department's commitment to aggressively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its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Matthew E. Fishbein, who was chief of the criminal division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until 1997, refused to comment on the Livoti case but said that in past prosecutions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department officials often showed "an institutional reluctance" to investigate their officers even when presented with strong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some cases, you felt like every step of the way you were basically fighting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Mr. Fishbein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Testimony in Mr. Livoti's Federal trial and depositions in the civil suit have given an unusually candid look at the power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is allowed to wield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investigations. Mr. Livoti's role as a P.B.A. delegate, for example, acted as a kind of shield when a supervisor sought to transfer him in 1991 because of complaints of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William Casey, commander of the 46th Precinct, was concerned that Officer Livoti had accumulated nine complaints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his nine years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wrote a recommendation that the officer be moved to desk duty or a less volatile precinct, according to a deposition in the civil case. Mr. Casey, now a deputy chief, admitted in the deposition that there were "different criteria" used to transfer union representatives, whose conduct had to be "more egregious than normal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before they could be disciplined.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an unusual move, the recommendation was blocked by Chief Casey's supervisor, Chief Anemone, then a senior commander in the Bronx. According to two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who spoke on condition of anonymity, one of Chief Anemone's main concerns was Mr. Livoti's status as a union delegate.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hours and days after the fatal confrontation in 1994, testimony in the trial indicated, Officer Livoti was again protected by the P.B.A. The department's rules, which had been negotiated by the union, allow a 48-hour waiting period before investigators can question any officer involved in an on-duty shooting or an incident in which a suspect dies in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Livoti's colleagues who witnessed the incident used that 48-hour delay as a window of opportunity, prosecutors said, meeting on several occasions in parking lots and the union's offices to coordinate their accounts and fabricate a cover 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 Livoti was a brother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 he was their P.B.A. delegate," said one prosecutor, Mark F. Pomerantz, during closing arguments yesterday. "They decided they would help him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Justice John P. Walsh of State Supreme Court in Manhattan, who worked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top prosecutor in the 1970's, said that if the P.B.A.'s influence bordered on obstruction, it would be a perversion of the union's role in the workplace.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delegate's job is to see that the officer's rights are not being violated, not to become involved in the facts of the case," Justice Walsh said. "When they overstep those boundaries, we end up with, at the very least, the appearance of impropriety. This is an example that the 48-hour rule doesn't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if the union's representatives were able to exert influence over the investigation into Mr. Baez's death, it is only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apparently allowed them the latitude.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Sgt. William Monahan,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 assigned to oversee Mr. Livoti on the night of the incident, did not give a full and complete accounting of the event to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managers and the Bronx District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Federal prosecutors said yesterday in court that Sergeant Monahan did not make a statement for months, and only gave his account of the incident after conferring with Mr. Livoti.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Monahan is "the highest ranking officer in that precinct that night and he keeps his mouth shut," the prosecutor, Mr. Dember, told the jury. "He's got to make up a story. But before he ever tells anybody the story, he meets with the defendant in the P.B.A. offices and they discuss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Testimony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investigators also indicated that they had been restrained by the union's rules, which appear to have been inculcated in the officers from the day they joined the rank and file.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Federal court on Tuesday, the commanding officer of the Bronx inspections unit who went to investigate in the hours after Mr. Baez's death, cited the union's rules when he explained why he did not immediately order officers at the scene to talk to him. "You can't just pull them aside and tell them you want them to talk," Capt. James J. Flanagan testified.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 cross-examination, Captain Flanagan conceded that the union's rule only blocked him from interviewing an officer if the officer chose to invoke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"Who did you ask to voluntarily speak with you that morning among the officers?" the prosecutor, Mr. Dember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he replied.</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7" style="position:absolute;z-index:2518794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Francis X. Livoti, a former officer on trial on civil rights charges. (Thomas Dallal for The New York Times)(pg. B6)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26,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880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02"/>
          <w:headerReference w:type="default" r:id="rId1003"/>
          <w:footerReference w:type="even" r:id="rId1004"/>
          <w:footerReference w:type="default" r:id="rId1005"/>
          <w:headerReference w:type="first" r:id="rId1006"/>
          <w:footerReference w:type="first" r:id="rId1007"/>
          <w:type w:val="nextPage"/>
          <w:pgSz w:w="12240" w:h="15840"/>
          <w:pgMar w:top="840" w:right="1000" w:bottom="840" w:left="1000" w:header="400" w:footer="400"/>
          <w:pgNumType w:fmt="decimal"/>
          <w:cols w:space="720"/>
          <w:titlePg/>
        </w:sectPr>
      </w:pPr>
    </w:p>
    <w:p>
      <w:pPr>
        <w:rPr>
          <w:lang w:val="en-US" w:eastAsia="en-US" w:bidi="ar-SA"/>
        </w:rPr>
      </w:pPr>
      <w:bookmarkStart w:id="189" w:name="Bookmark_95"/>
      <w:bookmarkEnd w:id="189"/>
    </w:p>
    <w:p>
      <w:pPr>
        <w:rPr>
          <w:lang w:val="en-US" w:eastAsia="en-US" w:bidi="ar-SA"/>
        </w:rPr>
      </w:pPr>
      <w:r>
        <w:pict>
          <v:shape id="_x0000_i13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08" w:history="1">
        <w:r>
          <w:rPr>
            <w:rFonts w:ascii="arial" w:eastAsia="arial" w:hAnsi="arial" w:cs="arial"/>
            <w:b/>
            <w:bCs/>
            <w:i/>
            <w:color w:val="0077CC"/>
            <w:kern w:val="32"/>
            <w:sz w:val="28"/>
            <w:szCs w:val="32"/>
            <w:u w:val="single"/>
            <w:shd w:val="clear" w:color="auto" w:fill="FFFFFF"/>
            <w:lang w:val="en-US" w:eastAsia="en-US" w:bidi="ar-SA"/>
          </w:rPr>
          <w:t>Confronting Implicit Bias for Everyone's Safety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16, 2018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AL BAKER</w:t>
      </w:r>
    </w:p>
    <w:p>
      <w:pPr>
        <w:keepNext/>
        <w:spacing w:before="240" w:after="0" w:line="340" w:lineRule="atLeast"/>
        <w:ind w:left="0" w:right="0" w:firstLine="0"/>
        <w:jc w:val="left"/>
        <w:rPr>
          <w:lang w:val="en-US" w:eastAsia="en-US" w:bidi="ar-SA"/>
        </w:rPr>
      </w:pPr>
      <w:bookmarkStart w:id="190" w:name="Body_93"/>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881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unarmed black man holding a cellphone, Stephon Clark, is fatally shot in his grandmother's backyard in Sacramento and residents ask whether the officers only saw race when pulling their triggers 20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Saheed Vassell, a mentally ill black man waving a pistol-shaped metal car part at pedestrians, is gunned down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a street in Crown Heights, Brooklyn, and the outrage focuses on whether deep-seated prejudices fueled the quick use of deadly 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black men are led in handcuffs from a Starbucks in Philadelphia and alarm bells go off: Had the officers unconsciously adopted the racial bias of the store employee who called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explicit bias remains part of the fabric of life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elected leaders and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increasingly focused on what is often called implicit bias, inherently unintentional yet more pervasive.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the consequences of such bias can be dire. If officers rely on stereotypes instead of facts, routine encounters can escalate or turn deadly.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killings of Eric Garner on Staten Island and Michael Brown in Ferguson, Mo., in 2014, and numerous other deadly encounters between law enforcement officers and civilians,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from Seattle to New Orleans to Hutchinson, Kan. -- have strained to acknowledge and address the biases that roil, sometimes unconsciously, their interactions with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year,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began a training program focused on implicit bias that is one of the pillars of the de Blasio administration's ongoing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efforts. It will run through next year, and all members of the department will be trained as part of a $4.5 million contract with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Florida company that has emerged as a leading provider of such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one of the biggest contracts awarded to the for-profit training company, and no one can be certain of its effectiveness. There are no standards for its curriculum and no track record for assessing whether officers or departments successfully channel the training into their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effort to train officers to tackle implicit bias is one Mayor Bill de Blasio has pushed for since his 2016 State of the City address. Since the training began, the mayor has invoked it repeatedly in interviews and in appearances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as an important step in engendering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Patricia G. Devine, a professor of psychology at the University of Wisconsin who runs a research laboratory on prejudice, said she was troubled by the spread of such training in the absence of probing, objective research. She said more study of officers' unintentional biases is necessary to evaluate how training can impact their behaviors. Additional data is needed, she said, to determine if officers retain what they are taught and if civilians are benefiting from fairer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could have the best of intentions and you could do something that you think intuitively makes sense, but it can and often does backfire; it makes things worse,'' said Dr. Devine, who refers to the training as ''bias habit training'' and who is studying its effect on officers in Michigan.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Sergeants, lieutenants and other supervisors, as well as rank-and-file officers, have been attending implicit bias classes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Queens.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would not permit a reporter for The New York Times to observe the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interviews, officers from across the country -- including some who are now training the New York City officers -- described the instruction in detail.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Brenda L. Leffler, who retired in November 2016 as a lieutenant colonel in the Colorado State Patrol and who has been teaching New York's sergeants, spoke of a change in attitude among the officers. Many enter her classroom in a defensive, or hostile, posture, she said. They sit in silence, their arms crossed.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see it on their faces,'' Ms. Leffler, 49, said. ''They are waiting for us to call them racists.''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it fades, she said, as she explains ''that implicit bias is a human issue, not a law-enforcement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many officers wind up leaving her classes wanting to know more about how stereotypes can seep into the subconscious mind -- through textbooks, the media, parents, teachers or peers -- beginning in childhood.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help officers understand bias, and to ease them into the program, trainers begin by offering examples of bias that are less charged than the racial biases that are driving so much of the education effort.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Daniel W. Slaughter,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Clearwater, Fla., underwent implicit bias classes that he said made him rethink his dealings with adolescents. He came to recognize that as a younger officer he had often zeroed in on juveniles, giving them extra scrutiny, more tickets and less leniency. The training, he said, shattered ''my vision of what my own ethical standard was'' for fair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Noble L. Wray, who is part of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's New York City training team, tells his students about how as an officer in Madison, Wis., he would hear comments that betrayed bias toward black officers like himself. Commanders, he said, would try to counter calls for hiring or promoting more minorities with a warning that such efforts would ''compromise 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that, his own implicit biases told him ''that the problem was only white males in the organization,'' who were discriminating against black officers. But over time Mr. Wray, who rose to become chief of the Madison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had a role implementing the recommendations of President Barack Obama's Task Force on 21st Century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he came to see that thinking as flawed. Equally problematic, he said, was his own tendency to stereotype young, black men -- even though they shared his skin color -- ''through the window of that 5 percent that were committing the crimes or creating the problems in my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his own experience has taught him that race remains the most powerful bias.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we're doing the training, I will personally say, 'Yeah, there's other biases.' But the 800-pound gorilla in the room is racial bias,'' Mr. Wray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Colorado, Ms. Leffler led a regional department after the Sept. 11 terror attacks. She said she was wary of being infected by the biases of residents who would call to report suspicions about people with Muslim headwear ''getting gas at a gas station or looking at Christmas trees at a shopping mall'' when nothing unlawful was occurring.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''Profiling by proxy, as we call it,'' Ms. Leffler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trainers initially take an expansive view of bias, they said the training would fail if it did not specifically confront bias against blacks. ''The training, and the value of it, is distinctly about the racial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African-American public,'' Chief Slaughter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Lorie A. Fridell, a professor of criminology at the University of South Florida who runs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said the training is not meant to cure officers of biases, but to teach them to be aware of moments when an acquired bias surfaces, so that it can be managed.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key to this training is your behavior,'' Dr. Fridell said. ''We need to make sure your behavior is not biased.''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Fridell said she began thinking about the issue of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while working as a research director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Washington think tank, from 1999 to 2005, just as ''racial profiling'' and ''driving while brown and driving while black,'' seized the public consciousness. Her training concept got off the ground in 2009, supported by a federal grant to the University of South Florida from the Justice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launched the for-profit company in 2011. The program started as a way to train patrol officers and supervisors, but the curriculum has expanded to instruct an agency's trainers who, in turn, can coach their own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New York, the implicit bias classes are limited to about 40 officers, with two trainers, according to the contract. Instructors often start classes by asking the officers if they have ever felt the sting of discrimination from civilians or fellow officers. Many admit they have, while off-duty or in plain clothes.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there, the curriculum moves to a section on what implicit bias is, and how it manifests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Why, for example, is a man dressed in a suit and driving a BMW believed at a crash scene more than one wearing dirty jeans and driving a dump truck? There are group discussions. Instructors show videos and encourage students to contemplate varied scenarios. In discussing the consequences of allowing bias to impact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mantra is repeated: Those who fail to manage stereotypes will be less safe, less effective and less just.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Patrol officers are taught six ways to reduce and manage biases. As part of the curriculum, there is also a test that has officers ask themselves: ''Would I be requesting consent to search, but for the fact that this person is black? That this is a teenager?'' Dr. Fridell explained. ''You picture the person with a different demographic, and would I still be asking this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exercise encourages officers to recognize biased behavior in others -- and to be on guard for profiling by proxy.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Fridell said the training is best applied to unhurried decisions where officers have time to think. Her trainers talk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about ways to erase bias from the split-second decisions officers make, too, and they advocate the use of video and role-playing in agencies'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training. In both cases, slowing things down is a cardinal rule.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participants said that even in the absence of standards or metrics to measure the effectiveness of the training, it was an improvement on traditional racial-profiling and diversity classes of the past. Such classes presumed that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biased, the prejudice had to be conscious and explicit.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can undermine efforts to address bias because it can give officers a way out by denying they are overtly racist.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believe that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produced only by individuals with explicit bias, such as racists, and if they reject that they themselves are racist and see few or none around them, they may well decide that their agency and profession are being unfairly criticized about this problem,'' Dr. Fridell wrote in her book, ''Producing Bias-Free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Science Based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transformation, many said, takes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to be sustained,'' Mr. Wray said. ''It has to be important to the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Al Baker on Twitter: @bakeal</w:t>
      </w:r>
    </w:p>
    <w:p>
      <w:pPr>
        <w:keepNext w:val="0"/>
        <w:spacing w:before="240" w:after="0" w:line="260" w:lineRule="atLeast"/>
        <w:ind w:left="0" w:right="0" w:firstLine="0"/>
        <w:jc w:val="left"/>
        <w:rPr>
          <w:lang w:val="en-US" w:eastAsia="en-US" w:bidi="ar-SA"/>
        </w:rPr>
      </w:pPr>
      <w:r>
        <w:rPr>
          <w:lang w:val="en-US" w:eastAsia="en-US" w:bidi="ar-SA"/>
        </w:rPr>
        <w:br/>
      </w:r>
      <w:hyperlink r:id="rId1009" w:history="1">
        <w:r>
          <w:rPr>
            <w:rFonts w:ascii="arial" w:eastAsia="arial" w:hAnsi="arial" w:cs="arial"/>
            <w:i/>
            <w:color w:val="0077CC"/>
            <w:sz w:val="20"/>
            <w:u w:val="single"/>
            <w:shd w:val="clear" w:color="auto" w:fill="FFFFFF"/>
            <w:lang w:val="en-US" w:eastAsia="en-US" w:bidi="ar-SA"/>
          </w:rPr>
          <w:t>https://www.nytimes.com/2018/07/15/nyregion/bias-training-</w:t>
        </w:r>
      </w:hyperlink>
      <w:hyperlink r:id="rId1009" w:history="1">
        <w:r>
          <w:rPr>
            <w:rFonts w:ascii="arial" w:eastAsia="arial" w:hAnsi="arial" w:cs="arial"/>
            <w:b/>
            <w:i/>
            <w:color w:val="0077CC"/>
            <w:sz w:val="20"/>
            <w:u w:val="single"/>
            <w:shd w:val="clear" w:color="auto" w:fill="FFFFFF"/>
            <w:lang w:val="en-US" w:eastAsia="en-US" w:bidi="ar-SA"/>
          </w:rPr>
          <w:t>police</w:t>
        </w:r>
      </w:hyperlink>
      <w:hyperlink r:id="rId1009"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1" style="position:absolute;z-index:25188249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Clearwater, Fla., in a patrol meeting with Daniel W. Slaughter,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along with his officers, underwent implicit bias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Slaughter said the training made him rethink his dealings with youths and shattered ''my vision of what my own ethical standard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Clearwater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Florida, left. Implicit bias training, ''and the value of it, is distinctly about the racial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African-American public,'' Chief Slaughter said. (PHOTOGRAPHS BY ZACK WITTMAN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Noble L. Wray, of the Fair and Impartial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's New York City training team, called racial bias ''the 800-pound gorilla in the room.'' (PHOTOGRAPH BY HEATHER AINSWORTH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16,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8835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0"/>
          <w:headerReference w:type="default" r:id="rId1011"/>
          <w:footerReference w:type="even" r:id="rId1012"/>
          <w:footerReference w:type="default" r:id="rId1013"/>
          <w:headerReference w:type="first" r:id="rId1014"/>
          <w:footerReference w:type="first" r:id="rId1015"/>
          <w:type w:val="nextPage"/>
          <w:pgSz w:w="12240" w:h="15840"/>
          <w:pgMar w:top="840" w:right="1000" w:bottom="840" w:left="1000" w:header="400" w:footer="400"/>
          <w:pgNumType w:fmt="decimal"/>
          <w:cols w:space="720"/>
          <w:titlePg/>
        </w:sectPr>
      </w:pPr>
    </w:p>
    <w:p>
      <w:pPr>
        <w:rPr>
          <w:lang w:val="en-US" w:eastAsia="en-US" w:bidi="ar-SA"/>
        </w:rPr>
      </w:pPr>
      <w:bookmarkStart w:id="191" w:name="Bookmark_96"/>
      <w:bookmarkEnd w:id="191"/>
    </w:p>
    <w:p>
      <w:pPr>
        <w:rPr>
          <w:lang w:val="en-US" w:eastAsia="en-US" w:bidi="ar-SA"/>
        </w:rPr>
      </w:pPr>
      <w:r>
        <w:pict>
          <v:shape id="_x0000_i13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16" w:history="1">
        <w:r>
          <w:rPr>
            <w:rFonts w:ascii="arial" w:eastAsia="arial" w:hAnsi="arial" w:cs="arial"/>
            <w:b/>
            <w:bCs/>
            <w:i/>
            <w:color w:val="0077CC"/>
            <w:kern w:val="32"/>
            <w:sz w:val="28"/>
            <w:szCs w:val="32"/>
            <w:u w:val="single"/>
            <w:shd w:val="clear" w:color="auto" w:fill="FFFFFF"/>
            <w:lang w:val="en-US" w:eastAsia="en-US" w:bidi="ar-SA"/>
          </w:rPr>
          <w:t>Judge Says Rockefeller Estate Isn't Liable in Attica Lawsuit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1988, Sunday,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Part 2, Page 50, Column 3;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BUFFALO, Oct. 1</w:t>
      </w:r>
    </w:p>
    <w:p>
      <w:pPr>
        <w:keepNext/>
        <w:spacing w:before="240" w:after="0" w:line="340" w:lineRule="atLeast"/>
        <w:ind w:left="0" w:right="0" w:firstLine="0"/>
        <w:jc w:val="left"/>
        <w:rPr>
          <w:lang w:val="en-US" w:eastAsia="en-US" w:bidi="ar-SA"/>
        </w:rPr>
      </w:pPr>
      <w:bookmarkStart w:id="192" w:name="Body_94"/>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884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Inmates at the Attica Correctional Facility have no claim against the estate of former Gov. Nelson A. Rockefeller for the deaths that occurred during a violent prison uprising in 1971, a Federal judge has ruled.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he authorized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forcefully retake the prison on Sept. 13, 1971, Mr. Rockefeller cannot be held legally responsible for the 39 deaths that resulted, Judge John Elfvin of Federal District Court said Friday.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found that Mr. Rockefeller had ''no personal involvement in unlawful or indiscriminate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no question regarding his role and its legality,'' the judge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Major Disappointment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ruling is seen as a major disappointment to the inmates because none of the other defendants in the $2 billion lawsuit approach Mr. Rockefeller's wealth.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State Corrections Commissioner, Russell Oswald, several former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New York National Guard officials remain defendants in the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ruling is a victory for Mr. Rockefeller's heirs, who have been prevented by the suit from inheriting an estate worth more than $66.5 million. The former Vice President and Governor died of a heart attack in 1979.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Lawyers representing 1,281 Attica inmates filed the lawsuit 14 years ago. They can appeal the ruling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Second Circuit.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Role in Planing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lawyer for the inmates, Elizabeth Fink, was unavailable for comment at her Brooklyn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written decision, the judge pointed out that he was only ruling on Mr. Rockefeller's involvement in the retaking of the prison and not on the question of whether improper force was used. Twenty-nine prisoners and 10 people taken hostage by the prisoners were killed when the authorities stormed the prison, five days after an inmate revolt.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noted that Mr. Rockefeller refused requests from Mr. Oswald and other officials to come to the prison and negotiate with the inmates. Judge Elfvin said Mr. Rockefeller had explained that he trusted Mr. Oswald and others to handle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negotiations broke down, Mr. Rockefeller gave Mr. Oswald permission to have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storm the prison but to use firearms only if their lives or the lives of the hostages were endangered. Other than that, Mr. Rockefeller had no acutal role in the planning of the assault, Judge Elfvin said.</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5" style="position:absolute;z-index:251885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17"/>
          <w:headerReference w:type="default" r:id="rId1018"/>
          <w:footerReference w:type="even" r:id="rId1019"/>
          <w:footerReference w:type="default" r:id="rId1020"/>
          <w:headerReference w:type="first" r:id="rId1021"/>
          <w:footerReference w:type="first" r:id="rId1022"/>
          <w:type w:val="nextPage"/>
          <w:pgSz w:w="12240" w:h="15840"/>
          <w:pgMar w:top="840" w:right="1000" w:bottom="840" w:left="1000" w:header="400" w:footer="400"/>
          <w:pgNumType w:fmt="decimal"/>
          <w:cols w:space="720"/>
          <w:titlePg/>
        </w:sectPr>
      </w:pPr>
    </w:p>
    <w:p>
      <w:pPr>
        <w:rPr>
          <w:lang w:val="en-US" w:eastAsia="en-US" w:bidi="ar-SA"/>
        </w:rPr>
      </w:pPr>
      <w:bookmarkStart w:id="193" w:name="Bookmark_97"/>
      <w:bookmarkEnd w:id="193"/>
    </w:p>
    <w:p>
      <w:pPr>
        <w:rPr>
          <w:lang w:val="en-US" w:eastAsia="en-US" w:bidi="ar-SA"/>
        </w:rPr>
      </w:pPr>
      <w:r>
        <w:pict>
          <v:shape id="_x0000_i134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23" w:history="1">
        <w:r>
          <w:rPr>
            <w:rFonts w:ascii="arial" w:eastAsia="arial" w:hAnsi="arial" w:cs="arial"/>
            <w:b/>
            <w:bCs/>
            <w:i/>
            <w:color w:val="0077CC"/>
            <w:kern w:val="32"/>
            <w:sz w:val="28"/>
            <w:szCs w:val="32"/>
            <w:u w:val="single"/>
            <w:shd w:val="clear" w:color="auto" w:fill="FFFFFF"/>
            <w:lang w:val="en-US" w:eastAsia="en-US" w:bidi="ar-SA"/>
          </w:rPr>
          <w:t xml:space="preserve">F.B.I. Investigating Arrest; 4 </w:t>
        </w:r>
      </w:hyperlink>
      <w:hyperlink r:id="rId102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23" w:history="1">
        <w:r>
          <w:rPr>
            <w:rFonts w:ascii="arial" w:eastAsia="arial" w:hAnsi="arial" w:cs="arial"/>
            <w:b/>
            <w:bCs/>
            <w:i/>
            <w:color w:val="0077CC"/>
            <w:kern w:val="32"/>
            <w:sz w:val="28"/>
            <w:szCs w:val="32"/>
            <w:u w:val="single"/>
            <w:shd w:val="clear" w:color="auto" w:fill="FFFFFF"/>
            <w:lang w:val="en-US" w:eastAsia="en-US" w:bidi="ar-SA"/>
          </w:rPr>
          <w:t xml:space="preserve"> Officers Lose Jobs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27,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Christine Hauser, Derrick Bryson Taylor and Neil Vigdor</w:t>
      </w:r>
    </w:p>
    <w:p>
      <w:pPr>
        <w:keepNext/>
        <w:spacing w:before="240" w:after="0" w:line="340" w:lineRule="atLeast"/>
        <w:ind w:left="0" w:right="0" w:firstLine="0"/>
        <w:jc w:val="left"/>
        <w:rPr>
          <w:lang w:val="en-US" w:eastAsia="en-US" w:bidi="ar-SA"/>
        </w:rPr>
      </w:pPr>
      <w:bookmarkStart w:id="194" w:name="Body_95"/>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347" style="position:absolute;z-index:251886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''Being black in America should not be a death sentence,'' the city's mayor said as video of the arrest was widely shared.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F.B.I. and Minnesota law enforcement authorities are investigating the arrest of a black man who died after being handcuffed and pinned to the ground by an officer's knee, in an episode that was recorded on video by a bystander and that sparked large protests in Minneapolis on Tuesday.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graphic video circulated widely on social media, the mayor denounced the actions of the four officers who were involved and said on Tuesday afternoon that they had been fired. He identified the victim as George Floyd.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Floyd, 46, a resident of St. Louis Park, Minn., a Minneapolis suburb, was pronounced dead at 9:25 p.m. Monday at Hennepin County Medical Center, according to the medical examiner.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bystander videos are challenging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narratives.]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Floyd's family members told CNN on Tuesday night that the officers should be charged with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treated him worse than they treat animals,'' said Philonise Floyd, Mr. Floyd's brother. ''They took a life -- they deserve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arrest took place on Monday evening,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in a statement, after officers responded to a call about a man suspected of forgery.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man was found sitting on top of a blue car and ''appeared to be under the influence.''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ordered to step from his car,'' the department's statement said. ''After he got out, he physically resisted officers. Officers were able to get the suspect into handcuffs and noted he appeared to be suffering medical distress.''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statement said that officers had called for an ambulance.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morning, without referring to the video recorded by a bystander,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updated a statement, titled ''Man Dies After Medical Incident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 that said that additional information had ''been made available'' and that the F.B.I. was joining the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afternoon, Mayor Jacob Frey of Minneapolis tweeted that four officers involved in the case had been terminated. ''This is the right call,''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statement said that no weapons had been used and that the officers' body cameras were recording. Mr. Frey said at a news conference Tuesday that he had seen the video ''taken and posted by a civilian'' but not the body camera footage.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bystander video shows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pressing his knee into a black man's neck during an arrest, as the man repeatedly says, ''I can't breathe,'' and, ''Please, I can't breathe.''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video spread on social media on Monday night, the arrest quickly drew comparisons to the case of Eric Garner, a black man who died in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2014 after an officer held him in a chokehold. Mr. Garner's repeated plea of ''I can't breathe'' -- also recorded by a cellphone -- became a rallying cry at demonstrations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''Being black in America should not be a death sentence,'' Mr. Frey said in a statement on Tuesday. ''For five minutes, we watched a white officer press his knee into a black man's neck. Five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Former Vice President Joseph R. Biden Jr., the presumptive Democratic presidential nominee, condemned the force used by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''George Floyd deserved better and his family deserves justice,'' Mr. Biden wrote on Twitter on Tuesday night. ''His life mattered.''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people gathered on Tuesday at the intersection where Mr. Floyd had been subdued, protesting the conduct of the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local news media reported that two people had been shot near the protest, but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spokesman, John Elder, said one person had been shot ''away'' from the protest and described the person's injuries as not life-threatening. It was not immediately clear who did the shooting,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protesters vandalized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with graffiti and targeted the precinct house where the four officers had been assigned, Mr. Elder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foam projectiles known as marking rounds and used tear gas to try to repel some of the protesters, he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immediately say if there had been any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recorded in Minneapolis on Monday shows that after a few minutes, the man, lying face down in the street with his hands cuffed behind his back, becomes silent and motionless; the officer continues to pin the man to the pavement with his knee.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Bystanders plead and curse, begging the officer to stop and telling him the man's nose is bleeding. Another officer faces the people gathered on the sidewalk. An ambulance medic arrives and, reaching under the officer's knee, feels for a pulse on the man's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medic turns away, and a stretcher is wheeled over. The arrested man is then rolled onto the stretcher, loaded into an ambulance and taken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Jovanni Thunstrom, who employed Mr. Floyd as a bouncer at his restaurant, Conga Latin Bistro, said in an interview Tuesday that he was in disbelief when he saw the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hard to believe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would do that,'' said Mr. Thunstrom, who was also Mr. Floyd's landlord. ''He wasn't a threat to justify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used on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Thunstrom said that Mr. Floyd had become a friend during the five years that he worked for him and the four years that he rented a duplex unit from him in St. Louis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had nothing bad to say about him,'' he said. ''They all are shocked he's dead. He never caused a fight or was rude to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Federation of Minneapolis did not immediately respond to a request for comment on Tuesday, but the head of the union said in a statement to the local news media that people should not rush to judgment while the investigation is ongoing.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officers are fully cooperating,'' the union head, Lt. Bob Kroll, said. ''We must review all video. We must wait for the medical examiner's report.''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could take at least three weeks to determine the cause and manner of Mr. Floyd's death, Hennepin County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Frey said on Tuesday that he did not know how the initial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 describing a ''medical incident,'' had come to be written, but he said he wanted to be ''absolutely as transparent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the kind of thing where you don't hide from the truth, you lean into it, because our city is going to be better off for it, no matter how ugly, awful it is,'' he said. ''If it points out the institutional racism that we are still working through right now, well, good -- it means that we've got a lot of work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video did not show what had happened before the officer pinned the man to the ground by his neck. Chief Medaria Arradondo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at the news conference on Tuesday that he had received information the night before that led him to deem it ''necessary to contact the special agent in charge of the Minneapolis bureau of the F.B.I.''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he had asked the agency to investigate, and he declined to comment on what information he had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F.B.I. is conducting a federal civil rights investigation, the Minnesota Bureau of Criminal Apprehension said in a statement. The state bureau also said that it was conducting its own investigation at the request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that it would release its findings to the Hennepin County district attorney's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names of the officers will be released after interviews, 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Benjamin L. Crump, a Tallahassee, Fla., lawyer who has risen to prominence by taking on similar cases, said he had been retained to represent Floyd's family. ''This abusive, excessive and inhumane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cost the life of a man who was being detained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questioning about a nonviolent charge,'' Mr. Crump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separate statement, John Gordon, executive director of the ACLU of Minnesota, called the video ''horrifying'' and said it underscored the immediate need for a thorough, fair and transparent investigation into the case. He added that ''the officers involved -- not just the perpetrator, but also those who stood by and did nothing -- must be held accountable.''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 Walz, the governor of Minnesota, called the episode ''sickening.''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get answers and seek justice,''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Amy Klobuchar, Senator Tina Smith, Representative Ilhan Omar and Representative Betty McCollum, all Democrats from Minnesota, wrote a letter on Tuesday asking the U.S. attorney for Minnesota and the Hennepin County attorney to investigate the officers'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must end,'' Ms. Omar wrote on Twitter. ''We must pursue justice and get answers to this unjust killing.''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Similar high-profile cases have generated large protests and given rise to a national debate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toward black people, as happened in 2016 after an African-American man, Philando Castile, was shot dead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during a traffic stop in a suburb of St. Paul, Minn. The officer, Jeronimo Yanez, was later acquitted of second-degree manslaughter and of endangering safety by discharging a firearm in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Facebook event on Tuesday afternoon, Mr. Frey said he understood and supported the rights of people who would protest the episode but asked that protesters wear masks and respect social distancing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encourage people to voice their opinions and anger, their heartbreak and their sadness, because undoubtedly it will be there,''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Thunstrom, the restaurant owner, said that the last time he had heard from Mr. Floyd was when he paid his rent last week and told him that he was looking for a job. The restaurant where Mr. Floyd worked has been closed to on-site dining since March because of the coronavirus pandemic,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hope something changes, because I lost a friend,'' Mr. Thunstrom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Alan Yuhas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1024" w:history="1">
        <w:r>
          <w:rPr>
            <w:rFonts w:ascii="arial" w:eastAsia="arial" w:hAnsi="arial" w:cs="arial"/>
            <w:i/>
            <w:color w:val="0077CC"/>
            <w:sz w:val="20"/>
            <w:u w:val="single"/>
            <w:shd w:val="clear" w:color="auto" w:fill="FFFFFF"/>
            <w:lang w:val="en-US" w:eastAsia="en-US" w:bidi="ar-SA"/>
          </w:rPr>
          <w:t>https://www.nytimes.com/2020/05/26/us/minneapolis-</w:t>
        </w:r>
      </w:hyperlink>
      <w:hyperlink r:id="rId1024" w:history="1">
        <w:r>
          <w:rPr>
            <w:rFonts w:ascii="arial" w:eastAsia="arial" w:hAnsi="arial" w:cs="arial"/>
            <w:b/>
            <w:i/>
            <w:color w:val="0077CC"/>
            <w:sz w:val="20"/>
            <w:u w:val="single"/>
            <w:shd w:val="clear" w:color="auto" w:fill="FFFFFF"/>
            <w:lang w:val="en-US" w:eastAsia="en-US" w:bidi="ar-SA"/>
          </w:rPr>
          <w:t>police</w:t>
        </w:r>
      </w:hyperlink>
      <w:hyperlink r:id="rId1024" w:history="1">
        <w:r>
          <w:rPr>
            <w:rFonts w:ascii="arial" w:eastAsia="arial" w:hAnsi="arial" w:cs="arial"/>
            <w:i/>
            <w:color w:val="0077CC"/>
            <w:sz w:val="20"/>
            <w:u w:val="single"/>
            <w:shd w:val="clear" w:color="auto" w:fill="FFFFFF"/>
            <w:lang w:val="en-US" w:eastAsia="en-US" w:bidi="ar-SA"/>
          </w:rPr>
          <w:t>-man-died.html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8" style="position:absolute;z-index:2518876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George Floyd (PHOTOGRAPH BY Offices of Ben Crump Law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9" style="position:absolute;z-index:2518886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25"/>
          <w:headerReference w:type="default" r:id="rId1026"/>
          <w:footerReference w:type="even" r:id="rId1027"/>
          <w:footerReference w:type="default" r:id="rId1028"/>
          <w:headerReference w:type="first" r:id="rId1029"/>
          <w:footerReference w:type="first" r:id="rId1030"/>
          <w:type w:val="nextPage"/>
          <w:pgSz w:w="12240" w:h="15840"/>
          <w:pgMar w:top="840" w:right="1000" w:bottom="840" w:left="1000" w:header="400" w:footer="400"/>
          <w:pgNumType w:fmt="decimal"/>
          <w:cols w:space="720"/>
          <w:titlePg/>
        </w:sectPr>
      </w:pPr>
    </w:p>
    <w:p>
      <w:pPr>
        <w:rPr>
          <w:lang w:val="en-US" w:eastAsia="en-US" w:bidi="ar-SA"/>
        </w:rPr>
      </w:pPr>
      <w:bookmarkStart w:id="195" w:name="Bookmark_98"/>
      <w:bookmarkEnd w:id="195"/>
    </w:p>
    <w:p>
      <w:pPr>
        <w:rPr>
          <w:lang w:val="en-US" w:eastAsia="en-US" w:bidi="ar-SA"/>
        </w:rPr>
      </w:pPr>
      <w:r>
        <w:pict>
          <v:shape id="_x0000_i13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1" w:history="1">
        <w:r>
          <w:rPr>
            <w:rFonts w:ascii="arial" w:eastAsia="arial" w:hAnsi="arial" w:cs="arial"/>
            <w:b/>
            <w:bCs/>
            <w:i/>
            <w:color w:val="0077CC"/>
            <w:kern w:val="32"/>
            <w:sz w:val="28"/>
            <w:szCs w:val="32"/>
            <w:u w:val="single"/>
            <w:shd w:val="clear" w:color="auto" w:fill="FFFFFF"/>
            <w:lang w:val="en-US" w:eastAsia="en-US" w:bidi="ar-SA"/>
          </w:rPr>
          <w:t>Judge Rejects New York's Stop-and-Frisk Policy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13, 2013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GOLDSTEIN</w:t>
      </w:r>
    </w:p>
    <w:p>
      <w:pPr>
        <w:keepNext/>
        <w:spacing w:before="240" w:after="0" w:line="340" w:lineRule="atLeast"/>
        <w:ind w:left="0" w:right="0" w:firstLine="0"/>
        <w:jc w:val="left"/>
        <w:rPr>
          <w:lang w:val="en-US" w:eastAsia="en-US" w:bidi="ar-SA"/>
        </w:rPr>
      </w:pPr>
      <w:bookmarkStart w:id="196" w:name="Body_96"/>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351" style="position:absolute;z-index:2518896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federal judge ruled on Monday that the stop-and-frisk tactics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violated the constitutional rights of minorities in the city, repudiating a major element in the Bloomberg administration's crime-fighting legacy.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has been widely cited by city officials as a linchpin of New York's success story in seeing murders and major crimes fall to historic lows.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 practice has saved the lives of thousands of young black and Hispanic men by removing thousands of guns from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judge, Shira A. Scheindlin, found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resorted to a ''policy of indirect racial profiling'' as it increased the number of stops in minority communities. That has led to officers' routinely stopping ''blacks and Hispanics who would not have been stopped if they were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 called for a federal monitor to oversee broad reforms, including the use of body-worn cameras for some patrol officers, though she was ''not ordering an end to the practice of stop-and-frisk.''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her 195-page decision, Judge Scheindlin concluded that the stops, which soared in number over the last decade as crime continued to decline, demonstrated a widespread disregard for the Fourth Amendment, which protects against unreasonable searches and seizures by the government, as well as the 14th Amendment's equal protection clause.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Michael R. Bloomberg angrily accused the judge of deliberately denying the city ''a fair trial'' and said the city would file an appeal.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Striking a defiant tone, Mr. Bloomberg said, ''You're not going to see any change in tactics overnight.'' He said he hoped the appeal process would allow the current stop-and-frisk practices to continue through the end of his administration because ''I wouldn't want to be responsible for a lot of people dying.''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found that for much of the last decade, patrol officers had stopped innocent people without any objective reason to suspect them of wrongdoing. But her criticism went beyond the conduct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conclude that the city's highest officials have turned a blind eye to the evidence that officers are conducting stops in a racially discriminatory manner,'' she wrote, citing statements that Mr. Bloomberg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Raymond W. Kelly, have made in defending the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Scheindlin ordered a number of remedies, including a pilot program in which officers in at least five precincts across the city will wear cameras on their bodies to record street encounters. She also ordered a ''joint remedial process'' -- in essence, a series of community meetings -- to solicit public comments on how to reform the department's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named Peter L. Zimroth, a partner in Arnold &amp; Porter L.L.P., and a former corporation counsel and prosecutor in the Manhattan district attorney's office, to monitor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compliance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Constitution. The installation of a monitor will leave the department under a degree of judicial control that is certain to shape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strategies under the next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Scheindlin's decision grapples with the legacy of Terry v. Ohio, a 1968 ruling by the Supreme Court, which held that stopping and frisking was constitutionally permissible under certain conditions. But she said that changes to the way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employed the practice were needed to ensure that the street stops were carried out in a manner that ''protects the rights and liberties of all New Yorkers, while still providing much needed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protection.''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 found that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too quick to deem suspicious behavior that was perfectly innocent, in effect watering down the legal standard required for a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''Blacks are likely targeted for stops based on a lesser degree of objectively founded suspicion than whites,''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noted that officers routinely stopped people partly on the basis of ''furtive movements,'' a category that officers have testified might encompass any of the following: being fidgety, changing directions, walking in a certain way, grabbing at a pocket or looking over one's shoulder.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officers believe that the behavior described above constitutes furtive movement that justifies a stop, then it is no surprise that stops so rarely produce evidence of criminal activity,'' Judge Scheindlin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found that in their zeal to identify concealed weapons, officers sometimes stopped people on the grounds that the officer observed a bulge in the person's pocket; often it turned out that the bulge was caused not by a gun but by a wallet.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outline of a commonly carried object such as a wallet or cellphone does not justify a stop or frisk, nor does feeling such an object during a frisk justify a search,'' she ruled.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emphasized what she called the ''human toll of unconstitutional stops,'' noting that some of the plaintiffs testified that their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left them feeling that they did not belong in certain areas of the city. She characterized each stop as ''a demeaning and humiliating experience.''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should live in fear of being stopped whenever he leaves his home to go about the activities of daily life,''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plaintiffs in the case, Lalit Clarkson, 31, a union organizer, said after the ruling that ''the stop-and-frisk policy criminalizes a whole race and community of people, just for going to work, going to get some food, going on a train to go downtown.''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decision, he said, represents the legal system's validation of what the black community has known for a long time: that the stop-and-frisk tactics rely on racial profiling.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know, in our community, to be the truth, has never before gone through a massive legal process'' and been ''shown, point by point, step by step'' to be true,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judge's ruling, in Floyd v. City of New York, a 2008 class-action lawsuit that represents the broadest legal challenge to the department's practices, follows a two-month nonjury trial in Federal District Court in Manhattan earlier this year. Her decision cites testimony of about a dozen black or biracial men and one woman who described being stopped, as well as the conclusions of statistical experts who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paperwork describing some 4.43 million stops between 2004 and the middle of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stops were not the end of the problem, Judge Scheindlin found. After officers stopped people, they often conducted frisks for weapons, or searched the subjects' pockets for contraband, like drugs, without any legal grounds for doing so. Also, she found that during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stops, blacks and Hispanics ''were more likely to be subjected to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than whites, despite the fact that whites are more likely to be found with weapons or contraband.''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83 percent of the stops between 2004 and 2012 involved blacks and Hispanics, even though those two demographics make up just slightly more than 50 percent of the city's residents. Mr. Bloomberg and Mr. Kelly have explained that disparity by saying it mirrored the disproportionate percentage of crimes committed by young minority men. But Judge Scheindlin dismissed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rationale.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might be a valid comparison if the people stopped were criminals,'' she wrote, explaining that there was significant evidence that the people being stopped were not criminals. ''To the contrary, nearly 90 percent of the people stopped are released without the officer finding any basis for a summons or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Judge Scheindlin found, the stops overwhelmingly involved minority men because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had come to see them as ''the right people'' to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impermissible to subject all members of a racially defined group to heightened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enforcement because some members of that group are criminals,'' she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Bloomberg pledged that lawyers for the city, in appealing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Second Circuit, would argue that the judge was biased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 evidence, he cited the fact that the judge, who has overseen numerous stop-and-frisk cases over the last decade, had encouraged the plaintiffs to steer the Floyd case into her courtroom by marking it as related to an earlier case she had overseen.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said the judge did ''not understand how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works'' and had misinterpreted what the Constitution allowed.</w:t>
      </w:r>
    </w:p>
    <w:p>
      <w:pPr>
        <w:keepNext w:val="0"/>
        <w:spacing w:before="240" w:after="0" w:line="260" w:lineRule="atLeast"/>
        <w:ind w:left="0" w:right="0" w:firstLine="0"/>
        <w:jc w:val="left"/>
        <w:rPr>
          <w:lang w:val="en-US" w:eastAsia="en-US" w:bidi="ar-SA"/>
        </w:rPr>
      </w:pPr>
      <w:r>
        <w:rPr>
          <w:lang w:val="en-US" w:eastAsia="en-US" w:bidi="ar-SA"/>
        </w:rPr>
        <w:br/>
      </w:r>
      <w:hyperlink r:id="rId1032" w:history="1">
        <w:r>
          <w:rPr>
            <w:rFonts w:ascii="arial" w:eastAsia="arial" w:hAnsi="arial" w:cs="arial"/>
            <w:i/>
            <w:color w:val="0077CC"/>
            <w:sz w:val="20"/>
            <w:u w:val="single"/>
            <w:shd w:val="clear" w:color="auto" w:fill="FFFFFF"/>
            <w:lang w:val="en-US" w:eastAsia="en-US" w:bidi="ar-SA"/>
          </w:rPr>
          <w:t>http://www.nytimes.com/2013/08/13/nyregion/stop-and-frisk-practice-violated-rights-judge-rules.html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2" style="position:absolute;z-index:2518906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Mayor Michael R. Bloomberg after a news conference Monday. He said the city did not get ''a fair trial'' in the stop-and-frisk case. (PHOTOGRAPH BY KIRSTEN LUCE FOR 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Shira A. Scheindlin found officers routinely stopped minorities ''who would not have been stopped if they were white.'' (PHOTOGRAPH BY RICHARD DREW/ASSOCIATED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Plaintiffs, class members and lawyers in the lawsuit answered reporters' questions on Monday. In the foreground: Leroy Downes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back, from left: Vince Warren of the Center for Constitutional Rights, Djibril Toure, Devin Almonar and David Ourlicht. (PHOTOGRAPH BY RUTH FREMSON/THE NEW YORK TIMES) (A16) CHARTS: Stops by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By quarter, in thousands (Source: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Behind the Judge's Decision: A federal judge on Monday ruled that the stop-and-frisk practices of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recent years violated the constitutional rights of New Yorkers by targeting young minority men for stops. In one example, she noted how reasons for the stops differed for blacks and for whites.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Hispanic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White (Sources: Opinion by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Judge Shira A. Scheindlin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Center for Constitutional Rights)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3" style="position:absolute;z-index:251891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33"/>
          <w:headerReference w:type="default" r:id="rId1034"/>
          <w:footerReference w:type="even" r:id="rId1035"/>
          <w:footerReference w:type="default" r:id="rId1036"/>
          <w:headerReference w:type="first" r:id="rId1037"/>
          <w:footerReference w:type="first" r:id="rId1038"/>
          <w:type w:val="nextPage"/>
          <w:pgSz w:w="12240" w:h="15840"/>
          <w:pgMar w:top="840" w:right="1000" w:bottom="840" w:left="1000" w:header="400" w:footer="400"/>
          <w:pgNumType w:fmt="decimal"/>
          <w:cols w:space="720"/>
          <w:titlePg/>
        </w:sectPr>
      </w:pPr>
    </w:p>
    <w:p>
      <w:pPr>
        <w:rPr>
          <w:lang w:val="en-US" w:eastAsia="en-US" w:bidi="ar-SA"/>
        </w:rPr>
      </w:pPr>
      <w:bookmarkStart w:id="197" w:name="Bookmark_99"/>
      <w:bookmarkEnd w:id="197"/>
    </w:p>
    <w:p>
      <w:pPr>
        <w:rPr>
          <w:lang w:val="en-US" w:eastAsia="en-US" w:bidi="ar-SA"/>
        </w:rPr>
      </w:pPr>
      <w:r>
        <w:pict>
          <v:shape id="_x0000_i135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9" w:history="1">
        <w:r>
          <w:rPr>
            <w:rFonts w:ascii="arial" w:eastAsia="arial" w:hAnsi="arial" w:cs="arial"/>
            <w:b/>
            <w:bCs/>
            <w:i/>
            <w:color w:val="0077CC"/>
            <w:kern w:val="32"/>
            <w:sz w:val="28"/>
            <w:szCs w:val="32"/>
            <w:u w:val="single"/>
            <w:shd w:val="clear" w:color="auto" w:fill="FFFFFF"/>
            <w:lang w:val="en-US" w:eastAsia="en-US" w:bidi="ar-SA"/>
          </w:rPr>
          <w:t>STANDOFF IN HAITI;</w:t>
        </w:r>
      </w:hyperlink>
      <w:r>
        <w:rPr>
          <w:rFonts w:ascii="Arial" w:hAnsi="Arial" w:cs="Arial"/>
          <w:b/>
          <w:bCs/>
          <w:kern w:val="32"/>
          <w:sz w:val="32"/>
          <w:szCs w:val="32"/>
          <w:lang w:val="en-US" w:eastAsia="en-US" w:bidi="ar-SA"/>
        </w:rPr>
        <w:br/>
      </w:r>
      <w:hyperlink r:id="rId1039" w:history="1">
        <w:r>
          <w:rPr>
            <w:rFonts w:ascii="arial" w:eastAsia="arial" w:hAnsi="arial" w:cs="arial"/>
            <w:b/>
            <w:bCs/>
            <w:i/>
            <w:color w:val="0077CC"/>
            <w:kern w:val="32"/>
            <w:sz w:val="28"/>
            <w:szCs w:val="32"/>
            <w:u w:val="single"/>
            <w:shd w:val="clear" w:color="auto" w:fill="FFFFFF"/>
            <w:lang w:val="en-US" w:eastAsia="en-US" w:bidi="ar-SA"/>
          </w:rPr>
          <w:t>Clinton Vows to Fight Congress On His Power to Use the Military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1993,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 Column 4; Foreign Desk; Column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THOMAS L. FRIEDMAN,</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THOMAS L. FRIEDMAN,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Oct. 18</w:t>
      </w:r>
    </w:p>
    <w:p>
      <w:pPr>
        <w:keepNext/>
        <w:spacing w:before="240" w:after="0" w:line="340" w:lineRule="atLeast"/>
        <w:ind w:left="0" w:right="0" w:firstLine="0"/>
        <w:jc w:val="left"/>
        <w:rPr>
          <w:lang w:val="en-US" w:eastAsia="en-US" w:bidi="ar-SA"/>
        </w:rPr>
      </w:pPr>
      <w:bookmarkStart w:id="198" w:name="Body_97"/>
      <w:bookmarkEnd w:id="198"/>
      <w:r>
        <w:rPr>
          <w:rFonts w:ascii="arial" w:eastAsia="arial" w:hAnsi="arial" w:cs="arial"/>
          <w:b/>
          <w:color w:val="000000"/>
          <w:sz w:val="28"/>
          <w:lang w:val="en-US" w:eastAsia="en-US" w:bidi="ar-SA"/>
        </w:rPr>
        <w:t>Body</w:t>
      </w:r>
    </w:p>
    <w:p>
      <w:pPr>
        <w:spacing w:line="60" w:lineRule="exact"/>
        <w:rPr>
          <w:lang w:val="en-US" w:eastAsia="en-US" w:bidi="ar-SA"/>
        </w:rPr>
      </w:pPr>
      <w:r>
        <w:pict>
          <v:line id="_x0000_s1355" style="position:absolute;z-index:251892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Clinton, trying to protect his power to control the use of military force, vowed today to "strongly oppose" efforts by members of Congress to restrict his authority to commit troops to restore democracy in Haiti or to work with the United Nations in other global hot spots.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consulting with his legal experts, Mr. Clinton said, he sent a letter to the Senate majority leader, George Mitchell, and the minority leader, Senator Bob Dole, saying his Administration would oppose several amendments now circulating that would "unduly restrict the ability of the President to make foreign policy" and to exercise his authority as Commander in Chief.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letter says that I want to resist, and I urge the Senate not to vote for things which unduly infringe on the President's power," Mr. Clinton said in an interview with radio correspondents at the White House.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Dole Willing to Negotiate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Clinton's counterattack in this long-standing fight over Constitutional powers was a response to Mr. Dole, who said on Sunday that he would introduce an amendment that would put conditions on the dispatch of troops to Haiti except to meet a national security emergency.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 Mr. Dole signaled a willingness to negotiate with Mr. Clinton over his proposal. Indeed, such negotiations have been going on in Washington for 200 years. [News analysis, page A18.]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not trying to stop the President from taking appropriate action in an emergency," he told reporters. "We don't want to offend the Constitution or the Secretary of State. I don't want to micromanage foreign policy. We're going to try to work it out."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Clinton Willing to Consult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Responding to reporters' questions, Senator Dole, who has twice run for President and is often named as a contender for 1996, conceded that if he were President, he would oppose the sort of amendment he was offering.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Clinton said he had already demonstrated a willingness to consult with Congress on Somalia, Bosnia and Haiti, including talking with Mr. Dole. Indeed, this evening Clinton and Dole aides were trying to work out an acceptable amendment.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Clinton warned, any efforts by Congress to limit his powers might "send a green light" to Haiti's military rulers.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make certain that no wrong signals were sent, Mr. Clinton today tightened the squeeze on Haitian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who are being held responsible for blocking the return of the deposed President, the Rev. Jean-Bertrand Aristide.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Tougher Stance on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ordered the Treasury Department to freeze any assets these officials might have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largely in the form of private bank accounts estimated in the millions of dollars, and the assets of the Haitian central bank. Mr. Clinton also barred entry into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of any of the Haitian military's key supporters and ordered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warships enforcing an oil and arms embargo of Haiti "to move closer to the shore, so they will be in plain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United Nations trade and banking sanctions had been lifted in August after Haiti's military rulers agreed to turn over power to President Aristide by Oct. 30, but were restored last week after the coup leaders began walking away from their commitments. Officials said, however, that this time around the assets to be frozen include those that belong to senior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business executives who support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refusing to rule out any further military actions, Mr. Clinton seemed to lean away from any use of troops to forcibly reinstate the elected Government, which was overthrown in September 1991. He said: "Keep in mind, as we speak, the Haitian Government has not asked for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warships cruising off Haiti, and troops patrolling Mogadishu and possibly being dispatched to Bosnia, President Clinton finds himself confronting attempts by both Democrats and Republicans to limit United Nations command over American forces and the freedom with which a President can dispatch troops to conflicts where there are no clear-cut threats to national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Clinton, like many Democrats of his generation, was once a strong advocate of limiting a President's freedom to commit troops to foreign combat.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that sentiment, widely held in the Vietnam era, that produced the 1973 War Powers Act. That act required Presidents to seek authorization from Congress within 90 days of any commitment of troops to combat, but it has never really been enforced by Congress and all Presidents since have more or less ignored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becoming President, Mr. Clinton has tried to balance his prerogatives to conduct foreign policy with his instinct to seek Congressional views before decisions are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 I can tell you," he said today, "is that I think that I have a big responsibility to try to appropriately consult with members of Congress in both parties in a wide way whenever we are in the process of making a decision which might lead to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I believe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 think that, clearly, the Constitution leaves to the President, for good and sufficient reasons, the ultimate decision-making authority."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Dole and his supporters counter that they are ready to write all sorts of national security exceptions into their legislation: the need to evacuate Americans, for example. But Mr. Dole said the President must explain clear objectives, a withdrawal strategy and a realistic cost.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Senior Administration officials stressed that they appreciate the support Mr. Dole gave the President when other members of Congress were trying to force an immediate withdrawal from Somalia, and that they are not unalterably opposed to some kind of less restrictive amendment.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in his letter to Senators Mitchell and Dole, Mr. Clinton said, "It is wrong and even dangerous to allow the questions of the moment to undercut the strength of our national security policies and to produce a fundamental shift in the proper relationship between our two branches of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Senator Dole's proposal, Senator Don Nickles, Republican of Oklahoma, has proposed an amendment to the 1994 military spending bill that would prohibit spending money on any United Nations operation where American troops would be under the operational command of a foreign officer. But in the face of Administration lobbying efforts, the amendment has been set aside for now.</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6" style="position:absolute;z-index:251893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Chart: "Censuring Haiti"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Sanctions to be imposed if Haiti's leaders continue to defy the United Nations agreement: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supply of petroleum or petroleum products to Haiti, excluding small quantities for use in cooking or "essential humanitarian needs."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supply of weapons and ammunition.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Ban on supply of military vehicles, equipment and spare parts.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Freeze of assets abroad of Haiti's de facto authorities or "their agents."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(pg. A18)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94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040"/>
          <w:headerReference w:type="default" r:id="rId1041"/>
          <w:footerReference w:type="even" r:id="rId1042"/>
          <w:footerReference w:type="default" r:id="rId1043"/>
          <w:headerReference w:type="first" r:id="rId1044"/>
          <w:footerReference w:type="first" r:id="rId1045"/>
          <w:type w:val="nextPage"/>
          <w:pgSz w:w="12240" w:h="15840"/>
          <w:pgMar w:top="840" w:right="1000" w:bottom="840" w:left="1000" w:header="400" w:footer="400"/>
          <w:pgNumType w:fmt="decimal"/>
          <w:cols w:space="720"/>
          <w:titlePg/>
        </w:sectPr>
      </w:pPr>
    </w:p>
    <w:p>
      <w:pPr>
        <w:rPr>
          <w:lang w:val="en-US" w:eastAsia="en-US" w:bidi="ar-SA"/>
        </w:rPr>
      </w:pPr>
      <w:bookmarkStart w:id="199" w:name="Bookmark_100"/>
      <w:bookmarkEnd w:id="199"/>
    </w:p>
    <w:p>
      <w:pPr>
        <w:rPr>
          <w:lang w:val="en-US" w:eastAsia="en-US" w:bidi="ar-SA"/>
        </w:rPr>
      </w:pPr>
      <w:r>
        <w:pict>
          <v:shape id="_x0000_i13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46" w:history="1">
        <w:r>
          <w:rPr>
            <w:rFonts w:ascii="arial" w:eastAsia="arial" w:hAnsi="arial" w:cs="arial"/>
            <w:b/>
            <w:bCs/>
            <w:i/>
            <w:color w:val="0077CC"/>
            <w:kern w:val="32"/>
            <w:sz w:val="28"/>
            <w:szCs w:val="32"/>
            <w:u w:val="single"/>
            <w:shd w:val="clear" w:color="auto" w:fill="FFFFFF"/>
            <w:lang w:val="en-US" w:eastAsia="en-US" w:bidi="ar-SA"/>
          </w:rPr>
          <w:t xml:space="preserve">Ten Months After George Floyd’s Death, Minneapolis Residents Are at War Over </w:t>
        </w:r>
      </w:hyperlink>
      <w:hyperlink r:id="rId1046" w:history="1">
        <w:r>
          <w:rPr>
            <w:rFonts w:ascii="arial" w:eastAsia="arial" w:hAnsi="arial" w:cs="arial"/>
            <w:b/>
            <w:bCs/>
            <w:i/>
            <w:color w:val="0077CC"/>
            <w:kern w:val="32"/>
            <w:sz w:val="28"/>
            <w:szCs w:val="32"/>
            <w:u w:val="single"/>
            <w:shd w:val="clear" w:color="auto" w:fill="FFFFFF"/>
            <w:lang w:val="en-US" w:eastAsia="en-US" w:bidi="ar-SA"/>
          </w:rPr>
          <w:t>Policing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28, 2021 Sunday 09:57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Eligon and Tim Arango</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As the trial of a former officer accused of murdering Mr. Floyd starts, residents and community leaders have struggled to reach consensus on how to radically change public safety, and the role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play in that.</w:t>
      </w:r>
    </w:p>
    <w:p>
      <w:pPr>
        <w:keepNext/>
        <w:spacing w:before="240" w:after="0" w:line="340" w:lineRule="atLeast"/>
        <w:ind w:left="0" w:right="0" w:firstLine="0"/>
        <w:jc w:val="left"/>
        <w:rPr>
          <w:lang w:val="en-US" w:eastAsia="en-US" w:bidi="ar-SA"/>
        </w:rPr>
      </w:pPr>
      <w:bookmarkStart w:id="200" w:name="Body_98"/>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895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trial of a former officer accused of murdering Mr. Floyd starts, residents and community leaders have struggled to reach consensus on how to radically change public safety, and the role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play in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The sacred intersection where </w:t>
      </w:r>
      <w:hyperlink r:id="rId1047"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died beneath the knee of a </w:t>
      </w:r>
      <w:hyperlink r:id="rId1048" w:history="1">
        <w:r>
          <w:rPr>
            <w:rFonts w:ascii="arial" w:eastAsia="arial" w:hAnsi="arial" w:cs="arial"/>
            <w:b/>
            <w:i/>
            <w:color w:val="0077CC"/>
            <w:sz w:val="20"/>
            <w:u w:val="single"/>
            <w:shd w:val="clear" w:color="auto" w:fill="FFFFFF"/>
            <w:lang w:val="en-US" w:eastAsia="en-US" w:bidi="ar-SA"/>
          </w:rPr>
          <w:t>police</w:t>
        </w:r>
      </w:hyperlink>
      <w:hyperlink r:id="rId1048" w:history="1">
        <w:r>
          <w:rPr>
            <w:rFonts w:ascii="arial" w:eastAsia="arial" w:hAnsi="arial" w:cs="arial"/>
            <w:i/>
            <w:color w:val="0077CC"/>
            <w:sz w:val="20"/>
            <w:u w:val="single"/>
            <w:shd w:val="clear" w:color="auto" w:fill="FFFFFF"/>
            <w:lang w:val="en-US" w:eastAsia="en-US" w:bidi="ar-SA"/>
          </w:rPr>
          <w:t xml:space="preserve"> officer</w:t>
        </w:r>
      </w:hyperlink>
      <w:r>
        <w:rPr>
          <w:rFonts w:ascii="arial" w:eastAsia="arial" w:hAnsi="arial" w:cs="arial"/>
          <w:color w:val="000000"/>
          <w:sz w:val="20"/>
          <w:lang w:val="en-US" w:eastAsia="en-US" w:bidi="ar-SA"/>
        </w:rPr>
        <w:t xml:space="preserve"> has seen such an increase in violence that food delivery drivers are afraid to venture there. There have been gun battles, with bloodied shooting victims dragged to ambulances because of barricades keeping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emergency vehicles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This is the experiment right here,” said P.J. Hill, a leader of Worldwide Outreach for Christ, a church that has been on that corner in Minneapolis for almost 40 years. “This is their one-block experiment.”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all over town still complain of officers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like during a recent confrontation in which a white officer appeared to </w:t>
      </w:r>
      <w:hyperlink r:id="rId1049" w:history="1">
        <w:r>
          <w:rPr>
            <w:rFonts w:ascii="arial" w:eastAsia="arial" w:hAnsi="arial" w:cs="arial"/>
            <w:i/>
            <w:color w:val="0077CC"/>
            <w:sz w:val="20"/>
            <w:u w:val="single"/>
            <w:shd w:val="clear" w:color="auto" w:fill="FFFFFF"/>
            <w:lang w:val="en-US" w:eastAsia="en-US" w:bidi="ar-SA"/>
          </w:rPr>
          <w:t>wind up and punch a Black teenager</w:t>
        </w:r>
      </w:hyperlink>
      <w:r>
        <w:rPr>
          <w:rFonts w:ascii="arial" w:eastAsia="arial" w:hAnsi="arial" w:cs="arial"/>
          <w:color w:val="000000"/>
          <w:sz w:val="20"/>
          <w:lang w:val="en-US" w:eastAsia="en-US" w:bidi="ar-SA"/>
        </w:rPr>
        <w:t xml:space="preserve">. And officers accuse some community members of antagonizing them, like in a recent dispute over a homeless encampment that erupted into </w:t>
      </w:r>
      <w:hyperlink r:id="rId1050" w:history="1">
        <w:r>
          <w:rPr>
            <w:rFonts w:ascii="arial" w:eastAsia="arial" w:hAnsi="arial" w:cs="arial"/>
            <w:i/>
            <w:color w:val="0077CC"/>
            <w:sz w:val="20"/>
            <w:u w:val="single"/>
            <w:shd w:val="clear" w:color="auto" w:fill="FFFFFF"/>
            <w:lang w:val="en-US" w:eastAsia="en-US" w:bidi="ar-SA"/>
          </w:rPr>
          <w:t>a melee with punches and pepper spray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Ten months ago, Minneapolis, and the country, seemed to coalesce around the belief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needed an overhaul after gruesome video footage surfaced of the last moments of Mr. Floyd’s life. Now, with the </w:t>
      </w:r>
      <w:hyperlink r:id="rId1051" w:history="1">
        <w:r>
          <w:rPr>
            <w:rFonts w:ascii="arial" w:eastAsia="arial" w:hAnsi="arial" w:cs="arial"/>
            <w:i/>
            <w:color w:val="0077CC"/>
            <w:sz w:val="20"/>
            <w:u w:val="single"/>
            <w:shd w:val="clear" w:color="auto" w:fill="FFFFFF"/>
            <w:lang w:val="en-US" w:eastAsia="en-US" w:bidi="ar-SA"/>
          </w:rPr>
          <w:t>murder trial</w:t>
        </w:r>
      </w:hyperlink>
      <w:r>
        <w:rPr>
          <w:rFonts w:ascii="arial" w:eastAsia="arial" w:hAnsi="arial" w:cs="arial"/>
          <w:color w:val="000000"/>
          <w:sz w:val="20"/>
          <w:lang w:val="en-US" w:eastAsia="en-US" w:bidi="ar-SA"/>
        </w:rPr>
        <w:t xml:space="preserve"> of the officer who knelt on Mr. Floyd’s neck scheduled to begin on Monday, the struggle over what to overhaul and how to do it has left Minneapolis at war with itself over public safety and the role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pledge by most City Council members in June to defund and dismantle the </w:t>
      </w:r>
      <w:hyperlink r:id="rId1052" w:history="1">
        <w:r>
          <w:rPr>
            <w:rFonts w:ascii="arial" w:eastAsia="arial" w:hAnsi="arial" w:cs="arial"/>
            <w:b/>
            <w:i/>
            <w:color w:val="0077CC"/>
            <w:sz w:val="20"/>
            <w:u w:val="single"/>
            <w:shd w:val="clear" w:color="auto" w:fill="FFFFFF"/>
            <w:lang w:val="en-US" w:eastAsia="en-US" w:bidi="ar-SA"/>
          </w:rPr>
          <w:t>Police</w:t>
        </w:r>
      </w:hyperlink>
      <w:hyperlink r:id="rId1052"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 xml:space="preserve"> and create a new system of public safety met fierce resistance. It has since given way to a grab bag of efforts which have yet to prove their effectiveness and have left the city fractured.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Looming over everything is a palpable unease over what the 12 jurors will decide in the trial of </w:t>
      </w:r>
      <w:hyperlink r:id="rId1053" w:history="1">
        <w:r>
          <w:rPr>
            <w:rFonts w:ascii="arial" w:eastAsia="arial" w:hAnsi="arial" w:cs="arial"/>
            <w:i/>
            <w:color w:val="0077CC"/>
            <w:sz w:val="20"/>
            <w:u w:val="single"/>
            <w:shd w:val="clear" w:color="auto" w:fill="FFFFFF"/>
            <w:lang w:val="en-US" w:eastAsia="en-US" w:bidi="ar-SA"/>
          </w:rPr>
          <w:t>Derek Chauvin</w:t>
        </w:r>
      </w:hyperlink>
      <w:r>
        <w:rPr>
          <w:rFonts w:ascii="arial" w:eastAsia="arial" w:hAnsi="arial" w:cs="arial"/>
          <w:color w:val="000000"/>
          <w:sz w:val="20"/>
          <w:lang w:val="en-US" w:eastAsia="en-US" w:bidi="ar-SA"/>
        </w:rPr>
        <w:t>, who is facing second- and third-degree murder charges, as well as manslaughter, after being captured on video kneeling on Mr. Floyd’s neck for more than nine minutes in May.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worry that an acquittal could set back the work that has been done to reform public safety and to attempt healing, and put the city right back where it was last summer with buildings ablaze and the streets roiling with 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don’t have much faith that he’s going to be convicted,” said Pastor Brian Herron of Zion Baptist Church in the neighborhood Near North, the historic heart of Black Minneapolis. “I think there’s hope that he is, but we have seen this movie before. We’ve watched this movie over and over and over again. We can recite the 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Cities all across America last year faced a surge in violence, fueled in part by the economic despair and alienation brought on by the pandemic, criminologists said. Minneapolis was no exception: It saw a 25 percent increase in homicides, rapes, robberies and assaults.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home in on the four neighborhoods surrounding George Floyd Square, the name given to the corner where Mr. Floyd died, and the story is far bleaker and deadlier. In those areas — Powderhorn Park, Central, Bryant and Bancroft — violent crime shot up by 66 percent last year, according to statistics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this year, so far, little has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area has become something of an autonomous zone, with barriers and signs calling it “the free state of George Floyd.”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stayed away for almost a year to avoid inflaming tensions.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Residents and city leaders have tussled over the role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depleted ranks have played in the violence plaguing the entire city. Around 200 officers have left the force, some temporarily, over the past year, with many taking leave for post-traumatic stress disorder. The City Charter allows for 888 officers, but there are currently 648 on active duty, city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Supporters of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applauded steps to redirect $8 million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budget, which now sits at about $170 million. Some of those funds have gone to the Office of Violence Prevention, which has seen its budget grow more than fourfold over the past year to about $7 million.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that money, the office is expanding programs that offer social services, said Sasha Cotton, its director. The office is also developing a program modeled after </w:t>
      </w:r>
      <w:hyperlink r:id="rId1054" w:history="1">
        <w:r>
          <w:rPr>
            <w:rFonts w:ascii="arial" w:eastAsia="arial" w:hAnsi="arial" w:cs="arial"/>
            <w:i/>
            <w:color w:val="0077CC"/>
            <w:sz w:val="20"/>
            <w:u w:val="single"/>
            <w:shd w:val="clear" w:color="auto" w:fill="FFFFFF"/>
            <w:lang w:val="en-US" w:eastAsia="en-US" w:bidi="ar-SA"/>
          </w:rPr>
          <w:t>Cure Violence</w:t>
        </w:r>
      </w:hyperlink>
      <w:r>
        <w:rPr>
          <w:rFonts w:ascii="arial" w:eastAsia="arial" w:hAnsi="arial" w:cs="arial"/>
          <w:color w:val="000000"/>
          <w:sz w:val="20"/>
          <w:lang w:val="en-US" w:eastAsia="en-US" w:bidi="ar-SA"/>
        </w:rPr>
        <w:t>, a national violence-intervention initiative. The city’s version will consist of six teams of about 15 people, some former gang members, working in communities to settle any simmering disputes that may lead to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growth in resources won’t make the work any simpler, Ms. Cotton said. That’s because the challenges have grown, too: the surge in violence, the pandemic-induced economic hardship, the unease over the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under a microscope and at an epicenter that no city wants to be in,” she said. “I think that from these challenges there is real growth happening, and that we will come out of it better on the other side. But it’s sort of like that awkward teenage space that people have to go through.”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Pastor Curtis Farrar, who leads Worldwide Outreach for Christ at George Floyd Square, said gang violence had long been a problem in the area, but it had been improving before Mr. Floyd was killed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pulled back. Now the sounds of gunshots are a constant, and recently workers he has hired to change his church’s windows have refused to come to the area because they feel it is too dangerous.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ways, the future of the intersection could turn on the outcome of the trial. For too long, he said, the community has watched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kill and get away with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anybody at this point knows how it’s going to be solved unless they see justice as really being blind,” he said. “If they don’t, we’re going to have some serious problems in this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officers worry about further unrest, said Sgt. Sherral Schmidt, the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Federation of Minneapolis. Officers began leaving the department in droves after the uprising last summer, she said, and morale has only gotten worse. With staffing shortage, officers have found themselves bouncing from call to call, with little opportunity to engage with the community, she said. Even the members of the community engagement team have been reassigned to different jobs to help make up for the patrol shortage,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are expected to have to work 12-hour shifts once the trial reaches closing arguments, Sergeant Schmidt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biggest thing for our cops right now is they feel no support,” she said. “So every day, they come in and it’s like, ‘Oh, what are we going to be scrutinized for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longtime civil rights activists have been critical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they have also criticized the way that supporters of the defund movement have tried to effect change. Nekima Levy Armstrong, a civil rights lawyer, said that while she supports some resources going to social services, the defund movement is nothing more than “catchy slogans and catchphrases.” She said that last summer she warned Jeremiah Ellison, a City Council member supporting efforts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it would lead to only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“You’re going to turn Minneapolis into the wild, Wild West,” she recalled telling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Ellison said the uptick in violence in the city began long before any money was redirected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he credited council members for investing in alternatives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do what we’ve done in 10 months,” he said, “as far as city government is concerned, that’s kind of moving at light speed.”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June, nine council members, a veto-proof majority, stood on a stage in a park behind large block letters that read,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hyperlink r:id="rId1055" w:history="1">
        <w:r>
          <w:rPr>
            <w:rFonts w:ascii="arial" w:eastAsia="arial" w:hAnsi="arial" w:cs="arial"/>
            <w:i/>
            <w:color w:val="0077CC"/>
            <w:sz w:val="20"/>
            <w:u w:val="single"/>
            <w:shd w:val="clear" w:color="auto" w:fill="FFFFFF"/>
            <w:lang w:val="en-US" w:eastAsia="en-US" w:bidi="ar-SA"/>
          </w:rPr>
          <w:t xml:space="preserve">pledged to dismantle the </w:t>
        </w:r>
      </w:hyperlink>
      <w:hyperlink r:id="rId1055" w:history="1">
        <w:r>
          <w:rPr>
            <w:rFonts w:ascii="arial" w:eastAsia="arial" w:hAnsi="arial" w:cs="arial"/>
            <w:b/>
            <w:i/>
            <w:color w:val="0077CC"/>
            <w:sz w:val="20"/>
            <w:u w:val="single"/>
            <w:shd w:val="clear" w:color="auto" w:fill="FFFFFF"/>
            <w:lang w:val="en-US" w:eastAsia="en-US" w:bidi="ar-SA"/>
          </w:rPr>
          <w:t>Police</w:t>
        </w:r>
      </w:hyperlink>
      <w:hyperlink r:id="rId1055" w:history="1">
        <w:r>
          <w:rPr>
            <w:rFonts w:ascii="arial" w:eastAsia="arial" w:hAnsi="arial" w:cs="arial"/>
            <w:i/>
            <w:color w:val="0077CC"/>
            <w:sz w:val="20"/>
            <w:u w:val="single"/>
            <w:shd w:val="clear" w:color="auto" w:fill="FFFFFF"/>
            <w:lang w:val="en-US" w:eastAsia="en-US" w:bidi="ar-SA"/>
          </w:rPr>
          <w:t xml:space="preserve"> Department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stood on a stage in Powderhorn Park in front of the entire nation with a big sign, with one-million-point font saying,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Jacob Frey, the mayor of Minneapolis, calling it an ill-conceived move. He could not support that position, he added, because he did not agree with it and “it wasn’t going to be delivered.”</w:t>
      </w:r>
    </w:p>
    <w:p>
      <w:pPr>
        <w:keepNext w:val="0"/>
        <w:spacing w:before="200" w:after="0" w:line="260" w:lineRule="atLeast"/>
        <w:ind w:left="0" w:right="0" w:firstLine="0"/>
        <w:jc w:val="both"/>
        <w:rPr>
          <w:lang w:val="en-US" w:eastAsia="en-US" w:bidi="ar-SA"/>
        </w:rPr>
      </w:pPr>
      <w:hyperlink r:id="rId1056" w:history="1">
        <w:r>
          <w:rPr>
            <w:rFonts w:ascii="arial" w:eastAsia="arial" w:hAnsi="arial" w:cs="arial"/>
            <w:i/>
            <w:color w:val="0077CC"/>
            <w:sz w:val="20"/>
            <w:u w:val="single"/>
            <w:shd w:val="clear" w:color="auto" w:fill="FFFFFF"/>
            <w:lang w:val="en-US" w:eastAsia="en-US" w:bidi="ar-SA"/>
          </w:rPr>
          <w:t>Many of those members have since backtracked</w:t>
        </w:r>
      </w:hyperlink>
      <w:r>
        <w:rPr>
          <w:rFonts w:ascii="arial" w:eastAsia="arial" w:hAnsi="arial" w:cs="arial"/>
          <w:color w:val="000000"/>
          <w:sz w:val="20"/>
          <w:lang w:val="en-US" w:eastAsia="en-US" w:bidi="ar-SA"/>
        </w:rPr>
        <w:t xml:space="preserve">. They proposed a measure last year to change the City Charter to create a Public Safety Department — of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just one part — that they say would promote a more holistic approach to public safety. That effort has failed, but a new proposal is on track to appear on the ballot this fall. Activists are also gathering signatures to get a measure on the ballot that would perform a similar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he has disagreed with most council members about cutting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Mr. Frey has acknowledged the urgency to invest in other solutions.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clearly a lot of passion and pain and frustration,”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has favored working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Medaria Arradondo, to establish policy reforms — many of which his critics have said are too incremental.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new policies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has been put into effect, including requiring officers to intervene when a fellow officer is using impermissible force and requiring greater scrutiny when force is used against someone in handcuffs.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many residents, though, the policy changes have done nothing to upend what they see as an underlying culture of aggression and disrespect. D.A. Bullock, an activist and a filmmaker who lives in North Minneapolis, recalled recently going to a scene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just shot someone and having officers aggressively tell him to get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seen a number of interactions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residents since George Floyd was murdered, and I can’t, from a practical standpoint, I can’t identify anything that they’re doing differently,” Mr. Bullock said. “They still roll up, and they roll up in force. They’re still very much aggressive. I haven’t seen any de-escalation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if the city feels tense over the continued debate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public safety, there are small signs of racial healing.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them is on display every Sunday at Pastor Herron’s church, which is predominantly Black. More white faces have been appearing in the pews, he said. It gives Pastor Herron hope that even as the city feels these days as if it is under siege — with National Guard troops on the streets, and concrete-and-wire barricades fortifying government buildings downtown — some people, at least, are trying to come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physically, it doesn’t look like much has changed,” he said. “But if you look with spiritual eyes, you see a conversation. You see a movement toward each other, instead of away from each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continued, “It’s being done organically. We’re not on purpose trying to be a multicultural church. It’s what’s in the atmosphere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Signs outside the Third Precinct in Minneapolis, which was burned in the aftermath of the death of George Floyd 10 months ago. (PHOTOGRAPH BY LEAH MILLIS/REUTERS) (A1); The George Floyd memorial near the intersection where he was killed last May when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knelt on his neck. (PHOTOGRAPH BY CHANDAN KHANNA/AGENCE FRANCE-PRESSE — GETTY IMAGES); THE REV. BRIAN HERRON, the pastor of Zion Baptist Church in the Near North neighborhood, the historic heart of Black Minneapolis. (PHOTOGRAPH BY AARON NESHEIM FOR THE NEW YORK TIMES); SASHA COTTON, Youth Violence Prevention Coordinator for the City of Minneapolis.; THE REV. CURTIS FARRAR, the pastor of Worldwide Outreach for Christ, a ministry in what is being called George Floyd Square. (PHOTOGRAPHS BY AARON NESHEIM FOR THE NEW YORK TIMES) (A16)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2021</w:t>
      </w:r>
    </w:p>
    <w:p>
      <w:pPr>
        <w:rPr>
          <w:lang w:val="en-US" w:eastAsia="en-US" w:bidi="ar-SA"/>
        </w:rPr>
      </w:pPr>
    </w:p>
    <w:p>
      <w:pPr>
        <w:ind w:left="200"/>
        <w:rPr>
          <w:lang w:val="en-US" w:eastAsia="en-US" w:bidi="ar-SA"/>
        </w:rPr>
      </w:pPr>
      <w:r>
        <w:rPr>
          <w:lang w:val="en-US" w:eastAsia="en-US" w:bidi="ar-SA"/>
        </w:rPr>
        <w:br/>
      </w:r>
      <w:r>
        <w:pict>
          <v:line id="_x0000_s1360" style="position:absolute;z-index:251896832"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Nicaragua's Hard Road to a New Day</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on Tuesday</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A.C.L.U. MANUAL CITES POLICE OFFICER'S RIGHTS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Storms, All Kinds of Things Can Happen’: Martin Luther King III on a Pivotal Month</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Storms, All Kinds of Things Can Happen,' Martin Luther King III Says of Era</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‘Believe Your Eyes,’ Prosecutor Tells Jury on First Day of Derek Chauvin Trial</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Politicians React to Ferguson</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 Floyd Murder Trial Starts, 9-Minute Video Is Focus for Both Sides</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Justices to Revisit Securities Fraud Suits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Officers Who Watched Beating Are Cleared</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California’s Shifting Relationship With the Supreme Court; California Today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Main Witness In Garner Case Has No Words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'Waiting Time Is Over': Family Seeks Dismissal Of Officer in Garner Case</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'Yelling Commands' Is the Wrong Police Response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 Officers Used Excessive Force in Arrest of Black Teen, U.S. Says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­At Funeral Mass, Police Leader Is Remembered as 'One of a Kind'</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Minneapolis, Police Numbers Tell a Stark Story</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Backs Cash Award in Race-Based Transfers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Louisiana Police Officers Will Not Face Charges In Shooting of Black Man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Their Words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Nigeria, More Attacks On Militants</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Orleans Police, Mired in Scandal, Accept Plan for Overhaul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Whether Derek Chauvin will testify is an unresolved question.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Fighting Corruption in the Puerto Rico Police Dept.</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Kill an American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Security Council Approves Joint Force of Up to 26,000 Peacekeepers for Darfur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N.Y. to Let Visits Resume at Some Hospitals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Ticket, 3 Taser Jolts and, Perhaps, a Trip to the Supreme Court</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Unions Hail Trump’s Easing of Scrutiny. Local Officials Worry.</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Briefing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Photographing on Ferguson's Streets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Baton Rouge Officers Will Not Be Charged in Alton Sterling’s Killing</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Unions Hail Less Oversight. Local Officials Fear Repercussions.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Clinton's Options on Haiti: Ever Harsher Choices Ahead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Backtalk;N.B.A. Needs To Address Riots In Title Cities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Hong Kong Crime Stories; Movie Review | 'Flash Point'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Police’s Shifting Account of Black Man’s Death Raises Questions in Savannah</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Officer Is Charged With Murder In Connecticut</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ROUNDUP;2D AERIAL SURVEILLANCE CASE ACCEPTED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Officers Are Cleared In a Killing</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TOP U.S. OFFICIALS DIVIDED IN DEBATE ON INVADING HAITI - Correction Appended</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Students Are Saying About The Verdict in the Derek Chauvin Trial; current events conversation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Reports Detail Migrants' Accounts of Abuse in U.S. Custody</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Should Not Have Happened’: Asylum Officers Detail Migrants’ Accounts of Abuse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Step Toward Fairness in Ferguson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Justice Dept. to Scrutinize Police Force in a Death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Cases Climb, and Memories of 2020 Return; New York Today</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Calling for Calm in Ferguson, Obama Cites Need for Improved Race Relations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Commissioner Brushing Off Criticism of Police by Board</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30,000 Cameras Help Solve Chicago’s Crime Problem?</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New Grand Jury, Justice Department Revives Investigation Into Death of George Floyd</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Federal Grand Jury For Case Against Officer In Death of George Floyd</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Officers May Be Facing Charges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Bloomberg Era Brought a Rise in Jail Violence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N.Y.C. Protests Ended Quietly. Others Ended in Arrests.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Backsliding on Reform in Myanmar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Achieve Real Justice, Only a Drastic Overhaul Will Do, Some Say</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Operated a Prostitution Ring at Motels, Federal Prosecutors Say</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 George Floyd’s Mourners, What Does ‘Justice’ Mean?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'Fourth of July' Unfair to Syracuse Police, Some Residents Say</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 Who Restored Respect to Philadelphia Police Resigns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Turkey Lifts Longtime Ban on Head Scarves in State Offices</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U.S. Civil-Rights Trial In Officer's Killing of Youth</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Fresh Start in Northern Ireland</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Settlement With U.S., Newark Agrees to Major Changes to Police Dept.</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Border Agency Allows Others to Use Its Drones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 Combat Crime, Chicago Builds an Arsenal of 30,000 Cameras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Takeaways from Derek Chauvin’s defense case.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Homicide Is Ruled in Death Of Man in Police Custody </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Trump Knows How to Push Our Buttons; Contributing Op-Ed Writer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 Says Rikers Guards Raped Her, Then Warned: ‘This Never Happened’</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Indicts Former Officer in Fatal Shooting of Black Man in South Carolina</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Grand Jury Studies Case Against Undercover Unit</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Encounters With Police Officers Safer for People With Disabilities; Op-Ed Contributor</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Says 'Trust Me' on Need for Criminal Justice Reform</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 Officers Accused of Harassing Latinos Now Await Verdict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Film Club: ‘Inside the Battle Over George Floyd Square’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Officer Is Facing Federal Charges That He Abused His Authority</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Debate: Should the Justice Department Police the Police?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Making Encounters With Police Officers Safer for People With Disabilities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Debate: Should the Justice Department Police the Police?</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Jolted by Deaths, Obama Found His Voice on Race</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Finding His Voice on Race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Unsigned Rulings Show a Narrow View of Prisoners' Rights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Trial's Eve, Policing Vexes A Scarred City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Senator Tim Scott will deliver Republicans’ rebuttal to Biden’s first address to Congress.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 THE TRACK OF THE MILITANT MULLAHS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Cleared in Shooting Is Found Guilty on Civil Count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Legal Setbacks Against Police Policies Mount, but City Officials See No Pattern</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Used in Stings to Weed Out Violent Officers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Nation;A CONCERN FOR REAGAN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Rests Its Case Against 4 Officers in Beating</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Confronting Implicit Bias in the New York Police Department</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Trial Evidence Shows How Police Protect Their Own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Confronting Implicit Bias for Everyone's Safety</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Says Rockefeller Estate Isn't Liable in Attica Lawsuit</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F.B.I. Investigating Arrest; 4 Police Officers Lose Jobs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Rejects New York's Stop-and-Frisk Policy</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STANDOFF IN HAITI;Clinton Vows to Fight Congress On His Power to Use the Military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 Months After George Floyd’s Death, Minneapolis Residents Are at War Over Policing</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1DF775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93C27A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AFB38A6"/>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C43A4B5"/>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D3507D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106B02A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165CCB6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1EA09948"/>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23928E2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272E28E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68527F9"/>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3D0DFCC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725AD84F"/>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9"/>
  </w:num>
  <w:num w:numId="6">
    <w:abstractNumId w:val="10"/>
  </w:num>
  <w:num w:numId="7">
    <w:abstractNumId w:val="4"/>
  </w:num>
  <w:num w:numId="8">
    <w:abstractNumId w:val="5"/>
  </w:num>
  <w:num w:numId="9">
    <w:abstractNumId w:val="17"/>
  </w:num>
  <w:num w:numId="10">
    <w:abstractNumId w:val="18"/>
  </w:num>
  <w:num w:numId="11">
    <w:abstractNumId w:val="16"/>
  </w:num>
  <w:num w:numId="12">
    <w:abstractNumId w:val="14"/>
  </w:num>
  <w:num w:numId="13">
    <w:abstractNumId w:val="11"/>
  </w:num>
  <w:num w:numId="14">
    <w:abstractNumId w:val="8"/>
  </w:num>
  <w:num w:numId="15">
    <w:abstractNumId w:val="7"/>
  </w:num>
  <w:num w:numId="16">
    <w:abstractNumId w:val="12"/>
  </w:num>
  <w:num w:numId="17">
    <w:abstractNumId w:val="13"/>
  </w:num>
  <w:num w:numId="18">
    <w:abstractNumId w:val="15"/>
  </w:num>
  <w:num w:numId="19">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2B2-1RK1-JBG3-63K3-00000-00&amp;idtype=PID&amp;context=1516831" TargetMode="External" /><Relationship Id="rId100" Type="http://schemas.openxmlformats.org/officeDocument/2006/relationships/hyperlink" Target="https://advance.lexis.com/api/document?id=urn:contentItem:3SJ5-3Y70-0014-53DF-00000-00&amp;idtype=PID&amp;context=1516831" TargetMode="External" /><Relationship Id="rId1000" Type="http://schemas.openxmlformats.org/officeDocument/2006/relationships/footer" Target="footer285.xml" /><Relationship Id="rId1001" Type="http://schemas.openxmlformats.org/officeDocument/2006/relationships/hyperlink" Target="https://advance.lexis.com/api/document?collection=news&amp;id=urn:contentItem:3T1C-0H50-007F-G214-00000-00&amp;context=1516831" TargetMode="External" /><Relationship Id="rId1002" Type="http://schemas.openxmlformats.org/officeDocument/2006/relationships/header" Target="header286.xml" /><Relationship Id="rId1003" Type="http://schemas.openxmlformats.org/officeDocument/2006/relationships/header" Target="header287.xml" /><Relationship Id="rId1004" Type="http://schemas.openxmlformats.org/officeDocument/2006/relationships/footer" Target="footer286.xml" /><Relationship Id="rId1005" Type="http://schemas.openxmlformats.org/officeDocument/2006/relationships/footer" Target="footer287.xml" /><Relationship Id="rId1006" Type="http://schemas.openxmlformats.org/officeDocument/2006/relationships/header" Target="header288.xml" /><Relationship Id="rId1007" Type="http://schemas.openxmlformats.org/officeDocument/2006/relationships/footer" Target="footer288.xml" /><Relationship Id="rId1008" Type="http://schemas.openxmlformats.org/officeDocument/2006/relationships/hyperlink" Target="https://advance.lexis.com/api/document?collection=news&amp;id=urn:contentItem:5STC-SCV1-DXY4-X214-00000-00&amp;context=1516831" TargetMode="External" /><Relationship Id="rId1009" Type="http://schemas.openxmlformats.org/officeDocument/2006/relationships/hyperlink" Target="https://www.nytimes.com/2018/07/15/nyregion/bias-training-police.html" TargetMode="External" /><Relationship Id="rId101" Type="http://schemas.openxmlformats.org/officeDocument/2006/relationships/hyperlink" Target="https://advance.lexis.com/api/document?id=urn:contentItem:600M-J8Y1-JBG3-63NM-00000-00&amp;idtype=PID&amp;context=1516831" TargetMode="External" /><Relationship Id="rId1010" Type="http://schemas.openxmlformats.org/officeDocument/2006/relationships/header" Target="header289.xml" /><Relationship Id="rId1011" Type="http://schemas.openxmlformats.org/officeDocument/2006/relationships/header" Target="header290.xml" /><Relationship Id="rId1012" Type="http://schemas.openxmlformats.org/officeDocument/2006/relationships/footer" Target="footer289.xml" /><Relationship Id="rId1013" Type="http://schemas.openxmlformats.org/officeDocument/2006/relationships/footer" Target="footer290.xml" /><Relationship Id="rId1014" Type="http://schemas.openxmlformats.org/officeDocument/2006/relationships/header" Target="header291.xml" /><Relationship Id="rId1015" Type="http://schemas.openxmlformats.org/officeDocument/2006/relationships/footer" Target="footer291.xml" /><Relationship Id="rId1016" Type="http://schemas.openxmlformats.org/officeDocument/2006/relationships/hyperlink" Target="https://advance.lexis.com/api/document?collection=news&amp;id=urn:contentItem:3SJ5-3Y70-0014-53DF-00000-00&amp;context=1516831" TargetMode="External" /><Relationship Id="rId1017" Type="http://schemas.openxmlformats.org/officeDocument/2006/relationships/header" Target="header292.xml" /><Relationship Id="rId1018" Type="http://schemas.openxmlformats.org/officeDocument/2006/relationships/header" Target="header293.xml" /><Relationship Id="rId1019" Type="http://schemas.openxmlformats.org/officeDocument/2006/relationships/footer" Target="footer292.xml" /><Relationship Id="rId102" Type="http://schemas.openxmlformats.org/officeDocument/2006/relationships/hyperlink" Target="https://advance.lexis.com/api/document?id=urn:contentItem:5940-7GK1-JBG3-6344-00000-00&amp;idtype=PID&amp;context=1516831" TargetMode="External" /><Relationship Id="rId1020" Type="http://schemas.openxmlformats.org/officeDocument/2006/relationships/footer" Target="footer293.xml" /><Relationship Id="rId1021" Type="http://schemas.openxmlformats.org/officeDocument/2006/relationships/header" Target="header294.xml" /><Relationship Id="rId1022" Type="http://schemas.openxmlformats.org/officeDocument/2006/relationships/footer" Target="footer294.xml" /><Relationship Id="rId1023" Type="http://schemas.openxmlformats.org/officeDocument/2006/relationships/hyperlink" Target="https://advance.lexis.com/api/document?collection=news&amp;id=urn:contentItem:600M-J8Y1-JBG3-63NM-00000-00&amp;context=1516831" TargetMode="External" /><Relationship Id="rId1024" Type="http://schemas.openxmlformats.org/officeDocument/2006/relationships/hyperlink" Target="https://www.nytimes.com/2020/05/26/us/minneapolis-police-man-died.html" TargetMode="External" /><Relationship Id="rId1025" Type="http://schemas.openxmlformats.org/officeDocument/2006/relationships/header" Target="header295.xml" /><Relationship Id="rId1026" Type="http://schemas.openxmlformats.org/officeDocument/2006/relationships/header" Target="header296.xml" /><Relationship Id="rId1027" Type="http://schemas.openxmlformats.org/officeDocument/2006/relationships/footer" Target="footer295.xml" /><Relationship Id="rId1028" Type="http://schemas.openxmlformats.org/officeDocument/2006/relationships/footer" Target="footer296.xml" /><Relationship Id="rId1029" Type="http://schemas.openxmlformats.org/officeDocument/2006/relationships/header" Target="header297.xml" /><Relationship Id="rId103" Type="http://schemas.openxmlformats.org/officeDocument/2006/relationships/hyperlink" Target="https://advance.lexis.com/api/document?id=urn:contentItem:3SC6-VMD0-0024-J1J8-00000-00&amp;idtype=PID&amp;context=1516831" TargetMode="External" /><Relationship Id="rId1030" Type="http://schemas.openxmlformats.org/officeDocument/2006/relationships/footer" Target="footer297.xml" /><Relationship Id="rId1031" Type="http://schemas.openxmlformats.org/officeDocument/2006/relationships/hyperlink" Target="https://advance.lexis.com/api/document?collection=news&amp;id=urn:contentItem:5940-7GK1-JBG3-6344-00000-00&amp;context=1516831" TargetMode="External" /><Relationship Id="rId1032" Type="http://schemas.openxmlformats.org/officeDocument/2006/relationships/hyperlink" Target="http://www.nytimes.com/2013/08/13/nyregion/stop-and-frisk-practice-violated-rights-judge-rules.html" TargetMode="External" /><Relationship Id="rId1033" Type="http://schemas.openxmlformats.org/officeDocument/2006/relationships/header" Target="header298.xml" /><Relationship Id="rId1034" Type="http://schemas.openxmlformats.org/officeDocument/2006/relationships/header" Target="header299.xml" /><Relationship Id="rId1035" Type="http://schemas.openxmlformats.org/officeDocument/2006/relationships/footer" Target="footer298.xml" /><Relationship Id="rId1036" Type="http://schemas.openxmlformats.org/officeDocument/2006/relationships/footer" Target="footer299.xml" /><Relationship Id="rId1037" Type="http://schemas.openxmlformats.org/officeDocument/2006/relationships/header" Target="header300.xml" /><Relationship Id="rId1038" Type="http://schemas.openxmlformats.org/officeDocument/2006/relationships/footer" Target="footer300.xml" /><Relationship Id="rId1039" Type="http://schemas.openxmlformats.org/officeDocument/2006/relationships/hyperlink" Target="https://advance.lexis.com/api/document?collection=news&amp;id=urn:contentItem:3SC6-VMD0-0024-J1J8-00000-00&amp;context=1516831" TargetMode="External" /><Relationship Id="rId104" Type="http://schemas.openxmlformats.org/officeDocument/2006/relationships/hyperlink" Target="https://advance.lexis.com/api/document?id=urn:contentItem:629N-X0M1-DXY4-X38F-00000-00&amp;idtype=PID&amp;context=1516831" TargetMode="External" /><Relationship Id="rId1040" Type="http://schemas.openxmlformats.org/officeDocument/2006/relationships/header" Target="header301.xml" /><Relationship Id="rId1041" Type="http://schemas.openxmlformats.org/officeDocument/2006/relationships/header" Target="header302.xml" /><Relationship Id="rId1042" Type="http://schemas.openxmlformats.org/officeDocument/2006/relationships/footer" Target="footer301.xml" /><Relationship Id="rId1043" Type="http://schemas.openxmlformats.org/officeDocument/2006/relationships/footer" Target="footer302.xml" /><Relationship Id="rId1044" Type="http://schemas.openxmlformats.org/officeDocument/2006/relationships/header" Target="header303.xml" /><Relationship Id="rId1045" Type="http://schemas.openxmlformats.org/officeDocument/2006/relationships/footer" Target="footer303.xml" /><Relationship Id="rId1046" Type="http://schemas.openxmlformats.org/officeDocument/2006/relationships/hyperlink" Target="https://advance.lexis.com/api/document?collection=news&amp;id=urn:contentItem:629N-X0M1-DXY4-X38F-00000-00&amp;context=1516831" TargetMode="External" /><Relationship Id="rId1047" Type="http://schemas.openxmlformats.org/officeDocument/2006/relationships/hyperlink" Target="https://www.nytimes.com/2021/06/03/us/george-floyd-memorial-minneapolis.html" TargetMode="External" /><Relationship Id="rId1048" Type="http://schemas.openxmlformats.org/officeDocument/2006/relationships/hyperlink" Target="https://www.nytimes.com/2021/04/02/us/george-floyd-derek-chauvin-trial.html" TargetMode="External" /><Relationship Id="rId1049" Type="http://schemas.openxmlformats.org/officeDocument/2006/relationships/hyperlink" Target="https://www.facebook.com/nlmb.jboogie.9/videos/509440333380202" TargetMode="External" /><Relationship Id="rId105" Type="http://schemas.openxmlformats.org/officeDocument/2006/relationships/header" Target="header1.xml" /><Relationship Id="rId1050" Type="http://schemas.openxmlformats.org/officeDocument/2006/relationships/hyperlink" Target="https://twitter.com/MnUrising/status/1372555429683855361" TargetMode="External" /><Relationship Id="rId1051" Type="http://schemas.openxmlformats.org/officeDocument/2006/relationships/hyperlink" Target="https://www.nytimes.com/news-event/trial-of-george-floyd-killing" TargetMode="External" /><Relationship Id="rId1052" Type="http://schemas.openxmlformats.org/officeDocument/2006/relationships/hyperlink" Target="https://www.nytimes.com/2021/10/29/us/minneapolis-police-ballot-measure.html" TargetMode="External" /><Relationship Id="rId1053" Type="http://schemas.openxmlformats.org/officeDocument/2006/relationships/hyperlink" Target="https://www.nytimes.com/live/2021/03/29/us/derek-chauvin-trial-live" TargetMode="External" /><Relationship Id="rId1054" Type="http://schemas.openxmlformats.org/officeDocument/2006/relationships/hyperlink" Target="https://cureviolence.org/" TargetMode="External" /><Relationship Id="rId1055" Type="http://schemas.openxmlformats.org/officeDocument/2006/relationships/hyperlink" Target="https://www.nytimes.com/2020/06/07/us/minneapolis-police-abolish.html" TargetMode="External" /><Relationship Id="rId1056" Type="http://schemas.openxmlformats.org/officeDocument/2006/relationships/hyperlink" Target="https://www.nytimes.com/2020/09/26/us/politics/minneapolis-defund-police.html" TargetMode="External" /><Relationship Id="rId1057" Type="http://schemas.openxmlformats.org/officeDocument/2006/relationships/theme" Target="theme/theme1.xml" /><Relationship Id="rId1058" Type="http://schemas.openxmlformats.org/officeDocument/2006/relationships/numbering" Target="numbering.xml" /><Relationship Id="rId1059" Type="http://schemas.openxmlformats.org/officeDocument/2006/relationships/styles" Target="styles.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5CX3-GFS1-DY2M-W2TC-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3SJD-PJ30-0038-D4TN-00000-00&amp;context=1516831" TargetMode="External" /><Relationship Id="rId118" Type="http://schemas.openxmlformats.org/officeDocument/2006/relationships/header" Target="header7.xml" /><Relationship Id="rId119" Type="http://schemas.openxmlformats.org/officeDocument/2006/relationships/header" Target="header8.xml" /><Relationship Id="rId12" Type="http://schemas.openxmlformats.org/officeDocument/2006/relationships/hyperlink" Target="https://advance.lexis.com/api/document?id=urn:contentItem:62B3-NSP1-DXY4-X10D-00000-00&amp;idtype=PID&amp;context=1516831" TargetMode="External" /><Relationship Id="rId120" Type="http://schemas.openxmlformats.org/officeDocument/2006/relationships/footer" Target="footer7.xml" /><Relationship Id="rId121" Type="http://schemas.openxmlformats.org/officeDocument/2006/relationships/footer" Target="footer8.xml" /><Relationship Id="rId122" Type="http://schemas.openxmlformats.org/officeDocument/2006/relationships/header" Target="header9.xml" /><Relationship Id="rId123" Type="http://schemas.openxmlformats.org/officeDocument/2006/relationships/footer" Target="footer9.xml" /><Relationship Id="rId124" Type="http://schemas.openxmlformats.org/officeDocument/2006/relationships/hyperlink" Target="https://advance.lexis.com/api/document?collection=news&amp;id=urn:contentItem:5K3W-MRH1-DXY4-X48C-00000-00&amp;context=1516831" TargetMode="External" /><Relationship Id="rId125" Type="http://schemas.openxmlformats.org/officeDocument/2006/relationships/hyperlink" Target="http://www.nytimes.com/2016/06/28/arts/television/whats-on-tv-tuesday.html" TargetMode="External" /><Relationship Id="rId126" Type="http://schemas.openxmlformats.org/officeDocument/2006/relationships/header" Target="header10.xml" /><Relationship Id="rId127" Type="http://schemas.openxmlformats.org/officeDocument/2006/relationships/header" Target="header11.xml" /><Relationship Id="rId128" Type="http://schemas.openxmlformats.org/officeDocument/2006/relationships/footer" Target="footer10.xml" /><Relationship Id="rId129" Type="http://schemas.openxmlformats.org/officeDocument/2006/relationships/footer" Target="footer11.xml" /><Relationship Id="rId13" Type="http://schemas.openxmlformats.org/officeDocument/2006/relationships/hyperlink" Target="https://advance.lexis.com/api/document?id=urn:contentItem:59V7-JYW1-JBG3-61T9-00000-00&amp;idtype=PID&amp;context=1516831" TargetMode="External" /><Relationship Id="rId130" Type="http://schemas.openxmlformats.org/officeDocument/2006/relationships/header" Target="header12.xml" /><Relationship Id="rId131" Type="http://schemas.openxmlformats.org/officeDocument/2006/relationships/footer" Target="footer12.xml" /><Relationship Id="rId132" Type="http://schemas.openxmlformats.org/officeDocument/2006/relationships/hyperlink" Target="https://advance.lexis.com/api/document?collection=news&amp;id=urn:contentItem:3S8G-DSX0-000B-Y1HR-00000-00&amp;context=1516831" TargetMode="External" /><Relationship Id="rId133" Type="http://schemas.openxmlformats.org/officeDocument/2006/relationships/header" Target="header13.xml" /><Relationship Id="rId134" Type="http://schemas.openxmlformats.org/officeDocument/2006/relationships/header" Target="header14.xml" /><Relationship Id="rId135" Type="http://schemas.openxmlformats.org/officeDocument/2006/relationships/footer" Target="footer13.xml" /><Relationship Id="rId136" Type="http://schemas.openxmlformats.org/officeDocument/2006/relationships/footer" Target="footer14.xml" /><Relationship Id="rId137" Type="http://schemas.openxmlformats.org/officeDocument/2006/relationships/header" Target="header15.xml" /><Relationship Id="rId138" Type="http://schemas.openxmlformats.org/officeDocument/2006/relationships/footer" Target="footer15.xml" /><Relationship Id="rId139" Type="http://schemas.openxmlformats.org/officeDocument/2006/relationships/hyperlink" Target="https://advance.lexis.com/api/document?collection=news&amp;id=urn:contentItem:607X-C5J1-DXY4-X0XG-00000-00&amp;context=1516831" TargetMode="External" /><Relationship Id="rId14" Type="http://schemas.openxmlformats.org/officeDocument/2006/relationships/hyperlink" Target="https://advance.lexis.com/api/document?id=urn:contentItem:3S8H-01N0-000D-G03P-00000-00&amp;idtype=PID&amp;context=1516831" TargetMode="External" /><Relationship Id="rId140" Type="http://schemas.openxmlformats.org/officeDocument/2006/relationships/hyperlink" Target="https://www.nytimes.com/2020/06/16/us/politics/us-protests-history-george-floyd.html"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6088-PJ71-DXY4-X443-00000-00&amp;context=1516831" TargetMode="External" /><Relationship Id="rId148" Type="http://schemas.openxmlformats.org/officeDocument/2006/relationships/hyperlink" Target="https://www.nytimes.com/2020/06/30/us/politics/martin-luther-king-protest-blm.html" TargetMode="External" /><Relationship Id="rId149" Type="http://schemas.openxmlformats.org/officeDocument/2006/relationships/header" Target="header19.xml" /><Relationship Id="rId15" Type="http://schemas.openxmlformats.org/officeDocument/2006/relationships/hyperlink" Target="https://advance.lexis.com/api/document?id=urn:contentItem:621C-9RP1-DXY4-X357-00000-00&amp;idtype=PID&amp;context=1516831" TargetMode="External" /><Relationship Id="rId150" Type="http://schemas.openxmlformats.org/officeDocument/2006/relationships/header" Target="header20.xml" /><Relationship Id="rId151" Type="http://schemas.openxmlformats.org/officeDocument/2006/relationships/footer" Target="footer19.xml" /><Relationship Id="rId152" Type="http://schemas.openxmlformats.org/officeDocument/2006/relationships/footer" Target="footer20.xml" /><Relationship Id="rId153" Type="http://schemas.openxmlformats.org/officeDocument/2006/relationships/header" Target="header21.xml" /><Relationship Id="rId154" Type="http://schemas.openxmlformats.org/officeDocument/2006/relationships/footer" Target="footer21.xml" /><Relationship Id="rId155" Type="http://schemas.openxmlformats.org/officeDocument/2006/relationships/hyperlink" Target="https://advance.lexis.com/api/document?collection=news&amp;id=urn:contentItem:62B2-1RK1-JBG3-63K3-00000-00&amp;context=1516831" TargetMode="External" /><Relationship Id="rId156" Type="http://schemas.openxmlformats.org/officeDocument/2006/relationships/hyperlink" Target="https://www.nytimes.com/2021/04/07/us/derek-chauvin-trial-takeaways.html" TargetMode="External" /><Relationship Id="rId157" Type="http://schemas.openxmlformats.org/officeDocument/2006/relationships/header" Target="header22.xml" /><Relationship Id="rId158" Type="http://schemas.openxmlformats.org/officeDocument/2006/relationships/header" Target="header23.xml" /><Relationship Id="rId159" Type="http://schemas.openxmlformats.org/officeDocument/2006/relationships/footer" Target="footer22.xml" /><Relationship Id="rId16" Type="http://schemas.openxmlformats.org/officeDocument/2006/relationships/hyperlink" Target="https://advance.lexis.com/api/document?id=urn:contentItem:5W52-SXC1-DXY4-X0WH-00000-00&amp;idtype=PID&amp;context=1516831" TargetMode="External" /><Relationship Id="rId160" Type="http://schemas.openxmlformats.org/officeDocument/2006/relationships/footer" Target="footer23.xml" /><Relationship Id="rId161" Type="http://schemas.openxmlformats.org/officeDocument/2006/relationships/header" Target="header24.xml" /><Relationship Id="rId162" Type="http://schemas.openxmlformats.org/officeDocument/2006/relationships/footer" Target="footer24.xml" /><Relationship Id="rId163" Type="http://schemas.openxmlformats.org/officeDocument/2006/relationships/hyperlink" Target="https://advance.lexis.com/api/document?collection=news&amp;id=urn:contentItem:5CX3-GFS1-DY2M-W2TC-00000-00&amp;context=1516831" TargetMode="External" /><Relationship Id="rId164" Type="http://schemas.openxmlformats.org/officeDocument/2006/relationships/hyperlink" Target="http://www.nytimes.com/2014/08/13/opinion/racial-history-behind-the-ferguson-protests.html?partner=rssnyt&amp;emc=rss" TargetMode="External" /><Relationship Id="rId165" Type="http://schemas.openxmlformats.org/officeDocument/2006/relationships/hyperlink" Target="http://www.democraticleader.gov/newsroom/pelosi-statement-ferguson-protests/?utm_source=rss&amp;utm_medium=rss&amp;utm_campaign=pelosi-statement-ferguson-protests" TargetMode="External" /><Relationship Id="rId166" Type="http://schemas.openxmlformats.org/officeDocument/2006/relationships/hyperlink" Target="http://time.com/3111474/rand-paul-ferguson-police/" TargetMode="External" /><Relationship Id="rId167" Type="http://schemas.openxmlformats.org/officeDocument/2006/relationships/header" Target="header25.xml" /><Relationship Id="rId168" Type="http://schemas.openxmlformats.org/officeDocument/2006/relationships/header" Target="header26.xml" /><Relationship Id="rId169" Type="http://schemas.openxmlformats.org/officeDocument/2006/relationships/footer" Target="footer25.xml" /><Relationship Id="rId17" Type="http://schemas.openxmlformats.org/officeDocument/2006/relationships/hyperlink" Target="https://advance.lexis.com/api/document?id=urn:contentItem:5RRJ-18D1-DXY4-X0S5-00000-00&amp;idtype=PID&amp;context=1516831" TargetMode="External" /><Relationship Id="rId170" Type="http://schemas.openxmlformats.org/officeDocument/2006/relationships/footer" Target="footer26.xml" /><Relationship Id="rId171" Type="http://schemas.openxmlformats.org/officeDocument/2006/relationships/header" Target="header27.xml" /><Relationship Id="rId172" Type="http://schemas.openxmlformats.org/officeDocument/2006/relationships/footer" Target="footer27.xml" /><Relationship Id="rId173" Type="http://schemas.openxmlformats.org/officeDocument/2006/relationships/hyperlink" Target="https://advance.lexis.com/api/document?collection=news&amp;id=urn:contentItem:62B3-NSP1-DXY4-X10D-00000-00&amp;context=1516831" TargetMode="External" /><Relationship Id="rId174" Type="http://schemas.openxmlformats.org/officeDocument/2006/relationships/hyperlink" Target="https://www.nytimes.com/2021/03/29/us/chauvin-trial-george-floyd.html" TargetMode="External" /><Relationship Id="rId175" Type="http://schemas.openxmlformats.org/officeDocument/2006/relationships/header" Target="header28.xml" /><Relationship Id="rId176" Type="http://schemas.openxmlformats.org/officeDocument/2006/relationships/header" Target="header29.xml" /><Relationship Id="rId177" Type="http://schemas.openxmlformats.org/officeDocument/2006/relationships/footer" Target="footer28.xml" /><Relationship Id="rId178" Type="http://schemas.openxmlformats.org/officeDocument/2006/relationships/footer" Target="footer29.xml" /><Relationship Id="rId179" Type="http://schemas.openxmlformats.org/officeDocument/2006/relationships/header" Target="header30.xml" /><Relationship Id="rId18" Type="http://schemas.openxmlformats.org/officeDocument/2006/relationships/hyperlink" Target="https://advance.lexis.com/api/document?id=urn:contentItem:5KTX-X141-DXY4-X02N-00000-00&amp;idtype=PID&amp;context=1516831" TargetMode="External" /><Relationship Id="rId180" Type="http://schemas.openxmlformats.org/officeDocument/2006/relationships/footer" Target="footer30.xml" /><Relationship Id="rId181" Type="http://schemas.openxmlformats.org/officeDocument/2006/relationships/hyperlink" Target="https://advance.lexis.com/api/document?collection=news&amp;id=urn:contentItem:59V7-JYW1-JBG3-61T9-00000-00&amp;context=1516831" TargetMode="External" /><Relationship Id="rId182" Type="http://schemas.openxmlformats.org/officeDocument/2006/relationships/hyperlink" Target="http://www.nytimes.com/2013/11/16/us/justices-to-revisit-securities-fraud-suits.html" TargetMode="External" /><Relationship Id="rId183" Type="http://schemas.openxmlformats.org/officeDocument/2006/relationships/header" Target="header31.xml" /><Relationship Id="rId184" Type="http://schemas.openxmlformats.org/officeDocument/2006/relationships/header" Target="header32.xml" /><Relationship Id="rId185" Type="http://schemas.openxmlformats.org/officeDocument/2006/relationships/footer" Target="footer31.xml" /><Relationship Id="rId186" Type="http://schemas.openxmlformats.org/officeDocument/2006/relationships/footer" Target="footer32.xml" /><Relationship Id="rId187" Type="http://schemas.openxmlformats.org/officeDocument/2006/relationships/header" Target="header33.xml" /><Relationship Id="rId188" Type="http://schemas.openxmlformats.org/officeDocument/2006/relationships/footer" Target="footer33.xml" /><Relationship Id="rId189" Type="http://schemas.openxmlformats.org/officeDocument/2006/relationships/hyperlink" Target="https://advance.lexis.com/api/document?collection=news&amp;id=urn:contentItem:3S8H-01N0-000D-G03P-00000-00&amp;context=1516831" TargetMode="External" /><Relationship Id="rId19" Type="http://schemas.openxmlformats.org/officeDocument/2006/relationships/hyperlink" Target="https://advance.lexis.com/api/document?id=urn:contentItem:6445-8601-JBG3-61DK-00000-00&amp;idtype=PID&amp;context=1516831" TargetMode="External" /><Relationship Id="rId190" Type="http://schemas.openxmlformats.org/officeDocument/2006/relationships/header" Target="header34.xml" /><Relationship Id="rId191" Type="http://schemas.openxmlformats.org/officeDocument/2006/relationships/header" Target="header35.xml" /><Relationship Id="rId192" Type="http://schemas.openxmlformats.org/officeDocument/2006/relationships/footer" Target="footer34.xml" /><Relationship Id="rId193" Type="http://schemas.openxmlformats.org/officeDocument/2006/relationships/footer" Target="footer35.xml" /><Relationship Id="rId194" Type="http://schemas.openxmlformats.org/officeDocument/2006/relationships/header" Target="header36.xml" /><Relationship Id="rId195" Type="http://schemas.openxmlformats.org/officeDocument/2006/relationships/footer" Target="footer36.xml" /><Relationship Id="rId196" Type="http://schemas.openxmlformats.org/officeDocument/2006/relationships/hyperlink" Target="https://advance.lexis.com/api/document?collection=news&amp;id=urn:contentItem:621C-9RP1-DXY4-X357-00000-00&amp;context=1516831" TargetMode="External" /><Relationship Id="rId197" Type="http://schemas.openxmlformats.org/officeDocument/2006/relationships/hyperlink" Target="https://www.nytimes.com/column/california-today" TargetMode="External" /><Relationship Id="rId198" Type="http://schemas.openxmlformats.org/officeDocument/2006/relationships/header" Target="header37.xml" /><Relationship Id="rId199" Type="http://schemas.openxmlformats.org/officeDocument/2006/relationships/header" Target="header38.xml" /><Relationship Id="rId2" Type="http://schemas.openxmlformats.org/officeDocument/2006/relationships/webSettings" Target="webSettings.xml" /><Relationship Id="rId20" Type="http://schemas.openxmlformats.org/officeDocument/2006/relationships/hyperlink" Target="https://advance.lexis.com/api/document?id=urn:contentItem:5KJ2-0961-JBG3-63FY-00000-00&amp;idtype=PID&amp;context=1516831" TargetMode="External" /><Relationship Id="rId200" Type="http://schemas.openxmlformats.org/officeDocument/2006/relationships/footer" Target="footer37.xml" /><Relationship Id="rId201" Type="http://schemas.openxmlformats.org/officeDocument/2006/relationships/footer" Target="footer38.xml" /><Relationship Id="rId202" Type="http://schemas.openxmlformats.org/officeDocument/2006/relationships/header" Target="header39.xml" /><Relationship Id="rId203" Type="http://schemas.openxmlformats.org/officeDocument/2006/relationships/footer" Target="footer39.xml" /><Relationship Id="rId204" Type="http://schemas.openxmlformats.org/officeDocument/2006/relationships/hyperlink" Target="https://advance.lexis.com/api/document?collection=news&amp;id=urn:contentItem:5W52-SXC1-DXY4-X0WH-00000-00&amp;context=1516831" TargetMode="External" /><Relationship Id="rId205" Type="http://schemas.openxmlformats.org/officeDocument/2006/relationships/hyperlink" Target="https://www.nytimes.com/2019/05/19/nyregion/eric-garner-case.html"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6029-P1N1-DXY4-X14V-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5RRJ-18D1-DXY4-X0S5-00000-00&amp;context=1516831" TargetMode="External" /><Relationship Id="rId213" Type="http://schemas.openxmlformats.org/officeDocument/2006/relationships/hyperlink" Target="https://www.nytimes.com/2018/02/25/nyregion/eric-garner.html" TargetMode="External" /><Relationship Id="rId214" Type="http://schemas.openxmlformats.org/officeDocument/2006/relationships/header" Target="header43.xml" /><Relationship Id="rId215" Type="http://schemas.openxmlformats.org/officeDocument/2006/relationships/header" Target="header44.xml" /><Relationship Id="rId216" Type="http://schemas.openxmlformats.org/officeDocument/2006/relationships/footer" Target="footer43.xml" /><Relationship Id="rId217" Type="http://schemas.openxmlformats.org/officeDocument/2006/relationships/footer" Target="footer44.xml" /><Relationship Id="rId218" Type="http://schemas.openxmlformats.org/officeDocument/2006/relationships/header" Target="header45.xml" /><Relationship Id="rId219" Type="http://schemas.openxmlformats.org/officeDocument/2006/relationships/footer" Target="footer45.xml" /><Relationship Id="rId22" Type="http://schemas.openxmlformats.org/officeDocument/2006/relationships/hyperlink" Target="https://advance.lexis.com/api/document?id=urn:contentItem:41H2-H980-00MH-F4DD-00000-00&amp;idtype=PID&amp;context=1516831" TargetMode="External" /><Relationship Id="rId220" Type="http://schemas.openxmlformats.org/officeDocument/2006/relationships/hyperlink" Target="https://advance.lexis.com/api/document?collection=news&amp;id=urn:contentItem:5KTX-X141-DXY4-X02N-00000-00&amp;context=1516831" TargetMode="External" /><Relationship Id="rId221" Type="http://schemas.openxmlformats.org/officeDocument/2006/relationships/hyperlink" Target="http://www.nytimes.com/2016/09/30/us/when-yelling-commands-is-the-wrong-police-response.html" TargetMode="External" /><Relationship Id="rId222" Type="http://schemas.openxmlformats.org/officeDocument/2006/relationships/header" Target="header46.xml" /><Relationship Id="rId223" Type="http://schemas.openxmlformats.org/officeDocument/2006/relationships/header" Target="header47.xml" /><Relationship Id="rId224" Type="http://schemas.openxmlformats.org/officeDocument/2006/relationships/footer" Target="footer46.xml" /><Relationship Id="rId225" Type="http://schemas.openxmlformats.org/officeDocument/2006/relationships/footer" Target="footer47.xml" /><Relationship Id="rId226" Type="http://schemas.openxmlformats.org/officeDocument/2006/relationships/header" Target="header48.xml" /><Relationship Id="rId227" Type="http://schemas.openxmlformats.org/officeDocument/2006/relationships/footer" Target="footer48.xml" /><Relationship Id="rId228" Type="http://schemas.openxmlformats.org/officeDocument/2006/relationships/hyperlink" Target="https://advance.lexis.com/api/document?collection=news&amp;id=urn:contentItem:6445-8601-JBG3-61DK-00000-00&amp;context=1516831" TargetMode="External" /><Relationship Id="rId229" Type="http://schemas.openxmlformats.org/officeDocument/2006/relationships/hyperlink" Target="https://www.nj.com/mercer/2021/11/3-nj-cops-who-stomped-handcuffed-black-teen-to-be-incited-mayor-says.html" TargetMode="External" /><Relationship Id="rId23" Type="http://schemas.openxmlformats.org/officeDocument/2006/relationships/hyperlink" Target="https://advance.lexis.com/api/document?id=urn:contentItem:5RYY-05S1-JBG3-6192-00000-00&amp;idtype=PID&amp;context=1516831" TargetMode="External" /><Relationship Id="rId230" Type="http://schemas.openxmlformats.org/officeDocument/2006/relationships/hyperlink" Target="https://www.trentonian.com/2021/11/19/mayor-3-ewing-cops-to-be-indicted-for-stomping-black-teen-in-2018/" TargetMode="External" /><Relationship Id="rId231" Type="http://schemas.openxmlformats.org/officeDocument/2006/relationships/hyperlink" Target="https://www.trentonian.com/2021/08/23/blackballed-ewing-cop-got-37k-to-settle-retaliation-suit-2/" TargetMode="External" /><Relationship Id="rId232" Type="http://schemas.openxmlformats.org/officeDocument/2006/relationships/header" Target="header49.xml" /><Relationship Id="rId233" Type="http://schemas.openxmlformats.org/officeDocument/2006/relationships/header" Target="header50.xml" /><Relationship Id="rId234" Type="http://schemas.openxmlformats.org/officeDocument/2006/relationships/footer" Target="footer49.xml" /><Relationship Id="rId235" Type="http://schemas.openxmlformats.org/officeDocument/2006/relationships/footer" Target="footer50.xml" /><Relationship Id="rId236" Type="http://schemas.openxmlformats.org/officeDocument/2006/relationships/header" Target="header51.xml" /><Relationship Id="rId237" Type="http://schemas.openxmlformats.org/officeDocument/2006/relationships/footer" Target="footer51.xml" /><Relationship Id="rId238" Type="http://schemas.openxmlformats.org/officeDocument/2006/relationships/hyperlink" Target="https://advance.lexis.com/api/document?collection=news&amp;id=urn:contentItem:5KJ2-0961-JBG3-63FY-00000-00&amp;context=1516831" TargetMode="External" /><Relationship Id="rId239" Type="http://schemas.openxmlformats.org/officeDocument/2006/relationships/hyperlink" Target="http://www.nytimes.com/2016/08/24/nyregion/john-timoney-longtime-police-leader-is-recalled-at-his-funeral-as-one-of-a-kind.html" TargetMode="External" /><Relationship Id="rId24" Type="http://schemas.openxmlformats.org/officeDocument/2006/relationships/hyperlink" Target="https://advance.lexis.com/api/document?id=urn:contentItem:62B3-NSP1-DXY4-X122-00000-00&amp;idtype=PID&amp;context=1516831" TargetMode="External" /><Relationship Id="rId240" Type="http://schemas.openxmlformats.org/officeDocument/2006/relationships/header" Target="header52.xml" /><Relationship Id="rId241" Type="http://schemas.openxmlformats.org/officeDocument/2006/relationships/header" Target="header53.xml" /><Relationship Id="rId242" Type="http://schemas.openxmlformats.org/officeDocument/2006/relationships/footer" Target="footer52.xml" /><Relationship Id="rId243" Type="http://schemas.openxmlformats.org/officeDocument/2006/relationships/footer" Target="footer53.xml" /><Relationship Id="rId244" Type="http://schemas.openxmlformats.org/officeDocument/2006/relationships/header" Target="header54.xml" /><Relationship Id="rId245" Type="http://schemas.openxmlformats.org/officeDocument/2006/relationships/footer" Target="footer54.xml" /><Relationship Id="rId246" Type="http://schemas.openxmlformats.org/officeDocument/2006/relationships/hyperlink" Target="https://advance.lexis.com/api/document?collection=news&amp;id=urn:contentItem:6029-P1N1-DXY4-X14V-00000-00&amp;context=1516831" TargetMode="External" /><Relationship Id="rId247" Type="http://schemas.openxmlformats.org/officeDocument/2006/relationships/hyperlink" Target="https://www.nytimes.com/2020/06/04/us/minneapolis-police-use-force-against-black-people-at-7-times-the-rate-of-whites.html" TargetMode="External" /><Relationship Id="rId248" Type="http://schemas.openxmlformats.org/officeDocument/2006/relationships/header" Target="header55.xml" /><Relationship Id="rId249" Type="http://schemas.openxmlformats.org/officeDocument/2006/relationships/header" Target="header56.xml" /><Relationship Id="rId25" Type="http://schemas.openxmlformats.org/officeDocument/2006/relationships/hyperlink" Target="https://advance.lexis.com/api/document?id=urn:contentItem:58FD-S901-JBG3-6329-00000-00&amp;idtype=PID&amp;context=1516831" TargetMode="External" /><Relationship Id="rId250" Type="http://schemas.openxmlformats.org/officeDocument/2006/relationships/footer" Target="footer55.xml" /><Relationship Id="rId251" Type="http://schemas.openxmlformats.org/officeDocument/2006/relationships/footer" Target="footer56.xml" /><Relationship Id="rId252" Type="http://schemas.openxmlformats.org/officeDocument/2006/relationships/header" Target="header57.xml" /><Relationship Id="rId253" Type="http://schemas.openxmlformats.org/officeDocument/2006/relationships/footer" Target="footer57.xml" /><Relationship Id="rId254" Type="http://schemas.openxmlformats.org/officeDocument/2006/relationships/hyperlink" Target="https://advance.lexis.com/api/document?collection=news&amp;id=urn:contentItem:41H2-H980-00MH-F4DD-00000-00&amp;context=1516831" TargetMode="External" /><Relationship Id="rId255" Type="http://schemas.openxmlformats.org/officeDocument/2006/relationships/hyperlink" Target="http://www.nytimes.com" TargetMode="External" /><Relationship Id="rId256" Type="http://schemas.openxmlformats.org/officeDocument/2006/relationships/header" Target="header58.xml" /><Relationship Id="rId257" Type="http://schemas.openxmlformats.org/officeDocument/2006/relationships/header" Target="header59.xml" /><Relationship Id="rId258" Type="http://schemas.openxmlformats.org/officeDocument/2006/relationships/footer" Target="footer58.xml" /><Relationship Id="rId259" Type="http://schemas.openxmlformats.org/officeDocument/2006/relationships/footer" Target="footer59.xml" /><Relationship Id="rId26" Type="http://schemas.openxmlformats.org/officeDocument/2006/relationships/hyperlink" Target="https://advance.lexis.com/api/document?id=urn:contentItem:5663-J5B1-DXY4-X152-00000-00&amp;idtype=PID&amp;context=1516831" TargetMode="External" /><Relationship Id="rId260" Type="http://schemas.openxmlformats.org/officeDocument/2006/relationships/header" Target="header60.xml" /><Relationship Id="rId261" Type="http://schemas.openxmlformats.org/officeDocument/2006/relationships/footer" Target="footer60.xml" /><Relationship Id="rId262" Type="http://schemas.openxmlformats.org/officeDocument/2006/relationships/hyperlink" Target="https://advance.lexis.com/api/document?collection=news&amp;id=urn:contentItem:5RYY-05S1-JBG3-6192-00000-00&amp;context=1516831" TargetMode="External" /><Relationship Id="rId263" Type="http://schemas.openxmlformats.org/officeDocument/2006/relationships/hyperlink" Target="https://www.nytimes.com/2018/03/27/us/alton-sterling-baton-rouge.html" TargetMode="External" /><Relationship Id="rId264" Type="http://schemas.openxmlformats.org/officeDocument/2006/relationships/header" Target="header61.xml" /><Relationship Id="rId265" Type="http://schemas.openxmlformats.org/officeDocument/2006/relationships/header" Target="header62.xml" /><Relationship Id="rId266" Type="http://schemas.openxmlformats.org/officeDocument/2006/relationships/footer" Target="footer61.xml" /><Relationship Id="rId267" Type="http://schemas.openxmlformats.org/officeDocument/2006/relationships/footer" Target="footer62.xml" /><Relationship Id="rId268" Type="http://schemas.openxmlformats.org/officeDocument/2006/relationships/header" Target="header63.xml" /><Relationship Id="rId269" Type="http://schemas.openxmlformats.org/officeDocument/2006/relationships/footer" Target="footer63.xml" /><Relationship Id="rId27" Type="http://schemas.openxmlformats.org/officeDocument/2006/relationships/hyperlink" Target="https://advance.lexis.com/api/document?id=urn:contentItem:62FH-7RM1-JBG3-622G-00000-00&amp;idtype=PID&amp;context=1516831" TargetMode="External" /><Relationship Id="rId270" Type="http://schemas.openxmlformats.org/officeDocument/2006/relationships/hyperlink" Target="https://advance.lexis.com/api/document?collection=news&amp;id=urn:contentItem:62B3-NSP1-DXY4-X122-00000-00&amp;context=1516831" TargetMode="External" /><Relationship Id="rId271" Type="http://schemas.openxmlformats.org/officeDocument/2006/relationships/hyperlink" Target="https://www.nytimes.com/2021/03/29/us/30chauvin-quoterail.html" TargetMode="External" /><Relationship Id="rId272" Type="http://schemas.openxmlformats.org/officeDocument/2006/relationships/header" Target="header64.xml" /><Relationship Id="rId273" Type="http://schemas.openxmlformats.org/officeDocument/2006/relationships/header" Target="header65.xml" /><Relationship Id="rId274" Type="http://schemas.openxmlformats.org/officeDocument/2006/relationships/footer" Target="footer64.xml" /><Relationship Id="rId275" Type="http://schemas.openxmlformats.org/officeDocument/2006/relationships/footer" Target="footer65.xml" /><Relationship Id="rId276" Type="http://schemas.openxmlformats.org/officeDocument/2006/relationships/header" Target="header66.xml" /><Relationship Id="rId277" Type="http://schemas.openxmlformats.org/officeDocument/2006/relationships/footer" Target="footer66.xml" /><Relationship Id="rId278" Type="http://schemas.openxmlformats.org/officeDocument/2006/relationships/hyperlink" Target="https://advance.lexis.com/api/document?collection=news&amp;id=urn:contentItem:58FD-S901-JBG3-6329-00000-00&amp;context=1516831" TargetMode="External" /><Relationship Id="rId279" Type="http://schemas.openxmlformats.org/officeDocument/2006/relationships/hyperlink" Target="http://www.nytimes.com/2013/05/18/world/africa/nigeria-steps-up-assaults-on-militants-in-northeast.html" TargetMode="External" /><Relationship Id="rId28" Type="http://schemas.openxmlformats.org/officeDocument/2006/relationships/hyperlink" Target="https://advance.lexis.com/api/document?id=urn:contentItem:53VM-GP01-JBG3-626C-00000-00&amp;idtype=PID&amp;context=1516831" TargetMode="External" /><Relationship Id="rId280" Type="http://schemas.openxmlformats.org/officeDocument/2006/relationships/header" Target="header67.xml" /><Relationship Id="rId281" Type="http://schemas.openxmlformats.org/officeDocument/2006/relationships/header" Target="header68.xml" /><Relationship Id="rId282" Type="http://schemas.openxmlformats.org/officeDocument/2006/relationships/footer" Target="footer67.xml" /><Relationship Id="rId283" Type="http://schemas.openxmlformats.org/officeDocument/2006/relationships/footer" Target="footer68.xml" /><Relationship Id="rId284" Type="http://schemas.openxmlformats.org/officeDocument/2006/relationships/header" Target="header69.xml" /><Relationship Id="rId285" Type="http://schemas.openxmlformats.org/officeDocument/2006/relationships/footer" Target="footer69.xml" /><Relationship Id="rId286" Type="http://schemas.openxmlformats.org/officeDocument/2006/relationships/hyperlink" Target="https://advance.lexis.com/api/document?collection=news&amp;id=urn:contentItem:5663-J5B1-DXY4-X152-00000-00&amp;context=1516831" TargetMode="External" /><Relationship Id="rId287" Type="http://schemas.openxmlformats.org/officeDocument/2006/relationships/header" Target="header70.xml" /><Relationship Id="rId288" Type="http://schemas.openxmlformats.org/officeDocument/2006/relationships/header" Target="header71.xml" /><Relationship Id="rId289" Type="http://schemas.openxmlformats.org/officeDocument/2006/relationships/footer" Target="footer70.xml" /><Relationship Id="rId29" Type="http://schemas.openxmlformats.org/officeDocument/2006/relationships/hyperlink" Target="https://advance.lexis.com/api/document?id=urn:contentItem:57NW-WGR1-DXY4-X340-00000-00&amp;idtype=PID&amp;context=1516831" TargetMode="External" /><Relationship Id="rId290" Type="http://schemas.openxmlformats.org/officeDocument/2006/relationships/footer" Target="footer71.xml" /><Relationship Id="rId291" Type="http://schemas.openxmlformats.org/officeDocument/2006/relationships/header" Target="header72.xml" /><Relationship Id="rId292" Type="http://schemas.openxmlformats.org/officeDocument/2006/relationships/footer" Target="footer72.xml" /><Relationship Id="rId293" Type="http://schemas.openxmlformats.org/officeDocument/2006/relationships/hyperlink" Target="https://advance.lexis.com/api/document?collection=news&amp;id=urn:contentItem:62FH-7RM1-JBG3-622G-00000-00&amp;context=1516831" TargetMode="External" /><Relationship Id="rId294" Type="http://schemas.openxmlformats.org/officeDocument/2006/relationships/hyperlink" Target="https://www.nytimes.com/2021/03/29/us/judge-cahill-chauvin-trial.html" TargetMode="External" /><Relationship Id="rId295" Type="http://schemas.openxmlformats.org/officeDocument/2006/relationships/header" Target="header73.xml" /><Relationship Id="rId296" Type="http://schemas.openxmlformats.org/officeDocument/2006/relationships/header" Target="header74.xml" /><Relationship Id="rId297" Type="http://schemas.openxmlformats.org/officeDocument/2006/relationships/footer" Target="footer73.xml" /><Relationship Id="rId298" Type="http://schemas.openxmlformats.org/officeDocument/2006/relationships/footer" Target="footer74.xml" /><Relationship Id="rId299" Type="http://schemas.openxmlformats.org/officeDocument/2006/relationships/header" Target="header75.xml" /><Relationship Id="rId3" Type="http://schemas.openxmlformats.org/officeDocument/2006/relationships/fontTable" Target="fontTable.xml" /><Relationship Id="rId30" Type="http://schemas.openxmlformats.org/officeDocument/2006/relationships/hyperlink" Target="https://advance.lexis.com/api/document?id=urn:contentItem:4PB0-PFY0-TW8F-G511-00000-00&amp;idtype=PID&amp;context=1516831" TargetMode="External" /><Relationship Id="rId300" Type="http://schemas.openxmlformats.org/officeDocument/2006/relationships/footer" Target="footer75.xml" /><Relationship Id="rId301" Type="http://schemas.openxmlformats.org/officeDocument/2006/relationships/hyperlink" Target="https://advance.lexis.com/api/document?collection=news&amp;id=urn:contentItem:53VM-GP01-JBG3-626C-00000-00&amp;context=1516831" TargetMode="External" /><Relationship Id="rId302" Type="http://schemas.openxmlformats.org/officeDocument/2006/relationships/header" Target="header76.xml" /><Relationship Id="rId303" Type="http://schemas.openxmlformats.org/officeDocument/2006/relationships/header" Target="header77.xml" /><Relationship Id="rId304" Type="http://schemas.openxmlformats.org/officeDocument/2006/relationships/footer" Target="footer76.xml" /><Relationship Id="rId305" Type="http://schemas.openxmlformats.org/officeDocument/2006/relationships/footer" Target="footer77.xml" /><Relationship Id="rId306" Type="http://schemas.openxmlformats.org/officeDocument/2006/relationships/header" Target="header78.xml" /><Relationship Id="rId307" Type="http://schemas.openxmlformats.org/officeDocument/2006/relationships/footer" Target="footer78.xml" /><Relationship Id="rId308" Type="http://schemas.openxmlformats.org/officeDocument/2006/relationships/hyperlink" Target="https://advance.lexis.com/api/document?collection=news&amp;id=urn:contentItem:57NW-WGR1-DXY4-X340-00000-00&amp;context=1516831" TargetMode="External" /><Relationship Id="rId309" Type="http://schemas.openxmlformats.org/officeDocument/2006/relationships/hyperlink" Target="http://www.nytimes.com/2013/02/06/opinion/to-kill-an-american.html" TargetMode="External" /><Relationship Id="rId31" Type="http://schemas.openxmlformats.org/officeDocument/2006/relationships/hyperlink" Target="https://advance.lexis.com/api/document?id=urn:contentItem:5YXX-WXT1-DXY4-X45X-00000-00&amp;idtype=PID&amp;context=1516831" TargetMode="External" /><Relationship Id="rId310" Type="http://schemas.openxmlformats.org/officeDocument/2006/relationships/header" Target="header79.xml" /><Relationship Id="rId311" Type="http://schemas.openxmlformats.org/officeDocument/2006/relationships/header" Target="header80.xml" /><Relationship Id="rId312" Type="http://schemas.openxmlformats.org/officeDocument/2006/relationships/footer" Target="footer79.xml" /><Relationship Id="rId313" Type="http://schemas.openxmlformats.org/officeDocument/2006/relationships/footer" Target="footer80.xml" /><Relationship Id="rId314" Type="http://schemas.openxmlformats.org/officeDocument/2006/relationships/header" Target="header81.xml" /><Relationship Id="rId315" Type="http://schemas.openxmlformats.org/officeDocument/2006/relationships/footer" Target="footer81.xml" /><Relationship Id="rId316" Type="http://schemas.openxmlformats.org/officeDocument/2006/relationships/hyperlink" Target="https://advance.lexis.com/api/document?collection=news&amp;id=urn:contentItem:4PB0-PFY0-TW8F-G511-00000-00&amp;context=1516831" TargetMode="External" /><Relationship Id="rId317" Type="http://schemas.openxmlformats.org/officeDocument/2006/relationships/header" Target="header82.xml" /><Relationship Id="rId318" Type="http://schemas.openxmlformats.org/officeDocument/2006/relationships/header" Target="header83.xml" /><Relationship Id="rId319" Type="http://schemas.openxmlformats.org/officeDocument/2006/relationships/footer" Target="footer82.xml" /><Relationship Id="rId32" Type="http://schemas.openxmlformats.org/officeDocument/2006/relationships/hyperlink" Target="https://advance.lexis.com/api/document?id=urn:contentItem:55MY-KSP1-DXY4-X4WM-00000-00&amp;idtype=PID&amp;context=1516831" TargetMode="External" /><Relationship Id="rId320" Type="http://schemas.openxmlformats.org/officeDocument/2006/relationships/footer" Target="footer83.xml" /><Relationship Id="rId321" Type="http://schemas.openxmlformats.org/officeDocument/2006/relationships/header" Target="header84.xml" /><Relationship Id="rId322" Type="http://schemas.openxmlformats.org/officeDocument/2006/relationships/footer" Target="footer84.xml" /><Relationship Id="rId323" Type="http://schemas.openxmlformats.org/officeDocument/2006/relationships/hyperlink" Target="https://advance.lexis.com/api/document?collection=news&amp;id=urn:contentItem:5YXX-WXT1-DXY4-X45X-00000-00&amp;context=1516831" TargetMode="External" /><Relationship Id="rId324" Type="http://schemas.openxmlformats.org/officeDocument/2006/relationships/hyperlink" Target="https://www.nytimes.com/2020/05/20/nyregion/coronavirus-new-york-update.html" TargetMode="External" /><Relationship Id="rId325" Type="http://schemas.openxmlformats.org/officeDocument/2006/relationships/header" Target="header85.xml" /><Relationship Id="rId326" Type="http://schemas.openxmlformats.org/officeDocument/2006/relationships/header" Target="header86.xml" /><Relationship Id="rId327" Type="http://schemas.openxmlformats.org/officeDocument/2006/relationships/footer" Target="footer85.xml" /><Relationship Id="rId328" Type="http://schemas.openxmlformats.org/officeDocument/2006/relationships/footer" Target="footer86.xml" /><Relationship Id="rId329" Type="http://schemas.openxmlformats.org/officeDocument/2006/relationships/header" Target="header87.xml" /><Relationship Id="rId33" Type="http://schemas.openxmlformats.org/officeDocument/2006/relationships/hyperlink" Target="https://advance.lexis.com/api/document?id=urn:contentItem:5N7S-8W91-DXY4-X2JV-00000-00&amp;idtype=PID&amp;context=1516831" TargetMode="External" /><Relationship Id="rId330" Type="http://schemas.openxmlformats.org/officeDocument/2006/relationships/footer" Target="footer87.xml" /><Relationship Id="rId331" Type="http://schemas.openxmlformats.org/officeDocument/2006/relationships/hyperlink" Target="https://advance.lexis.com/api/document?collection=news&amp;id=urn:contentItem:55MY-KSP1-DXY4-X4WM-00000-00&amp;context=1516831" TargetMode="External" /><Relationship Id="rId332" Type="http://schemas.openxmlformats.org/officeDocument/2006/relationships/header" Target="header88.xml" /><Relationship Id="rId333" Type="http://schemas.openxmlformats.org/officeDocument/2006/relationships/header" Target="header89.xml" /><Relationship Id="rId334" Type="http://schemas.openxmlformats.org/officeDocument/2006/relationships/footer" Target="footer88.xml" /><Relationship Id="rId335" Type="http://schemas.openxmlformats.org/officeDocument/2006/relationships/footer" Target="footer89.xml" /><Relationship Id="rId336" Type="http://schemas.openxmlformats.org/officeDocument/2006/relationships/header" Target="header90.xml" /><Relationship Id="rId337" Type="http://schemas.openxmlformats.org/officeDocument/2006/relationships/footer" Target="footer90.xml" /><Relationship Id="rId338" Type="http://schemas.openxmlformats.org/officeDocument/2006/relationships/hyperlink" Target="https://advance.lexis.com/api/document?collection=news&amp;id=urn:contentItem:5N7S-8W91-DXY4-X2JV-00000-00&amp;context=1516831" TargetMode="External" /><Relationship Id="rId339" Type="http://schemas.openxmlformats.org/officeDocument/2006/relationships/hyperlink" Target="http://topics.nytimes.com/top/reference/timestopics/subjects/s/stun_guns/index.html?inline=nyt-classifier" TargetMode="External" /><Relationship Id="rId34" Type="http://schemas.openxmlformats.org/officeDocument/2006/relationships/hyperlink" Target="https://advance.lexis.com/api/document?id=urn:contentItem:5JK5-N0G1-JBG3-64GY-00000-00&amp;idtype=PID&amp;context=1516831" TargetMode="External" /><Relationship Id="rId340" Type="http://schemas.openxmlformats.org/officeDocument/2006/relationships/hyperlink" Target="https://www.nytimes.com/2017/04/03/us/justice-department-jeff-sessions-baltimore-police.html" TargetMode="External" /><Relationship Id="rId341" Type="http://schemas.openxmlformats.org/officeDocument/2006/relationships/hyperlink" Target="https://www.nytimes.com/2017/01/14/us/chicago-police-consent-decree.html" TargetMode="External" /><Relationship Id="rId342" Type="http://schemas.openxmlformats.org/officeDocument/2006/relationships/hyperlink" Target="https://www.nytimes.com/2017/02/28/us/politics/jeff-sessions-crime.html" TargetMode="External" /><Relationship Id="rId343" Type="http://schemas.openxmlformats.org/officeDocument/2006/relationships/hyperlink" Target="http://samuelwalker.net/wp-content/uploads/2017/02/DOJ-PP-Program-Feb24.pdf" TargetMode="External" /><Relationship Id="rId344" Type="http://schemas.openxmlformats.org/officeDocument/2006/relationships/hyperlink" Target="https://www.nytimes.com/2017/01/13/us/chicago-police-justice-department-report.html" TargetMode="External" /><Relationship Id="rId345" Type="http://schemas.openxmlformats.org/officeDocument/2006/relationships/hyperlink" Target="https://www.nytimes.com/2016/08/11/us/baltimore-police-bias-report.html" TargetMode="External" /><Relationship Id="rId346" Type="http://schemas.openxmlformats.org/officeDocument/2006/relationships/hyperlink" Target="http://www.nytimes.com/2017/04/04/us/heres-how-racial-bias-plays-out-in-policing.html" TargetMode="External" /><Relationship Id="rId347" Type="http://schemas.openxmlformats.org/officeDocument/2006/relationships/hyperlink" Target="http://www.nytimes.com/2016/08/10/us/justice-department-to-release-blistering-report-of-racial-bias-by-baltimore-police.html" TargetMode="External" /><Relationship Id="rId348" Type="http://schemas.openxmlformats.org/officeDocument/2006/relationships/hyperlink" Target="http://www.nytimes.com/2017/01/13/us/chicago-police-justice-department-report.html" TargetMode="External" /><Relationship Id="rId349" Type="http://schemas.openxmlformats.org/officeDocument/2006/relationships/hyperlink" Target="http://www.nytimes.com/2017/01/14/us/chicago-police-consent-decree.html" TargetMode="External" /><Relationship Id="rId35" Type="http://schemas.openxmlformats.org/officeDocument/2006/relationships/hyperlink" Target="https://advance.lexis.com/api/document?id=urn:contentItem:5CX3-GFS1-DY2M-W2T7-00000-00&amp;idtype=PID&amp;context=1516831" TargetMode="External" /><Relationship Id="rId350" Type="http://schemas.openxmlformats.org/officeDocument/2006/relationships/hyperlink" Target="http://www.nytimes.com/2017/01/10/us/police-racial-bias-baltimore-chicago-obama-trump.html" TargetMode="External" /><Relationship Id="rId351" Type="http://schemas.openxmlformats.org/officeDocument/2006/relationships/hyperlink" Target="http://www.nytimes.com/2017/04/03/us/justice-department-jeff-sessions-baltimore-police.html" TargetMode="External" /><Relationship Id="rId352" Type="http://schemas.openxmlformats.org/officeDocument/2006/relationships/header" Target="header91.xml" /><Relationship Id="rId353" Type="http://schemas.openxmlformats.org/officeDocument/2006/relationships/header" Target="header92.xml" /><Relationship Id="rId354" Type="http://schemas.openxmlformats.org/officeDocument/2006/relationships/footer" Target="footer91.xml" /><Relationship Id="rId355" Type="http://schemas.openxmlformats.org/officeDocument/2006/relationships/footer" Target="footer92.xml" /><Relationship Id="rId356" Type="http://schemas.openxmlformats.org/officeDocument/2006/relationships/header" Target="header93.xml" /><Relationship Id="rId357" Type="http://schemas.openxmlformats.org/officeDocument/2006/relationships/footer" Target="footer93.xml" /><Relationship Id="rId358" Type="http://schemas.openxmlformats.org/officeDocument/2006/relationships/hyperlink" Target="https://advance.lexis.com/api/document?collection=news&amp;id=urn:contentItem:5JK5-N0G1-JBG3-64GY-00000-00&amp;context=1516831" TargetMode="External" /><Relationship Id="rId359" Type="http://schemas.openxmlformats.org/officeDocument/2006/relationships/hyperlink" Target="http://www.nytimes.com/2016/04/20/us/national-briefing.html" TargetMode="External" /><Relationship Id="rId36" Type="http://schemas.openxmlformats.org/officeDocument/2006/relationships/hyperlink" Target="https://advance.lexis.com/api/document?id=urn:contentItem:5RYX-H261-JBG3-611J-00000-00&amp;idtype=PID&amp;context=1516831" TargetMode="External" /><Relationship Id="rId360" Type="http://schemas.openxmlformats.org/officeDocument/2006/relationships/header" Target="header94.xml" /><Relationship Id="rId361" Type="http://schemas.openxmlformats.org/officeDocument/2006/relationships/header" Target="header95.xml" /><Relationship Id="rId362" Type="http://schemas.openxmlformats.org/officeDocument/2006/relationships/footer" Target="footer94.xml" /><Relationship Id="rId363" Type="http://schemas.openxmlformats.org/officeDocument/2006/relationships/footer" Target="footer95.xml" /><Relationship Id="rId364" Type="http://schemas.openxmlformats.org/officeDocument/2006/relationships/header" Target="header96.xml" /><Relationship Id="rId365" Type="http://schemas.openxmlformats.org/officeDocument/2006/relationships/footer" Target="footer96.xml" /><Relationship Id="rId366" Type="http://schemas.openxmlformats.org/officeDocument/2006/relationships/hyperlink" Target="https://advance.lexis.com/api/document?collection=news&amp;id=urn:contentItem:5CX3-GFS1-DY2M-W2T7-00000-00&amp;context=1516831" TargetMode="External" /><Relationship Id="rId367" Type="http://schemas.openxmlformats.org/officeDocument/2006/relationships/hyperlink" Target="www.whitneycurtis.com" TargetMode="External" /><Relationship Id="rId368" Type="http://schemas.openxmlformats.org/officeDocument/2006/relationships/hyperlink" Target="http://www.nytimes.com/2014/08/11/us/police-say-mike-brown-was-killed-after-struggle-for-gun.html" TargetMode="External" /><Relationship Id="rId369" Type="http://schemas.openxmlformats.org/officeDocument/2006/relationships/hyperlink" Target="mediawire/263179/rtdna-to-fergusons-chief-of-police-journalists-need-full-and-fair-access/" TargetMode="External" /><Relationship Id="rId37" Type="http://schemas.openxmlformats.org/officeDocument/2006/relationships/hyperlink" Target="https://advance.lexis.com/api/document?id=urn:contentItem:5N7T-F7S1-DXY4-X54B-00000-00&amp;idtype=PID&amp;context=1516831" TargetMode="External" /><Relationship Id="rId370" Type="http://schemas.openxmlformats.org/officeDocument/2006/relationships/hyperlink" Target="http://www.nytimes.com/2014/08/13/us/ferguson-police-cite-safety-risk-in-decision-not-to-name-officer-in-shooting.html" TargetMode="External" /><Relationship Id="rId371" Type="http://schemas.openxmlformats.org/officeDocument/2006/relationships/hyperlink" Target="https://twitter.com/dgbxny" TargetMode="External" /><Relationship Id="rId372" Type="http://schemas.openxmlformats.org/officeDocument/2006/relationships/hyperlink" Target="https://twitter.com/#!/nytimesphoto" TargetMode="External" /><Relationship Id="rId373" Type="http://schemas.openxmlformats.org/officeDocument/2006/relationships/hyperlink" Target="http://www.facebook.com/nytimesphoto" TargetMode="External" /><Relationship Id="rId374" Type="http://schemas.openxmlformats.org/officeDocument/2006/relationships/header" Target="header97.xml" /><Relationship Id="rId375" Type="http://schemas.openxmlformats.org/officeDocument/2006/relationships/header" Target="header98.xml" /><Relationship Id="rId376" Type="http://schemas.openxmlformats.org/officeDocument/2006/relationships/footer" Target="footer97.xml" /><Relationship Id="rId377" Type="http://schemas.openxmlformats.org/officeDocument/2006/relationships/footer" Target="footer98.xml" /><Relationship Id="rId378" Type="http://schemas.openxmlformats.org/officeDocument/2006/relationships/header" Target="header99.xml" /><Relationship Id="rId379" Type="http://schemas.openxmlformats.org/officeDocument/2006/relationships/footer" Target="footer99.xml" /><Relationship Id="rId38" Type="http://schemas.openxmlformats.org/officeDocument/2006/relationships/hyperlink" Target="https://advance.lexis.com/api/document?id=urn:contentItem:3S8B-0R70-008G-F23R-00000-00&amp;idtype=PID&amp;context=1516831" TargetMode="External" /><Relationship Id="rId380" Type="http://schemas.openxmlformats.org/officeDocument/2006/relationships/hyperlink" Target="https://advance.lexis.com/api/document?collection=news&amp;id=urn:contentItem:5RYX-H261-JBG3-611J-00000-00&amp;context=1516831" TargetMode="External" /><Relationship Id="rId381" Type="http://schemas.openxmlformats.org/officeDocument/2006/relationships/hyperlink" Target="https://www.nytimes.com/2016/07/06/us/alton-sterling-baton-rouge-shooting.html" TargetMode="External" /><Relationship Id="rId382" Type="http://schemas.openxmlformats.org/officeDocument/2006/relationships/header" Target="header100.xml" /><Relationship Id="rId383" Type="http://schemas.openxmlformats.org/officeDocument/2006/relationships/header" Target="header101.xml" /><Relationship Id="rId384" Type="http://schemas.openxmlformats.org/officeDocument/2006/relationships/footer" Target="footer100.xml" /><Relationship Id="rId385" Type="http://schemas.openxmlformats.org/officeDocument/2006/relationships/footer" Target="footer101.xml" /><Relationship Id="rId386" Type="http://schemas.openxmlformats.org/officeDocument/2006/relationships/header" Target="header102.xml" /><Relationship Id="rId387" Type="http://schemas.openxmlformats.org/officeDocument/2006/relationships/footer" Target="footer102.xml" /><Relationship Id="rId388" Type="http://schemas.openxmlformats.org/officeDocument/2006/relationships/hyperlink" Target="https://advance.lexis.com/api/document?collection=news&amp;id=urn:contentItem:5N7T-F7S1-DXY4-X54B-00000-00&amp;context=1516831" TargetMode="External" /><Relationship Id="rId389" Type="http://schemas.openxmlformats.org/officeDocument/2006/relationships/hyperlink" Target="http://www.nytimes.com/2017/04/04/us/trump-police-unions-obama-justice-department-doj.html" TargetMode="External" /><Relationship Id="rId39" Type="http://schemas.openxmlformats.org/officeDocument/2006/relationships/hyperlink" Target="https://advance.lexis.com/api/document?id=urn:contentItem:3STV-9DG0-007F-G2W4-00000-00&amp;idtype=PID&amp;context=1516831" TargetMode="External" /><Relationship Id="rId390" Type="http://schemas.openxmlformats.org/officeDocument/2006/relationships/header" Target="header103.xml" /><Relationship Id="rId391" Type="http://schemas.openxmlformats.org/officeDocument/2006/relationships/header" Target="header104.xml" /><Relationship Id="rId392" Type="http://schemas.openxmlformats.org/officeDocument/2006/relationships/footer" Target="footer103.xml" /><Relationship Id="rId393" Type="http://schemas.openxmlformats.org/officeDocument/2006/relationships/footer" Target="footer104.xml" /><Relationship Id="rId394" Type="http://schemas.openxmlformats.org/officeDocument/2006/relationships/header" Target="header105.xml" /><Relationship Id="rId395" Type="http://schemas.openxmlformats.org/officeDocument/2006/relationships/footer" Target="footer105.xml" /><Relationship Id="rId396" Type="http://schemas.openxmlformats.org/officeDocument/2006/relationships/hyperlink" Target="https://advance.lexis.com/api/document?collection=news&amp;id=urn:contentItem:3S8B-0R70-008G-F23R-00000-00&amp;context=1516831" TargetMode="External" /><Relationship Id="rId397" Type="http://schemas.openxmlformats.org/officeDocument/2006/relationships/header" Target="header106.xml" /><Relationship Id="rId398" Type="http://schemas.openxmlformats.org/officeDocument/2006/relationships/header" Target="header107.xml" /><Relationship Id="rId399" Type="http://schemas.openxmlformats.org/officeDocument/2006/relationships/footer" Target="footer106.xml" /><Relationship Id="rId4" Type="http://schemas.openxmlformats.org/officeDocument/2006/relationships/image" Target="media/image1.png" /><Relationship Id="rId40" Type="http://schemas.openxmlformats.org/officeDocument/2006/relationships/hyperlink" Target="https://advance.lexis.com/api/document?id=urn:contentItem:5N09-XRB1-DXY4-X24C-00000-00&amp;idtype=PID&amp;context=1516831" TargetMode="External" /><Relationship Id="rId400" Type="http://schemas.openxmlformats.org/officeDocument/2006/relationships/footer" Target="footer107.xml" /><Relationship Id="rId401" Type="http://schemas.openxmlformats.org/officeDocument/2006/relationships/header" Target="header108.xml" /><Relationship Id="rId402" Type="http://schemas.openxmlformats.org/officeDocument/2006/relationships/footer" Target="footer108.xml" /><Relationship Id="rId403" Type="http://schemas.openxmlformats.org/officeDocument/2006/relationships/hyperlink" Target="https://advance.lexis.com/api/document?collection=news&amp;id=urn:contentItem:3STV-9DG0-007F-G2W4-00000-00&amp;context=1516831" TargetMode="External" /><Relationship Id="rId404" Type="http://schemas.openxmlformats.org/officeDocument/2006/relationships/header" Target="header109.xml" /><Relationship Id="rId405" Type="http://schemas.openxmlformats.org/officeDocument/2006/relationships/header" Target="header110.xml" /><Relationship Id="rId406" Type="http://schemas.openxmlformats.org/officeDocument/2006/relationships/footer" Target="footer109.xml" /><Relationship Id="rId407" Type="http://schemas.openxmlformats.org/officeDocument/2006/relationships/footer" Target="footer110.xml" /><Relationship Id="rId408" Type="http://schemas.openxmlformats.org/officeDocument/2006/relationships/header" Target="header111.xml" /><Relationship Id="rId409" Type="http://schemas.openxmlformats.org/officeDocument/2006/relationships/footer" Target="footer111.xml" /><Relationship Id="rId41" Type="http://schemas.openxmlformats.org/officeDocument/2006/relationships/hyperlink" Target="https://advance.lexis.com/api/document?id=urn:contentItem:5S6R-JNS1-JBG3-62F3-00000-00&amp;idtype=PID&amp;context=1516831" TargetMode="External" /><Relationship Id="rId410" Type="http://schemas.openxmlformats.org/officeDocument/2006/relationships/hyperlink" Target="https://advance.lexis.com/api/document?collection=news&amp;id=urn:contentItem:5N09-XRB1-DXY4-X24C-00000-00&amp;context=1516831" TargetMode="External" /><Relationship Id="rId411" Type="http://schemas.openxmlformats.org/officeDocument/2006/relationships/hyperlink" Target="http://movies.nytimes.com/movie/416239/Flash-Point/overview" TargetMode="External" /><Relationship Id="rId412" Type="http://schemas.openxmlformats.org/officeDocument/2006/relationships/hyperlink" Target="http://movies.nytimes.com/gst/movies/titlelist.html?v_idlist=337137;440094;132943;27350&amp;inline=nyt_ttl" TargetMode="External" /><Relationship Id="rId413" Type="http://schemas.openxmlformats.org/officeDocument/2006/relationships/header" Target="header112.xml" /><Relationship Id="rId414" Type="http://schemas.openxmlformats.org/officeDocument/2006/relationships/header" Target="header113.xml" /><Relationship Id="rId415" Type="http://schemas.openxmlformats.org/officeDocument/2006/relationships/footer" Target="footer112.xml" /><Relationship Id="rId416" Type="http://schemas.openxmlformats.org/officeDocument/2006/relationships/footer" Target="footer113.xml" /><Relationship Id="rId417" Type="http://schemas.openxmlformats.org/officeDocument/2006/relationships/header" Target="header114.xml" /><Relationship Id="rId418" Type="http://schemas.openxmlformats.org/officeDocument/2006/relationships/footer" Target="footer114.xml" /><Relationship Id="rId419" Type="http://schemas.openxmlformats.org/officeDocument/2006/relationships/hyperlink" Target="https://advance.lexis.com/api/document?collection=news&amp;id=urn:contentItem:5S6R-JNS1-JBG3-62F3-00000-00&amp;context=1516831" TargetMode="External" /><Relationship Id="rId42" Type="http://schemas.openxmlformats.org/officeDocument/2006/relationships/hyperlink" Target="https://advance.lexis.com/api/document?id=urn:contentItem:3VKR-23V0-007F-G40R-00000-00&amp;idtype=PID&amp;context=1516831" TargetMode="External" /><Relationship Id="rId420" Type="http://schemas.openxmlformats.org/officeDocument/2006/relationships/hyperlink" Target="https://www.youtube.com/watch?v=-9NQZBv13zk" TargetMode="External" /><Relationship Id="rId421" Type="http://schemas.openxmlformats.org/officeDocument/2006/relationships/hyperlink" Target="https://www.nytimes.com/2018/02/04/us/savannah-talmadge-bridge-girl-scouts.html" TargetMode="External" /><Relationship Id="rId422" Type="http://schemas.openxmlformats.org/officeDocument/2006/relationships/header" Target="header115.xml" /><Relationship Id="rId423" Type="http://schemas.openxmlformats.org/officeDocument/2006/relationships/header" Target="header116.xml" /><Relationship Id="rId424" Type="http://schemas.openxmlformats.org/officeDocument/2006/relationships/footer" Target="footer115.xml" /><Relationship Id="rId425" Type="http://schemas.openxmlformats.org/officeDocument/2006/relationships/footer" Target="footer116.xml" /><Relationship Id="rId426" Type="http://schemas.openxmlformats.org/officeDocument/2006/relationships/header" Target="header117.xml" /><Relationship Id="rId427" Type="http://schemas.openxmlformats.org/officeDocument/2006/relationships/footer" Target="footer117.xml" /><Relationship Id="rId428" Type="http://schemas.openxmlformats.org/officeDocument/2006/relationships/hyperlink" Target="https://advance.lexis.com/api/document?collection=news&amp;id=urn:contentItem:3VKR-23V0-007F-G40R-00000-00&amp;context=1516831" TargetMode="External" /><Relationship Id="rId429" Type="http://schemas.openxmlformats.org/officeDocument/2006/relationships/header" Target="header118.xml" /><Relationship Id="rId43" Type="http://schemas.openxmlformats.org/officeDocument/2006/relationships/hyperlink" Target="https://advance.lexis.com/api/document?id=urn:contentItem:3S8G-B1W0-0007-J24W-00000-00&amp;idtype=PID&amp;context=1516831" TargetMode="External" /><Relationship Id="rId430" Type="http://schemas.openxmlformats.org/officeDocument/2006/relationships/header" Target="header119.xml" /><Relationship Id="rId431" Type="http://schemas.openxmlformats.org/officeDocument/2006/relationships/footer" Target="footer118.xml" /><Relationship Id="rId432" Type="http://schemas.openxmlformats.org/officeDocument/2006/relationships/footer" Target="footer119.xml" /><Relationship Id="rId433" Type="http://schemas.openxmlformats.org/officeDocument/2006/relationships/header" Target="header120.xml" /><Relationship Id="rId434" Type="http://schemas.openxmlformats.org/officeDocument/2006/relationships/footer" Target="footer120.xml" /><Relationship Id="rId435" Type="http://schemas.openxmlformats.org/officeDocument/2006/relationships/hyperlink" Target="https://advance.lexis.com/api/document?collection=news&amp;id=urn:contentItem:3S8G-B1W0-0007-J24W-00000-00&amp;context=1516831" TargetMode="External" /><Relationship Id="rId436" Type="http://schemas.openxmlformats.org/officeDocument/2006/relationships/header" Target="header121.xml" /><Relationship Id="rId437" Type="http://schemas.openxmlformats.org/officeDocument/2006/relationships/header" Target="header122.xml" /><Relationship Id="rId438" Type="http://schemas.openxmlformats.org/officeDocument/2006/relationships/footer" Target="footer121.xml" /><Relationship Id="rId439" Type="http://schemas.openxmlformats.org/officeDocument/2006/relationships/footer" Target="footer122.xml" /><Relationship Id="rId44" Type="http://schemas.openxmlformats.org/officeDocument/2006/relationships/hyperlink" Target="https://advance.lexis.com/api/document?id=urn:contentItem:3SP8-7TC0-000P-N3CN-00000-00&amp;idtype=PID&amp;context=1516831" TargetMode="External" /><Relationship Id="rId440" Type="http://schemas.openxmlformats.org/officeDocument/2006/relationships/header" Target="header123.xml" /><Relationship Id="rId441" Type="http://schemas.openxmlformats.org/officeDocument/2006/relationships/footer" Target="footer123.xml" /><Relationship Id="rId442" Type="http://schemas.openxmlformats.org/officeDocument/2006/relationships/hyperlink" Target="https://advance.lexis.com/api/document?collection=news&amp;id=urn:contentItem:3SP8-7TC0-000P-N3CN-00000-00&amp;context=1516831" TargetMode="External" /><Relationship Id="rId443" Type="http://schemas.openxmlformats.org/officeDocument/2006/relationships/header" Target="header124.xml" /><Relationship Id="rId444" Type="http://schemas.openxmlformats.org/officeDocument/2006/relationships/header" Target="header125.xml" /><Relationship Id="rId445" Type="http://schemas.openxmlformats.org/officeDocument/2006/relationships/footer" Target="footer124.xml" /><Relationship Id="rId446" Type="http://schemas.openxmlformats.org/officeDocument/2006/relationships/footer" Target="footer125.xml" /><Relationship Id="rId447" Type="http://schemas.openxmlformats.org/officeDocument/2006/relationships/header" Target="header126.xml" /><Relationship Id="rId448" Type="http://schemas.openxmlformats.org/officeDocument/2006/relationships/footer" Target="footer126.xml" /><Relationship Id="rId449" Type="http://schemas.openxmlformats.org/officeDocument/2006/relationships/hyperlink" Target="https://advance.lexis.com/api/document?collection=news&amp;id=urn:contentItem:3S89-YHP0-008G-F31Y-00000-00&amp;context=1516831" TargetMode="External" /><Relationship Id="rId45" Type="http://schemas.openxmlformats.org/officeDocument/2006/relationships/hyperlink" Target="https://advance.lexis.com/api/document?id=urn:contentItem:3S89-YHP0-008G-F31Y-00000-00&amp;idtype=PID&amp;context=1516831" TargetMode="External" /><Relationship Id="rId450" Type="http://schemas.openxmlformats.org/officeDocument/2006/relationships/image" Target="media/image3.png" /><Relationship Id="rId451" Type="http://schemas.openxmlformats.org/officeDocument/2006/relationships/header" Target="header127.xml" /><Relationship Id="rId452" Type="http://schemas.openxmlformats.org/officeDocument/2006/relationships/header" Target="header128.xml" /><Relationship Id="rId453" Type="http://schemas.openxmlformats.org/officeDocument/2006/relationships/footer" Target="footer127.xml" /><Relationship Id="rId454" Type="http://schemas.openxmlformats.org/officeDocument/2006/relationships/footer" Target="footer128.xml" /><Relationship Id="rId455" Type="http://schemas.openxmlformats.org/officeDocument/2006/relationships/header" Target="header129.xml" /><Relationship Id="rId456" Type="http://schemas.openxmlformats.org/officeDocument/2006/relationships/footer" Target="footer129.xml" /><Relationship Id="rId457" Type="http://schemas.openxmlformats.org/officeDocument/2006/relationships/hyperlink" Target="https://advance.lexis.com/api/document?collection=news&amp;id=urn:contentItem:62H2-JR81-DXY4-X15V-00000-00&amp;context=1516831" TargetMode="External" /><Relationship Id="rId458" Type="http://schemas.openxmlformats.org/officeDocument/2006/relationships/hyperlink" Target="https://www.nytimes.com/column/current-events-conversation" TargetMode="External" /><Relationship Id="rId459" Type="http://schemas.openxmlformats.org/officeDocument/2006/relationships/header" Target="header130.xml" /><Relationship Id="rId46" Type="http://schemas.openxmlformats.org/officeDocument/2006/relationships/hyperlink" Target="https://advance.lexis.com/api/document?id=urn:contentItem:62H2-JR81-DXY4-X15V-00000-00&amp;idtype=PID&amp;context=1516831" TargetMode="External" /><Relationship Id="rId460" Type="http://schemas.openxmlformats.org/officeDocument/2006/relationships/header" Target="header131.xml" /><Relationship Id="rId461" Type="http://schemas.openxmlformats.org/officeDocument/2006/relationships/footer" Target="footer130.xml" /><Relationship Id="rId462" Type="http://schemas.openxmlformats.org/officeDocument/2006/relationships/footer" Target="footer131.xml" /><Relationship Id="rId463" Type="http://schemas.openxmlformats.org/officeDocument/2006/relationships/header" Target="header132.xml" /><Relationship Id="rId464" Type="http://schemas.openxmlformats.org/officeDocument/2006/relationships/footer" Target="footer132.xml" /><Relationship Id="rId465" Type="http://schemas.openxmlformats.org/officeDocument/2006/relationships/hyperlink" Target="https://advance.lexis.com/api/document?collection=news&amp;id=urn:contentItem:63X0-YSM1-DXY4-X2VK-00000-00&amp;context=1516831" TargetMode="External" /><Relationship Id="rId466" Type="http://schemas.openxmlformats.org/officeDocument/2006/relationships/hyperlink" Target="https://www.nytimes.com/2021/10/21/us/politics/asylum-migrants-abuse.html" TargetMode="External" /><Relationship Id="rId467" Type="http://schemas.openxmlformats.org/officeDocument/2006/relationships/header" Target="header133.xml" /><Relationship Id="rId468" Type="http://schemas.openxmlformats.org/officeDocument/2006/relationships/header" Target="header134.xml" /><Relationship Id="rId469" Type="http://schemas.openxmlformats.org/officeDocument/2006/relationships/footer" Target="footer133.xml" /><Relationship Id="rId47" Type="http://schemas.openxmlformats.org/officeDocument/2006/relationships/hyperlink" Target="https://advance.lexis.com/api/document?id=urn:contentItem:63X0-YSM1-DXY4-X2VK-00000-00&amp;idtype=PID&amp;context=1516831" TargetMode="External" /><Relationship Id="rId470" Type="http://schemas.openxmlformats.org/officeDocument/2006/relationships/footer" Target="footer134.xml" /><Relationship Id="rId471" Type="http://schemas.openxmlformats.org/officeDocument/2006/relationships/header" Target="header135.xml" /><Relationship Id="rId472" Type="http://schemas.openxmlformats.org/officeDocument/2006/relationships/footer" Target="footer135.xml" /><Relationship Id="rId473" Type="http://schemas.openxmlformats.org/officeDocument/2006/relationships/hyperlink" Target="https://advance.lexis.com/api/document?collection=news&amp;id=urn:contentItem:63WT-B071-JBG3-603G-00000-00&amp;context=1516831" TargetMode="External" /><Relationship Id="rId474" Type="http://schemas.openxmlformats.org/officeDocument/2006/relationships/hyperlink" Target="https://www.hrw.org/report/2021/10/21/they-treat-you-you-are-worthless/internal-dhs-reports-abuses-us-border-officials" TargetMode="External" /><Relationship Id="rId475" Type="http://schemas.openxmlformats.org/officeDocument/2006/relationships/hyperlink" Target="https://www.nytimes.com/2021/09/21/us/politics/haitians-border-patrol-photos.html" TargetMode="External" /><Relationship Id="rId476" Type="http://schemas.openxmlformats.org/officeDocument/2006/relationships/hyperlink" Target="https://www.oig.dhs.gov/sites/default/files/assets/2019-06/OIG-19-48-Jun19.pdf" TargetMode="External" /><Relationship Id="rId477" Type="http://schemas.openxmlformats.org/officeDocument/2006/relationships/hyperlink" Target="https://www.nytimes.com/2021/08/03/us/politics/the-biden-administration-will-keep-using-a-public-health-rule-to-turn-away-migrants.html" TargetMode="External" /><Relationship Id="rId478" Type="http://schemas.openxmlformats.org/officeDocument/2006/relationships/hyperlink" Target="https://www.uscis.gov/sites/default/files/document/reports/2020-USCIS-Statistical-Annual-Report.pdf" TargetMode="External" /><Relationship Id="rId479" Type="http://schemas.openxmlformats.org/officeDocument/2006/relationships/hyperlink" Target="https://www.americanimmigrationcouncil.org/research/no-action-taken-lack-cbp-accountability-responding-complaints-abuse" TargetMode="External" /><Relationship Id="rId48" Type="http://schemas.openxmlformats.org/officeDocument/2006/relationships/hyperlink" Target="https://advance.lexis.com/api/document?id=urn:contentItem:63WT-B071-JBG3-603G-00000-00&amp;idtype=PID&amp;context=1516831" TargetMode="External" /><Relationship Id="rId480" Type="http://schemas.openxmlformats.org/officeDocument/2006/relationships/hyperlink" Target="https://www.americanimmigrationcouncil.org/research/still-no-action-taken-complaints-against-border-patrol-agents-continue-go-unanswered" TargetMode="External" /><Relationship Id="rId481" Type="http://schemas.openxmlformats.org/officeDocument/2006/relationships/hyperlink" Target="https://www.hrw.org/sites/default/files/media_2021/10/HRW%20to%20DHS%20re%20FOIA%20Records%20CBP%209.28.21.pdf" TargetMode="External" /><Relationship Id="rId482" Type="http://schemas.openxmlformats.org/officeDocument/2006/relationships/hyperlink" Target="https://www.hrw.org/sites/default/files/media_2021/10/Letter%20from%20Clara%20Long%2C%20associate%20director%2C%20US%20Program%2C%20Human%20Rights%20Watch%2C%20October%2012%2C%202021.pdf" TargetMode="External" /><Relationship Id="rId483" Type="http://schemas.openxmlformats.org/officeDocument/2006/relationships/hyperlink" Target="https://www.nytimes.com/2019/08/12/us/matthew-bowen-border-patrol.html" TargetMode="External" /><Relationship Id="rId484" Type="http://schemas.openxmlformats.org/officeDocument/2006/relationships/header" Target="header136.xml" /><Relationship Id="rId485" Type="http://schemas.openxmlformats.org/officeDocument/2006/relationships/header" Target="header137.xml" /><Relationship Id="rId486" Type="http://schemas.openxmlformats.org/officeDocument/2006/relationships/footer" Target="footer136.xml" /><Relationship Id="rId487" Type="http://schemas.openxmlformats.org/officeDocument/2006/relationships/footer" Target="footer137.xml" /><Relationship Id="rId488" Type="http://schemas.openxmlformats.org/officeDocument/2006/relationships/header" Target="header138.xml" /><Relationship Id="rId489" Type="http://schemas.openxmlformats.org/officeDocument/2006/relationships/footer" Target="footer138.xml" /><Relationship Id="rId49" Type="http://schemas.openxmlformats.org/officeDocument/2006/relationships/hyperlink" Target="https://advance.lexis.com/api/document?id=urn:contentItem:5D3S-SY61-JBG3-6497-00000-00&amp;idtype=PID&amp;context=1516831" TargetMode="External" /><Relationship Id="rId490" Type="http://schemas.openxmlformats.org/officeDocument/2006/relationships/hyperlink" Target="https://advance.lexis.com/api/document?collection=news&amp;id=urn:contentItem:5D3S-SY61-JBG3-6497-00000-00&amp;context=1516831" TargetMode="External" /><Relationship Id="rId491" Type="http://schemas.openxmlformats.org/officeDocument/2006/relationships/hyperlink" Target="http://www.nytimes.com/2014/09/10/opinion/a-step-toward-fairness-in-ferguson.html" TargetMode="External" /><Relationship Id="rId492" Type="http://schemas.openxmlformats.org/officeDocument/2006/relationships/header" Target="header139.xml" /><Relationship Id="rId493" Type="http://schemas.openxmlformats.org/officeDocument/2006/relationships/header" Target="header140.xml" /><Relationship Id="rId494" Type="http://schemas.openxmlformats.org/officeDocument/2006/relationships/footer" Target="footer139.xml" /><Relationship Id="rId495" Type="http://schemas.openxmlformats.org/officeDocument/2006/relationships/footer" Target="footer140.xml" /><Relationship Id="rId496" Type="http://schemas.openxmlformats.org/officeDocument/2006/relationships/header" Target="header141.xml" /><Relationship Id="rId497" Type="http://schemas.openxmlformats.org/officeDocument/2006/relationships/footer" Target="footer141.xml" /><Relationship Id="rId498" Type="http://schemas.openxmlformats.org/officeDocument/2006/relationships/hyperlink" Target="https://advance.lexis.com/api/document?collection=news&amp;id=urn:contentItem:5JT4-V441-JBG3-61PF-00000-00&amp;context=1516831" TargetMode="External" /><Relationship Id="rId499" Type="http://schemas.openxmlformats.org/officeDocument/2006/relationships/hyperlink" Target="http://www.nytimes.com/2016/05/18/us/north-charleston-police-walter-scott-shooting.html" TargetMode="External" /><Relationship Id="rId5" Type="http://schemas.openxmlformats.org/officeDocument/2006/relationships/hyperlink" Target="https://advance.lexis.com/api/document?id=urn:contentItem:3SJD-PJ30-0038-D4TN-00000-00&amp;idtype=PID&amp;context=1516831" TargetMode="External" /><Relationship Id="rId50" Type="http://schemas.openxmlformats.org/officeDocument/2006/relationships/hyperlink" Target="https://advance.lexis.com/api/document?id=urn:contentItem:5JT4-V441-JBG3-61PF-00000-00&amp;idtype=PID&amp;context=1516831" TargetMode="External" /><Relationship Id="rId500" Type="http://schemas.openxmlformats.org/officeDocument/2006/relationships/header" Target="header142.xml" /><Relationship Id="rId501" Type="http://schemas.openxmlformats.org/officeDocument/2006/relationships/header" Target="header143.xml" /><Relationship Id="rId502" Type="http://schemas.openxmlformats.org/officeDocument/2006/relationships/footer" Target="footer142.xml" /><Relationship Id="rId503" Type="http://schemas.openxmlformats.org/officeDocument/2006/relationships/footer" Target="footer143.xml" /><Relationship Id="rId504" Type="http://schemas.openxmlformats.org/officeDocument/2006/relationships/header" Target="header144.xml" /><Relationship Id="rId505" Type="http://schemas.openxmlformats.org/officeDocument/2006/relationships/footer" Target="footer144.xml" /><Relationship Id="rId506" Type="http://schemas.openxmlformats.org/officeDocument/2006/relationships/hyperlink" Target="https://advance.lexis.com/api/document?collection=news&amp;id=urn:contentItem:649Y-PMG1-DXY4-X22N-00000-00&amp;context=1516831" TargetMode="External" /><Relationship Id="rId507" Type="http://schemas.openxmlformats.org/officeDocument/2006/relationships/hyperlink" Target="https://coronavirus.health.ny.gov/positive-tests-over-time-region-and-county" TargetMode="External" /><Relationship Id="rId508" Type="http://schemas.openxmlformats.org/officeDocument/2006/relationships/hyperlink" Target="https://www.nytimes.com/2021/12/16/business/return-to-office-omicron.html" TargetMode="External" /><Relationship Id="rId509" Type="http://schemas.openxmlformats.org/officeDocument/2006/relationships/hyperlink" Target="https://www.nytimes.com/2021/12/15/theater/broadway-coronavirus-cancellations.html" TargetMode="External" /><Relationship Id="rId51" Type="http://schemas.openxmlformats.org/officeDocument/2006/relationships/hyperlink" Target="https://advance.lexis.com/api/document?id=urn:contentItem:649Y-PMG1-DXY4-X22N-00000-00&amp;idtype=PID&amp;context=1516831" TargetMode="External" /><Relationship Id="rId510" Type="http://schemas.openxmlformats.org/officeDocument/2006/relationships/hyperlink" Target="https://www.nytimes.com/2021/12/16/dining/nyc-restaurants-covid-omicron.html" TargetMode="External" /><Relationship Id="rId511" Type="http://schemas.openxmlformats.org/officeDocument/2006/relationships/hyperlink" Target="https://www.nytimes.com/2021/12/15/nyregion/nyu-events-canceled-covid.html" TargetMode="External" /><Relationship Id="rId512" Type="http://schemas.openxmlformats.org/officeDocument/2006/relationships/hyperlink" Target="https://twitter.com/hashtag/NYC?src=hashtag_click" TargetMode="External" /><Relationship Id="rId513" Type="http://schemas.openxmlformats.org/officeDocument/2006/relationships/hyperlink" Target="https://twitter.com/DrJayVarma/status/1471485885447389186?ref_src=twsrc%5Etfw%7Ctwcamp%5Etweetembed%7Ctwterm%5E1471485885447389186%7Ctwgr%5E%7Ctwcon%5Es1_&amp;amp;ref_url=https%3A%2F%2Fscoop.nyt.net%2Fui%2Foakarticle%2F100000008122977%2Fweb%2Fediting%2Freadonly" TargetMode="External" /><Relationship Id="rId514" Type="http://schemas.openxmlformats.org/officeDocument/2006/relationships/hyperlink" Target="https://www.nytimes.com/2021/12/13/us/50-million-covid-cases.html" TargetMode="External" /><Relationship Id="rId515" Type="http://schemas.openxmlformats.org/officeDocument/2006/relationships/hyperlink" Target="https://www.nytimes.com/2021/12/15/us/covid-deaths-united-states.html" TargetMode="External" /><Relationship Id="rId516" Type="http://schemas.openxmlformats.org/officeDocument/2006/relationships/hyperlink" Target="https://www.nytimes.com/2021/12/16/nyregion/louis-molina-nyc-jails-commissioner.html" TargetMode="External" /><Relationship Id="rId517" Type="http://schemas.openxmlformats.org/officeDocument/2006/relationships/hyperlink" Target="https://www.nytimes.com/2015/06/23/nyregion/new-york-city-settles-suit-over-abuses-at-rikers-island.html" TargetMode="External" /><Relationship Id="rId518" Type="http://schemas.openxmlformats.org/officeDocument/2006/relationships/hyperlink" Target="https://www.nytimes.com/2021/12/16/nyregion/tessa-majors-murder-rashaun-weaver-plea.html" TargetMode="External" /><Relationship Id="rId519" Type="http://schemas.openxmlformats.org/officeDocument/2006/relationships/hyperlink" Target="https://www.nytimes.com/2021/12/16/nyregion/ghislaine-maxwell-trial-epstein-pictures.html" TargetMode="External" /><Relationship Id="rId52" Type="http://schemas.openxmlformats.org/officeDocument/2006/relationships/hyperlink" Target="https://advance.lexis.com/api/document?id=urn:contentItem:5CY3-DJG1-DXY4-X180-00000-00&amp;idtype=PID&amp;context=1516831" TargetMode="External" /><Relationship Id="rId520" Type="http://schemas.openxmlformats.org/officeDocument/2006/relationships/hyperlink" Target="https://www.nytimes.com/2021/12/15/nyregion/joseph-centanni-new-jersey.html" TargetMode="External" /><Relationship Id="rId521" Type="http://schemas.openxmlformats.org/officeDocument/2006/relationships/hyperlink" Target="https://www.nytimes.com/2021/12/15/nyregion/nyc-gas-stove-heat-ban.html" TargetMode="External" /><Relationship Id="rId522" Type="http://schemas.openxmlformats.org/officeDocument/2006/relationships/hyperlink" Target="https://www.nytimes.com/2021/12/15/arts/design/antiquities-repatriated-district-attroney.html" TargetMode="External" /><Relationship Id="rId523" Type="http://schemas.openxmlformats.org/officeDocument/2006/relationships/hyperlink" Target="https://tv.cuny.edu/show/nytcloseup/PR2007858" TargetMode="External" /><Relationship Id="rId524" Type="http://schemas.openxmlformats.org/officeDocument/2006/relationships/hyperlink" Target="https://www.nytimes.com/article/how-to-submit-to-metropolitan-diary.html" TargetMode="External" /><Relationship Id="rId525" Type="http://schemas.openxmlformats.org/officeDocument/2006/relationships/hyperlink" Target="https://www.nytimes.com/column/metropolitan-diary" TargetMode="External" /><Relationship Id="rId526" Type="http://schemas.openxmlformats.org/officeDocument/2006/relationships/hyperlink" Target="https://www.nytimes.com/crosswords/game/mini" TargetMode="External" /><Relationship Id="rId527" Type="http://schemas.openxmlformats.org/officeDocument/2006/relationships/hyperlink" Target="https://www.nytimes.com/puzzles/spelling-bee" TargetMode="External" /><Relationship Id="rId528" Type="http://schemas.openxmlformats.org/officeDocument/2006/relationships/hyperlink" Target="https://www.nytimes.com/crosswords" TargetMode="External" /><Relationship Id="rId529" Type="http://schemas.openxmlformats.org/officeDocument/2006/relationships/hyperlink" Target="https://www.nytimes.com/by/michael-wilson" TargetMode="External" /><Relationship Id="rId53" Type="http://schemas.openxmlformats.org/officeDocument/2006/relationships/hyperlink" Target="https://advance.lexis.com/api/document?id=urn:contentItem:3S89-7GW0-0005-G071-00000-00&amp;idtype=PID&amp;context=1516831" TargetMode="External" /><Relationship Id="rId530" Type="http://schemas.openxmlformats.org/officeDocument/2006/relationships/hyperlink" Target="https://www.nytimes.com/by/sharon-otterman" TargetMode="External" /><Relationship Id="rId531" Type="http://schemas.openxmlformats.org/officeDocument/2006/relationships/hyperlink" Target="https://www.nytimes.com/by/lola-fadulu" TargetMode="External" /><Relationship Id="rId532" Type="http://schemas.openxmlformats.org/officeDocument/2006/relationships/hyperlink" Target="https://www.nytimes.com/by/ashley-wong" TargetMode="External" /><Relationship Id="rId533" Type="http://schemas.openxmlformats.org/officeDocument/2006/relationships/hyperlink" Target="mailto:nytoday@nytimes.com" TargetMode="External" /><Relationship Id="rId534" Type="http://schemas.openxmlformats.org/officeDocument/2006/relationships/hyperlink" Target="https://www.nytimes.com/newsletters/newyorktoday" TargetMode="External" /><Relationship Id="rId535" Type="http://schemas.openxmlformats.org/officeDocument/2006/relationships/header" Target="header145.xml" /><Relationship Id="rId536" Type="http://schemas.openxmlformats.org/officeDocument/2006/relationships/header" Target="header146.xml" /><Relationship Id="rId537" Type="http://schemas.openxmlformats.org/officeDocument/2006/relationships/footer" Target="footer145.xml" /><Relationship Id="rId538" Type="http://schemas.openxmlformats.org/officeDocument/2006/relationships/footer" Target="footer146.xml" /><Relationship Id="rId539" Type="http://schemas.openxmlformats.org/officeDocument/2006/relationships/header" Target="header147.xml" /><Relationship Id="rId54" Type="http://schemas.openxmlformats.org/officeDocument/2006/relationships/hyperlink" Target="https://advance.lexis.com/api/document?id=urn:contentItem:5SDP-RR21-JBG3-625B-00000-00&amp;idtype=PID&amp;context=1516831" TargetMode="External" /><Relationship Id="rId540" Type="http://schemas.openxmlformats.org/officeDocument/2006/relationships/footer" Target="footer147.xml" /><Relationship Id="rId541" Type="http://schemas.openxmlformats.org/officeDocument/2006/relationships/hyperlink" Target="https://advance.lexis.com/api/document?collection=news&amp;id=urn:contentItem:5CY3-DJG1-DXY4-X180-00000-00&amp;context=1516831" TargetMode="External" /><Relationship Id="rId542" Type="http://schemas.openxmlformats.org/officeDocument/2006/relationships/hyperlink" Target="http://www.nytimes.com/2014/08/19/us/calling-for-calm-in-ferguson-obama-cites-need-for-improved-race-relations.html" TargetMode="External" /><Relationship Id="rId543" Type="http://schemas.openxmlformats.org/officeDocument/2006/relationships/header" Target="header148.xml" /><Relationship Id="rId544" Type="http://schemas.openxmlformats.org/officeDocument/2006/relationships/header" Target="header149.xml" /><Relationship Id="rId545" Type="http://schemas.openxmlformats.org/officeDocument/2006/relationships/footer" Target="footer148.xml" /><Relationship Id="rId546" Type="http://schemas.openxmlformats.org/officeDocument/2006/relationships/footer" Target="footer149.xml" /><Relationship Id="rId547" Type="http://schemas.openxmlformats.org/officeDocument/2006/relationships/header" Target="header150.xml" /><Relationship Id="rId548" Type="http://schemas.openxmlformats.org/officeDocument/2006/relationships/footer" Target="footer150.xml" /><Relationship Id="rId549" Type="http://schemas.openxmlformats.org/officeDocument/2006/relationships/hyperlink" Target="https://advance.lexis.com/api/document?collection=news&amp;id=urn:contentItem:3S89-7GW0-0005-G071-00000-00&amp;context=1516831" TargetMode="External" /><Relationship Id="rId55" Type="http://schemas.openxmlformats.org/officeDocument/2006/relationships/hyperlink" Target="https://advance.lexis.com/api/document?id=urn:contentItem:622N-XN51-JBG3-64BG-00000-00&amp;idtype=PID&amp;context=1516831" TargetMode="External" /><Relationship Id="rId550" Type="http://schemas.openxmlformats.org/officeDocument/2006/relationships/header" Target="header151.xml" /><Relationship Id="rId551" Type="http://schemas.openxmlformats.org/officeDocument/2006/relationships/header" Target="header152.xml" /><Relationship Id="rId552" Type="http://schemas.openxmlformats.org/officeDocument/2006/relationships/footer" Target="footer151.xml" /><Relationship Id="rId553" Type="http://schemas.openxmlformats.org/officeDocument/2006/relationships/footer" Target="footer152.xml" /><Relationship Id="rId554" Type="http://schemas.openxmlformats.org/officeDocument/2006/relationships/header" Target="header153.xml" /><Relationship Id="rId555" Type="http://schemas.openxmlformats.org/officeDocument/2006/relationships/footer" Target="footer153.xml" /><Relationship Id="rId556" Type="http://schemas.openxmlformats.org/officeDocument/2006/relationships/hyperlink" Target="https://advance.lexis.com/api/document?collection=news&amp;id=urn:contentItem:5SDP-RR21-JBG3-625B-00000-00&amp;context=1516831" TargetMode="External" /><Relationship Id="rId557" Type="http://schemas.openxmlformats.org/officeDocument/2006/relationships/hyperlink" Target="https://www.nytimes.com/2018/05/04/us/atf-agent-shot-chicago.html" TargetMode="External" /><Relationship Id="rId558" Type="http://schemas.openxmlformats.org/officeDocument/2006/relationships/hyperlink" Target="https://www.worldatlas.com/articles/most-spied-on-cities-in-the-world.html" TargetMode="External" /><Relationship Id="rId559" Type="http://schemas.openxmlformats.org/officeDocument/2006/relationships/hyperlink" Target="https://www.nytimes.com/2018/05/22/technology/amazon-facial-recognition.html" TargetMode="External" /><Relationship Id="rId56" Type="http://schemas.openxmlformats.org/officeDocument/2006/relationships/hyperlink" Target="https://advance.lexis.com/api/document?id=urn:contentItem:622V-N6N1-JBG3-602D-00000-00&amp;idtype=PID&amp;context=1516831" TargetMode="External" /><Relationship Id="rId560" Type="http://schemas.openxmlformats.org/officeDocument/2006/relationships/hyperlink" Target="https://www.seattletimes.com/seattle-news/surveillance-system-or-public-safety-tool-seattle-dismantles-controversial-wireless-mesh-network/" TargetMode="External" /><Relationship Id="rId561" Type="http://schemas.openxmlformats.org/officeDocument/2006/relationships/hyperlink" Target="https://www.aclu-il.org/sites/default/files/field_documents/the_consultants_second_semi-annual_report.pdf" TargetMode="External" /><Relationship Id="rId562" Type="http://schemas.openxmlformats.org/officeDocument/2006/relationships/hyperlink" Target="https://chicago.suntimes.com/news/watchdogs-undercover-cops-rahm-aides-kept-tabs-on-protesters/" TargetMode="External" /><Relationship Id="rId563" Type="http://schemas.openxmlformats.org/officeDocument/2006/relationships/hyperlink" Target="http://abc7chicago.com/politics/fop-protests-rialmo-decision-says-emanuel-turned-his-back-on-cpd/3511301/" TargetMode="External" /><Relationship Id="rId564" Type="http://schemas.openxmlformats.org/officeDocument/2006/relationships/hyperlink" Target="https://twitter.com/realDonaldTrump/status/1000138164923781121" TargetMode="External" /><Relationship Id="rId565" Type="http://schemas.openxmlformats.org/officeDocument/2006/relationships/hyperlink" Target="https://www.justice.gov/usao-ndil/pr/chicago-man-faces-federal-charges-shooting-atf-agent" TargetMode="External" /><Relationship Id="rId566" Type="http://schemas.openxmlformats.org/officeDocument/2006/relationships/hyperlink" Target="https://twitter.com/AJGuglielmi/status/1000307341819031552" TargetMode="External" /><Relationship Id="rId567" Type="http://schemas.openxmlformats.org/officeDocument/2006/relationships/hyperlink" Target="https://www.nytimes.com/2017/10/22/opinion/chicago-gangs-crime-mothers.html" TargetMode="External" /><Relationship Id="rId568" Type="http://schemas.openxmlformats.org/officeDocument/2006/relationships/header" Target="header154.xml" /><Relationship Id="rId569" Type="http://schemas.openxmlformats.org/officeDocument/2006/relationships/header" Target="header155.xml" /><Relationship Id="rId57" Type="http://schemas.openxmlformats.org/officeDocument/2006/relationships/hyperlink" Target="https://advance.lexis.com/api/document?id=urn:contentItem:3SJ5-4580-0014-51WH-00000-00&amp;idtype=PID&amp;context=1516831" TargetMode="External" /><Relationship Id="rId570" Type="http://schemas.openxmlformats.org/officeDocument/2006/relationships/footer" Target="footer154.xml" /><Relationship Id="rId571" Type="http://schemas.openxmlformats.org/officeDocument/2006/relationships/footer" Target="footer155.xml" /><Relationship Id="rId572" Type="http://schemas.openxmlformats.org/officeDocument/2006/relationships/header" Target="header156.xml" /><Relationship Id="rId573" Type="http://schemas.openxmlformats.org/officeDocument/2006/relationships/footer" Target="footer156.xml" /><Relationship Id="rId574" Type="http://schemas.openxmlformats.org/officeDocument/2006/relationships/hyperlink" Target="https://advance.lexis.com/api/document?collection=news&amp;id=urn:contentItem:622N-XN51-JBG3-64BG-00000-00&amp;context=1516831" TargetMode="External" /><Relationship Id="rId575" Type="http://schemas.openxmlformats.org/officeDocument/2006/relationships/hyperlink" Target="https://www.nytimes.com/2021/02/26/us/minneapolis-influencers-chauvin-george-floyd.html" TargetMode="External" /><Relationship Id="rId576" Type="http://schemas.openxmlformats.org/officeDocument/2006/relationships/header" Target="header157.xml" /><Relationship Id="rId577" Type="http://schemas.openxmlformats.org/officeDocument/2006/relationships/header" Target="header158.xml" /><Relationship Id="rId578" Type="http://schemas.openxmlformats.org/officeDocument/2006/relationships/footer" Target="footer157.xml" /><Relationship Id="rId579" Type="http://schemas.openxmlformats.org/officeDocument/2006/relationships/footer" Target="footer158.xml" /><Relationship Id="rId58" Type="http://schemas.openxmlformats.org/officeDocument/2006/relationships/hyperlink" Target="https://advance.lexis.com/api/document?id=urn:contentItem:5CX1-JM81-JBG3-60N5-00000-00&amp;idtype=PID&amp;context=1516831" TargetMode="External" /><Relationship Id="rId580" Type="http://schemas.openxmlformats.org/officeDocument/2006/relationships/header" Target="header159.xml" /><Relationship Id="rId581" Type="http://schemas.openxmlformats.org/officeDocument/2006/relationships/footer" Target="footer159.xml" /><Relationship Id="rId582" Type="http://schemas.openxmlformats.org/officeDocument/2006/relationships/hyperlink" Target="https://advance.lexis.com/api/document?collection=news&amp;id=urn:contentItem:622V-N6N1-JBG3-602D-00000-00&amp;context=1516831" TargetMode="External" /><Relationship Id="rId583" Type="http://schemas.openxmlformats.org/officeDocument/2006/relationships/hyperlink" Target="https://www.nytimes.com/2021/02/23/us/george-floyd-death-investigation-doj.html" TargetMode="External" /><Relationship Id="rId584" Type="http://schemas.openxmlformats.org/officeDocument/2006/relationships/header" Target="header160.xml" /><Relationship Id="rId585" Type="http://schemas.openxmlformats.org/officeDocument/2006/relationships/header" Target="header161.xml" /><Relationship Id="rId586" Type="http://schemas.openxmlformats.org/officeDocument/2006/relationships/footer" Target="footer160.xml" /><Relationship Id="rId587" Type="http://schemas.openxmlformats.org/officeDocument/2006/relationships/footer" Target="footer161.xml" /><Relationship Id="rId588" Type="http://schemas.openxmlformats.org/officeDocument/2006/relationships/header" Target="header162.xml" /><Relationship Id="rId589" Type="http://schemas.openxmlformats.org/officeDocument/2006/relationships/footer" Target="footer162.xml" /><Relationship Id="rId59" Type="http://schemas.openxmlformats.org/officeDocument/2006/relationships/hyperlink" Target="https://advance.lexis.com/api/document?id=urn:contentItem:602J-P3F1-JBG3-64XK-00000-00&amp;idtype=PID&amp;context=1516831" TargetMode="External" /><Relationship Id="rId590" Type="http://schemas.openxmlformats.org/officeDocument/2006/relationships/hyperlink" Target="https://advance.lexis.com/api/document?collection=news&amp;id=urn:contentItem:3SJ5-4580-0014-51WH-00000-00&amp;context=1516831" TargetMode="External" /><Relationship Id="rId591" Type="http://schemas.openxmlformats.org/officeDocument/2006/relationships/header" Target="header163.xml" /><Relationship Id="rId592" Type="http://schemas.openxmlformats.org/officeDocument/2006/relationships/header" Target="header164.xml" /><Relationship Id="rId593" Type="http://schemas.openxmlformats.org/officeDocument/2006/relationships/footer" Target="footer163.xml" /><Relationship Id="rId594" Type="http://schemas.openxmlformats.org/officeDocument/2006/relationships/footer" Target="footer164.xml" /><Relationship Id="rId595" Type="http://schemas.openxmlformats.org/officeDocument/2006/relationships/header" Target="header165.xml" /><Relationship Id="rId596" Type="http://schemas.openxmlformats.org/officeDocument/2006/relationships/footer" Target="footer165.xml" /><Relationship Id="rId597" Type="http://schemas.openxmlformats.org/officeDocument/2006/relationships/hyperlink" Target="https://advance.lexis.com/api/document?collection=news&amp;id=urn:contentItem:5CX1-JM81-JBG3-60N5-00000-00&amp;context=1516831" TargetMode="External" /><Relationship Id="rId598" Type="http://schemas.openxmlformats.org/officeDocument/2006/relationships/hyperlink" Target="http://www.nytimes.com/2014/08/14/nyregion/why-violence-toward-inmates-at-rikers-grew.html" TargetMode="External" /><Relationship Id="rId599" Type="http://schemas.openxmlformats.org/officeDocument/2006/relationships/header" Target="header166.xml" /><Relationship Id="rId6" Type="http://schemas.openxmlformats.org/officeDocument/2006/relationships/hyperlink" Target="https://advance.lexis.com/api/document?id=urn:contentItem:5K3W-MRH1-DXY4-X48C-00000-00&amp;idtype=PID&amp;context=1516831" TargetMode="External" /><Relationship Id="rId60" Type="http://schemas.openxmlformats.org/officeDocument/2006/relationships/hyperlink" Target="https://advance.lexis.com/api/document?id=urn:contentItem:5FJR-6YM1-JBG3-603G-00000-00&amp;idtype=PID&amp;context=1516831" TargetMode="External" /><Relationship Id="rId600" Type="http://schemas.openxmlformats.org/officeDocument/2006/relationships/header" Target="header167.xml" /><Relationship Id="rId601" Type="http://schemas.openxmlformats.org/officeDocument/2006/relationships/footer" Target="footer166.xml" /><Relationship Id="rId602" Type="http://schemas.openxmlformats.org/officeDocument/2006/relationships/footer" Target="footer167.xml" /><Relationship Id="rId603" Type="http://schemas.openxmlformats.org/officeDocument/2006/relationships/header" Target="header168.xml" /><Relationship Id="rId604" Type="http://schemas.openxmlformats.org/officeDocument/2006/relationships/footer" Target="footer168.xml" /><Relationship Id="rId605" Type="http://schemas.openxmlformats.org/officeDocument/2006/relationships/hyperlink" Target="https://advance.lexis.com/api/document?collection=news&amp;id=urn:contentItem:602J-P3F1-JBG3-64XK-00000-00&amp;context=1516831" TargetMode="External" /><Relationship Id="rId606" Type="http://schemas.openxmlformats.org/officeDocument/2006/relationships/hyperlink" Target="https://www.nytimes.com/2020/12/18/nyregion/nypd-george-floyd-protests.html" TargetMode="External" /><Relationship Id="rId607" Type="http://schemas.openxmlformats.org/officeDocument/2006/relationships/header" Target="header169.xml" /><Relationship Id="rId608" Type="http://schemas.openxmlformats.org/officeDocument/2006/relationships/header" Target="header170.xml" /><Relationship Id="rId609" Type="http://schemas.openxmlformats.org/officeDocument/2006/relationships/footer" Target="footer169.xml" /><Relationship Id="rId61" Type="http://schemas.openxmlformats.org/officeDocument/2006/relationships/hyperlink" Target="https://advance.lexis.com/api/document?id=urn:contentItem:604G-90G1-DXY4-X4SN-00000-00&amp;idtype=PID&amp;context=1516831" TargetMode="External" /><Relationship Id="rId610" Type="http://schemas.openxmlformats.org/officeDocument/2006/relationships/footer" Target="footer170.xml" /><Relationship Id="rId611" Type="http://schemas.openxmlformats.org/officeDocument/2006/relationships/header" Target="header171.xml" /><Relationship Id="rId612" Type="http://schemas.openxmlformats.org/officeDocument/2006/relationships/footer" Target="footer171.xml" /><Relationship Id="rId613" Type="http://schemas.openxmlformats.org/officeDocument/2006/relationships/hyperlink" Target="https://advance.lexis.com/api/document?collection=news&amp;id=urn:contentItem:5FJR-6YM1-JBG3-603G-00000-00&amp;context=1516831" TargetMode="External" /><Relationship Id="rId614" Type="http://schemas.openxmlformats.org/officeDocument/2006/relationships/hyperlink" Target="http://www.nytimes.com/2015/03/21/opinion/backsliding-on-reform-in-myanmar.html" TargetMode="External" /><Relationship Id="rId615" Type="http://schemas.openxmlformats.org/officeDocument/2006/relationships/header" Target="header172.xml" /><Relationship Id="rId616" Type="http://schemas.openxmlformats.org/officeDocument/2006/relationships/header" Target="header173.xml" /><Relationship Id="rId617" Type="http://schemas.openxmlformats.org/officeDocument/2006/relationships/footer" Target="footer172.xml" /><Relationship Id="rId618" Type="http://schemas.openxmlformats.org/officeDocument/2006/relationships/footer" Target="footer173.xml" /><Relationship Id="rId619" Type="http://schemas.openxmlformats.org/officeDocument/2006/relationships/header" Target="header174.xml" /><Relationship Id="rId62" Type="http://schemas.openxmlformats.org/officeDocument/2006/relationships/hyperlink" Target="https://advance.lexis.com/api/document?id=urn:contentItem:5J0S-2N91-DXY4-X53J-00000-00&amp;idtype=PID&amp;context=1516831" TargetMode="External" /><Relationship Id="rId620" Type="http://schemas.openxmlformats.org/officeDocument/2006/relationships/footer" Target="footer174.xml" /><Relationship Id="rId621" Type="http://schemas.openxmlformats.org/officeDocument/2006/relationships/hyperlink" Target="https://advance.lexis.com/api/document?collection=news&amp;id=urn:contentItem:604G-90G1-DXY4-X4SN-00000-00&amp;context=1516831" TargetMode="External" /><Relationship Id="rId622" Type="http://schemas.openxmlformats.org/officeDocument/2006/relationships/hyperlink" Target="https://www.nytimes.com/2020/06/12/us/politics/george-floyd-racial-justice.html" TargetMode="External" /><Relationship Id="rId623" Type="http://schemas.openxmlformats.org/officeDocument/2006/relationships/header" Target="header175.xml" /><Relationship Id="rId624" Type="http://schemas.openxmlformats.org/officeDocument/2006/relationships/header" Target="header176.xml" /><Relationship Id="rId625" Type="http://schemas.openxmlformats.org/officeDocument/2006/relationships/footer" Target="footer175.xml" /><Relationship Id="rId626" Type="http://schemas.openxmlformats.org/officeDocument/2006/relationships/footer" Target="footer176.xml" /><Relationship Id="rId627" Type="http://schemas.openxmlformats.org/officeDocument/2006/relationships/header" Target="header177.xml" /><Relationship Id="rId628" Type="http://schemas.openxmlformats.org/officeDocument/2006/relationships/footer" Target="footer177.xml" /><Relationship Id="rId629" Type="http://schemas.openxmlformats.org/officeDocument/2006/relationships/hyperlink" Target="https://advance.lexis.com/api/document?collection=news&amp;id=urn:contentItem:5J0S-2N91-DXY4-X53J-00000-00&amp;context=1516831" TargetMode="External" /><Relationship Id="rId63" Type="http://schemas.openxmlformats.org/officeDocument/2006/relationships/hyperlink" Target="https://advance.lexis.com/api/document?id=urn:contentItem:6041-SVS1-JBG3-60YY-00000-00&amp;idtype=PID&amp;context=1516831" TargetMode="External" /><Relationship Id="rId630" Type="http://schemas.openxmlformats.org/officeDocument/2006/relationships/hyperlink" Target="http://www.nytimes.com/2016/02/03/nyregion/fired-new-york-officer-is-accused-of-running-prostitution-ring.html" TargetMode="External" /><Relationship Id="rId631" Type="http://schemas.openxmlformats.org/officeDocument/2006/relationships/header" Target="header178.xml" /><Relationship Id="rId632" Type="http://schemas.openxmlformats.org/officeDocument/2006/relationships/header" Target="header179.xml" /><Relationship Id="rId633" Type="http://schemas.openxmlformats.org/officeDocument/2006/relationships/footer" Target="footer178.xml" /><Relationship Id="rId634" Type="http://schemas.openxmlformats.org/officeDocument/2006/relationships/footer" Target="footer179.xml" /><Relationship Id="rId635" Type="http://schemas.openxmlformats.org/officeDocument/2006/relationships/header" Target="header180.xml" /><Relationship Id="rId636" Type="http://schemas.openxmlformats.org/officeDocument/2006/relationships/footer" Target="footer180.xml" /><Relationship Id="rId637" Type="http://schemas.openxmlformats.org/officeDocument/2006/relationships/hyperlink" Target="https://advance.lexis.com/api/document?collection=news&amp;id=urn:contentItem:6041-SVS1-JBG3-60YY-00000-00&amp;context=1516831" TargetMode="External" /><Relationship Id="rId638" Type="http://schemas.openxmlformats.org/officeDocument/2006/relationships/hyperlink" Target="https://www.nytimes.com/2020/05/31/us/politics/black-americans-democrats-trump.html" TargetMode="External" /><Relationship Id="rId639" Type="http://schemas.openxmlformats.org/officeDocument/2006/relationships/header" Target="header181.xml" /><Relationship Id="rId64" Type="http://schemas.openxmlformats.org/officeDocument/2006/relationships/hyperlink" Target="https://advance.lexis.com/api/document?id=urn:contentItem:3SJD-R940-0038-D3BB-00000-00&amp;idtype=PID&amp;context=1516831" TargetMode="External" /><Relationship Id="rId640" Type="http://schemas.openxmlformats.org/officeDocument/2006/relationships/header" Target="header182.xml" /><Relationship Id="rId641" Type="http://schemas.openxmlformats.org/officeDocument/2006/relationships/footer" Target="footer181.xml" /><Relationship Id="rId642" Type="http://schemas.openxmlformats.org/officeDocument/2006/relationships/footer" Target="footer182.xml" /><Relationship Id="rId643" Type="http://schemas.openxmlformats.org/officeDocument/2006/relationships/header" Target="header183.xml" /><Relationship Id="rId644" Type="http://schemas.openxmlformats.org/officeDocument/2006/relationships/footer" Target="footer183.xml" /><Relationship Id="rId645" Type="http://schemas.openxmlformats.org/officeDocument/2006/relationships/hyperlink" Target="https://advance.lexis.com/api/document?collection=news&amp;id=urn:contentItem:3SJD-R940-0038-D3BB-00000-00&amp;context=1516831" TargetMode="External" /><Relationship Id="rId646" Type="http://schemas.openxmlformats.org/officeDocument/2006/relationships/header" Target="header184.xml" /><Relationship Id="rId647" Type="http://schemas.openxmlformats.org/officeDocument/2006/relationships/header" Target="header185.xml" /><Relationship Id="rId648" Type="http://schemas.openxmlformats.org/officeDocument/2006/relationships/footer" Target="footer184.xml" /><Relationship Id="rId649" Type="http://schemas.openxmlformats.org/officeDocument/2006/relationships/footer" Target="footer185.xml" /><Relationship Id="rId65" Type="http://schemas.openxmlformats.org/officeDocument/2006/relationships/hyperlink" Target="https://advance.lexis.com/api/document?id=urn:contentItem:3SJ5-4N70-0014-53NK-00000-00&amp;idtype=PID&amp;context=1516831" TargetMode="External" /><Relationship Id="rId650" Type="http://schemas.openxmlformats.org/officeDocument/2006/relationships/header" Target="header186.xml" /><Relationship Id="rId651" Type="http://schemas.openxmlformats.org/officeDocument/2006/relationships/footer" Target="footer186.xml" /><Relationship Id="rId652" Type="http://schemas.openxmlformats.org/officeDocument/2006/relationships/hyperlink" Target="https://advance.lexis.com/api/document?collection=news&amp;id=urn:contentItem:3SJ5-4N70-0014-53NK-00000-00&amp;context=1516831" TargetMode="External" /><Relationship Id="rId653" Type="http://schemas.openxmlformats.org/officeDocument/2006/relationships/header" Target="header187.xml" /><Relationship Id="rId654" Type="http://schemas.openxmlformats.org/officeDocument/2006/relationships/header" Target="header188.xml" /><Relationship Id="rId655" Type="http://schemas.openxmlformats.org/officeDocument/2006/relationships/footer" Target="footer187.xml" /><Relationship Id="rId656" Type="http://schemas.openxmlformats.org/officeDocument/2006/relationships/footer" Target="footer188.xml" /><Relationship Id="rId657" Type="http://schemas.openxmlformats.org/officeDocument/2006/relationships/header" Target="header189.xml" /><Relationship Id="rId658" Type="http://schemas.openxmlformats.org/officeDocument/2006/relationships/footer" Target="footer189.xml" /><Relationship Id="rId659" Type="http://schemas.openxmlformats.org/officeDocument/2006/relationships/hyperlink" Target="https://advance.lexis.com/api/document?collection=news&amp;id=urn:contentItem:59J4-KMW1-DXY4-X4BD-00000-00&amp;context=1516831" TargetMode="External" /><Relationship Id="rId66" Type="http://schemas.openxmlformats.org/officeDocument/2006/relationships/hyperlink" Target="https://advance.lexis.com/api/document?id=urn:contentItem:59J4-KMW1-DXY4-X4BD-00000-00&amp;idtype=PID&amp;context=1516831" TargetMode="External" /><Relationship Id="rId660" Type="http://schemas.openxmlformats.org/officeDocument/2006/relationships/hyperlink" Target="http://www.nytimes.com/2013/10/09/world/europe/turkey-lifts-ban-on-head-scarves-in-state-offices.html" TargetMode="External" /><Relationship Id="rId661" Type="http://schemas.openxmlformats.org/officeDocument/2006/relationships/header" Target="header190.xml" /><Relationship Id="rId662" Type="http://schemas.openxmlformats.org/officeDocument/2006/relationships/header" Target="header191.xml" /><Relationship Id="rId663" Type="http://schemas.openxmlformats.org/officeDocument/2006/relationships/footer" Target="footer190.xml" /><Relationship Id="rId664" Type="http://schemas.openxmlformats.org/officeDocument/2006/relationships/footer" Target="footer191.xml" /><Relationship Id="rId665" Type="http://schemas.openxmlformats.org/officeDocument/2006/relationships/header" Target="header192.xml" /><Relationship Id="rId666" Type="http://schemas.openxmlformats.org/officeDocument/2006/relationships/footer" Target="footer192.xml" /><Relationship Id="rId667" Type="http://schemas.openxmlformats.org/officeDocument/2006/relationships/hyperlink" Target="https://advance.lexis.com/api/document?collection=news&amp;id=urn:contentItem:3S8B-0TH0-008G-F4BS-00000-00&amp;context=1516831" TargetMode="External" /><Relationship Id="rId668" Type="http://schemas.openxmlformats.org/officeDocument/2006/relationships/header" Target="header193.xml" /><Relationship Id="rId669" Type="http://schemas.openxmlformats.org/officeDocument/2006/relationships/header" Target="header194.xml" /><Relationship Id="rId67" Type="http://schemas.openxmlformats.org/officeDocument/2006/relationships/hyperlink" Target="https://advance.lexis.com/api/document?id=urn:contentItem:3S8B-0TH0-008G-F4BS-00000-00&amp;idtype=PID&amp;context=1516831" TargetMode="External" /><Relationship Id="rId670" Type="http://schemas.openxmlformats.org/officeDocument/2006/relationships/footer" Target="footer193.xml" /><Relationship Id="rId671" Type="http://schemas.openxmlformats.org/officeDocument/2006/relationships/footer" Target="footer194.xml" /><Relationship Id="rId672" Type="http://schemas.openxmlformats.org/officeDocument/2006/relationships/header" Target="header195.xml" /><Relationship Id="rId673" Type="http://schemas.openxmlformats.org/officeDocument/2006/relationships/footer" Target="footer195.xml" /><Relationship Id="rId674" Type="http://schemas.openxmlformats.org/officeDocument/2006/relationships/hyperlink" Target="https://advance.lexis.com/api/document?collection=news&amp;id=urn:contentItem:3SP8-7N10-000P-N0VP-00000-00&amp;context=1516831" TargetMode="External" /><Relationship Id="rId675" Type="http://schemas.openxmlformats.org/officeDocument/2006/relationships/header" Target="header196.xml" /><Relationship Id="rId676" Type="http://schemas.openxmlformats.org/officeDocument/2006/relationships/header" Target="header197.xml" /><Relationship Id="rId677" Type="http://schemas.openxmlformats.org/officeDocument/2006/relationships/footer" Target="footer196.xml" /><Relationship Id="rId678" Type="http://schemas.openxmlformats.org/officeDocument/2006/relationships/footer" Target="footer197.xml" /><Relationship Id="rId679" Type="http://schemas.openxmlformats.org/officeDocument/2006/relationships/header" Target="header198.xml" /><Relationship Id="rId68" Type="http://schemas.openxmlformats.org/officeDocument/2006/relationships/hyperlink" Target="https://advance.lexis.com/api/document?id=urn:contentItem:3SP8-7N10-000P-N0VP-00000-00&amp;idtype=PID&amp;context=1516831" TargetMode="External" /><Relationship Id="rId680" Type="http://schemas.openxmlformats.org/officeDocument/2006/relationships/footer" Target="footer198.xml" /><Relationship Id="rId681" Type="http://schemas.openxmlformats.org/officeDocument/2006/relationships/hyperlink" Target="https://advance.lexis.com/api/document?collection=news&amp;id=urn:contentItem:5JDX-8121-JBG3-62J7-00000-00&amp;context=1516831" TargetMode="External" /><Relationship Id="rId682" Type="http://schemas.openxmlformats.org/officeDocument/2006/relationships/hyperlink" Target="http://www.nytimes.com/2016/03/31/nyregion/in-settlement-newark-agrees-to-a-series-of-police-department-reforms.html" TargetMode="External" /><Relationship Id="rId683" Type="http://schemas.openxmlformats.org/officeDocument/2006/relationships/header" Target="header199.xml" /><Relationship Id="rId684" Type="http://schemas.openxmlformats.org/officeDocument/2006/relationships/header" Target="header200.xml" /><Relationship Id="rId685" Type="http://schemas.openxmlformats.org/officeDocument/2006/relationships/footer" Target="footer199.xml" /><Relationship Id="rId686" Type="http://schemas.openxmlformats.org/officeDocument/2006/relationships/footer" Target="footer200.xml" /><Relationship Id="rId687" Type="http://schemas.openxmlformats.org/officeDocument/2006/relationships/header" Target="header201.xml" /><Relationship Id="rId688" Type="http://schemas.openxmlformats.org/officeDocument/2006/relationships/footer" Target="footer201.xml" /><Relationship Id="rId689" Type="http://schemas.openxmlformats.org/officeDocument/2006/relationships/hyperlink" Target="https://advance.lexis.com/api/document?collection=news&amp;id=urn:contentItem:58TF-CYH1-DXY4-X1KJ-00000-00&amp;context=1516831" TargetMode="External" /><Relationship Id="rId69" Type="http://schemas.openxmlformats.org/officeDocument/2006/relationships/hyperlink" Target="https://advance.lexis.com/api/document?id=urn:contentItem:5JDX-8121-JBG3-62J7-00000-00&amp;idtype=PID&amp;context=1516831" TargetMode="External" /><Relationship Id="rId690" Type="http://schemas.openxmlformats.org/officeDocument/2006/relationships/hyperlink" Target="http://www.nytimes.com/2013/07/04/business/us-border-agency-is-a-frequent-lender-of-its-drones.html" TargetMode="External" /><Relationship Id="rId691" Type="http://schemas.openxmlformats.org/officeDocument/2006/relationships/header" Target="header202.xml" /><Relationship Id="rId692" Type="http://schemas.openxmlformats.org/officeDocument/2006/relationships/header" Target="header203.xml" /><Relationship Id="rId693" Type="http://schemas.openxmlformats.org/officeDocument/2006/relationships/footer" Target="footer202.xml" /><Relationship Id="rId694" Type="http://schemas.openxmlformats.org/officeDocument/2006/relationships/footer" Target="footer203.xml" /><Relationship Id="rId695" Type="http://schemas.openxmlformats.org/officeDocument/2006/relationships/header" Target="header204.xml" /><Relationship Id="rId696" Type="http://schemas.openxmlformats.org/officeDocument/2006/relationships/footer" Target="footer204.xml" /><Relationship Id="rId697" Type="http://schemas.openxmlformats.org/officeDocument/2006/relationships/hyperlink" Target="https://advance.lexis.com/api/document?collection=news&amp;id=urn:contentItem:5SF5-1721-DXY4-X2C8-00000-00&amp;context=1516831" TargetMode="External" /><Relationship Id="rId698" Type="http://schemas.openxmlformats.org/officeDocument/2006/relationships/hyperlink" Target="https://www.nytimes.com/2018/05/26/us/chicago-police-surveillance.html" TargetMode="External" /><Relationship Id="rId699" Type="http://schemas.openxmlformats.org/officeDocument/2006/relationships/header" Target="header205.xml" /><Relationship Id="rId7" Type="http://schemas.openxmlformats.org/officeDocument/2006/relationships/hyperlink" Target="https://advance.lexis.com/api/document?id=urn:contentItem:3S8G-DSX0-000B-Y1HR-00000-00&amp;idtype=PID&amp;context=1516831" TargetMode="External" /><Relationship Id="rId70" Type="http://schemas.openxmlformats.org/officeDocument/2006/relationships/hyperlink" Target="https://advance.lexis.com/api/document?id=urn:contentItem:58TF-CYH1-DXY4-X1KJ-00000-00&amp;idtype=PID&amp;context=1516831" TargetMode="External" /><Relationship Id="rId700" Type="http://schemas.openxmlformats.org/officeDocument/2006/relationships/header" Target="header206.xml" /><Relationship Id="rId701" Type="http://schemas.openxmlformats.org/officeDocument/2006/relationships/footer" Target="footer205.xml" /><Relationship Id="rId702" Type="http://schemas.openxmlformats.org/officeDocument/2006/relationships/footer" Target="footer206.xml" /><Relationship Id="rId703" Type="http://schemas.openxmlformats.org/officeDocument/2006/relationships/header" Target="header207.xml" /><Relationship Id="rId704" Type="http://schemas.openxmlformats.org/officeDocument/2006/relationships/footer" Target="footer207.xml" /><Relationship Id="rId705" Type="http://schemas.openxmlformats.org/officeDocument/2006/relationships/hyperlink" Target="https://advance.lexis.com/api/document?collection=news&amp;id=urn:contentItem:62FJ-F1S1-DXY4-X38G-00000-00&amp;context=1516831" TargetMode="External" /><Relationship Id="rId706" Type="http://schemas.openxmlformats.org/officeDocument/2006/relationships/hyperlink" Target="https://www.nytimes.com/2021/04/20/us/verdict-reaction-chauvin-trial.html" TargetMode="External" /><Relationship Id="rId707" Type="http://schemas.openxmlformats.org/officeDocument/2006/relationships/header" Target="header208.xml" /><Relationship Id="rId708" Type="http://schemas.openxmlformats.org/officeDocument/2006/relationships/header" Target="header209.xml" /><Relationship Id="rId709" Type="http://schemas.openxmlformats.org/officeDocument/2006/relationships/footer" Target="footer208.xml" /><Relationship Id="rId71" Type="http://schemas.openxmlformats.org/officeDocument/2006/relationships/hyperlink" Target="https://advance.lexis.com/api/document?id=urn:contentItem:5SF5-1721-DXY4-X2C8-00000-00&amp;idtype=PID&amp;context=1516831" TargetMode="External" /><Relationship Id="rId710" Type="http://schemas.openxmlformats.org/officeDocument/2006/relationships/footer" Target="footer209.xml" /><Relationship Id="rId711" Type="http://schemas.openxmlformats.org/officeDocument/2006/relationships/header" Target="header210.xml" /><Relationship Id="rId712" Type="http://schemas.openxmlformats.org/officeDocument/2006/relationships/footer" Target="footer210.xml" /><Relationship Id="rId713" Type="http://schemas.openxmlformats.org/officeDocument/2006/relationships/hyperlink" Target="https://advance.lexis.com/api/document?collection=news&amp;id=urn:contentItem:45X9-9HK0-01CN-H074-00000-00&amp;context=1516831" TargetMode="External" /><Relationship Id="rId714" Type="http://schemas.openxmlformats.org/officeDocument/2006/relationships/header" Target="header211.xml" /><Relationship Id="rId715" Type="http://schemas.openxmlformats.org/officeDocument/2006/relationships/header" Target="header212.xml" /><Relationship Id="rId716" Type="http://schemas.openxmlformats.org/officeDocument/2006/relationships/footer" Target="footer211.xml" /><Relationship Id="rId717" Type="http://schemas.openxmlformats.org/officeDocument/2006/relationships/footer" Target="footer212.xml" /><Relationship Id="rId718" Type="http://schemas.openxmlformats.org/officeDocument/2006/relationships/header" Target="header213.xml" /><Relationship Id="rId719" Type="http://schemas.openxmlformats.org/officeDocument/2006/relationships/footer" Target="footer213.xml" /><Relationship Id="rId72" Type="http://schemas.openxmlformats.org/officeDocument/2006/relationships/hyperlink" Target="https://advance.lexis.com/api/document?id=urn:contentItem:62FJ-F1S1-DXY4-X38G-00000-00&amp;idtype=PID&amp;context=1516831" TargetMode="External" /><Relationship Id="rId720" Type="http://schemas.openxmlformats.org/officeDocument/2006/relationships/hyperlink" Target="https://advance.lexis.com/api/document?collection=news&amp;id=urn:contentItem:5P5D-73T1-DXY4-X3PN-00000-00&amp;context=1516831" TargetMode="External" /><Relationship Id="rId721" Type="http://schemas.openxmlformats.org/officeDocument/2006/relationships/hyperlink" Target="https://www.nytimes.com/2017/07/19/nyregion/long-island-ms-13-gang-killings-arrests.html" TargetMode="External" /><Relationship Id="rId722" Type="http://schemas.openxmlformats.org/officeDocument/2006/relationships/hyperlink" Target="https://www.nytimes.com/2017/08/02/us/politics/trump-immigration.html" TargetMode="External" /><Relationship Id="rId723" Type="http://schemas.openxmlformats.org/officeDocument/2006/relationships/hyperlink" Target="http://www.democraticleader.gov/wp-content/uploads/2017/07/A-Better-Deal-on-Jobs.pdf" TargetMode="External" /><Relationship Id="rId724" Type="http://schemas.openxmlformats.org/officeDocument/2006/relationships/hyperlink" Target="http://www.cnn.com/2014/11/04/politics/election-day-story/index.html" TargetMode="External" /><Relationship Id="rId725" Type="http://schemas.openxmlformats.org/officeDocument/2006/relationships/hyperlink" Target="http://nymag.com/daily/intelligencer/2017/05/it-was-obama-trump-voters-in-the-midwest-with-econ-anxiety.html" TargetMode="External" /><Relationship Id="rId726" Type="http://schemas.openxmlformats.org/officeDocument/2006/relationships/hyperlink" Target="https://www.hillaryclinton.com/issues/an-economy-that-works-for-everyone/" TargetMode="External" /><Relationship Id="rId727" Type="http://schemas.openxmlformats.org/officeDocument/2006/relationships/hyperlink" Target="http://www.nbcnews.com/video/in-infrastructure-speech-trump-calls-for-a-great-rebuilding-of-america-962214467883" TargetMode="External" /><Relationship Id="rId728" Type="http://schemas.openxmlformats.org/officeDocument/2006/relationships/hyperlink" Target="http://www.cnn.com/2017/05/22/politics/trump-paid-leave-ivanka/index.html" TargetMode="External" /><Relationship Id="rId729" Type="http://schemas.openxmlformats.org/officeDocument/2006/relationships/hyperlink" Target="https://www.nytimes.com/2017/03/28/upshot/a-2016-review-turnout-wasnt-the-driver-of-clintons-defeat.html?_r=0" TargetMode="External" /><Relationship Id="rId73" Type="http://schemas.openxmlformats.org/officeDocument/2006/relationships/hyperlink" Target="https://advance.lexis.com/api/document?id=urn:contentItem:45X9-9HK0-01CN-H074-00000-00&amp;idtype=PID&amp;context=1516831" TargetMode="External" /><Relationship Id="rId730" Type="http://schemas.openxmlformats.org/officeDocument/2006/relationships/hyperlink" Target="http://static.politico.com/f2/08/7cab64cb4a0a91a46b57a9a7784a/house-majority-pac-poll.27.pdf" TargetMode="External" /><Relationship Id="rId731" Type="http://schemas.openxmlformats.org/officeDocument/2006/relationships/hyperlink" Target="https://www.nytimes.com/2017/05/26/us/montana-special-election.html" TargetMode="External" /><Relationship Id="rId732" Type="http://schemas.openxmlformats.org/officeDocument/2006/relationships/hyperlink" Target="http://www.politico.com/f/?id=00000154-c5ba-d6fc-ad75-d7bba7f60001" TargetMode="External" /><Relationship Id="rId733" Type="http://schemas.openxmlformats.org/officeDocument/2006/relationships/hyperlink" Target="http://normingtonpetts.com/" TargetMode="External" /><Relationship Id="rId734" Type="http://schemas.openxmlformats.org/officeDocument/2006/relationships/hyperlink" Target="HTTP://WWW.GALLUP.COM/POLL/196610/AMERICANS-RESPECT-POLICE-SURGES.ASPX" TargetMode="External" /><Relationship Id="rId735" Type="http://schemas.openxmlformats.org/officeDocument/2006/relationships/hyperlink" Target="http://www.cnn.com/2016/07/17/us/baton-route-police-shooting/index.html" TargetMode="External" /><Relationship Id="rId736" Type="http://schemas.openxmlformats.org/officeDocument/2006/relationships/hyperlink" Target="http://www.foxnews.com/opinion/2017/07/05/ambushed-dallas-police-massacre-one-year-later.html" TargetMode="External" /><Relationship Id="rId737" Type="http://schemas.openxmlformats.org/officeDocument/2006/relationships/hyperlink" Target="https://www.washingtonpost.com/news/local/wp/2016/10/02/trump-international-hotel-spray-painted-with-black-lives-matter-message/?utm_term=.5500b2f694d4" TargetMode="External" /><Relationship Id="rId738" Type="http://schemas.openxmlformats.org/officeDocument/2006/relationships/hyperlink" Target="http://edition.cnn.com/election/results/exit-polls" TargetMode="External" /><Relationship Id="rId739" Type="http://schemas.openxmlformats.org/officeDocument/2006/relationships/hyperlink" Target="http://www.stern.nyu.edu/faculty/bio/jonathan-haidt" TargetMode="External" /><Relationship Id="rId74" Type="http://schemas.openxmlformats.org/officeDocument/2006/relationships/hyperlink" Target="https://advance.lexis.com/api/document?id=urn:contentItem:5P5D-73T1-DXY4-X3PN-00000-00&amp;idtype=PID&amp;context=1516831" TargetMode="External" /><Relationship Id="rId740" Type="http://schemas.openxmlformats.org/officeDocument/2006/relationships/hyperlink" Target="https://www.yourmorals.org/" TargetMode="External" /><Relationship Id="rId741" Type="http://schemas.openxmlformats.org/officeDocument/2006/relationships/hyperlink" Target="https://psychology.fas.harvard.edu/people/steven-pinker" TargetMode="External" /><Relationship Id="rId742" Type="http://schemas.openxmlformats.org/officeDocument/2006/relationships/hyperlink" Target="http://www.politico.com/magazine/story/2017/07/31/my-party-is-in-denial-about-donald-trump-215442" TargetMode="External" /><Relationship Id="rId743" Type="http://schemas.openxmlformats.org/officeDocument/2006/relationships/hyperlink" Target="https://twitter.com/edsall" TargetMode="External" /><Relationship Id="rId744" Type="http://schemas.openxmlformats.org/officeDocument/2006/relationships/hyperlink" Target="https://www.facebook.com/nytopinion" TargetMode="External" /><Relationship Id="rId745" Type="http://schemas.openxmlformats.org/officeDocument/2006/relationships/hyperlink" Target="http://twitter.com/NYTOpinion" TargetMode="External" /><Relationship Id="rId746" Type="http://schemas.openxmlformats.org/officeDocument/2006/relationships/hyperlink" Target="http://www.nytimes.com/newsletters/opiniontoday/" TargetMode="External" /><Relationship Id="rId747" Type="http://schemas.openxmlformats.org/officeDocument/2006/relationships/hyperlink" Target="https://www.nytimes.com/2017/08/03/opinion/bipartisan-health-care-trump.html" TargetMode="External" /><Relationship Id="rId748" Type="http://schemas.openxmlformats.org/officeDocument/2006/relationships/hyperlink" Target="https://www.nytimes.com/2017/07/24/opinion/chuck-schumer-employment-democrats.html" TargetMode="External" /><Relationship Id="rId749" Type="http://schemas.openxmlformats.org/officeDocument/2006/relationships/header" Target="header214.xml" /><Relationship Id="rId75" Type="http://schemas.openxmlformats.org/officeDocument/2006/relationships/hyperlink" Target="https://advance.lexis.com/api/document?id=urn:contentItem:5TYT-1XT1-DXY4-X0P3-00000-00&amp;idtype=PID&amp;context=1516831" TargetMode="External" /><Relationship Id="rId750" Type="http://schemas.openxmlformats.org/officeDocument/2006/relationships/header" Target="header215.xml" /><Relationship Id="rId751" Type="http://schemas.openxmlformats.org/officeDocument/2006/relationships/footer" Target="footer214.xml" /><Relationship Id="rId752" Type="http://schemas.openxmlformats.org/officeDocument/2006/relationships/footer" Target="footer215.xml" /><Relationship Id="rId753" Type="http://schemas.openxmlformats.org/officeDocument/2006/relationships/header" Target="header216.xml" /><Relationship Id="rId754" Type="http://schemas.openxmlformats.org/officeDocument/2006/relationships/footer" Target="footer216.xml" /><Relationship Id="rId755" Type="http://schemas.openxmlformats.org/officeDocument/2006/relationships/hyperlink" Target="https://advance.lexis.com/api/document?collection=news&amp;id=urn:contentItem:5TYT-1XT1-DXY4-X0P3-00000-00&amp;context=1516831" TargetMode="External" /><Relationship Id="rId756" Type="http://schemas.openxmlformats.org/officeDocument/2006/relationships/hyperlink" Target="https://www.nytimes.com/2017/05/09/nyregion/rikers-inmates-who-accused-guard-of-rape-settle-suit-for-1-2-million.html" TargetMode="External" /><Relationship Id="rId757" Type="http://schemas.openxmlformats.org/officeDocument/2006/relationships/hyperlink" Target="https://www1.nyc.gov/assets/boc/downloads/pdf/Reports/BOC-Reports/PREA_ClosingReports_FINAL_09.24.18_update.pdf" TargetMode="External" /><Relationship Id="rId758" Type="http://schemas.openxmlformats.org/officeDocument/2006/relationships/hyperlink" Target="https://www.nytimes.com/2017/09/21/nyregion/rikers-rape-case-guards.html" TargetMode="External" /><Relationship Id="rId759" Type="http://schemas.openxmlformats.org/officeDocument/2006/relationships/hyperlink" Target="https://www.nytimes.com/2016/08/27/nyregion/correction-officer-is-charged-with-raping-rikers-island-inmate-officials-say.html" TargetMode="External" /><Relationship Id="rId76" Type="http://schemas.openxmlformats.org/officeDocument/2006/relationships/hyperlink" Target="https://advance.lexis.com/api/document?id=urn:contentItem:5JRW-12R1-DXY4-X01V-00000-00&amp;idtype=PID&amp;context=1516831" TargetMode="External" /><Relationship Id="rId760" Type="http://schemas.openxmlformats.org/officeDocument/2006/relationships/header" Target="header217.xml" /><Relationship Id="rId761" Type="http://schemas.openxmlformats.org/officeDocument/2006/relationships/header" Target="header218.xml" /><Relationship Id="rId762" Type="http://schemas.openxmlformats.org/officeDocument/2006/relationships/footer" Target="footer217.xml" /><Relationship Id="rId763" Type="http://schemas.openxmlformats.org/officeDocument/2006/relationships/footer" Target="footer218.xml" /><Relationship Id="rId764" Type="http://schemas.openxmlformats.org/officeDocument/2006/relationships/header" Target="header219.xml" /><Relationship Id="rId765" Type="http://schemas.openxmlformats.org/officeDocument/2006/relationships/footer" Target="footer219.xml" /><Relationship Id="rId766" Type="http://schemas.openxmlformats.org/officeDocument/2006/relationships/hyperlink" Target="https://advance.lexis.com/api/document?collection=news&amp;id=urn:contentItem:5JRW-12R1-DXY4-X01V-00000-00&amp;context=1516831" TargetMode="External" /><Relationship Id="rId767" Type="http://schemas.openxmlformats.org/officeDocument/2006/relationships/hyperlink" Target="http://www.nytimes.com/2016/05/12/us/south-carolina-officer-faces-federal-charges-in-fatal-shooting.html" TargetMode="External" /><Relationship Id="rId768" Type="http://schemas.openxmlformats.org/officeDocument/2006/relationships/header" Target="header220.xml" /><Relationship Id="rId769" Type="http://schemas.openxmlformats.org/officeDocument/2006/relationships/header" Target="header221.xml" /><Relationship Id="rId77" Type="http://schemas.openxmlformats.org/officeDocument/2006/relationships/hyperlink" Target="https://advance.lexis.com/api/document?id=urn:contentItem:3SC6-X9P0-0024-J0FD-00000-00&amp;idtype=PID&amp;context=1516831" TargetMode="External" /><Relationship Id="rId770" Type="http://schemas.openxmlformats.org/officeDocument/2006/relationships/footer" Target="footer220.xml" /><Relationship Id="rId771" Type="http://schemas.openxmlformats.org/officeDocument/2006/relationships/footer" Target="footer221.xml" /><Relationship Id="rId772" Type="http://schemas.openxmlformats.org/officeDocument/2006/relationships/header" Target="header222.xml" /><Relationship Id="rId773" Type="http://schemas.openxmlformats.org/officeDocument/2006/relationships/footer" Target="footer222.xml" /><Relationship Id="rId774" Type="http://schemas.openxmlformats.org/officeDocument/2006/relationships/hyperlink" Target="https://advance.lexis.com/api/document?collection=news&amp;id=urn:contentItem:3SC6-X9P0-0024-J0FD-00000-00&amp;context=1516831" TargetMode="External" /><Relationship Id="rId775" Type="http://schemas.openxmlformats.org/officeDocument/2006/relationships/header" Target="header223.xml" /><Relationship Id="rId776" Type="http://schemas.openxmlformats.org/officeDocument/2006/relationships/header" Target="header224.xml" /><Relationship Id="rId777" Type="http://schemas.openxmlformats.org/officeDocument/2006/relationships/footer" Target="footer223.xml" /><Relationship Id="rId778" Type="http://schemas.openxmlformats.org/officeDocument/2006/relationships/footer" Target="footer224.xml" /><Relationship Id="rId779" Type="http://schemas.openxmlformats.org/officeDocument/2006/relationships/header" Target="header225.xml" /><Relationship Id="rId78" Type="http://schemas.openxmlformats.org/officeDocument/2006/relationships/hyperlink" Target="https://advance.lexis.com/api/document?id=urn:contentItem:5PNY-MFP1-DXY4-X1HB-00000-00&amp;idtype=PID&amp;context=1516831" TargetMode="External" /><Relationship Id="rId780" Type="http://schemas.openxmlformats.org/officeDocument/2006/relationships/footer" Target="footer225.xml" /><Relationship Id="rId781" Type="http://schemas.openxmlformats.org/officeDocument/2006/relationships/hyperlink" Target="https://advance.lexis.com/api/document?collection=news&amp;id=urn:contentItem:5PNY-MFP1-DXY4-X1HB-00000-00&amp;context=1516831" TargetMode="External" /><Relationship Id="rId782" Type="http://schemas.openxmlformats.org/officeDocument/2006/relationships/hyperlink" Target="https://www.nytimes.com/2017/09/19/opinion/police-autism-understanding.html" TargetMode="External" /><Relationship Id="rId783" Type="http://schemas.openxmlformats.org/officeDocument/2006/relationships/hyperlink" Target="https://www.nytimes.com/2017/09/19/opinion/police-autism-understanding.html?mcubz=3#permid=24133448" TargetMode="External" /><Relationship Id="rId784" Type="http://schemas.openxmlformats.org/officeDocument/2006/relationships/hyperlink" Target="http://www.washingtonpost.com/wp-dyn/content/article/2007/08/31/AR2007083101273.html" TargetMode="External" /><Relationship Id="rId785" Type="http://schemas.openxmlformats.org/officeDocument/2006/relationships/hyperlink" Target="http://time.com/4956397/graham-cassidy-republican-health-care-protests/" TargetMode="External" /><Relationship Id="rId786" Type="http://schemas.openxmlformats.org/officeDocument/2006/relationships/hyperlink" Target="http://adapt.org/" TargetMode="External" /><Relationship Id="rId787" Type="http://schemas.openxmlformats.org/officeDocument/2006/relationships/hyperlink" Target="http://www.pbs.org/pov/refrigeratormothers/" TargetMode="External" /><Relationship Id="rId788" Type="http://schemas.openxmlformats.org/officeDocument/2006/relationships/hyperlink" Target="https://youtu.be/9UgLnWJFGHQ" TargetMode="External" /><Relationship Id="rId789" Type="http://schemas.openxmlformats.org/officeDocument/2006/relationships/hyperlink" Target="http://www.birmingham.ac.uk/research/perspective/autism-research-experts.aspx" TargetMode="External" /><Relationship Id="rId79" Type="http://schemas.openxmlformats.org/officeDocument/2006/relationships/hyperlink" Target="https://advance.lexis.com/api/document?id=urn:contentItem:5X15-GWX1-DXY4-X1RG-00000-00&amp;idtype=PID&amp;context=1516831" TargetMode="External" /><Relationship Id="rId790" Type="http://schemas.openxmlformats.org/officeDocument/2006/relationships/hyperlink" Target="http://autisticadvocacy.org/" TargetMode="External" /><Relationship Id="rId791" Type="http://schemas.openxmlformats.org/officeDocument/2006/relationships/hyperlink" Target="https://autismwomensnetwork.org/" TargetMode="External" /><Relationship Id="rId792" Type="http://schemas.openxmlformats.org/officeDocument/2006/relationships/hyperlink" Target="https://www.autismspeaks.org/news/news-item/autism-speaks-welcomes-three-new-board-members" TargetMode="External" /><Relationship Id="rId793" Type="http://schemas.openxmlformats.org/officeDocument/2006/relationships/hyperlink" Target="https://www.nytimes.com/2017/09/19/opinion/police-autism-understanding.html#permid=24134418" TargetMode="External" /><Relationship Id="rId794" Type="http://schemas.openxmlformats.org/officeDocument/2006/relationships/hyperlink" Target="https://www.nytimes.com/2017/09/20/us/oklahoma-city-police-shooting-deaf.html?_r=0" TargetMode="External" /><Relationship Id="rId795" Type="http://schemas.openxmlformats.org/officeDocument/2006/relationships/hyperlink" Target="https://www.theatlantic.com/politics/archive/2017/09/the-steadily-problematic-interactions-between-deaf-americans-and-police/541083/" TargetMode="External" /><Relationship Id="rId796" Type="http://schemas.openxmlformats.org/officeDocument/2006/relationships/hyperlink" Target="https://docs.google.com/spreadsheets/d/1HZ6YLtXzRNiEsu2RCfEUb1WmsCwM4Pn89ikpAwE4b-Q/edit#gid=1519942027" TargetMode="External" /><Relationship Id="rId797" Type="http://schemas.openxmlformats.org/officeDocument/2006/relationships/hyperlink" Target="http://www.behearddc.org/" TargetMode="External" /><Relationship Id="rId798" Type="http://schemas.openxmlformats.org/officeDocument/2006/relationships/hyperlink" Target="https://www.washingtonpost.com/opinions/ruth-marcus-why-is-reginald-latson-being-denied-the-help-he-needs/2014/11/28/a6c5e2c0-771f-11e4-bd1b-03009bd3e984_story.html?utm_term=.760f3934c83b" TargetMode="External" /><Relationship Id="rId799" Type="http://schemas.openxmlformats.org/officeDocument/2006/relationships/hyperlink" Target="https://twitter.com/GovernorVA/status/557630165699006464/photo/1?ref_src=twsrc%5Etfw&amp;ref_url=https%3A%2F%2Fwww.autismspeaks.org%2Fnews%2Fnews-item%2Fgov-mcauliffe-signs-conditional-pardon-reginald-quotneliquot-latson" TargetMode="External" /><Relationship Id="rId8" Type="http://schemas.openxmlformats.org/officeDocument/2006/relationships/hyperlink" Target="https://advance.lexis.com/api/document?id=urn:contentItem:607X-C5J1-DXY4-X0XG-00000-00&amp;idtype=PID&amp;context=1516831" TargetMode="External" /><Relationship Id="rId80" Type="http://schemas.openxmlformats.org/officeDocument/2006/relationships/hyperlink" Target="https://advance.lexis.com/api/document?id=urn:contentItem:59KV-B3N1-DXY4-X3YB-00000-00&amp;idtype=PID&amp;context=1516831" TargetMode="External" /><Relationship Id="rId800" Type="http://schemas.openxmlformats.org/officeDocument/2006/relationships/hyperlink" Target="http://www.greenvilleonline.com/story/news/local/2017/02/15/jury-2-greenville-officers-did-not-use-excessive-force-arrest-autistic-man/97920434/" TargetMode="External" /><Relationship Id="rId801" Type="http://schemas.openxmlformats.org/officeDocument/2006/relationships/hyperlink" Target="http://mashable.com/2017/09/25/protestors-disabilities-graham-cassidy/#cfjUVg1H6OqJ" TargetMode="External" /><Relationship Id="rId802" Type="http://schemas.openxmlformats.org/officeDocument/2006/relationships/hyperlink" Target="https://www.nytimes.com/2017/09/19/opinion/police-autism-understanding.html#permid=24133464" TargetMode="External" /><Relationship Id="rId803" Type="http://schemas.openxmlformats.org/officeDocument/2006/relationships/hyperlink" Target="https://www.cdc.gov/ncbddd/autism/addm.html" TargetMode="External" /><Relationship Id="rId804" Type="http://schemas.openxmlformats.org/officeDocument/2006/relationships/hyperlink" Target="https://www.nytimes.com/2017/09/19/opinion/police-autism-understanding.html#permid=24133633" TargetMode="External" /><Relationship Id="rId805" Type="http://schemas.openxmlformats.org/officeDocument/2006/relationships/hyperlink" Target="http://www.newsweek.com/trump-wants-provide-police-military-equipment-practice-obama-prohibited-after-655926" TargetMode="External" /><Relationship Id="rId806" Type="http://schemas.openxmlformats.org/officeDocument/2006/relationships/hyperlink" Target="http://www.miamiherald.com/news/state/florida/article176348886.html#storylink=cpy" TargetMode="External" /><Relationship Id="rId807" Type="http://schemas.openxmlformats.org/officeDocument/2006/relationships/hyperlink" Target="http://www.thearc.org/NCCJD" TargetMode="External" /><Relationship Id="rId808" Type="http://schemas.openxmlformats.org/officeDocument/2006/relationships/hyperlink" Target="http://www.thearc.org/" TargetMode="External" /><Relationship Id="rId809" Type="http://schemas.openxmlformats.org/officeDocument/2006/relationships/hyperlink" Target="http://www.ruttenberg.com/" TargetMode="External" /><Relationship Id="rId81" Type="http://schemas.openxmlformats.org/officeDocument/2006/relationships/hyperlink" Target="https://advance.lexis.com/api/document?id=urn:contentItem:62BK-DJ61-DXY4-X3C1-00000-00&amp;idtype=PID&amp;context=1516831" TargetMode="External" /><Relationship Id="rId810" Type="http://schemas.openxmlformats.org/officeDocument/2006/relationships/hyperlink" Target="http://poormagazine.org/node/5510" TargetMode="External" /><Relationship Id="rId811" Type="http://schemas.openxmlformats.org/officeDocument/2006/relationships/hyperlink" Target="https://www.nytimes.com/2017/09/20/us/oklahoma-city-police-shooting-deaf.html" TargetMode="External" /><Relationship Id="rId812" Type="http://schemas.openxmlformats.org/officeDocument/2006/relationships/header" Target="header226.xml" /><Relationship Id="rId813" Type="http://schemas.openxmlformats.org/officeDocument/2006/relationships/header" Target="header227.xml" /><Relationship Id="rId814" Type="http://schemas.openxmlformats.org/officeDocument/2006/relationships/footer" Target="footer226.xml" /><Relationship Id="rId815" Type="http://schemas.openxmlformats.org/officeDocument/2006/relationships/footer" Target="footer227.xml" /><Relationship Id="rId816" Type="http://schemas.openxmlformats.org/officeDocument/2006/relationships/header" Target="header228.xml" /><Relationship Id="rId817" Type="http://schemas.openxmlformats.org/officeDocument/2006/relationships/footer" Target="footer228.xml" /><Relationship Id="rId818" Type="http://schemas.openxmlformats.org/officeDocument/2006/relationships/hyperlink" Target="https://advance.lexis.com/api/document?collection=news&amp;id=urn:contentItem:5X15-GWX1-DXY4-X1RG-00000-00&amp;context=1516831" TargetMode="External" /><Relationship Id="rId819" Type="http://schemas.openxmlformats.org/officeDocument/2006/relationships/hyperlink" Target="https://www.nytimes.com/2019/09/09/us/politics/kamala-harris-criminal-justice.html" TargetMode="External" /><Relationship Id="rId82" Type="http://schemas.openxmlformats.org/officeDocument/2006/relationships/hyperlink" Target="https://advance.lexis.com/api/document?id=urn:contentItem:53YM-30P1-DXY4-X3XB-00000-00&amp;idtype=PID&amp;context=1516831" TargetMode="External" /><Relationship Id="rId820" Type="http://schemas.openxmlformats.org/officeDocument/2006/relationships/header" Target="header229.xml" /><Relationship Id="rId821" Type="http://schemas.openxmlformats.org/officeDocument/2006/relationships/header" Target="header230.xml" /><Relationship Id="rId822" Type="http://schemas.openxmlformats.org/officeDocument/2006/relationships/footer" Target="footer229.xml" /><Relationship Id="rId823" Type="http://schemas.openxmlformats.org/officeDocument/2006/relationships/footer" Target="footer230.xml" /><Relationship Id="rId824" Type="http://schemas.openxmlformats.org/officeDocument/2006/relationships/header" Target="header231.xml" /><Relationship Id="rId825" Type="http://schemas.openxmlformats.org/officeDocument/2006/relationships/footer" Target="footer231.xml" /><Relationship Id="rId826" Type="http://schemas.openxmlformats.org/officeDocument/2006/relationships/hyperlink" Target="https://advance.lexis.com/api/document?collection=news&amp;id=urn:contentItem:59KV-B3N1-DXY4-X3YB-00000-00&amp;context=1516831" TargetMode="External" /><Relationship Id="rId827" Type="http://schemas.openxmlformats.org/officeDocument/2006/relationships/hyperlink" Target="http://www.nytimes.com/2013/10/17/nyregion/2-officers-accused-of-harassing-latinos-now-await-verdict.html" TargetMode="External" /><Relationship Id="rId828" Type="http://schemas.openxmlformats.org/officeDocument/2006/relationships/header" Target="header232.xml" /><Relationship Id="rId829" Type="http://schemas.openxmlformats.org/officeDocument/2006/relationships/header" Target="header233.xml" /><Relationship Id="rId83" Type="http://schemas.openxmlformats.org/officeDocument/2006/relationships/hyperlink" Target="https://advance.lexis.com/api/document?id=urn:contentItem:5N0H-8M21-DXY4-X53P-00000-00&amp;idtype=PID&amp;context=1516831" TargetMode="External" /><Relationship Id="rId830" Type="http://schemas.openxmlformats.org/officeDocument/2006/relationships/footer" Target="footer232.xml" /><Relationship Id="rId831" Type="http://schemas.openxmlformats.org/officeDocument/2006/relationships/footer" Target="footer233.xml" /><Relationship Id="rId832" Type="http://schemas.openxmlformats.org/officeDocument/2006/relationships/header" Target="header234.xml" /><Relationship Id="rId833" Type="http://schemas.openxmlformats.org/officeDocument/2006/relationships/footer" Target="footer234.xml" /><Relationship Id="rId834" Type="http://schemas.openxmlformats.org/officeDocument/2006/relationships/hyperlink" Target="https://advance.lexis.com/api/document?collection=news&amp;id=urn:contentItem:62BK-DJ61-DXY4-X3C1-00000-00&amp;context=1516831" TargetMode="External" /><Relationship Id="rId835" Type="http://schemas.openxmlformats.org/officeDocument/2006/relationships/hyperlink" Target="https://www.nytimes.com/initiative/highschoolaccess" TargetMode="External" /><Relationship Id="rId836" Type="http://schemas.openxmlformats.org/officeDocument/2006/relationships/header" Target="header235.xml" /><Relationship Id="rId837" Type="http://schemas.openxmlformats.org/officeDocument/2006/relationships/header" Target="header236.xml" /><Relationship Id="rId838" Type="http://schemas.openxmlformats.org/officeDocument/2006/relationships/footer" Target="footer235.xml" /><Relationship Id="rId839" Type="http://schemas.openxmlformats.org/officeDocument/2006/relationships/footer" Target="footer236.xml" /><Relationship Id="rId84" Type="http://schemas.openxmlformats.org/officeDocument/2006/relationships/hyperlink" Target="https://advance.lexis.com/api/document?id=urn:contentItem:5PN8-0J21-DXY4-X4X2-00000-00&amp;idtype=PID&amp;context=1516831" TargetMode="External" /><Relationship Id="rId840" Type="http://schemas.openxmlformats.org/officeDocument/2006/relationships/header" Target="header237.xml" /><Relationship Id="rId841" Type="http://schemas.openxmlformats.org/officeDocument/2006/relationships/footer" Target="footer237.xml" /><Relationship Id="rId842" Type="http://schemas.openxmlformats.org/officeDocument/2006/relationships/hyperlink" Target="https://advance.lexis.com/api/document?collection=news&amp;id=urn:contentItem:53YM-30P1-DXY4-X3XB-00000-00&amp;context=1516831" TargetMode="External" /><Relationship Id="rId843" Type="http://schemas.openxmlformats.org/officeDocument/2006/relationships/header" Target="header238.xml" /><Relationship Id="rId844" Type="http://schemas.openxmlformats.org/officeDocument/2006/relationships/header" Target="header239.xml" /><Relationship Id="rId845" Type="http://schemas.openxmlformats.org/officeDocument/2006/relationships/footer" Target="footer238.xml" /><Relationship Id="rId846" Type="http://schemas.openxmlformats.org/officeDocument/2006/relationships/footer" Target="footer239.xml" /><Relationship Id="rId847" Type="http://schemas.openxmlformats.org/officeDocument/2006/relationships/header" Target="header240.xml" /><Relationship Id="rId848" Type="http://schemas.openxmlformats.org/officeDocument/2006/relationships/footer" Target="footer240.xml" /><Relationship Id="rId849" Type="http://schemas.openxmlformats.org/officeDocument/2006/relationships/hyperlink" Target="https://advance.lexis.com/api/document?collection=news&amp;id=urn:contentItem:5N0H-8M21-DXY4-X53P-00000-00&amp;context=1516831" TargetMode="External" /><Relationship Id="rId85" Type="http://schemas.openxmlformats.org/officeDocument/2006/relationships/hyperlink" Target="https://advance.lexis.com/api/document?id=urn:contentItem:5N0J-M7M1-DXY4-X234-00000-00&amp;idtype=PID&amp;context=1516831" TargetMode="External" /><Relationship Id="rId850" Type="http://schemas.openxmlformats.org/officeDocument/2006/relationships/hyperlink" Target="https://www.nytimes.com/2017/02/28/us/politics/jeff-sessions-crime.html?_r=0" TargetMode="External" /><Relationship Id="rId851" Type="http://schemas.openxmlformats.org/officeDocument/2006/relationships/hyperlink" Target="https://www.nytimes.com/2017/01/10/us/police-racial-bias-baltimore-chicago-obama-trump.html" TargetMode="External" /><Relationship Id="rId852" Type="http://schemas.openxmlformats.org/officeDocument/2006/relationships/hyperlink" Target="https://www.facebook.com/nytpolitics" TargetMode="External" /><Relationship Id="rId853" Type="http://schemas.openxmlformats.org/officeDocument/2006/relationships/hyperlink" Target="https://twitter.com/nytpolitics" TargetMode="External" /><Relationship Id="rId854" Type="http://schemas.openxmlformats.org/officeDocument/2006/relationships/hyperlink" Target="http://www.nytimes.com/newsletters/morning-briefing" TargetMode="External" /><Relationship Id="rId855" Type="http://schemas.openxmlformats.org/officeDocument/2006/relationships/hyperlink" Target="http://www.nytimes.com/2017/02/28/us/politics/jeff-sessions-crime.html" TargetMode="External" /><Relationship Id="rId856" Type="http://schemas.openxmlformats.org/officeDocument/2006/relationships/hyperlink" Target="http://www.nytimes.com/2017/01/19/us/politics/civil-rights-justice-department-donald-trump.html" TargetMode="External" /><Relationship Id="rId857" Type="http://schemas.openxmlformats.org/officeDocument/2006/relationships/hyperlink" Target="http://www.nytimes.com/2017/02/12/us/police-chiefs-trump-law-enforcement-priorities.html" TargetMode="External" /><Relationship Id="rId858" Type="http://schemas.openxmlformats.org/officeDocument/2006/relationships/header" Target="header241.xml" /><Relationship Id="rId859" Type="http://schemas.openxmlformats.org/officeDocument/2006/relationships/header" Target="header242.xml" /><Relationship Id="rId86" Type="http://schemas.openxmlformats.org/officeDocument/2006/relationships/hyperlink" Target="https://advance.lexis.com/api/document?id=urn:contentItem:5MN5-W991-DXY4-X432-00000-00&amp;idtype=PID&amp;context=1516831" TargetMode="External" /><Relationship Id="rId860" Type="http://schemas.openxmlformats.org/officeDocument/2006/relationships/footer" Target="footer241.xml" /><Relationship Id="rId861" Type="http://schemas.openxmlformats.org/officeDocument/2006/relationships/footer" Target="footer242.xml" /><Relationship Id="rId862" Type="http://schemas.openxmlformats.org/officeDocument/2006/relationships/header" Target="header243.xml" /><Relationship Id="rId863" Type="http://schemas.openxmlformats.org/officeDocument/2006/relationships/footer" Target="footer243.xml" /><Relationship Id="rId864" Type="http://schemas.openxmlformats.org/officeDocument/2006/relationships/hyperlink" Target="https://advance.lexis.com/api/document?collection=news&amp;id=urn:contentItem:5PN8-0J21-DXY4-X4X2-00000-00&amp;context=1516831" TargetMode="External" /><Relationship Id="rId865" Type="http://schemas.openxmlformats.org/officeDocument/2006/relationships/hyperlink" Target="https://www.nytimes.com/2017/10/06/opinion/police-disabilities-safety.html" TargetMode="External" /><Relationship Id="rId866" Type="http://schemas.openxmlformats.org/officeDocument/2006/relationships/header" Target="header244.xml" /><Relationship Id="rId867" Type="http://schemas.openxmlformats.org/officeDocument/2006/relationships/header" Target="header245.xml" /><Relationship Id="rId868" Type="http://schemas.openxmlformats.org/officeDocument/2006/relationships/footer" Target="footer244.xml" /><Relationship Id="rId869" Type="http://schemas.openxmlformats.org/officeDocument/2006/relationships/footer" Target="footer245.xml" /><Relationship Id="rId87" Type="http://schemas.openxmlformats.org/officeDocument/2006/relationships/hyperlink" Target="https://advance.lexis.com/api/document?id=urn:contentItem:5MMS-SR01-DXY4-X154-00000-00&amp;idtype=PID&amp;context=1516831" TargetMode="External" /><Relationship Id="rId870" Type="http://schemas.openxmlformats.org/officeDocument/2006/relationships/header" Target="header246.xml" /><Relationship Id="rId871" Type="http://schemas.openxmlformats.org/officeDocument/2006/relationships/footer" Target="footer246.xml" /><Relationship Id="rId872" Type="http://schemas.openxmlformats.org/officeDocument/2006/relationships/hyperlink" Target="https://advance.lexis.com/api/document?collection=news&amp;id=urn:contentItem:5N0J-M7M1-DXY4-X234-00000-00&amp;context=1516831" TargetMode="External" /><Relationship Id="rId873" Type="http://schemas.openxmlformats.org/officeDocument/2006/relationships/hyperlink" Target="http://www.nytimes.com/2017/03/01/us/justice-department-police-law-enforcement.html" TargetMode="External" /><Relationship Id="rId874" Type="http://schemas.openxmlformats.org/officeDocument/2006/relationships/header" Target="header247.xml" /><Relationship Id="rId875" Type="http://schemas.openxmlformats.org/officeDocument/2006/relationships/header" Target="header248.xml" /><Relationship Id="rId876" Type="http://schemas.openxmlformats.org/officeDocument/2006/relationships/footer" Target="footer247.xml" /><Relationship Id="rId877" Type="http://schemas.openxmlformats.org/officeDocument/2006/relationships/footer" Target="footer248.xml" /><Relationship Id="rId878" Type="http://schemas.openxmlformats.org/officeDocument/2006/relationships/header" Target="header249.xml" /><Relationship Id="rId879" Type="http://schemas.openxmlformats.org/officeDocument/2006/relationships/footer" Target="footer249.xml" /><Relationship Id="rId88" Type="http://schemas.openxmlformats.org/officeDocument/2006/relationships/hyperlink" Target="https://advance.lexis.com/api/document?id=urn:contentItem:5GGR-N8B1-DXY4-X4G9-00000-00&amp;idtype=PID&amp;context=1516831" TargetMode="External" /><Relationship Id="rId880" Type="http://schemas.openxmlformats.org/officeDocument/2006/relationships/hyperlink" Target="https://advance.lexis.com/api/document?collection=news&amp;id=urn:contentItem:5MN5-W991-DXY4-X432-00000-00&amp;context=1516831" TargetMode="External" /><Relationship Id="rId881" Type="http://schemas.openxmlformats.org/officeDocument/2006/relationships/hyperlink" Target="http://topics.nytimes.com/top/reference/timestopics/people/o/barack_obama/index.html?inline=nyt-per" TargetMode="External" /><Relationship Id="rId882" Type="http://schemas.openxmlformats.org/officeDocument/2006/relationships/hyperlink" Target="http://www.nytimes.com/2009/06/23/us/politics/23text-obama.html" TargetMode="External" /><Relationship Id="rId883" Type="http://schemas.openxmlformats.org/officeDocument/2006/relationships/hyperlink" Target="https://www.nytimes.com/2017/01/11/us/obama-farewell-address-president.html?_r=0" TargetMode="External" /><Relationship Id="rId884" Type="http://schemas.openxmlformats.org/officeDocument/2006/relationships/hyperlink" Target="http://www.nytimes.com/2009/07/23/us/politics/23gates.html" TargetMode="External" /><Relationship Id="rId885" Type="http://schemas.openxmlformats.org/officeDocument/2006/relationships/hyperlink" Target="http://www.nytimes.com/2009/07/25/us/politics/25gates.html" TargetMode="External" /><Relationship Id="rId886" Type="http://schemas.openxmlformats.org/officeDocument/2006/relationships/hyperlink" Target="http://www.nytimes.com/2009/07/31/us/politics/31obama.html" TargetMode="External" /><Relationship Id="rId887" Type="http://schemas.openxmlformats.org/officeDocument/2006/relationships/hyperlink" Target="http://www.nytimes.com/2008/03/19/us/politics/19obama.html" TargetMode="External" /><Relationship Id="rId888" Type="http://schemas.openxmlformats.org/officeDocument/2006/relationships/hyperlink" Target="https://www.whitehouse.gov/sites/default/files/docs/the_aca_helps_african_americans_fact_sheet_0.pdf" TargetMode="External" /><Relationship Id="rId889" Type="http://schemas.openxmlformats.org/officeDocument/2006/relationships/hyperlink" Target="http://www.nytimes.com/2012/03/24/us/politics/obama-talks-of-tragedy-not-race-in-florida-killing.html" TargetMode="External" /><Relationship Id="rId89" Type="http://schemas.openxmlformats.org/officeDocument/2006/relationships/hyperlink" Target="https://advance.lexis.com/api/document?id=urn:contentItem:629W-1KY1-DXY4-X46F-00000-00&amp;idtype=PID&amp;context=1516831" TargetMode="External" /><Relationship Id="rId890" Type="http://schemas.openxmlformats.org/officeDocument/2006/relationships/hyperlink" Target="https://www.nytimes.com/2016/12/09/us/dylann-roof-shooting-charleston-south-carolina-church-video.html" TargetMode="External" /><Relationship Id="rId891" Type="http://schemas.openxmlformats.org/officeDocument/2006/relationships/hyperlink" Target="https://www.nytimes.com/2014/08/16/us/ferguson-mo-michael-brown-and-darren-wilson-2-paths-to-a-fatal-encounter.html" TargetMode="External" /><Relationship Id="rId892" Type="http://schemas.openxmlformats.org/officeDocument/2006/relationships/hyperlink" Target="http://www.nytimes.com/2014/08/12/us/looting-and-unrest-follows-vigil-for-st-louis-teenager.html" TargetMode="External" /><Relationship Id="rId893" Type="http://schemas.openxmlformats.org/officeDocument/2006/relationships/hyperlink" Target="https://www.nytimes.com/2014/08/21/us/ferguson-missouri-protests.html" TargetMode="External" /><Relationship Id="rId894" Type="http://schemas.openxmlformats.org/officeDocument/2006/relationships/hyperlink" Target="https://www.nytimes.com/2014/08/17/us/ferguson-mo-complex-racial-history-runs-deep-most-tensions-have-to-do-police-force.html" TargetMode="External" /><Relationship Id="rId895" Type="http://schemas.openxmlformats.org/officeDocument/2006/relationships/hyperlink" Target="http://www.nytimes.com/2014/08/15/us/ferguson-missouri-police-shooting.html" TargetMode="External" /><Relationship Id="rId896" Type="http://schemas.openxmlformats.org/officeDocument/2006/relationships/hyperlink" Target="http://www.npr.org/2016/07/12/485661687/obama-promises-regular-meetings-with-police-groups" TargetMode="External" /><Relationship Id="rId897" Type="http://schemas.openxmlformats.org/officeDocument/2006/relationships/hyperlink" Target="http://www.nytimes.com/2015/06/21/us/a-day-at-the-statehouse-and-a-night-of-slaughter.html" TargetMode="External" /><Relationship Id="rId898" Type="http://schemas.openxmlformats.org/officeDocument/2006/relationships/hyperlink" Target="http://www.nytimes.com/2015/06/20/us/charleston-shooting-dylann-storm-roof.html" TargetMode="External" /><Relationship Id="rId899" Type="http://schemas.openxmlformats.org/officeDocument/2006/relationships/hyperlink" Target="http://topics.nytimes.com/top/reference/timestopics/subjects/p/presidents_and_presidency_us/marine_one/index.html?inline=nyt-classifier" TargetMode="External" /><Relationship Id="rId9" Type="http://schemas.openxmlformats.org/officeDocument/2006/relationships/hyperlink" Target="https://advance.lexis.com/api/document?id=urn:contentItem:6088-PJ71-DXY4-X443-00000-00&amp;idtype=PID&amp;context=1516831" TargetMode="External" /><Relationship Id="rId90" Type="http://schemas.openxmlformats.org/officeDocument/2006/relationships/hyperlink" Target="https://advance.lexis.com/api/document?id=urn:contentItem:62H2-KSF1-JBG3-61MV-00000-00&amp;idtype=PID&amp;context=1516831" TargetMode="External" /><Relationship Id="rId900" Type="http://schemas.openxmlformats.org/officeDocument/2006/relationships/hyperlink" Target="http://www.nytimes.com/2015/06/27/us/thousands-gather-for-funeral-of-clementa-pinckney-in-charleston.html?ref=us" TargetMode="External" /><Relationship Id="rId901" Type="http://schemas.openxmlformats.org/officeDocument/2006/relationships/hyperlink" Target="http://www.nytimes.com/2015/06/23/us/obama-racism-marc-maron-podcast.html" TargetMode="External" /><Relationship Id="rId902" Type="http://schemas.openxmlformats.org/officeDocument/2006/relationships/hyperlink" Target="http://www.nytimes.com/2016/05/08/us/obama-says-thought-and-compromise-are-key-to-bringing-change.html" TargetMode="External" /><Relationship Id="rId903" Type="http://schemas.openxmlformats.org/officeDocument/2006/relationships/hyperlink" Target="http://www.nytimes.com/2016/11/11/us/politics/white-house-transition-obama-trump.html?_r=0" TargetMode="External" /><Relationship Id="rId904" Type="http://schemas.openxmlformats.org/officeDocument/2006/relationships/header" Target="header250.xml" /><Relationship Id="rId905" Type="http://schemas.openxmlformats.org/officeDocument/2006/relationships/header" Target="header251.xml" /><Relationship Id="rId906" Type="http://schemas.openxmlformats.org/officeDocument/2006/relationships/footer" Target="footer250.xml" /><Relationship Id="rId907" Type="http://schemas.openxmlformats.org/officeDocument/2006/relationships/footer" Target="footer251.xml" /><Relationship Id="rId908" Type="http://schemas.openxmlformats.org/officeDocument/2006/relationships/header" Target="header252.xml" /><Relationship Id="rId909" Type="http://schemas.openxmlformats.org/officeDocument/2006/relationships/footer" Target="footer252.xml" /><Relationship Id="rId91" Type="http://schemas.openxmlformats.org/officeDocument/2006/relationships/hyperlink" Target="https://advance.lexis.com/api/document?id=urn:contentItem:3S8G-8WM0-0007-J53K-00000-00&amp;idtype=PID&amp;context=1516831" TargetMode="External" /><Relationship Id="rId910" Type="http://schemas.openxmlformats.org/officeDocument/2006/relationships/hyperlink" Target="https://advance.lexis.com/api/document?collection=news&amp;id=urn:contentItem:5MMS-SR01-DXY4-X154-00000-00&amp;context=1516831" TargetMode="External" /><Relationship Id="rId911" Type="http://schemas.openxmlformats.org/officeDocument/2006/relationships/hyperlink" Target="http://www.nytimes.com/2017/01/14/us/politics/obama-presidency-race.html" TargetMode="External" /><Relationship Id="rId912" Type="http://schemas.openxmlformats.org/officeDocument/2006/relationships/header" Target="header253.xml" /><Relationship Id="rId913" Type="http://schemas.openxmlformats.org/officeDocument/2006/relationships/header" Target="header254.xml" /><Relationship Id="rId914" Type="http://schemas.openxmlformats.org/officeDocument/2006/relationships/footer" Target="footer253.xml" /><Relationship Id="rId915" Type="http://schemas.openxmlformats.org/officeDocument/2006/relationships/footer" Target="footer254.xml" /><Relationship Id="rId916" Type="http://schemas.openxmlformats.org/officeDocument/2006/relationships/header" Target="header255.xml" /><Relationship Id="rId917" Type="http://schemas.openxmlformats.org/officeDocument/2006/relationships/footer" Target="footer255.xml" /><Relationship Id="rId918" Type="http://schemas.openxmlformats.org/officeDocument/2006/relationships/hyperlink" Target="https://advance.lexis.com/api/document?collection=news&amp;id=urn:contentItem:5GGR-N8B1-DXY4-X4G9-00000-00&amp;context=1516831" TargetMode="External" /><Relationship Id="rId919" Type="http://schemas.openxmlformats.org/officeDocument/2006/relationships/hyperlink" Target="http://www.nytimes.com/2015/07/21/us/supreme-courts-unsigned-rulings-show-a-narrow-view-of-rights.html" TargetMode="External" /><Relationship Id="rId92" Type="http://schemas.openxmlformats.org/officeDocument/2006/relationships/hyperlink" Target="https://advance.lexis.com/api/document?id=urn:contentItem:41YN-2GN0-00MH-F30T-00000-00&amp;idtype=PID&amp;context=1516831" TargetMode="External" /><Relationship Id="rId920" Type="http://schemas.openxmlformats.org/officeDocument/2006/relationships/header" Target="header256.xml" /><Relationship Id="rId921" Type="http://schemas.openxmlformats.org/officeDocument/2006/relationships/header" Target="header257.xml" /><Relationship Id="rId922" Type="http://schemas.openxmlformats.org/officeDocument/2006/relationships/footer" Target="footer256.xml" /><Relationship Id="rId923" Type="http://schemas.openxmlformats.org/officeDocument/2006/relationships/footer" Target="footer257.xml" /><Relationship Id="rId924" Type="http://schemas.openxmlformats.org/officeDocument/2006/relationships/header" Target="header258.xml" /><Relationship Id="rId925" Type="http://schemas.openxmlformats.org/officeDocument/2006/relationships/footer" Target="footer258.xml" /><Relationship Id="rId926" Type="http://schemas.openxmlformats.org/officeDocument/2006/relationships/hyperlink" Target="https://advance.lexis.com/api/document?collection=news&amp;id=urn:contentItem:629W-1KY1-DXY4-X46F-00000-00&amp;context=1516831" TargetMode="External" /><Relationship Id="rId927" Type="http://schemas.openxmlformats.org/officeDocument/2006/relationships/hyperlink" Target="https://www.nytimes.com/2021/03/28/us/minneapolis-george-floyd.html" TargetMode="External" /><Relationship Id="rId928" Type="http://schemas.openxmlformats.org/officeDocument/2006/relationships/header" Target="header259.xml" /><Relationship Id="rId929" Type="http://schemas.openxmlformats.org/officeDocument/2006/relationships/header" Target="header260.xml" /><Relationship Id="rId93" Type="http://schemas.openxmlformats.org/officeDocument/2006/relationships/hyperlink" Target="https://advance.lexis.com/api/document?id=urn:contentItem:41WP-XJG0-00MH-F330-00000-00&amp;idtype=PID&amp;context=1516831" TargetMode="External" /><Relationship Id="rId930" Type="http://schemas.openxmlformats.org/officeDocument/2006/relationships/footer" Target="footer259.xml" /><Relationship Id="rId931" Type="http://schemas.openxmlformats.org/officeDocument/2006/relationships/footer" Target="footer260.xml" /><Relationship Id="rId932" Type="http://schemas.openxmlformats.org/officeDocument/2006/relationships/header" Target="header261.xml" /><Relationship Id="rId933" Type="http://schemas.openxmlformats.org/officeDocument/2006/relationships/footer" Target="footer261.xml" /><Relationship Id="rId934" Type="http://schemas.openxmlformats.org/officeDocument/2006/relationships/hyperlink" Target="https://advance.lexis.com/api/document?collection=news&amp;id=urn:contentItem:62H2-KSF1-JBG3-61MV-00000-00&amp;context=1516831" TargetMode="External" /><Relationship Id="rId935" Type="http://schemas.openxmlformats.org/officeDocument/2006/relationships/hyperlink" Target="https://www.nytimes.com/2021/04/28/us/politics/tim-scott-biden.html" TargetMode="External" /><Relationship Id="rId936" Type="http://schemas.openxmlformats.org/officeDocument/2006/relationships/header" Target="header262.xml" /><Relationship Id="rId937" Type="http://schemas.openxmlformats.org/officeDocument/2006/relationships/header" Target="header263.xml" /><Relationship Id="rId938" Type="http://schemas.openxmlformats.org/officeDocument/2006/relationships/footer" Target="footer262.xml" /><Relationship Id="rId939" Type="http://schemas.openxmlformats.org/officeDocument/2006/relationships/footer" Target="footer263.xml" /><Relationship Id="rId94" Type="http://schemas.openxmlformats.org/officeDocument/2006/relationships/hyperlink" Target="https://advance.lexis.com/api/document?id=urn:contentItem:3XGC-HHB0-00RP-K3C7-00000-00&amp;idtype=PID&amp;context=1516831" TargetMode="External" /><Relationship Id="rId940" Type="http://schemas.openxmlformats.org/officeDocument/2006/relationships/header" Target="header264.xml" /><Relationship Id="rId941" Type="http://schemas.openxmlformats.org/officeDocument/2006/relationships/footer" Target="footer264.xml" /><Relationship Id="rId942" Type="http://schemas.openxmlformats.org/officeDocument/2006/relationships/hyperlink" Target="https://advance.lexis.com/api/document?collection=news&amp;id=urn:contentItem:3S8G-8WM0-0007-J53K-00000-00&amp;context=1516831" TargetMode="External" /><Relationship Id="rId943" Type="http://schemas.openxmlformats.org/officeDocument/2006/relationships/header" Target="header265.xml" /><Relationship Id="rId944" Type="http://schemas.openxmlformats.org/officeDocument/2006/relationships/header" Target="header266.xml" /><Relationship Id="rId945" Type="http://schemas.openxmlformats.org/officeDocument/2006/relationships/footer" Target="footer265.xml" /><Relationship Id="rId946" Type="http://schemas.openxmlformats.org/officeDocument/2006/relationships/footer" Target="footer266.xml" /><Relationship Id="rId947" Type="http://schemas.openxmlformats.org/officeDocument/2006/relationships/header" Target="header267.xml" /><Relationship Id="rId948" Type="http://schemas.openxmlformats.org/officeDocument/2006/relationships/footer" Target="footer267.xml" /><Relationship Id="rId949" Type="http://schemas.openxmlformats.org/officeDocument/2006/relationships/hyperlink" Target="https://advance.lexis.com/api/document?collection=news&amp;id=urn:contentItem:41YN-2GN0-00MH-F30T-00000-00&amp;context=1516831" TargetMode="External" /><Relationship Id="rId95" Type="http://schemas.openxmlformats.org/officeDocument/2006/relationships/hyperlink" Target="https://advance.lexis.com/api/document?id=urn:contentItem:3S8G-FB30-000B-Y24C-00000-00&amp;idtype=PID&amp;context=1516831" TargetMode="External" /><Relationship Id="rId950" Type="http://schemas.openxmlformats.org/officeDocument/2006/relationships/header" Target="header268.xml" /><Relationship Id="rId951" Type="http://schemas.openxmlformats.org/officeDocument/2006/relationships/header" Target="header269.xml" /><Relationship Id="rId952" Type="http://schemas.openxmlformats.org/officeDocument/2006/relationships/footer" Target="footer268.xml" /><Relationship Id="rId953" Type="http://schemas.openxmlformats.org/officeDocument/2006/relationships/footer" Target="footer269.xml" /><Relationship Id="rId954" Type="http://schemas.openxmlformats.org/officeDocument/2006/relationships/header" Target="header270.xml" /><Relationship Id="rId955" Type="http://schemas.openxmlformats.org/officeDocument/2006/relationships/footer" Target="footer270.xml" /><Relationship Id="rId956" Type="http://schemas.openxmlformats.org/officeDocument/2006/relationships/hyperlink" Target="https://advance.lexis.com/api/document?collection=news&amp;id=urn:contentItem:41WP-XJG0-00MH-F330-00000-00&amp;context=1516831" TargetMode="External" /><Relationship Id="rId957" Type="http://schemas.openxmlformats.org/officeDocument/2006/relationships/header" Target="header271.xml" /><Relationship Id="rId958" Type="http://schemas.openxmlformats.org/officeDocument/2006/relationships/header" Target="header272.xml" /><Relationship Id="rId959" Type="http://schemas.openxmlformats.org/officeDocument/2006/relationships/footer" Target="footer271.xml" /><Relationship Id="rId96" Type="http://schemas.openxmlformats.org/officeDocument/2006/relationships/hyperlink" Target="https://advance.lexis.com/api/document?id=urn:contentItem:3SC6-X650-0024-J0NH-00000-00&amp;idtype=PID&amp;context=1516831" TargetMode="External" /><Relationship Id="rId960" Type="http://schemas.openxmlformats.org/officeDocument/2006/relationships/footer" Target="footer272.xml" /><Relationship Id="rId961" Type="http://schemas.openxmlformats.org/officeDocument/2006/relationships/header" Target="header273.xml" /><Relationship Id="rId962" Type="http://schemas.openxmlformats.org/officeDocument/2006/relationships/footer" Target="footer273.xml" /><Relationship Id="rId963" Type="http://schemas.openxmlformats.org/officeDocument/2006/relationships/hyperlink" Target="https://advance.lexis.com/api/document?collection=news&amp;id=urn:contentItem:3XGC-HHB0-00RP-K3C7-00000-00&amp;context=1516831" TargetMode="External" /><Relationship Id="rId964" Type="http://schemas.openxmlformats.org/officeDocument/2006/relationships/header" Target="header274.xml" /><Relationship Id="rId965" Type="http://schemas.openxmlformats.org/officeDocument/2006/relationships/header" Target="header275.xml" /><Relationship Id="rId966" Type="http://schemas.openxmlformats.org/officeDocument/2006/relationships/footer" Target="footer274.xml" /><Relationship Id="rId967" Type="http://schemas.openxmlformats.org/officeDocument/2006/relationships/footer" Target="footer275.xml" /><Relationship Id="rId968" Type="http://schemas.openxmlformats.org/officeDocument/2006/relationships/header" Target="header276.xml" /><Relationship Id="rId969" Type="http://schemas.openxmlformats.org/officeDocument/2006/relationships/footer" Target="footer276.xml" /><Relationship Id="rId97" Type="http://schemas.openxmlformats.org/officeDocument/2006/relationships/hyperlink" Target="https://advance.lexis.com/api/document?id=urn:contentItem:5STC-9691-DXY4-X187-00000-00&amp;idtype=PID&amp;context=1516831" TargetMode="External" /><Relationship Id="rId970" Type="http://schemas.openxmlformats.org/officeDocument/2006/relationships/hyperlink" Target="https://advance.lexis.com/api/document?collection=news&amp;id=urn:contentItem:3S8G-FB30-000B-Y24C-00000-00&amp;context=1516831" TargetMode="External" /><Relationship Id="rId971" Type="http://schemas.openxmlformats.org/officeDocument/2006/relationships/header" Target="header277.xml" /><Relationship Id="rId972" Type="http://schemas.openxmlformats.org/officeDocument/2006/relationships/header" Target="header278.xml" /><Relationship Id="rId973" Type="http://schemas.openxmlformats.org/officeDocument/2006/relationships/footer" Target="footer277.xml" /><Relationship Id="rId974" Type="http://schemas.openxmlformats.org/officeDocument/2006/relationships/footer" Target="footer278.xml" /><Relationship Id="rId975" Type="http://schemas.openxmlformats.org/officeDocument/2006/relationships/header" Target="header279.xml" /><Relationship Id="rId976" Type="http://schemas.openxmlformats.org/officeDocument/2006/relationships/footer" Target="footer279.xml" /><Relationship Id="rId977" Type="http://schemas.openxmlformats.org/officeDocument/2006/relationships/hyperlink" Target="https://advance.lexis.com/api/document?collection=news&amp;id=urn:contentItem:3SC6-X650-0024-J0NH-00000-00&amp;context=1516831" TargetMode="External" /><Relationship Id="rId978" Type="http://schemas.openxmlformats.org/officeDocument/2006/relationships/header" Target="header280.xml" /><Relationship Id="rId979" Type="http://schemas.openxmlformats.org/officeDocument/2006/relationships/header" Target="header281.xml" /><Relationship Id="rId98" Type="http://schemas.openxmlformats.org/officeDocument/2006/relationships/hyperlink" Target="https://advance.lexis.com/api/document?id=urn:contentItem:3T1C-0H50-007F-G214-00000-00&amp;idtype=PID&amp;context=1516831" TargetMode="External" /><Relationship Id="rId980" Type="http://schemas.openxmlformats.org/officeDocument/2006/relationships/footer" Target="footer280.xml" /><Relationship Id="rId981" Type="http://schemas.openxmlformats.org/officeDocument/2006/relationships/footer" Target="footer281.xml" /><Relationship Id="rId982" Type="http://schemas.openxmlformats.org/officeDocument/2006/relationships/header" Target="header282.xml" /><Relationship Id="rId983" Type="http://schemas.openxmlformats.org/officeDocument/2006/relationships/footer" Target="footer282.xml" /><Relationship Id="rId984" Type="http://schemas.openxmlformats.org/officeDocument/2006/relationships/hyperlink" Target="https://advance.lexis.com/api/document?collection=news&amp;id=urn:contentItem:5STC-9691-DXY4-X187-00000-00&amp;context=1516831" TargetMode="External" /><Relationship Id="rId985" Type="http://schemas.openxmlformats.org/officeDocument/2006/relationships/hyperlink" Target="https://www.nytimes.com/2018/03/30/us/stephon-clark-independent-autopsy.html" TargetMode="External" /><Relationship Id="rId986" Type="http://schemas.openxmlformats.org/officeDocument/2006/relationships/hyperlink" Target="https://www.nytimes.com/2018/04/04/nyregion/police-shooting-brooklyn-crown-heights.html" TargetMode="External" /><Relationship Id="rId987" Type="http://schemas.openxmlformats.org/officeDocument/2006/relationships/hyperlink" Target="https://www.nytimes.com/2018/05/02/us/starbucks-arrest-philadelphia-settlement.html" TargetMode="External" /><Relationship Id="rId988" Type="http://schemas.openxmlformats.org/officeDocument/2006/relationships/hyperlink" Target="https://www.nytimes.com/2015/06/14/nyregion/eric-garner-police-chokehold-staten-island.html" TargetMode="External" /><Relationship Id="rId989" Type="http://schemas.openxmlformats.org/officeDocument/2006/relationships/hyperlink" Target="https://www.nytimes.com/interactive/2014/08/13/us/ferguson-missouri-town-under-siege-after-police-shooting.html" TargetMode="External" /><Relationship Id="rId99" Type="http://schemas.openxmlformats.org/officeDocument/2006/relationships/hyperlink" Target="https://advance.lexis.com/api/document?id=urn:contentItem:5STC-SCV1-DXY4-X214-00000-00&amp;idtype=PID&amp;context=1516831" TargetMode="External" /><Relationship Id="rId990" Type="http://schemas.openxmlformats.org/officeDocument/2006/relationships/hyperlink" Target="https://int.nyt.com/data/documenthelper/82-fair-policing-contract-produce/68a8bf346ec3c8dc560c/optimized/full.pdf#page=1" TargetMode="External" /><Relationship Id="rId991" Type="http://schemas.openxmlformats.org/officeDocument/2006/relationships/hyperlink" Target="https://medium.com/cityofny/one-nyc-working-for-our-neighborhoods-35ad77dd7780" TargetMode="External" /><Relationship Id="rId992" Type="http://schemas.openxmlformats.org/officeDocument/2006/relationships/hyperlink" Target="http://elearning-courses.net/iacp/html/webinarResources/170926/FinalReport21stCenturyPolicing.pdf" TargetMode="External" /><Relationship Id="rId993" Type="http://schemas.openxmlformats.org/officeDocument/2006/relationships/hyperlink" Target="https://www.nytimes.com/2017/11/05/nyregion/bill-deblasio-police-crime.html" TargetMode="External" /><Relationship Id="rId994" Type="http://schemas.openxmlformats.org/officeDocument/2006/relationships/hyperlink" Target="https://www.nytimes.com/2017/05/30/nyregion/nypd-stop-and-frisk.html" TargetMode="External" /><Relationship Id="rId995" Type="http://schemas.openxmlformats.org/officeDocument/2006/relationships/header" Target="header283.xml" /><Relationship Id="rId996" Type="http://schemas.openxmlformats.org/officeDocument/2006/relationships/header" Target="header284.xml" /><Relationship Id="rId997" Type="http://schemas.openxmlformats.org/officeDocument/2006/relationships/footer" Target="footer283.xml" /><Relationship Id="rId998" Type="http://schemas.openxmlformats.org/officeDocument/2006/relationships/footer" Target="footer284.xml" /><Relationship Id="rId999" Type="http://schemas.openxmlformats.org/officeDocument/2006/relationships/header" Target="header285.xm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 Months After George Floyd’s Death, Minneapolis Residents Are at War Over Policing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183793562</vt:lpwstr>
  </property>
  <property fmtid="{D5CDD505-2E9C-101B-9397-08002B2CF9AE}" pid="3" name="LADocCount">
    <vt:i4>101</vt:i4>
  </property>
  <property fmtid="{D5CDD505-2E9C-101B-9397-08002B2CF9AE}" pid="4" name="UserPermID">
    <vt:lpwstr>urn:user:PA190589899</vt:lpwstr>
  </property>
</Properties>
</file>